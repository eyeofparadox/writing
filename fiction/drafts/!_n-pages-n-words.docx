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4BAE" w14:textId="77777777" w:rsidR="00926994" w:rsidRDefault="00926994" w:rsidP="00926994">
      <w:pPr>
        <w:pStyle w:val="NoSpacing"/>
      </w:pPr>
      <w:bookmarkStart w:id="0" w:name="_Hlk213704908"/>
    </w:p>
    <w:p w14:paraId="1DBCFA46" w14:textId="77777777" w:rsidR="005D795F" w:rsidRPr="00DE09E5" w:rsidRDefault="005D795F" w:rsidP="005D795F">
      <w:pPr>
        <w:pStyle w:val="Stats"/>
        <w:rPr>
          <w:rFonts w:ascii="Times New Roman" w:hAnsi="Times New Roman" w:cs="Times New Roman"/>
        </w:rPr>
      </w:pPr>
      <w:fldSimple w:instr=" NUMPAGES  \* MERGEFORMAT ">
        <w:r>
          <w:rPr>
            <w:noProof/>
          </w:rPr>
          <w:t>143</w:t>
        </w:r>
      </w:fldSimple>
      <w:r w:rsidRPr="00DE09E5">
        <w:t xml:space="preserve"> pages ∙ </w:t>
      </w:r>
      <w:fldSimple w:instr=" NUMWORDS  \* MERGEFORMAT ">
        <w:r>
          <w:rPr>
            <w:noProof/>
          </w:rPr>
          <w:t>49543</w:t>
        </w:r>
      </w:fldSimple>
      <w:r w:rsidRPr="00DE09E5">
        <w:t xml:space="preserve"> words</w:t>
      </w:r>
    </w:p>
    <w:bookmarkEnd w:id="0"/>
    <w:p w14:paraId="45F9DDC0" w14:textId="77777777" w:rsidR="005D795F" w:rsidRPr="00926994" w:rsidRDefault="005D795F" w:rsidP="00926994">
      <w:pPr>
        <w:pStyle w:val="NoSpacing"/>
      </w:pPr>
    </w:p>
    <w:sectPr w:rsidR="005D795F" w:rsidRPr="00926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759072D4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22341286">
    <w:abstractNumId w:val="20"/>
  </w:num>
  <w:num w:numId="2" w16cid:durableId="352071100">
    <w:abstractNumId w:val="13"/>
  </w:num>
  <w:num w:numId="3" w16cid:durableId="182982107">
    <w:abstractNumId w:val="11"/>
  </w:num>
  <w:num w:numId="4" w16cid:durableId="1775468361">
    <w:abstractNumId w:val="22"/>
  </w:num>
  <w:num w:numId="5" w16cid:durableId="1117797268">
    <w:abstractNumId w:val="14"/>
  </w:num>
  <w:num w:numId="6" w16cid:durableId="602958143">
    <w:abstractNumId w:val="17"/>
  </w:num>
  <w:num w:numId="7" w16cid:durableId="2099524306">
    <w:abstractNumId w:val="19"/>
  </w:num>
  <w:num w:numId="8" w16cid:durableId="1508717460">
    <w:abstractNumId w:val="9"/>
  </w:num>
  <w:num w:numId="9" w16cid:durableId="1506090913">
    <w:abstractNumId w:val="7"/>
  </w:num>
  <w:num w:numId="10" w16cid:durableId="96221969">
    <w:abstractNumId w:val="6"/>
  </w:num>
  <w:num w:numId="11" w16cid:durableId="1901794088">
    <w:abstractNumId w:val="5"/>
  </w:num>
  <w:num w:numId="12" w16cid:durableId="607011852">
    <w:abstractNumId w:val="4"/>
  </w:num>
  <w:num w:numId="13" w16cid:durableId="1948536726">
    <w:abstractNumId w:val="8"/>
  </w:num>
  <w:num w:numId="14" w16cid:durableId="1473712690">
    <w:abstractNumId w:val="3"/>
  </w:num>
  <w:num w:numId="15" w16cid:durableId="1966422514">
    <w:abstractNumId w:val="2"/>
  </w:num>
  <w:num w:numId="16" w16cid:durableId="1658219652">
    <w:abstractNumId w:val="1"/>
  </w:num>
  <w:num w:numId="17" w16cid:durableId="971903861">
    <w:abstractNumId w:val="0"/>
  </w:num>
  <w:num w:numId="18" w16cid:durableId="1967807150">
    <w:abstractNumId w:val="15"/>
  </w:num>
  <w:num w:numId="19" w16cid:durableId="1279682511">
    <w:abstractNumId w:val="16"/>
  </w:num>
  <w:num w:numId="20" w16cid:durableId="1390378269">
    <w:abstractNumId w:val="21"/>
  </w:num>
  <w:num w:numId="21" w16cid:durableId="1360201172">
    <w:abstractNumId w:val="18"/>
  </w:num>
  <w:num w:numId="22" w16cid:durableId="2004315024">
    <w:abstractNumId w:val="12"/>
  </w:num>
  <w:num w:numId="23" w16cid:durableId="2016960203">
    <w:abstractNumId w:val="23"/>
  </w:num>
  <w:num w:numId="24" w16cid:durableId="1667588465">
    <w:abstractNumId w:val="10"/>
  </w:num>
  <w:num w:numId="25" w16cid:durableId="2010256101">
    <w:abstractNumId w:val="10"/>
  </w:num>
  <w:num w:numId="26" w16cid:durableId="564730259">
    <w:abstractNumId w:val="10"/>
  </w:num>
  <w:num w:numId="27" w16cid:durableId="927008618">
    <w:abstractNumId w:val="10"/>
  </w:num>
  <w:num w:numId="28" w16cid:durableId="837618956">
    <w:abstractNumId w:val="10"/>
  </w:num>
  <w:num w:numId="29" w16cid:durableId="2053921723">
    <w:abstractNumId w:val="10"/>
  </w:num>
  <w:num w:numId="30" w16cid:durableId="694580157">
    <w:abstractNumId w:val="10"/>
  </w:num>
  <w:num w:numId="31" w16cid:durableId="734939890">
    <w:abstractNumId w:val="10"/>
  </w:num>
  <w:num w:numId="32" w16cid:durableId="1313219445">
    <w:abstractNumId w:val="10"/>
  </w:num>
  <w:num w:numId="33" w16cid:durableId="417556044">
    <w:abstractNumId w:val="10"/>
  </w:num>
  <w:num w:numId="34" w16cid:durableId="881480854">
    <w:abstractNumId w:val="10"/>
  </w:num>
  <w:num w:numId="35" w16cid:durableId="1492864442">
    <w:abstractNumId w:val="10"/>
  </w:num>
  <w:num w:numId="36" w16cid:durableId="675230913">
    <w:abstractNumId w:val="10"/>
  </w:num>
  <w:num w:numId="37" w16cid:durableId="2137329752">
    <w:abstractNumId w:val="10"/>
  </w:num>
  <w:num w:numId="38" w16cid:durableId="640884988">
    <w:abstractNumId w:val="10"/>
  </w:num>
  <w:num w:numId="39" w16cid:durableId="260375874">
    <w:abstractNumId w:val="10"/>
  </w:num>
  <w:num w:numId="40" w16cid:durableId="1632903711">
    <w:abstractNumId w:val="10"/>
  </w:num>
  <w:num w:numId="41" w16cid:durableId="402946111">
    <w:abstractNumId w:val="10"/>
  </w:num>
  <w:num w:numId="42" w16cid:durableId="1480921616">
    <w:abstractNumId w:val="10"/>
  </w:num>
  <w:num w:numId="43" w16cid:durableId="765732138">
    <w:abstractNumId w:val="10"/>
  </w:num>
  <w:num w:numId="44" w16cid:durableId="39793929">
    <w:abstractNumId w:val="10"/>
  </w:num>
  <w:num w:numId="45" w16cid:durableId="1389761634">
    <w:abstractNumId w:val="10"/>
  </w:num>
  <w:num w:numId="46" w16cid:durableId="648557208">
    <w:abstractNumId w:val="10"/>
  </w:num>
  <w:num w:numId="47" w16cid:durableId="745684904">
    <w:abstractNumId w:val="10"/>
  </w:num>
  <w:num w:numId="48" w16cid:durableId="1511749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94"/>
    <w:rsid w:val="00487054"/>
    <w:rsid w:val="0057235B"/>
    <w:rsid w:val="005D795F"/>
    <w:rsid w:val="0062657A"/>
    <w:rsid w:val="00645252"/>
    <w:rsid w:val="006D3D74"/>
    <w:rsid w:val="0083569A"/>
    <w:rsid w:val="00926994"/>
    <w:rsid w:val="009D7034"/>
    <w:rsid w:val="00A9204E"/>
    <w:rsid w:val="00C2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409A"/>
  <w15:chartTrackingRefBased/>
  <w15:docId w15:val="{CCA427CE-942F-4F82-AD5B-4AD9C7FE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94"/>
    <w:pPr>
      <w:spacing w:after="240" w:line="276" w:lineRule="auto"/>
    </w:pPr>
    <w:rPr>
      <w:rFonts w:asciiTheme="minorHAnsi" w:hAnsiTheme="minorHAnsi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26994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26994"/>
    <w:pPr>
      <w:numPr>
        <w:ilvl w:val="1"/>
        <w:numId w:val="48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26994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26994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26994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Normal"/>
    <w:next w:val="Normal"/>
    <w:link w:val="Heading6Char"/>
    <w:qFormat/>
    <w:rsid w:val="00926994"/>
    <w:pPr>
      <w:numPr>
        <w:ilvl w:val="5"/>
        <w:numId w:val="48"/>
      </w:numPr>
      <w:spacing w:before="240" w:after="60"/>
      <w:outlineLvl w:val="5"/>
    </w:pPr>
    <w:rPr>
      <w:rFonts w:asciiTheme="majorHAnsi" w:eastAsiaTheme="majorEastAsia" w:hAnsiTheme="majorHAnsi"/>
      <w:b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26994"/>
    <w:pPr>
      <w:outlineLvl w:val="6"/>
    </w:pPr>
    <w:rPr>
      <w:b w:val="0"/>
      <w:bCs/>
    </w:rPr>
  </w:style>
  <w:style w:type="paragraph" w:styleId="Heading8">
    <w:name w:val="heading 8"/>
    <w:basedOn w:val="Heading7"/>
    <w:next w:val="Normal"/>
    <w:link w:val="Heading8Char"/>
    <w:qFormat/>
    <w:rsid w:val="00926994"/>
    <w:pPr>
      <w:outlineLvl w:val="7"/>
    </w:pPr>
    <w:rPr>
      <w:b/>
      <w:bCs w:val="0"/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26994"/>
    <w:pPr>
      <w:outlineLvl w:val="8"/>
    </w:pPr>
    <w:rPr>
      <w:b w:val="0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6994"/>
    <w:rPr>
      <w:rFonts w:asciiTheme="minorHAnsi" w:eastAsiaTheme="majorEastAsia" w:hAnsiTheme="minorHAnsi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57235B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57235B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57235B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57235B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57235B"/>
    <w:rPr>
      <w:rFonts w:asciiTheme="majorHAnsi" w:eastAsiaTheme="majorEastAsia" w:hAnsiTheme="majorHAnsi" w:cstheme="minorHAnsi"/>
      <w:b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7235B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57235B"/>
    <w:rPr>
      <w:rFonts w:asciiTheme="majorHAnsi" w:eastAsiaTheme="majorEastAsia" w:hAnsiTheme="majorHAnsi" w:cstheme="minorHAnsi"/>
      <w:b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7235B"/>
    <w:rPr>
      <w:rFonts w:asciiTheme="majorHAnsi" w:eastAsiaTheme="majorEastAsia" w:hAnsiTheme="majorHAnsi" w:cstheme="minorHAnsi"/>
      <w:bCs/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26994"/>
    <w:pPr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26994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926994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926994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926994"/>
    <w:rPr>
      <w:rFonts w:ascii="Calibri Light" w:hAnsi="Calibri Light" w:cs="Calibri Light"/>
      <w:i/>
      <w:iCs/>
      <w:color w:val="7F7F7F" w:themeColor="text1" w:themeTint="80"/>
      <w:sz w:val="28"/>
      <w:szCs w:val="28"/>
    </w:rPr>
  </w:style>
  <w:style w:type="character" w:styleId="Emphasis">
    <w:name w:val="Emphasis"/>
    <w:uiPriority w:val="20"/>
    <w:qFormat/>
    <w:rsid w:val="00926994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926994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926994"/>
    <w:rPr>
      <w:b/>
      <w:bCs/>
    </w:rPr>
  </w:style>
  <w:style w:type="paragraph" w:styleId="Quote">
    <w:name w:val="Quote"/>
    <w:basedOn w:val="NoSpacing"/>
    <w:next w:val="Normal"/>
    <w:link w:val="QuoteChar"/>
    <w:uiPriority w:val="29"/>
    <w:qFormat/>
    <w:rsid w:val="00926994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926994"/>
    <w:rPr>
      <w:rFonts w:asciiTheme="minorHAnsi" w:eastAsiaTheme="minorHAnsi" w:hAnsiTheme="minorHAnsi"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26994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94"/>
    <w:rPr>
      <w:rFonts w:asciiTheme="minorHAnsi" w:eastAsiaTheme="minorHAnsi" w:hAnsiTheme="minorHAnsi"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926994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926994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0A2F41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5252"/>
    <w:pPr>
      <w:spacing w:after="200"/>
    </w:pPr>
    <w:rPr>
      <w:i/>
      <w:iCs/>
      <w:color w:val="0E2841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156082" w:themeColor="accent1" w:shadow="1" w:frame="1"/>
        <w:left w:val="single" w:sz="2" w:space="10" w:color="156082" w:themeColor="accent1" w:shadow="1" w:frame="1"/>
        <w:bottom w:val="single" w:sz="2" w:space="10" w:color="156082" w:themeColor="accent1" w:shadow="1" w:frame="1"/>
        <w:right w:val="single" w:sz="2" w:space="10" w:color="156082" w:themeColor="accent1" w:shadow="1" w:frame="1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A3A3A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926994"/>
    <w:rPr>
      <w:rFonts w:asciiTheme="minorHAnsi" w:hAnsiTheme="minorHAnsi" w:cstheme="minorHAnsi"/>
      <w:sz w:val="28"/>
      <w:szCs w:val="28"/>
    </w:rPr>
  </w:style>
  <w:style w:type="paragraph" w:customStyle="1" w:styleId="Subheading1">
    <w:name w:val="Subheading 1"/>
    <w:basedOn w:val="Heading1"/>
    <w:next w:val="Normal"/>
    <w:link w:val="Subheading1Char"/>
    <w:autoRedefine/>
    <w:qFormat/>
    <w:rsid w:val="00926994"/>
    <w:pPr>
      <w:spacing w:before="0" w:after="0"/>
      <w:contextualSpacing/>
    </w:pPr>
    <w:rPr>
      <w:rFonts w:eastAsiaTheme="min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926994"/>
    <w:rPr>
      <w:rFonts w:asciiTheme="minorHAnsi" w:eastAsiaTheme="minorHAnsi" w:hAnsiTheme="minorHAnsi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26994"/>
  </w:style>
  <w:style w:type="character" w:customStyle="1" w:styleId="Subheading2Char">
    <w:name w:val="Subheading 2 Char"/>
    <w:basedOn w:val="Subheading1Char"/>
    <w:link w:val="Subheading2"/>
    <w:rsid w:val="00926994"/>
    <w:rPr>
      <w:rFonts w:asciiTheme="minorHAnsi" w:eastAsiaTheme="minorHAnsi" w:hAnsiTheme="min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26994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926994"/>
    <w:rPr>
      <w:rFonts w:asciiTheme="minorHAnsi" w:eastAsiaTheme="minorHAnsi" w:hAnsiTheme="min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26994"/>
    <w:rPr>
      <w:vertAlign w:val="subscript"/>
    </w:rPr>
  </w:style>
  <w:style w:type="character" w:customStyle="1" w:styleId="SuptitleChar">
    <w:name w:val="Suptitle Char"/>
    <w:basedOn w:val="SubtitleChar"/>
    <w:link w:val="Suptitle"/>
    <w:rsid w:val="00926994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ListParagraph">
    <w:name w:val="List Paragraph"/>
    <w:basedOn w:val="Normal"/>
    <w:uiPriority w:val="34"/>
    <w:qFormat/>
    <w:rsid w:val="0057235B"/>
    <w:pPr>
      <w:ind w:left="720"/>
      <w:contextualSpacing/>
    </w:pPr>
  </w:style>
  <w:style w:type="paragraph" w:customStyle="1" w:styleId="Stats">
    <w:name w:val="Stats"/>
    <w:basedOn w:val="NoSpacing"/>
    <w:link w:val="StatsChar"/>
    <w:qFormat/>
    <w:rsid w:val="005D795F"/>
    <w:pPr>
      <w:contextualSpacing/>
      <w:jc w:val="right"/>
      <w:outlineLvl w:val="0"/>
    </w:pPr>
    <w:rPr>
      <w:rFonts w:asciiTheme="majorHAnsi" w:hAnsiTheme="majorHAnsi" w:cstheme="majorHAnsi"/>
      <w:color w:val="808080"/>
      <w:szCs w:val="24"/>
    </w:rPr>
  </w:style>
  <w:style w:type="character" w:customStyle="1" w:styleId="StatsChar">
    <w:name w:val="Stats Char"/>
    <w:basedOn w:val="DefaultParagraphFont"/>
    <w:link w:val="Stats"/>
    <w:rsid w:val="005D795F"/>
    <w:rPr>
      <w:rFonts w:asciiTheme="majorHAnsi" w:hAnsiTheme="majorHAnsi" w:cstheme="majorHAnsi"/>
      <w:color w:val="80808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,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910</TotalTime>
  <Pages>1</Pages>
  <Words>14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2</cp:revision>
  <dcterms:created xsi:type="dcterms:W3CDTF">2025-11-10T05:25:00Z</dcterms:created>
  <dcterms:modified xsi:type="dcterms:W3CDTF">2025-11-11T10:04:00Z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