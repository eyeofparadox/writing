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AA543" w14:textId="77777777" w:rsidR="00000000" w:rsidRPr="007B6159" w:rsidRDefault="00000000">
      <w:pPr>
        <w:pStyle w:val="Heading1"/>
        <w:rPr>
          <w:sz w:val="28"/>
          <w:szCs w:val="24"/>
          <w:lang w:eastAsia="ar-SA"/>
        </w:rPr>
      </w:pPr>
      <w:r w:rsidRPr="007B6159">
        <w:rPr>
          <w:sz w:val="28"/>
          <w:szCs w:val="24"/>
          <w:lang w:eastAsia="ar-SA"/>
        </w:rPr>
        <w:t>Project Development : The Phoenix</w:t>
      </w:r>
    </w:p>
    <w:p w14:paraId="1322AF58" w14:textId="77777777" w:rsidR="00000000" w:rsidRPr="007B6159" w:rsidRDefault="00000000">
      <w:pPr>
        <w:rPr>
          <w:szCs w:val="20"/>
          <w:lang w:eastAsia="ar-SA"/>
        </w:rPr>
      </w:pPr>
    </w:p>
    <w:p w14:paraId="34AD78B1" w14:textId="77777777" w:rsidR="00000000" w:rsidRPr="007B6159" w:rsidRDefault="00000000">
      <w:pPr>
        <w:pStyle w:val="Heading2"/>
        <w:rPr>
          <w:sz w:val="28"/>
          <w:szCs w:val="24"/>
          <w:lang w:eastAsia="ar-SA"/>
        </w:rPr>
      </w:pPr>
      <w:r w:rsidRPr="007B6159">
        <w:rPr>
          <w:sz w:val="28"/>
          <w:szCs w:val="24"/>
          <w:lang w:eastAsia="ar-SA"/>
        </w:rPr>
        <w:t>Morgan Roan</w:t>
      </w:r>
    </w:p>
    <w:p w14:paraId="7DFC0134" w14:textId="77777777" w:rsidR="00000000" w:rsidRPr="007B6159" w:rsidRDefault="00000000">
      <w:pPr>
        <w:rPr>
          <w:szCs w:val="20"/>
          <w:lang w:eastAsia="ar-SA"/>
        </w:rPr>
      </w:pPr>
      <w:r w:rsidRPr="007B6159">
        <w:rPr>
          <w:szCs w:val="20"/>
          <w:lang w:eastAsia="ar-SA"/>
        </w:rPr>
        <w:t xml:space="preserve">Logan </w:t>
      </w:r>
    </w:p>
    <w:p w14:paraId="47C71F1A" w14:textId="77777777" w:rsidR="00000000" w:rsidRPr="007B6159" w:rsidRDefault="00000000">
      <w:pPr>
        <w:rPr>
          <w:szCs w:val="20"/>
          <w:lang w:eastAsia="ar-SA"/>
        </w:rPr>
      </w:pPr>
      <w:r w:rsidRPr="007B6159">
        <w:rPr>
          <w:szCs w:val="20"/>
          <w:lang w:eastAsia="ar-SA"/>
        </w:rPr>
        <w:t>Roark</w:t>
      </w:r>
    </w:p>
    <w:p w14:paraId="3D0101FC" w14:textId="77777777" w:rsidR="00000000" w:rsidRPr="007B6159" w:rsidRDefault="00000000">
      <w:pPr>
        <w:rPr>
          <w:szCs w:val="20"/>
          <w:lang w:eastAsia="ar-SA"/>
        </w:rPr>
      </w:pPr>
      <w:r w:rsidRPr="007B6159">
        <w:rPr>
          <w:szCs w:val="20"/>
          <w:lang w:eastAsia="ar-SA"/>
        </w:rPr>
        <w:t>Lloyd</w:t>
      </w:r>
    </w:p>
    <w:p w14:paraId="6AB5FCB5" w14:textId="77777777" w:rsidR="00000000" w:rsidRPr="007B6159" w:rsidRDefault="00000000">
      <w:pPr>
        <w:rPr>
          <w:szCs w:val="20"/>
          <w:lang w:eastAsia="ar-SA"/>
        </w:rPr>
      </w:pPr>
      <w:r w:rsidRPr="007B6159">
        <w:rPr>
          <w:szCs w:val="20"/>
          <w:lang w:eastAsia="ar-SA"/>
        </w:rPr>
        <w:t>Kail</w:t>
      </w:r>
    </w:p>
    <w:p w14:paraId="62AC95A0" w14:textId="77777777" w:rsidR="00000000" w:rsidRPr="007B6159" w:rsidRDefault="00000000">
      <w:pPr>
        <w:rPr>
          <w:szCs w:val="20"/>
          <w:lang w:eastAsia="ar-SA"/>
        </w:rPr>
      </w:pPr>
      <w:r w:rsidRPr="007B6159">
        <w:rPr>
          <w:szCs w:val="20"/>
          <w:lang w:eastAsia="ar-SA"/>
        </w:rPr>
        <w:t>Vampire</w:t>
      </w:r>
    </w:p>
    <w:p w14:paraId="11F50E38" w14:textId="77777777" w:rsidR="00000000" w:rsidRPr="007B6159" w:rsidRDefault="00000000">
      <w:pPr>
        <w:rPr>
          <w:szCs w:val="20"/>
          <w:lang w:eastAsia="ar-SA"/>
        </w:rPr>
      </w:pPr>
      <w:r w:rsidRPr="007B6159">
        <w:rPr>
          <w:szCs w:val="20"/>
          <w:lang w:eastAsia="ar-SA"/>
        </w:rPr>
        <w:t>Spy K</w:t>
      </w:r>
    </w:p>
    <w:p w14:paraId="012F2DD3" w14:textId="77777777" w:rsidR="00000000" w:rsidRPr="007B6159" w:rsidRDefault="00000000">
      <w:pPr>
        <w:rPr>
          <w:szCs w:val="20"/>
          <w:lang w:eastAsia="ar-SA"/>
        </w:rPr>
      </w:pPr>
      <w:r w:rsidRPr="007B6159">
        <w:rPr>
          <w:szCs w:val="20"/>
          <w:lang w:eastAsia="ar-SA"/>
        </w:rPr>
        <w:t>Date</w:t>
      </w:r>
    </w:p>
    <w:p w14:paraId="09FDA2F7" w14:textId="77777777" w:rsidR="00000000" w:rsidRPr="007B6159" w:rsidRDefault="00000000">
      <w:pPr>
        <w:rPr>
          <w:szCs w:val="20"/>
          <w:lang w:eastAsia="ar-SA"/>
        </w:rPr>
      </w:pPr>
      <w:r w:rsidRPr="007B6159">
        <w:rPr>
          <w:szCs w:val="20"/>
          <w:lang w:eastAsia="ar-SA"/>
        </w:rPr>
        <w:t>Target</w:t>
      </w:r>
    </w:p>
    <w:p w14:paraId="626190C2" w14:textId="77777777" w:rsidR="00000000" w:rsidRPr="007B6159" w:rsidRDefault="00000000">
      <w:pPr>
        <w:rPr>
          <w:szCs w:val="20"/>
          <w:lang w:eastAsia="ar-SA"/>
        </w:rPr>
      </w:pPr>
      <w:r w:rsidRPr="007B6159">
        <w:rPr>
          <w:szCs w:val="20"/>
          <w:lang w:eastAsia="ar-SA"/>
        </w:rPr>
        <w:t>Assassin 1L</w:t>
      </w:r>
    </w:p>
    <w:p w14:paraId="53FB3C34" w14:textId="77777777" w:rsidR="00000000" w:rsidRPr="007B6159" w:rsidRDefault="00000000">
      <w:pPr>
        <w:rPr>
          <w:szCs w:val="20"/>
          <w:lang w:eastAsia="ar-SA"/>
        </w:rPr>
      </w:pPr>
      <w:r w:rsidRPr="007B6159">
        <w:rPr>
          <w:szCs w:val="20"/>
          <w:lang w:eastAsia="ar-SA"/>
        </w:rPr>
        <w:t>Assassin 1K</w:t>
      </w:r>
    </w:p>
    <w:p w14:paraId="68417141" w14:textId="77777777" w:rsidR="00000000" w:rsidRPr="007B6159" w:rsidRDefault="00000000">
      <w:pPr>
        <w:numPr>
          <w:ilvl w:val="0"/>
          <w:numId w:val="2"/>
        </w:numPr>
        <w:tabs>
          <w:tab w:val="left" w:pos="360"/>
        </w:tabs>
        <w:rPr>
          <w:szCs w:val="20"/>
          <w:lang w:eastAsia="ar-SA"/>
        </w:rPr>
      </w:pPr>
      <w:r w:rsidRPr="007B6159">
        <w:rPr>
          <w:szCs w:val="20"/>
          <w:lang w:eastAsia="ar-SA"/>
        </w:rPr>
        <w:t>Assassin 2K</w:t>
      </w:r>
    </w:p>
    <w:p w14:paraId="31A2A6B4" w14:textId="77777777" w:rsidR="00000000" w:rsidRPr="007B6159" w:rsidRDefault="00000000">
      <w:pPr>
        <w:jc w:val="both"/>
        <w:rPr>
          <w:szCs w:val="20"/>
          <w:lang w:eastAsia="ar-SA"/>
        </w:rPr>
      </w:pPr>
    </w:p>
    <w:p w14:paraId="47E203EF"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Casting</w:t>
      </w:r>
    </w:p>
    <w:p w14:paraId="44BDB8AC" w14:textId="77777777" w:rsidR="00000000" w:rsidRPr="007B6159" w:rsidRDefault="00000000">
      <w:pPr>
        <w:pStyle w:val="BodyText2"/>
        <w:tabs>
          <w:tab w:val="left" w:pos="2880"/>
        </w:tabs>
        <w:rPr>
          <w:rFonts w:ascii="Calibri" w:hAnsi="Calibri"/>
          <w:szCs w:val="20"/>
          <w:lang w:eastAsia="ar-SA"/>
        </w:rPr>
      </w:pPr>
    </w:p>
    <w:p w14:paraId="3D6277F3"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Morgan</w:t>
      </w:r>
      <w:r w:rsidRPr="007B6159">
        <w:rPr>
          <w:rFonts w:ascii="Calibri" w:hAnsi="Calibri"/>
          <w:szCs w:val="20"/>
          <w:lang w:eastAsia="ar-SA"/>
        </w:rPr>
        <w:tab/>
        <w:t>muse</w:t>
      </w:r>
    </w:p>
    <w:p w14:paraId="05A07A7A"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Logan</w:t>
      </w:r>
      <w:r w:rsidRPr="007B6159">
        <w:rPr>
          <w:rFonts w:ascii="Calibri" w:hAnsi="Calibri"/>
          <w:szCs w:val="20"/>
          <w:lang w:eastAsia="ar-SA"/>
        </w:rPr>
        <w:tab/>
        <w:t>ally, morgan's ringmate</w:t>
      </w:r>
    </w:p>
    <w:p w14:paraId="78873B96"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 xml:space="preserve">Ainsley Roark </w:t>
      </w:r>
      <w:r w:rsidRPr="007B6159">
        <w:rPr>
          <w:rFonts w:ascii="Calibri" w:hAnsi="Calibri"/>
          <w:szCs w:val="20"/>
          <w:lang w:eastAsia="ar-SA"/>
        </w:rPr>
        <w:tab/>
        <w:t>ally, logan's academy roommate</w:t>
      </w:r>
    </w:p>
    <w:p w14:paraId="7705DC34"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Margaret Neal</w:t>
      </w:r>
      <w:r w:rsidRPr="007B6159">
        <w:rPr>
          <w:rFonts w:ascii="Calibri" w:hAnsi="Calibri"/>
          <w:szCs w:val="20"/>
          <w:lang w:eastAsia="ar-SA"/>
        </w:rPr>
        <w:tab/>
        <w:t>associate, morgan's academy roommate</w:t>
      </w:r>
    </w:p>
    <w:p w14:paraId="36DDBAB1"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Amanda Moore</w:t>
      </w:r>
      <w:r w:rsidRPr="007B6159">
        <w:rPr>
          <w:rFonts w:ascii="Calibri" w:hAnsi="Calibri"/>
          <w:szCs w:val="20"/>
          <w:lang w:eastAsia="ar-SA"/>
        </w:rPr>
        <w:tab/>
        <w:t>morgan's academy mentor</w:t>
      </w:r>
    </w:p>
    <w:p w14:paraId="734FDF41"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Sylvanus Crane</w:t>
      </w:r>
      <w:r w:rsidRPr="007B6159">
        <w:rPr>
          <w:rFonts w:ascii="Calibri" w:hAnsi="Calibri"/>
          <w:szCs w:val="20"/>
          <w:lang w:eastAsia="ar-SA"/>
        </w:rPr>
        <w:tab/>
        <w:t>morgan's academy master</w:t>
      </w:r>
    </w:p>
    <w:p w14:paraId="5A34C157" w14:textId="77777777" w:rsidR="00000000" w:rsidRPr="007B6159" w:rsidRDefault="00000000">
      <w:pPr>
        <w:pStyle w:val="BodyText2"/>
        <w:tabs>
          <w:tab w:val="left" w:pos="2880"/>
        </w:tabs>
        <w:rPr>
          <w:rFonts w:ascii="Calibri" w:hAnsi="Calibri"/>
          <w:szCs w:val="20"/>
          <w:lang w:eastAsia="ar-SA"/>
        </w:rPr>
      </w:pPr>
    </w:p>
    <w:p w14:paraId="34EA02D8"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Keith Ross</w:t>
      </w:r>
      <w:r w:rsidRPr="007B6159">
        <w:rPr>
          <w:rFonts w:ascii="Calibri" w:hAnsi="Calibri"/>
          <w:szCs w:val="20"/>
          <w:lang w:eastAsia="ar-SA"/>
        </w:rPr>
        <w:tab/>
        <w:t>fmr. escort customer</w:t>
      </w:r>
    </w:p>
    <w:p w14:paraId="107BE2F3"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Kevin Niall</w:t>
      </w:r>
      <w:r w:rsidRPr="007B6159">
        <w:rPr>
          <w:rFonts w:ascii="Calibri" w:hAnsi="Calibri"/>
          <w:szCs w:val="20"/>
          <w:lang w:eastAsia="ar-SA"/>
        </w:rPr>
        <w:tab/>
        <w:t xml:space="preserve">fmr. escort customer, test target </w:t>
      </w:r>
    </w:p>
    <w:p w14:paraId="7BBE4CE1" w14:textId="77777777" w:rsidR="00000000" w:rsidRPr="007B6159" w:rsidRDefault="00000000">
      <w:pPr>
        <w:pStyle w:val="BodyText2"/>
        <w:tabs>
          <w:tab w:val="left" w:pos="2880"/>
        </w:tabs>
        <w:rPr>
          <w:rFonts w:ascii="Calibri" w:hAnsi="Calibri"/>
          <w:szCs w:val="20"/>
          <w:lang w:eastAsia="ar-SA"/>
        </w:rPr>
      </w:pPr>
    </w:p>
    <w:p w14:paraId="4E985451"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Kane Tiernan</w:t>
      </w:r>
      <w:r w:rsidRPr="007B6159">
        <w:rPr>
          <w:rFonts w:ascii="Calibri" w:hAnsi="Calibri"/>
          <w:szCs w:val="20"/>
          <w:lang w:eastAsia="ar-SA"/>
        </w:rPr>
        <w:tab/>
        <w:t>lloyd's patron, underworld lord</w:t>
      </w:r>
    </w:p>
    <w:p w14:paraId="44E77593"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Hadrian Lloyd</w:t>
      </w:r>
      <w:r w:rsidRPr="007B6159">
        <w:rPr>
          <w:rFonts w:ascii="Calibri" w:hAnsi="Calibri"/>
          <w:szCs w:val="20"/>
          <w:lang w:eastAsia="ar-SA"/>
        </w:rPr>
        <w:tab/>
        <w:t>morgan's front, underworld boss</w:t>
      </w:r>
    </w:p>
    <w:p w14:paraId="7E96738C"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Kraig Read</w:t>
      </w:r>
      <w:r w:rsidRPr="007B6159">
        <w:rPr>
          <w:rFonts w:ascii="Calibri" w:hAnsi="Calibri"/>
          <w:szCs w:val="20"/>
          <w:lang w:eastAsia="ar-SA"/>
        </w:rPr>
        <w:tab/>
        <w:t xml:space="preserve">executive lieutenant </w:t>
      </w:r>
    </w:p>
    <w:p w14:paraId="6CDBB852"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 xml:space="preserve">Bruce Kail </w:t>
      </w:r>
      <w:r w:rsidRPr="007B6159">
        <w:rPr>
          <w:rFonts w:ascii="Calibri" w:hAnsi="Calibri"/>
          <w:szCs w:val="20"/>
          <w:lang w:eastAsia="ar-SA"/>
        </w:rPr>
        <w:tab/>
        <w:t xml:space="preserve">lieutenant, insurgent </w:t>
      </w:r>
    </w:p>
    <w:p w14:paraId="443B025F"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Brendan Mann</w:t>
      </w:r>
      <w:r w:rsidRPr="007B6159">
        <w:rPr>
          <w:rFonts w:ascii="Calibri" w:hAnsi="Calibri"/>
          <w:szCs w:val="20"/>
          <w:lang w:eastAsia="ar-SA"/>
        </w:rPr>
        <w:tab/>
        <w:t xml:space="preserve">liaison, insurgent </w:t>
      </w:r>
    </w:p>
    <w:p w14:paraId="26D6D599" w14:textId="77777777" w:rsidR="00000000" w:rsidRPr="007B6159" w:rsidRDefault="00000000">
      <w:pPr>
        <w:pStyle w:val="BodyText2"/>
        <w:tabs>
          <w:tab w:val="left" w:pos="2880"/>
        </w:tabs>
        <w:rPr>
          <w:rFonts w:ascii="Calibri" w:hAnsi="Calibri"/>
          <w:szCs w:val="20"/>
          <w:lang w:eastAsia="ar-SA"/>
        </w:rPr>
      </w:pPr>
    </w:p>
    <w:p w14:paraId="1ACD1551"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Ash</w:t>
      </w:r>
      <w:r w:rsidRPr="007B6159">
        <w:rPr>
          <w:rFonts w:ascii="Calibri" w:hAnsi="Calibri"/>
          <w:szCs w:val="20"/>
          <w:lang w:eastAsia="ar-SA"/>
        </w:rPr>
        <w:tab/>
        <w:t>assassin, mentor</w:t>
      </w:r>
    </w:p>
    <w:p w14:paraId="48B789E2"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Belinda</w:t>
      </w:r>
      <w:r w:rsidRPr="007B6159">
        <w:rPr>
          <w:rFonts w:ascii="Calibri" w:hAnsi="Calibri"/>
          <w:szCs w:val="20"/>
          <w:lang w:eastAsia="ar-SA"/>
        </w:rPr>
        <w:tab/>
        <w:t xml:space="preserve">assassin, </w:t>
      </w:r>
    </w:p>
    <w:p w14:paraId="44318B8D"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Gareth</w:t>
      </w:r>
      <w:r w:rsidRPr="007B6159">
        <w:rPr>
          <w:rFonts w:ascii="Calibri" w:hAnsi="Calibri"/>
          <w:szCs w:val="20"/>
          <w:lang w:eastAsia="ar-SA"/>
        </w:rPr>
        <w:tab/>
        <w:t xml:space="preserve">assassin </w:t>
      </w:r>
    </w:p>
    <w:p w14:paraId="3BC38201"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Fisk</w:t>
      </w:r>
      <w:r w:rsidRPr="007B6159">
        <w:rPr>
          <w:rFonts w:ascii="Calibri" w:hAnsi="Calibri"/>
          <w:szCs w:val="20"/>
          <w:lang w:eastAsia="ar-SA"/>
        </w:rPr>
        <w:tab/>
        <w:t>assassin</w:t>
      </w:r>
    </w:p>
    <w:p w14:paraId="565F3BC6"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Tear</w:t>
      </w:r>
      <w:r w:rsidRPr="007B6159">
        <w:rPr>
          <w:rFonts w:ascii="Calibri" w:hAnsi="Calibri"/>
          <w:szCs w:val="20"/>
          <w:lang w:eastAsia="ar-SA"/>
        </w:rPr>
        <w:tab/>
        <w:t>assassin</w:t>
      </w:r>
    </w:p>
    <w:p w14:paraId="1E850BD9" w14:textId="77777777" w:rsidR="00000000" w:rsidRPr="007B6159" w:rsidRDefault="00000000">
      <w:pPr>
        <w:pStyle w:val="BodyText2"/>
        <w:tabs>
          <w:tab w:val="left" w:pos="2880"/>
        </w:tabs>
        <w:rPr>
          <w:rFonts w:ascii="Calibri" w:hAnsi="Calibri"/>
          <w:szCs w:val="20"/>
          <w:lang w:eastAsia="ar-SA"/>
        </w:rPr>
      </w:pPr>
    </w:p>
    <w:p w14:paraId="71245367"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Llewellyn</w:t>
      </w:r>
      <w:r w:rsidRPr="007B6159">
        <w:rPr>
          <w:rFonts w:ascii="Calibri" w:hAnsi="Calibri"/>
          <w:szCs w:val="20"/>
          <w:lang w:eastAsia="ar-SA"/>
        </w:rPr>
        <w:tab/>
        <w:t xml:space="preserve">vampire lord, underworld patron </w:t>
      </w:r>
    </w:p>
    <w:p w14:paraId="19A092E0" w14:textId="77777777" w:rsidR="00000000" w:rsidRPr="007B6159" w:rsidRDefault="00000000">
      <w:pPr>
        <w:pStyle w:val="BodyText2"/>
        <w:tabs>
          <w:tab w:val="left" w:pos="2880"/>
        </w:tabs>
        <w:rPr>
          <w:rFonts w:ascii="Calibri" w:hAnsi="Calibri"/>
          <w:szCs w:val="20"/>
          <w:lang w:eastAsia="ar-SA"/>
        </w:rPr>
      </w:pPr>
    </w:p>
    <w:p w14:paraId="402F69FA"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Additional Notes</w:t>
      </w:r>
    </w:p>
    <w:p w14:paraId="7601640C" w14:textId="77777777" w:rsidR="00000000" w:rsidRPr="007B6159" w:rsidRDefault="00000000">
      <w:pPr>
        <w:pStyle w:val="BodyText2"/>
        <w:tabs>
          <w:tab w:val="left" w:pos="2880"/>
        </w:tabs>
        <w:rPr>
          <w:rFonts w:ascii="Calibri" w:hAnsi="Calibri"/>
          <w:szCs w:val="20"/>
          <w:lang w:eastAsia="ar-SA"/>
        </w:rPr>
      </w:pPr>
    </w:p>
    <w:p w14:paraId="2E682476" w14:textId="77777777" w:rsidR="00000000" w:rsidRPr="007B6159" w:rsidRDefault="00000000">
      <w:pPr>
        <w:pStyle w:val="BodyText2"/>
        <w:tabs>
          <w:tab w:val="left" w:pos="2880"/>
        </w:tabs>
        <w:rPr>
          <w:rFonts w:ascii="Calibri" w:hAnsi="Calibri"/>
          <w:szCs w:val="20"/>
          <w:lang w:eastAsia="ar-SA"/>
        </w:rPr>
      </w:pPr>
      <w:r w:rsidRPr="007B6159">
        <w:rPr>
          <w:rFonts w:ascii="Calibri" w:hAnsi="Calibri"/>
          <w:szCs w:val="20"/>
          <w:lang w:eastAsia="ar-SA"/>
        </w:rPr>
        <w:t xml:space="preserve">Beginning with Morgan's resurrection, she is subjected to occasional nightmares provoked by the demon's attempts to fight her domination. The frequency and intensity gradually increase over the course of each book until the demon is able to gain dominance while she is paralyzed by the dual were-vampire infection. That results in her being submerged along with her alter ego, beginning their adventure together in the demon's shadow. For the girl, it is her second exile in the dream world containing the minds and souls of the demon's collected victims. The phenomenon can be likened to a digestive process, where the psyches of his victims are gradually broken down allowing the demon to assimilate its victims. It is the only permanent death known to the inhabitants of the dream world. </w:t>
      </w:r>
    </w:p>
    <w:p w14:paraId="6C4B7F55" w14:textId="77777777" w:rsidR="00000000" w:rsidRPr="007B6159" w:rsidRDefault="00000000">
      <w:pPr>
        <w:pStyle w:val="BodyText2"/>
        <w:tabs>
          <w:tab w:val="left" w:pos="2880"/>
        </w:tabs>
        <w:rPr>
          <w:rFonts w:ascii="Calibri" w:hAnsi="Calibri"/>
          <w:szCs w:val="20"/>
          <w:lang w:eastAsia="ar-SA"/>
        </w:rPr>
      </w:pPr>
    </w:p>
    <w:p w14:paraId="2760D020"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Drafting</w:t>
      </w:r>
    </w:p>
    <w:p w14:paraId="481D12FF" w14:textId="77777777" w:rsidR="00000000" w:rsidRPr="007B6159" w:rsidRDefault="00000000">
      <w:pPr>
        <w:pStyle w:val="BodyText2"/>
        <w:tabs>
          <w:tab w:val="left" w:pos="720"/>
        </w:tabs>
        <w:rPr>
          <w:rFonts w:ascii="Calibri" w:hAnsi="Calibri"/>
          <w:szCs w:val="20"/>
          <w:lang w:eastAsia="ar-SA"/>
        </w:rPr>
      </w:pPr>
    </w:p>
    <w:p w14:paraId="1E6EA365"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14:paraId="157F1C9B" w14:textId="77777777" w:rsidR="00000000" w:rsidRPr="007B6159" w:rsidRDefault="00000000">
      <w:pPr>
        <w:pStyle w:val="BodyText2"/>
        <w:numPr>
          <w:ilvl w:val="2"/>
          <w:numId w:val="1"/>
        </w:numPr>
        <w:tabs>
          <w:tab w:val="left" w:pos="1224"/>
        </w:tabs>
        <w:rPr>
          <w:rFonts w:ascii="Calibri" w:hAnsi="Calibri"/>
          <w:color w:val="0000FF"/>
          <w:szCs w:val="20"/>
          <w:lang w:eastAsia="ar-SA"/>
        </w:rPr>
      </w:pPr>
      <w:r w:rsidRPr="007B6159">
        <w:rPr>
          <w:rFonts w:ascii="Calibri" w:hAnsi="Calibri"/>
          <w:color w:val="0000FF"/>
          <w:szCs w:val="20"/>
          <w:lang w:eastAsia="ar-SA"/>
        </w:rPr>
        <w:t>1</w:t>
      </w:r>
      <w:r w:rsidRPr="007B6159">
        <w:rPr>
          <w:rFonts w:ascii="Calibri" w:hAnsi="Calibri"/>
          <w:color w:val="0000FF"/>
          <w:szCs w:val="20"/>
          <w:vertAlign w:val="superscript"/>
          <w:lang w:eastAsia="ar-SA"/>
        </w:rPr>
        <w:t>st</w:t>
      </w:r>
      <w:r w:rsidRPr="007B6159">
        <w:rPr>
          <w:rFonts w:ascii="Calibri" w:hAnsi="Calibri"/>
          <w:color w:val="0000FF"/>
          <w:szCs w:val="20"/>
          <w:lang w:eastAsia="ar-SA"/>
        </w:rPr>
        <w:t xml:space="preserve"> </w:t>
      </w:r>
    </w:p>
    <w:p w14:paraId="487921A7"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At the end of her fourth day of classes, Morgan had an unexpected encounter with Mann. Morgan confronted him, to ask why he had been following her for the past few weeks. Suggesting it would be better to speak in private, he invited her to join him for a meal. Her curiosity forced her to accept his invitation to dinner. In response to her question, he explained that he had followed her as a favor to a friend, to find out what sort of work she did for Lloyd. As they ate, Mann politely inquired about her history and association with Lloyd. He asked how and why she came to work for Lloyd, how she felt about working for him, how she felt about the work she did, and how she would respond, hypothetically, if given a contract that named him. Morgan responded with an abbreviated version of events, careful to avoid incriminating herself. She concluded by telling him she had an exclusive arrangement with Lloyd, and was satisfied with how he managed things. </w:t>
      </w:r>
    </w:p>
    <w:p w14:paraId="6A0CD81C" w14:textId="77777777" w:rsidR="00000000" w:rsidRPr="007B6159" w:rsidRDefault="00000000">
      <w:pPr>
        <w:pStyle w:val="BodyText2"/>
        <w:tabs>
          <w:tab w:val="left" w:pos="720"/>
        </w:tabs>
        <w:rPr>
          <w:rFonts w:ascii="Calibri" w:hAnsi="Calibri"/>
          <w:szCs w:val="20"/>
          <w:lang w:eastAsia="ar-SA"/>
        </w:rPr>
      </w:pPr>
    </w:p>
    <w:p w14:paraId="09CB9F37"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14:paraId="63A7A9D1" w14:textId="77777777" w:rsidR="00000000" w:rsidRPr="007B6159" w:rsidRDefault="00000000">
      <w:pPr>
        <w:pStyle w:val="BodyText2"/>
        <w:rPr>
          <w:rFonts w:ascii="Calibri" w:hAnsi="Calibri"/>
          <w:szCs w:val="20"/>
          <w:lang w:eastAsia="ar-SA"/>
        </w:rPr>
      </w:pPr>
    </w:p>
    <w:p w14:paraId="322A908B"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When Morgan left, after declining Mann's proposal, Ash shadowed her and the assassin that had been waiting to silence her if she refused the offer. As Morgan turned down an ally, a shortcut on her route back to the campus, the assassin struck. Before Ash could intervene, Morgan sprang into action. Morgan's only warning was a sudden premonition of danger. Responding with trained, but untested, combat reflexes, Morgan evaded the initial surprise attack. Twisting to avoid the knife thrust to her back, and following through to throw her assailant into a wall, Morgan kicked the knife out of his hands as he recovered from the impact. She exchanged a few stunned words with her attacker before he drew his sword and resumed his assault on the unarmed girl. Morgan danced around his attack again, this time disarming him and running him through with his own sword in one flowing motion. Only when her assailant was dead, did Morgan succumb to shock. </w:t>
      </w:r>
    </w:p>
    <w:p w14:paraId="25F7E144" w14:textId="77777777" w:rsidR="00000000" w:rsidRPr="007B6159" w:rsidRDefault="00000000">
      <w:pPr>
        <w:pStyle w:val="BodyText2"/>
        <w:tabs>
          <w:tab w:val="left" w:pos="720"/>
        </w:tabs>
        <w:rPr>
          <w:rFonts w:ascii="Calibri" w:hAnsi="Calibri"/>
          <w:szCs w:val="20"/>
          <w:lang w:eastAsia="ar-SA"/>
        </w:rPr>
      </w:pPr>
    </w:p>
    <w:p w14:paraId="3189AD18"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was stunned by her own reflexes. In spite of her disbelief, she knew she had killed her attacker and could not help staring at her hands and the man they had slain. Carefully, Ash stepped in and ushered her away from the scene of the incident. The shock was so great, she did not seem to even notice her own injuries. As Morgan struggled to recover her wits, she heard Ash comment: </w:t>
      </w:r>
      <w:r w:rsidRPr="007B6159">
        <w:rPr>
          <w:rFonts w:ascii="Calibri" w:hAnsi="Calibri"/>
          <w:i/>
          <w:iCs/>
          <w:szCs w:val="20"/>
          <w:lang w:eastAsia="ar-SA"/>
        </w:rPr>
        <w:t>So, someone finally figured out it wasn't an accident.</w:t>
      </w:r>
      <w:r w:rsidRPr="007B6159">
        <w:rPr>
          <w:rFonts w:ascii="Calibri" w:hAnsi="Calibri"/>
          <w:szCs w:val="20"/>
          <w:lang w:eastAsia="ar-SA"/>
        </w:rPr>
        <w:t xml:space="preserve"> He escorted her to a safe house, oblivious to the effect his reassurances had on her. Morgan was bewildered by what she heard, then alarmed when it sank in. Morgan waited until they were alone and asked him what he meant. Ash seemed surprised by her confusion and confronted her with several shocking revelations. In a detailed recapitulation of his view of events, Ash concluded that the attack was probably in response to the assassination of Kevin. </w:t>
      </w:r>
    </w:p>
    <w:p w14:paraId="09C23ED3" w14:textId="77777777" w:rsidR="00000000" w:rsidRPr="007B6159" w:rsidRDefault="00000000">
      <w:pPr>
        <w:pStyle w:val="BodyText2"/>
        <w:tabs>
          <w:tab w:val="left" w:pos="720"/>
        </w:tabs>
        <w:rPr>
          <w:rFonts w:ascii="Calibri" w:hAnsi="Calibri"/>
          <w:szCs w:val="20"/>
          <w:lang w:eastAsia="ar-SA"/>
        </w:rPr>
      </w:pPr>
    </w:p>
    <w:p w14:paraId="7BF0D49A"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14:paraId="611921BD" w14:textId="77777777" w:rsidR="00000000" w:rsidRPr="007B6159" w:rsidRDefault="00000000">
      <w:pPr>
        <w:pStyle w:val="BodyText2"/>
        <w:numPr>
          <w:ilvl w:val="2"/>
          <w:numId w:val="1"/>
        </w:numPr>
        <w:tabs>
          <w:tab w:val="left" w:pos="1224"/>
        </w:tabs>
        <w:rPr>
          <w:rFonts w:ascii="Calibri" w:hAnsi="Calibri"/>
          <w:color w:val="0000FF"/>
          <w:szCs w:val="20"/>
          <w:lang w:eastAsia="ar-SA"/>
        </w:rPr>
      </w:pPr>
      <w:r w:rsidRPr="007B6159">
        <w:rPr>
          <w:rFonts w:ascii="Calibri" w:hAnsi="Calibri"/>
          <w:color w:val="0000FF"/>
          <w:szCs w:val="20"/>
          <w:lang w:eastAsia="ar-SA"/>
        </w:rPr>
        <w:t>2</w:t>
      </w:r>
      <w:r w:rsidRPr="007B6159">
        <w:rPr>
          <w:rFonts w:ascii="Calibri" w:hAnsi="Calibri"/>
          <w:color w:val="0000FF"/>
          <w:szCs w:val="20"/>
          <w:vertAlign w:val="superscript"/>
          <w:lang w:eastAsia="ar-SA"/>
        </w:rPr>
        <w:t>nd</w:t>
      </w:r>
      <w:r w:rsidRPr="007B6159">
        <w:rPr>
          <w:rFonts w:ascii="Calibri" w:hAnsi="Calibri"/>
          <w:color w:val="0000FF"/>
          <w:szCs w:val="20"/>
          <w:lang w:eastAsia="ar-SA"/>
        </w:rPr>
        <w:t xml:space="preserve"> </w:t>
      </w:r>
    </w:p>
    <w:p w14:paraId="1C302B00"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The next morning, Ash was gone when Morgan woke up. Confused and alarmed by the things Ash had said to her, Morgan ignored his instructions to lie low and wait for his return, and went straight to Lloyd's mansion to confront him with what she had learned. Her meeting with Mann had completely slipped her mind in the wake of the attempt on her life and hearing Ash claim to be an assassin hired to kill Kevin Niall. Lloyd was stunned by the news from Morgan and disturbed by the questions she raised. Unfortunately, there was no denying what she had experienced and learned. Lloyd quietly confirmed his involvement in organized crime and considered the situation Morgan had created. It was not hard to figure out how someone could have mistaken her for an assassin. It was even more obvious that Morgan's enlightenment made her a dangerous liability at that moment. In order to buy time to consider his options, he put her under house arrest and sent for Ash, to find out exactly what the assassin had revealed to Morgan. </w:t>
      </w:r>
    </w:p>
    <w:p w14:paraId="7EEE6295" w14:textId="77777777" w:rsidR="00000000" w:rsidRPr="007B6159" w:rsidRDefault="00000000">
      <w:pPr>
        <w:pStyle w:val="BodyText2"/>
        <w:tabs>
          <w:tab w:val="left" w:pos="720"/>
        </w:tabs>
        <w:rPr>
          <w:rFonts w:ascii="Calibri" w:hAnsi="Calibri"/>
          <w:szCs w:val="20"/>
          <w:lang w:eastAsia="ar-SA"/>
        </w:rPr>
      </w:pPr>
    </w:p>
    <w:p w14:paraId="1A48E831"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Morgan's arrival at the mansion surprised and alarmed Kail. He was relieved to learn that she had only reported the attempt on her life, forgetting to mention the meeting that prompted it. Unfortunately, he had no idea why Lloyd had her isolated, and feared that she would be interrogated and expose Kail's plot. While she cooled her heels in a private apartment, Kail organized a raid on the mansion, hoping to abduct her before Lloyd got around to questioning her. Oblivious to this, Morgan tried to contact Logan and reconstructed the events of the past few weeks in her head. In the afternoon, Lloyd paid her a visit and explained the situation to her. While defending his decision to keep Morgan in the dark, he illustrated how that had contributed to the problem. He confessed that he was at a loss about what to do with her, presenting a grim sketch of her options. That evening, as Morgan emerged from the bath, she was confronted by Ash. </w:t>
      </w:r>
    </w:p>
    <w:p w14:paraId="7A004F3A" w14:textId="77777777" w:rsidR="00000000" w:rsidRPr="007B6159" w:rsidRDefault="00000000">
      <w:pPr>
        <w:pStyle w:val="BodyText2"/>
        <w:tabs>
          <w:tab w:val="left" w:pos="720"/>
        </w:tabs>
        <w:rPr>
          <w:rFonts w:ascii="Calibri" w:hAnsi="Calibri"/>
          <w:szCs w:val="20"/>
          <w:lang w:eastAsia="ar-SA"/>
        </w:rPr>
      </w:pPr>
    </w:p>
    <w:p w14:paraId="78EC6372"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Ash had become very suspicious of her in the wake of his discussion with Lloyd. Morgan swallowed her fear and carefully confirmed everything he had told her the night before. Before answering his questions about her, however, she proposed a different explanation for the attempt on her life, describing her meeting with Mann, unaware that he had witnessed it. Ash was forced to retreat when the raid began, and could not prevent Morgan's abduction. He was able to follow as she was delivered to Mann, who gave her one last chance to accept his proposal. Morgan was forced to explain that she was not an assassin. Unfortunately, while she was able to convince him that she was just an escort, she had also condemned herself to a painful interrogation and eventual execution. Mann could only intervene if she was an assassin. He expressed sincere regret and sympathy for her misfortune and excused himself, abandoning her to her fate at the hands of Kail's inquisitors. </w:t>
      </w:r>
    </w:p>
    <w:p w14:paraId="1FB00487" w14:textId="77777777" w:rsidR="00000000" w:rsidRPr="007B6159" w:rsidRDefault="00000000">
      <w:pPr>
        <w:pStyle w:val="BodyText2"/>
        <w:numPr>
          <w:ilvl w:val="2"/>
          <w:numId w:val="1"/>
        </w:numPr>
        <w:tabs>
          <w:tab w:val="left" w:pos="1224"/>
        </w:tabs>
        <w:rPr>
          <w:rFonts w:ascii="Calibri" w:hAnsi="Calibri"/>
          <w:color w:val="0000FF"/>
          <w:szCs w:val="20"/>
          <w:lang w:eastAsia="ar-SA"/>
        </w:rPr>
      </w:pPr>
      <w:r w:rsidRPr="007B6159">
        <w:rPr>
          <w:rFonts w:ascii="Calibri" w:hAnsi="Calibri"/>
          <w:color w:val="0000FF"/>
          <w:szCs w:val="20"/>
          <w:lang w:eastAsia="ar-SA"/>
        </w:rPr>
        <w:t>3</w:t>
      </w:r>
      <w:r w:rsidRPr="007B6159">
        <w:rPr>
          <w:rFonts w:ascii="Calibri" w:hAnsi="Calibri"/>
          <w:color w:val="0000FF"/>
          <w:szCs w:val="20"/>
          <w:vertAlign w:val="superscript"/>
          <w:lang w:eastAsia="ar-SA"/>
        </w:rPr>
        <w:t>rd</w:t>
      </w:r>
      <w:r w:rsidRPr="007B6159">
        <w:rPr>
          <w:rFonts w:ascii="Calibri" w:hAnsi="Calibri"/>
          <w:color w:val="0000FF"/>
          <w:szCs w:val="20"/>
          <w:lang w:eastAsia="ar-SA"/>
        </w:rPr>
        <w:t xml:space="preserve"> </w:t>
      </w:r>
    </w:p>
    <w:p w14:paraId="3EAA691D"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Morgan's mind raced in the moments between Mann's exit and the entrance of her torturers. Her options had narrowed down to: kill or be killed. Abducted in her bathrobe, she was effectively naked and unarmed, but she was far from helpless. If anything, she was at her most dangerous, since the only thing she could rely on was the lethal dance she had slipped into the night before. The naked dance was the true legacy of her bloodline, a fighting technique developed by the maidens of the goddess over a thousand years. A muse, and former maiden of the goddess, had preserved the art through the purge by passing it on to her daughters. Morgan had been exceptional at it, forced to seek mental discipline through the rigors of physical training. As the men entered, Morgan slipped free of her bindings and cut a swath through the startled men. In moments, Morgan had slain a dozen armed men, most of them with their own weapons.</w:t>
      </w:r>
    </w:p>
    <w:p w14:paraId="2A8F4E9C" w14:textId="77777777" w:rsidR="00000000" w:rsidRPr="007B6159" w:rsidRDefault="00000000">
      <w:pPr>
        <w:pStyle w:val="BodyText2"/>
        <w:tabs>
          <w:tab w:val="left" w:pos="720"/>
        </w:tabs>
        <w:rPr>
          <w:rFonts w:ascii="Calibri" w:hAnsi="Calibri"/>
          <w:szCs w:val="20"/>
          <w:lang w:eastAsia="ar-SA"/>
        </w:rPr>
      </w:pPr>
    </w:p>
    <w:p w14:paraId="56C77EAD"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kept her wits together long enough to scrounge a minimal outfit of boots, cloak, an unstained, oversize shirt and belt to carry a pair of daggers, a sword and their sheaths. Taking to the shadows, Morgan made her way back home, allowing the shock to run its course as she fled the scene of the slaughter. In the process of learning to fight and fence, she had recognized her capacity to kill, and she had been close to death, but this had been the first time she had consciously and deliberately killed anyone. The disturbing thing was that it was easier than incapacitating her foes, as she had previously endeavored to do whenever she fought. For the first time, she understood why the new church had sought to extinguish the maidenhood of the goddess. Such thoughts were shattered when Morgan was attacked out of the shadows. In seconds, she realized that this foe was a match for her own lethal skills. </w:t>
      </w:r>
    </w:p>
    <w:p w14:paraId="3E53A20B" w14:textId="77777777" w:rsidR="00000000" w:rsidRPr="007B6159" w:rsidRDefault="00000000">
      <w:pPr>
        <w:pStyle w:val="BodyText2"/>
        <w:tabs>
          <w:tab w:val="left" w:pos="720"/>
        </w:tabs>
        <w:rPr>
          <w:rFonts w:ascii="Calibri" w:hAnsi="Calibri"/>
          <w:szCs w:val="20"/>
          <w:lang w:eastAsia="ar-SA"/>
        </w:rPr>
      </w:pPr>
    </w:p>
    <w:p w14:paraId="297C48C1"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In truth, Ash was her superior. Morgan was stunned and infuriated by the attack, but fear won out as she sensed the change in him. Ash revealed that he had followed Morgan's abductors and had managed to eavesdrop on the conversation she had with Mann. He quickly sketched out his problem. Ash had exposed himself dangerously on the assumption that they shared the same trade. This made her an even greater liability to him than she was to Lloyd or Mann. When she asked if this meant he intended to kill her, he announced that he might not have to. He informed her that her abduction from Lloyd's had almost certainly turned Lloyd against her. Mann and whoever he represented were also certain to send more assassins after her. The odds of her surviving long enough to be a threat to him were pretty slim. However, having seen her in action, he thought she might yet be of some use to him. </w:t>
      </w:r>
    </w:p>
    <w:p w14:paraId="1FFFD5E7" w14:textId="77777777" w:rsidR="00000000" w:rsidRPr="007B6159" w:rsidRDefault="00000000">
      <w:pPr>
        <w:pStyle w:val="BodyText2"/>
        <w:tabs>
          <w:tab w:val="left" w:pos="720"/>
        </w:tabs>
        <w:rPr>
          <w:rFonts w:ascii="Calibri" w:hAnsi="Calibri"/>
          <w:szCs w:val="20"/>
          <w:lang w:eastAsia="ar-SA"/>
        </w:rPr>
      </w:pPr>
    </w:p>
    <w:p w14:paraId="34BDC4D4"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asked him what he wanted from her. Ash countered by asking her what Lloyd had to say about the situation to her. Morgan confided Lloyd's opinion about bringing her into the underworld, and Ash endorsed it. If anyone tried to force her to become an assassin, she would inevitably rebel. In his opinion, she had the capability to become one, but the question she needed to consider was whether or not she had the capacity. In spite of surviving one assassination attempt, and fighting her way out of the trap Mann left her in, Ash had proved that an assassin could get to her. No matter how many assassins she succeeded in killing, one of them would inevitably get her, unless she was able to get to the man who was hiring them. The other thing for her to consider was, if she became an assassin, she could negotiate a deal with Mann, or straighten things out with Lloyd. Otherwise, her only hope was to flee and start over somewhere else. </w:t>
      </w:r>
    </w:p>
    <w:p w14:paraId="6F34BE8C" w14:textId="77777777" w:rsidR="00000000" w:rsidRPr="007B6159" w:rsidRDefault="00000000">
      <w:pPr>
        <w:pStyle w:val="BodyText2"/>
        <w:tabs>
          <w:tab w:val="left" w:pos="720"/>
        </w:tabs>
        <w:rPr>
          <w:rFonts w:ascii="Calibri" w:hAnsi="Calibri"/>
          <w:szCs w:val="20"/>
          <w:lang w:eastAsia="ar-SA"/>
        </w:rPr>
      </w:pPr>
    </w:p>
    <w:p w14:paraId="557EF047"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did not really have the option to leave. While she had only recently established herself in her new life, she was tied to the academy until solutions could be found for the problems she and Logan had. When she confessed to that, Ash told her to return to the safe house, keep a low profile, and think about what she needed to do. Ash informed her that, apart from some valuable advice, he was not going to tell her what to do, or ask her to do anything she did not want to do, but he was going to keep an eye on her. He only wanted one guarantee from her, and offered one in exchange. As long as she consulted him before saying or doing anything that could expose him, he would give her fair warning before attempting to take her life. If she simply made a mistake, he would step in and nudge her back in the correct direction. Once she had decided what she was going to do, he would do what he could to help her. </w:t>
      </w:r>
    </w:p>
    <w:p w14:paraId="01D4B188" w14:textId="77777777" w:rsidR="00000000" w:rsidRPr="007B6159" w:rsidRDefault="00000000">
      <w:pPr>
        <w:pStyle w:val="BodyText2"/>
        <w:tabs>
          <w:tab w:val="left" w:pos="720"/>
        </w:tabs>
        <w:rPr>
          <w:rFonts w:ascii="Calibri" w:hAnsi="Calibri"/>
          <w:szCs w:val="20"/>
          <w:lang w:eastAsia="ar-SA"/>
        </w:rPr>
      </w:pPr>
    </w:p>
    <w:p w14:paraId="57AB6ACC"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set out for the safe house, but her condition reminded her that she needed clothes and supplies. She also felt it would be a good idea to retrieve her ring. Cursed though it was, it could mean the difference between life and death the next time she got in trouble. That decided, she headed for her dorm on campus. In spite of her caution, Morgan was spotted going into her dorm. She was confronted by her roommate when she arrived at their room, and appeased her with an edited version of events. Morgan advised Margaret that she, or Logan and Roark, might be in danger too, and asked her to warn the boys. Once she was packed, she slipped out into the night, oblivious to the assassin shadowing her. It was well before dawn when the assassin made his first move, but Morgan noticed at the last instant and broke into a run. The assassin pursued, determined to track Morgan down to her hiding place if he could not corner her. </w:t>
      </w:r>
    </w:p>
    <w:p w14:paraId="662CFD62" w14:textId="77777777" w:rsidR="00000000" w:rsidRPr="007B6159" w:rsidRDefault="00000000">
      <w:pPr>
        <w:pStyle w:val="BodyText2"/>
        <w:tabs>
          <w:tab w:val="left" w:pos="720"/>
        </w:tabs>
        <w:rPr>
          <w:rFonts w:ascii="Calibri" w:hAnsi="Calibri"/>
          <w:szCs w:val="20"/>
          <w:lang w:eastAsia="ar-SA"/>
        </w:rPr>
      </w:pPr>
    </w:p>
    <w:p w14:paraId="6701914F"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knew she could not lead the assassin to the safe house, so she led him on an elaborate chase in an attempt to shake him. Along the way, Morgan stashed her belongings at a bathhouse relatively close to the safe house. To disguise her action, she continued on with a load of towels hastily stuffed into her spare pack. Unfortunately, she was unable to lose her pursuer, so she attempted to shake him in the busy crowds of the morning market. Her plan backfired when she found herself cornered and the assassin closed to finish her off. Morgan fought her way out of a blind ally, dragging the fight out before a crowd of astonished witnesses. The assassin tried to use the crowd against her, dropping his disguise and coming out on her flank. Morgan had already gotten a feel for his presence, however. When he struck, she was ready to turn the attack against him, with fatal results and right before the eyes of the guards drawn to the commotion. </w:t>
      </w:r>
    </w:p>
    <w:p w14:paraId="42307571" w14:textId="77777777" w:rsidR="00000000" w:rsidRPr="007B6159" w:rsidRDefault="00000000">
      <w:pPr>
        <w:pStyle w:val="BodyText2"/>
        <w:tabs>
          <w:tab w:val="left" w:pos="720"/>
        </w:tabs>
        <w:rPr>
          <w:rFonts w:ascii="Calibri" w:hAnsi="Calibri"/>
          <w:szCs w:val="20"/>
          <w:lang w:eastAsia="ar-SA"/>
        </w:rPr>
      </w:pPr>
    </w:p>
    <w:p w14:paraId="58163F8C"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was instantly surrounded by armed guards and ordered to surrender. Morgan was questioned and detained while the guards waited for an investigator to show up, but when Morgan ran out of answers she could safely give, she was placed under arrest for a formal inquiry. The inspector helped complicate things, taking note of the fact that Morgan was the girl involved in the death of Kevin Niall, the girl whom recent rumors now said had been paid to kill him. With her involvement in a second death, alleged to be a retaliatory assassination for her part in the death of Kevin Niall, Morgan could be subjected to a full, formal inquisition. With that, a guard detachment was instructed to escort her to the prison. Morgan wondered what would happen to her as a result of falling into the hands of the authorities. Lloyd had told her that he would be obligated to silence her if that happened now. As a result, she was not surprised when Ash attacked. </w:t>
      </w:r>
    </w:p>
    <w:p w14:paraId="6890D358" w14:textId="77777777" w:rsidR="00000000" w:rsidRPr="007B6159" w:rsidRDefault="00000000">
      <w:pPr>
        <w:pStyle w:val="BodyText2"/>
        <w:tabs>
          <w:tab w:val="left" w:pos="720"/>
        </w:tabs>
        <w:rPr>
          <w:rFonts w:ascii="Calibri" w:hAnsi="Calibri"/>
          <w:szCs w:val="20"/>
          <w:lang w:eastAsia="ar-SA"/>
        </w:rPr>
      </w:pPr>
    </w:p>
    <w:p w14:paraId="1708CFFB"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Ash had returned to the safe house and discovered Morgan's absence. Furious, he had set out to find her, stumbling onto her path by accident when Morgan raced by with an assassin on her tail. Following at a distance, he became separated from Morgan and her adversary in the crowded market. Ash was unable to intervene before Morgan and her assailant caught the attention of the crowd. Ash had also seen the guards approach, and been forced to fade out of sight while they took Morgan into custody. When the guards began to transport her to the prison, Ash slipped ahead of them to stage an ambush and retrieve Morgan from their custody. The look on Morgan's face, when he attacked, helped to calm him down a bit. She clearly expected to die, and thus understood that she had made a fatal mistake. Instead of killing her, however, he turned the rescue into an object lesson about life as an assassin. Morgan stood in shock and horror, watching Ash slaughter the guards. </w:t>
      </w:r>
    </w:p>
    <w:p w14:paraId="481F9112" w14:textId="77777777" w:rsidR="00000000" w:rsidRPr="007B6159" w:rsidRDefault="00000000">
      <w:pPr>
        <w:pStyle w:val="BodyText2"/>
        <w:tabs>
          <w:tab w:val="left" w:pos="720"/>
        </w:tabs>
        <w:rPr>
          <w:rFonts w:ascii="Calibri" w:hAnsi="Calibri"/>
          <w:szCs w:val="20"/>
          <w:lang w:eastAsia="ar-SA"/>
        </w:rPr>
      </w:pPr>
    </w:p>
    <w:p w14:paraId="7E0D44EA"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Ash grabbed her and made her look at the bodies. In an angry tone, he explained that if he had simply killed her before, none of them would have had to die. He went on to tell her that this was typically true of most assassinations. When a person insisted on taking the wrong course of action, it was essential to stop him before he got others killed. He had been forced to kill them to prevent her from being interrogated, revealing information that would have resulted in a wave of conflict and death. The only reason he was letting her off with her life at this point was because the assassin she had killed should have known better than to pursue his objective once witnesses became aware of the incident. With this lesson branded fresh in her mind, he dragged her back to the safe house and repeated his instructions. He stressed that she keep a low profile, and to remember what happened the next time she felt compelled to ignore his advice. </w:t>
      </w:r>
    </w:p>
    <w:p w14:paraId="5E19BBFE" w14:textId="77777777" w:rsidR="00000000" w:rsidRPr="007B6159" w:rsidRDefault="00000000">
      <w:pPr>
        <w:pStyle w:val="BodyText2"/>
        <w:numPr>
          <w:ilvl w:val="2"/>
          <w:numId w:val="1"/>
        </w:numPr>
        <w:tabs>
          <w:tab w:val="left" w:pos="1224"/>
        </w:tabs>
        <w:rPr>
          <w:rFonts w:ascii="Calibri" w:hAnsi="Calibri"/>
          <w:color w:val="0000FF"/>
          <w:szCs w:val="20"/>
          <w:vertAlign w:val="superscript"/>
          <w:lang w:eastAsia="ar-SA"/>
        </w:rPr>
      </w:pPr>
      <w:r w:rsidRPr="007B6159">
        <w:rPr>
          <w:rFonts w:ascii="Calibri" w:hAnsi="Calibri"/>
          <w:color w:val="0000FF"/>
          <w:szCs w:val="20"/>
          <w:lang w:eastAsia="ar-SA"/>
        </w:rPr>
        <w:t>4</w:t>
      </w:r>
      <w:r w:rsidRPr="007B6159">
        <w:rPr>
          <w:rFonts w:ascii="Calibri" w:hAnsi="Calibri"/>
          <w:color w:val="0000FF"/>
          <w:szCs w:val="20"/>
          <w:vertAlign w:val="superscript"/>
          <w:lang w:eastAsia="ar-SA"/>
        </w:rPr>
        <w:t>th</w:t>
      </w:r>
    </w:p>
    <w:p w14:paraId="1C4DEA33"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The next morning, Ash dropped some bad news on Morgan. The assassin she had killed the day before had been sent by Lloyd. A few of his lieutenants had confronted Lloyd over her "rescue" from his mansion, and convinced him that she must have friends or allies she had given information about the mansion and it's security in order for them to have been able to break her out. This directly implicated anyone she was known to associate with. At the same time, it suggested that Lloyd's men were either paranoid or collaborating in a cover-up of what had really happened. That meant it would not be safe for Morgan to contact Lloyd or any of his men. Ash also warned her of the danger of trying to warn any of her friends, since they would certainly be watched, if not eliminated out of hand. Morgan hoped that the warning she had sent through Margaret was sufficient to alert Logan and Roark to the danger they were in. With that hope, she assured Ash she would not attempt to contact them.</w:t>
      </w:r>
    </w:p>
    <w:p w14:paraId="741E61B8" w14:textId="77777777" w:rsidR="00000000" w:rsidRPr="007B6159" w:rsidRDefault="00000000">
      <w:pPr>
        <w:pStyle w:val="BodyText2"/>
        <w:tabs>
          <w:tab w:val="left" w:pos="720"/>
        </w:tabs>
        <w:rPr>
          <w:rFonts w:ascii="Calibri" w:hAnsi="Calibri"/>
          <w:szCs w:val="20"/>
          <w:lang w:eastAsia="ar-SA"/>
        </w:rPr>
      </w:pPr>
    </w:p>
    <w:p w14:paraId="4C97BCB7"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Morgan's promise was strained that afternoon when she was out running an errand and spotted the pair out looking for her. In the time they had spent together, Morgan and Logan had developed a sort of rapport, and clearly Logan was attempting to track her down using it. With haste, Morgan tried to make herself mentally invisible and slipped into the shadows to watch their progress. Fortunately, she had been careful to keep the low profile Ash insisted on, so the locals were not able to identify her in response to their questions. Unfortunately, she was not the only one shadowing them. An assassin had been following the pair hoping they would lead her to Morgan. With both of them observing at a distance, they actually bumped into each other jostling for cover while following Logan and Roark. Morgan left them go when they moved out of the neighborhood of the safe house and continued about her business unaware that she had been discovered. </w:t>
      </w:r>
    </w:p>
    <w:p w14:paraId="742F8F78" w14:textId="77777777" w:rsidR="00000000" w:rsidRPr="007B6159" w:rsidRDefault="00000000">
      <w:pPr>
        <w:pStyle w:val="BodyText2"/>
        <w:tabs>
          <w:tab w:val="left" w:pos="720"/>
        </w:tabs>
        <w:rPr>
          <w:rFonts w:ascii="Calibri" w:hAnsi="Calibri"/>
          <w:szCs w:val="20"/>
          <w:lang w:eastAsia="ar-SA"/>
        </w:rPr>
      </w:pPr>
    </w:p>
    <w:p w14:paraId="5F9FEA60"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The assassin continued to observe Morgan through the afternoon, until she saw the perfect opportunity to close in on her target in private. Morgan had returned to the bath house to retrieve her belongings, grateful of the opportunity to bathe and relax from the stress and exertion of the previous days. She paid no attention to the woman who followed her into the bath, once she recognized her from their encounter on the street, mistaking her for a local. She paused to relieve herself before exiting the wardrobe for the bath, allowing the assassin to get into position. As she emerged from the water closet, the assassin slipped a garrote around her neck and forced her up against the wall. The assassin put her knee to Morgan's back and hauled back with the added leverage, leaving Morgan no way to retaliate. It was all she could do to blunt the cutting force of the garrote with her telekinetic ability. In desperation, Morgan sent a mental cry for help to Logan. </w:t>
      </w:r>
    </w:p>
    <w:p w14:paraId="14EF416A" w14:textId="77777777" w:rsidR="00000000" w:rsidRPr="007B6159" w:rsidRDefault="00000000">
      <w:pPr>
        <w:pStyle w:val="BodyText2"/>
        <w:tabs>
          <w:tab w:val="left" w:pos="720"/>
        </w:tabs>
        <w:rPr>
          <w:rFonts w:ascii="Calibri" w:hAnsi="Calibri"/>
          <w:szCs w:val="20"/>
          <w:lang w:eastAsia="ar-SA"/>
        </w:rPr>
      </w:pPr>
    </w:p>
    <w:p w14:paraId="39AD3F7F"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The assassin knew something was wrong when the garrote refused to cut into Morgan's neck. The killer simply increased the pressure, hoping to generate enough constriction to cause Morgan to black out, at which point it would be a simple matter to decapitate her. At the same time, the assassin strained to keep Morgan pinned to the wall, without sufficient leverage to escape or counter attack. Focusing her psychic power on the fine filament of the garrote took too much concentration for Morgan to summon additional power for a psychic attack, but as a last resort, she tried to call the ring of regeneration to her hand. Before she could succeed, Logan and Roark burst into the wardrobe. The assassin heard the thunder of their arrival and threw Morgan at the arriving boys to buy her time to escape. The collision stopped Logan and Roark short, and focused all their attention on Morgan. As they removed the weapon from around her neck, the assassin made good her escape. </w:t>
      </w:r>
    </w:p>
    <w:p w14:paraId="4669C99F" w14:textId="77777777" w:rsidR="00000000" w:rsidRPr="007B6159" w:rsidRDefault="00000000">
      <w:pPr>
        <w:pStyle w:val="BodyText2"/>
        <w:tabs>
          <w:tab w:val="left" w:pos="720"/>
        </w:tabs>
        <w:rPr>
          <w:rFonts w:ascii="Calibri" w:hAnsi="Calibri"/>
          <w:szCs w:val="20"/>
          <w:lang w:eastAsia="ar-SA"/>
        </w:rPr>
      </w:pPr>
    </w:p>
    <w:p w14:paraId="6368B479"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Once Morgan had completed her bath and dressed, Logan and Roark dragged her to a restaurant to confront her, demanding an explanation for her absence and the strange warning she had passed on through Margaret. Morgan did her best to explain the situation, being careful not to expose anything that would put them at further risk. She told them that someone was after her in the belief that she was paid to kill Kevin Niall. She did not know who, but they had proven willing to pay several assassins and go through her friends to reach her. To keep them out of danger, she had holed up with a man she had met while she was on an escort job, and who had taken her in after seeing her fight off an attempt on her life. Morgan still did not know what she was going to do, but because of another incident she could not go to the authorities. She assured them that she was trying to come up with a solution, but had to remain in hiding for the time being.</w:t>
      </w:r>
    </w:p>
    <w:p w14:paraId="42E06C62" w14:textId="77777777" w:rsidR="00000000" w:rsidRPr="007B6159" w:rsidRDefault="00000000">
      <w:pPr>
        <w:pStyle w:val="BodyText2"/>
        <w:tabs>
          <w:tab w:val="left" w:pos="720"/>
        </w:tabs>
        <w:rPr>
          <w:rFonts w:ascii="Calibri" w:hAnsi="Calibri"/>
          <w:szCs w:val="20"/>
          <w:lang w:eastAsia="ar-SA"/>
        </w:rPr>
      </w:pPr>
    </w:p>
    <w:p w14:paraId="36AAD10E"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Logan and Roark insisted on meeting Ash, intent on convincing the man that they, as her most intimate friends, were better equipped to look after her and were happy to take her off his hands. Morgan tried to discourage them, saying that Ash was a very private person, and it might offend him if they implied that she would be safer with them. In the end, the matter was settled by Ash tracking Morgan down and confronting her with her friends. Morgan made introductions and explained what had happened. Ash listened to the pair politely for a while before pointing out, bluntly, that they had unwittingly led an assassin straight to Morgan. Worse, they had failed to capture or kill this assassin, meaning she could be lying in wait for Morgan around any corner. Instead of allowing them to take her away, Ash invited them to join Morgan in hiding, since they were obviously in danger because of their connection to her. Uncertain what to do, Logan and Roark accepted the invitation simply so they could remain close to Morgan. </w:t>
      </w:r>
    </w:p>
    <w:p w14:paraId="5222DDAD" w14:textId="77777777" w:rsidR="00000000" w:rsidRPr="007B6159" w:rsidRDefault="00000000">
      <w:pPr>
        <w:pStyle w:val="BodyText2"/>
        <w:tabs>
          <w:tab w:val="left" w:pos="720"/>
        </w:tabs>
        <w:rPr>
          <w:rFonts w:ascii="Calibri" w:hAnsi="Calibri"/>
          <w:szCs w:val="20"/>
          <w:lang w:eastAsia="ar-SA"/>
        </w:rPr>
      </w:pPr>
    </w:p>
    <w:p w14:paraId="1E9F1CA7"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While Logan and Roark were out acquiring new clothes and supplies to replace the ones they had not brought, and which Ash forbade them to retrieve, Ash confronted Morgan in a rage. Certain that he was going to kill her, Morgan put up a desperate fight. He smacked her down, then threw her up against a wall and pinned her there with a knife at her throat as he accused her of defying his orders and contacting her friends. Morgan protested, with desperate sincerity, struggling to convince Ash that Logan tracked her down on his own. She told him that they had developed a psychic rapport as the result of past intimacy, which had allowed him to find her and sense that she was in danger when he came close enough to her to lead an assassin to her. She swore that she had done everything she could to try and avoid her friends, and had concentrated on that so hard she had overlooked the assassin. Once she had demonstrated her psychic abilities to prove her story, he backed off and let her go. </w:t>
      </w:r>
    </w:p>
    <w:p w14:paraId="591AEE3C" w14:textId="77777777" w:rsidR="00000000" w:rsidRPr="007B6159" w:rsidRDefault="00000000">
      <w:pPr>
        <w:pStyle w:val="BodyText2"/>
        <w:numPr>
          <w:ilvl w:val="2"/>
          <w:numId w:val="1"/>
        </w:numPr>
        <w:tabs>
          <w:tab w:val="left" w:pos="1224"/>
        </w:tabs>
        <w:rPr>
          <w:rFonts w:ascii="Calibri" w:hAnsi="Calibri"/>
          <w:color w:val="0000FF"/>
          <w:szCs w:val="20"/>
          <w:lang w:eastAsia="ar-SA"/>
        </w:rPr>
      </w:pPr>
      <w:r w:rsidRPr="007B6159">
        <w:rPr>
          <w:rFonts w:ascii="Calibri" w:hAnsi="Calibri"/>
          <w:color w:val="0000FF"/>
          <w:szCs w:val="20"/>
          <w:lang w:eastAsia="ar-SA"/>
        </w:rPr>
        <w:t>5</w:t>
      </w:r>
      <w:r w:rsidRPr="007B6159">
        <w:rPr>
          <w:rFonts w:ascii="Calibri" w:hAnsi="Calibri"/>
          <w:color w:val="0000FF"/>
          <w:szCs w:val="20"/>
          <w:vertAlign w:val="superscript"/>
          <w:lang w:eastAsia="ar-SA"/>
        </w:rPr>
        <w:t>th</w:t>
      </w:r>
      <w:r w:rsidRPr="007B6159">
        <w:rPr>
          <w:rFonts w:ascii="Calibri" w:hAnsi="Calibri"/>
          <w:color w:val="0000FF"/>
          <w:szCs w:val="20"/>
          <w:lang w:eastAsia="ar-SA"/>
        </w:rPr>
        <w:t xml:space="preserve"> </w:t>
      </w:r>
    </w:p>
    <w:p w14:paraId="79325D25"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The next morning, the group gathered to discuss plans for resolving Morgan's dilemma. In spite of Ash sparing her life, Morgan could sense the tension between them over the presence of her friends. Logan and Roark both seemed to sense it, but they mistook Ash's cold formality for jealous resentment over their intrusion. Morgan found herself experiencing a deeper sense of terror, caught between Ash and her friends, than she had felt when confronted by Ash alone. Unfortunately, Morgan could not drive her friends off, now that they had joined her in hiding. The only break was discovering that Logan and Roark had already known the truth about Lloyd and his organization. As a result, Morgan was able to disclose the conclusions Lloyd had reached concerning her options. She also told them that she had been approached by a third party to work as an assassin, provoking them to send an assassin when she declined the offer. Even the city guard inquisitors now seemed to believe the rumor that she was an assassin. </w:t>
      </w:r>
    </w:p>
    <w:p w14:paraId="1C2C3D1E" w14:textId="77777777" w:rsidR="00000000" w:rsidRPr="007B6159" w:rsidRDefault="00000000">
      <w:pPr>
        <w:pStyle w:val="BodyText2"/>
        <w:tabs>
          <w:tab w:val="left" w:pos="720"/>
        </w:tabs>
        <w:rPr>
          <w:rFonts w:ascii="Calibri" w:hAnsi="Calibri"/>
          <w:szCs w:val="20"/>
          <w:lang w:eastAsia="ar-SA"/>
        </w:rPr>
      </w:pPr>
    </w:p>
    <w:p w14:paraId="6831784B"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With Logan's help, Morgan was able to convince Ash that it was essential for her to visit the academy. She was required to divulge some of her history with Logan and Roark to establish her need. While she and Logan had chosen to go to the academy to start them off in their new lives, they were tied to the academy for personal reasons. Morgan could not afford to burn her bridges with her mentors and masters at the College of Healing. It was only necessary to approach a few of them and explain the peril she was in--by implication the same story she had sold her friends on--and obtain a personal leave to resolve the situation. Ash scoffed at the idea that things could be resolved to the point where she could resume classes, but Morgan pointed out that if she could not fix things in a couple of weeks, more drastic measures could be considered. So, with the three men to escort her, Morgan visited the academy. </w:t>
      </w:r>
    </w:p>
    <w:p w14:paraId="4CE0D1A0" w14:textId="77777777" w:rsidR="00000000" w:rsidRPr="007B6159" w:rsidRDefault="00000000">
      <w:pPr>
        <w:pStyle w:val="BodyText2"/>
        <w:tabs>
          <w:tab w:val="left" w:pos="720"/>
        </w:tabs>
        <w:rPr>
          <w:rFonts w:ascii="Calibri" w:hAnsi="Calibri"/>
          <w:szCs w:val="20"/>
          <w:lang w:eastAsia="ar-SA"/>
        </w:rPr>
      </w:pPr>
    </w:p>
    <w:p w14:paraId="67D6D50B"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They experienced no difficulties reaching and traversing the campus. The people Morgan needed to talk to were already gathered in discussion of the report they had received from the city guard. It took a moment to calm then enough to listen to the explanation she had prepared. Starting with the rumor that she had been paid to kill Kevin Niall, and disclosing that someone had approached her to perform an assassination, she had run afoul of the authorities and the underworld alike. She claimed to be caught in the middle, as each side fought to apprehend her while preventing the other from succeeding. In that vein, she explained her escape from the guards, saying that she had gotten away when assassins attacked the guards escorting her to prison. After a cross examination and several lectures from the faculty, Morgan, Logan and Roark were excused from classes for a couple of weeks, in order to sort the mess out. </w:t>
      </w:r>
    </w:p>
    <w:p w14:paraId="37B7F2BE" w14:textId="77777777" w:rsidR="00000000" w:rsidRPr="007B6159" w:rsidRDefault="00000000">
      <w:pPr>
        <w:pStyle w:val="BodyText2"/>
        <w:tabs>
          <w:tab w:val="left" w:pos="720"/>
        </w:tabs>
        <w:rPr>
          <w:rFonts w:ascii="Calibri" w:hAnsi="Calibri"/>
          <w:szCs w:val="20"/>
          <w:lang w:eastAsia="ar-SA"/>
        </w:rPr>
      </w:pPr>
    </w:p>
    <w:p w14:paraId="26E84482"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Over the course of the day, Ash had watched everyone like a hawk. He contributed to the ongoing discussions about Morgan's fate, pointing out the merits of various suggestions along with the risks and rewards of exploring them. Morgan's options came down to fleeing the area and starting over elsewhere, becoming an assassin to resolve the concerns Lloyd had and taking the contract she had been offered to end the attempts on her life, or turning herself in to the authorities in exchange for a pardon and protection once she assured them that she had never killed for money and all the deaths associated with her were accidental or inflicted in self defense. The whole time, Morgan was painfully conscious of the fact that Ash was just testing her. It didn't help that the looks they exchanged simply begged to be questioned by her two close friends. By the end of the day, Morgan concluded that it would take a miracle for all of them to survive the week. </w:t>
      </w:r>
    </w:p>
    <w:p w14:paraId="3798EEC4" w14:textId="77777777" w:rsidR="00000000" w:rsidRPr="007B6159" w:rsidRDefault="00000000">
      <w:pPr>
        <w:pStyle w:val="BodyText2"/>
        <w:numPr>
          <w:ilvl w:val="2"/>
          <w:numId w:val="1"/>
        </w:numPr>
        <w:tabs>
          <w:tab w:val="left" w:pos="1224"/>
        </w:tabs>
        <w:rPr>
          <w:rFonts w:ascii="Calibri" w:hAnsi="Calibri"/>
          <w:color w:val="0000FF"/>
          <w:szCs w:val="20"/>
          <w:lang w:eastAsia="ar-SA"/>
        </w:rPr>
      </w:pPr>
      <w:r w:rsidRPr="007B6159">
        <w:rPr>
          <w:rFonts w:ascii="Calibri" w:hAnsi="Calibri"/>
          <w:color w:val="0000FF"/>
          <w:szCs w:val="20"/>
          <w:lang w:eastAsia="ar-SA"/>
        </w:rPr>
        <w:t>6</w:t>
      </w:r>
      <w:r w:rsidRPr="007B6159">
        <w:rPr>
          <w:rFonts w:ascii="Calibri" w:hAnsi="Calibri"/>
          <w:color w:val="0000FF"/>
          <w:szCs w:val="20"/>
          <w:vertAlign w:val="superscript"/>
          <w:lang w:eastAsia="ar-SA"/>
        </w:rPr>
        <w:t>th</w:t>
      </w:r>
      <w:r w:rsidRPr="007B6159">
        <w:rPr>
          <w:rFonts w:ascii="Calibri" w:hAnsi="Calibri"/>
          <w:color w:val="0000FF"/>
          <w:szCs w:val="20"/>
          <w:lang w:eastAsia="ar-SA"/>
        </w:rPr>
        <w:t xml:space="preserve"> </w:t>
      </w:r>
    </w:p>
    <w:p w14:paraId="010CB03F"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nearly freaked out when Logan commented on Ash's behavior the next day. Unfortunately, Logan was not wrong in describing Ash as Morgan's new shadow. Even when he was nowhere in sight, she could feel him like he was hovering over her shoulder, and half the time it turned out that he was. Morgan was amused at first, when Logan suggested that Ash was infatuated with her, until he reminded her of her last obsessed suitor. In spite of herself, Morgan wondered if he was right, but she knew better than to ask Ash. Just the same, it was a plausible reason for him to spare her life. But, whatever he felt for her, he had an odd way of showing it, stalking and ambushing her at will. In the same way he had demonstrated that she was not safe, he proved the same thing to her about her friends, Morgan learned, when she noticed that the backs of Logan and Roark's shirts had been cut during a walk, without any of them noticing. </w:t>
      </w:r>
    </w:p>
    <w:p w14:paraId="5ED20899" w14:textId="77777777" w:rsidR="00000000" w:rsidRPr="007B6159" w:rsidRDefault="00000000">
      <w:pPr>
        <w:pStyle w:val="BodyText2"/>
        <w:tabs>
          <w:tab w:val="left" w:pos="720"/>
        </w:tabs>
        <w:rPr>
          <w:rFonts w:ascii="Calibri" w:hAnsi="Calibri"/>
          <w:szCs w:val="20"/>
          <w:lang w:eastAsia="ar-SA"/>
        </w:rPr>
      </w:pPr>
    </w:p>
    <w:p w14:paraId="3AA0B9C3"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stopped and strained her senses trying to spot the obvious culprit. A little further on, she noticed Ash stalking them and made an excuse to slip away from her friends. As she tried to sneak up on Ash, Morgan took a moment to be sure another assassin was not trying to close in on her. Once she was certain no one was on to her, she closed in on Ash, catching him off guard and laying the blade of a dagger across his throat. Ash froze and complimented her for getting the drop on her. He then casually advised her not to draw a blade if she was not committed to using it. Before she could respond, he broke away, disarming her and sinking her knife into her abdomen in one motion. Morgan stood frozen in shock as he twisted the knife inside her, to illustrate the conclusion of his advice. Morgan could not shut out his words as she dropped and confronted her wound. He simply continued to lecture her, squatting down next to her to keep eye contact. </w:t>
      </w:r>
    </w:p>
    <w:p w14:paraId="43034D86" w14:textId="77777777" w:rsidR="00000000" w:rsidRPr="007B6159" w:rsidRDefault="00000000">
      <w:pPr>
        <w:pStyle w:val="BodyText2"/>
        <w:tabs>
          <w:tab w:val="left" w:pos="720"/>
        </w:tabs>
        <w:rPr>
          <w:rFonts w:ascii="Calibri" w:hAnsi="Calibri"/>
          <w:szCs w:val="20"/>
          <w:lang w:eastAsia="ar-SA"/>
        </w:rPr>
      </w:pPr>
    </w:p>
    <w:p w14:paraId="70C1E5CB"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It seemed pretty obvious to Morgan that he had every intention of sitting there watching as she bled to death. Under the circumstances, Morgan felt compelled to use the ring of regeneration in spite of his observation. Ash noticed her fumbling with the ring to make sure she put it on correctly, and fell silent as she withdrew the dagger. Morgan was still in no condition to speak when Logan led Roark to her side, drawn by trauma transmitted across their link. Ash calmly and coolly announced that he had happened upon Morgan as she was being attacked and chased off her assassin. They accepted his explanation as he joined them in transporting Morgan home. Later that evening, Ash approached her in her room. He admitting to having been surprised by her again. Morgan offered a limited explanation, in response to his questions and comments. She remained on edge until she was able to remove the ring and go to sleep.</w:t>
      </w:r>
    </w:p>
    <w:p w14:paraId="59998DF6" w14:textId="77777777" w:rsidR="00000000" w:rsidRPr="007B6159" w:rsidRDefault="00000000">
      <w:pPr>
        <w:pStyle w:val="BodyText2"/>
        <w:numPr>
          <w:ilvl w:val="2"/>
          <w:numId w:val="1"/>
        </w:numPr>
        <w:tabs>
          <w:tab w:val="left" w:pos="1224"/>
        </w:tabs>
        <w:rPr>
          <w:rFonts w:ascii="Calibri" w:hAnsi="Calibri"/>
          <w:color w:val="0000FF"/>
          <w:szCs w:val="20"/>
          <w:lang w:eastAsia="ar-SA"/>
        </w:rPr>
      </w:pPr>
      <w:r w:rsidRPr="007B6159">
        <w:rPr>
          <w:rFonts w:ascii="Calibri" w:hAnsi="Calibri"/>
          <w:color w:val="0000FF"/>
          <w:szCs w:val="20"/>
          <w:lang w:eastAsia="ar-SA"/>
        </w:rPr>
        <w:t>7</w:t>
      </w:r>
      <w:r w:rsidRPr="007B6159">
        <w:rPr>
          <w:rFonts w:ascii="Calibri" w:hAnsi="Calibri"/>
          <w:color w:val="0000FF"/>
          <w:szCs w:val="20"/>
          <w:vertAlign w:val="superscript"/>
          <w:lang w:eastAsia="ar-SA"/>
        </w:rPr>
        <w:t>th</w:t>
      </w:r>
      <w:r w:rsidRPr="007B6159">
        <w:rPr>
          <w:rFonts w:ascii="Calibri" w:hAnsi="Calibri"/>
          <w:color w:val="0000FF"/>
          <w:szCs w:val="20"/>
          <w:lang w:eastAsia="ar-SA"/>
        </w:rPr>
        <w:t xml:space="preserve"> </w:t>
      </w:r>
    </w:p>
    <w:p w14:paraId="72E801E3"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For most of the day, Morgan would stop periodically and search the area. Occasionally she would spot Ash staring at her from a distance or discover that he was standing just behind her. If Morgan so much as blinked, he would vanish. Most of these close encounters were just intrusions into private moments and conversations between her and her friends. Occasionally Logan would also catch sight of Ash, and while Morgan thought the assassin was studying her friends, Logan became more convinced that he was watching her. He compared his behavior to hunter stalking his prey, something Logan was intimately familiar with. He did not react well to Morgan attempting to discourage him from thinking that way, leaving Morgan to wonder if Logan was feeling threatened by the attention Ash was paying her. She playfully reprimanded him for being jealous, only to regret it moments later when he excused himself and Ash pounced on her. </w:t>
      </w:r>
    </w:p>
    <w:p w14:paraId="499D5468" w14:textId="77777777" w:rsidR="00000000" w:rsidRPr="007B6159" w:rsidRDefault="00000000">
      <w:pPr>
        <w:pStyle w:val="BodyText2"/>
        <w:tabs>
          <w:tab w:val="left" w:pos="720"/>
        </w:tabs>
        <w:rPr>
          <w:rFonts w:ascii="Calibri" w:hAnsi="Calibri"/>
          <w:szCs w:val="20"/>
          <w:lang w:eastAsia="ar-SA"/>
        </w:rPr>
      </w:pPr>
    </w:p>
    <w:p w14:paraId="33BBE5D6"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Ash slipped a hand over her mouth to silence her. Stunned that he would attack her just around the corner from her friends, Morgan fought for all she was worth. She broke free of his hold just as his other arm came around her throat to choke her. Ash pressed his silent assault, eventually pinning her to the wall. She almost lost it as she felt herself immobilized in such a vulnerable, intimate position. Morgan choked back a scream when he leaned in and asked which would be worse, to be raped or killed. His voice held a deadly promise, that sent panicked thoughts through her brain in a desperate search for any mistake or insult she might have made to provoke him. With the same racing thoughts, Morgan lied, naming rape as the worst possible outcome, with every intention of killing him if he tried. Morgan was shocked when he disengaged, cheerfully declaring that he liked the way she thought. Morgan blinked, then lashed out, but he danced around her lethal blows and sent her sprawling. </w:t>
      </w:r>
    </w:p>
    <w:p w14:paraId="4A6D043B" w14:textId="77777777" w:rsidR="00000000" w:rsidRPr="007B6159" w:rsidRDefault="00000000">
      <w:pPr>
        <w:pStyle w:val="BodyText2"/>
        <w:tabs>
          <w:tab w:val="left" w:pos="720"/>
        </w:tabs>
        <w:rPr>
          <w:rFonts w:ascii="Calibri" w:hAnsi="Calibri"/>
          <w:szCs w:val="20"/>
          <w:lang w:eastAsia="ar-SA"/>
        </w:rPr>
      </w:pPr>
    </w:p>
    <w:p w14:paraId="53481BD5"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Ash stared down at her disheveled form and sternly reminded her that, in spite of having the right instincts and mindset, she was still far from being an assassin. While she was recovering, Ash stooped down to ask her why she had not warned her friends about him yet. After staring at him in disbelief, Morgan confessed that she had assumed that doing so would only provoke him. It was bad enough that he turning her into a nervous wreck just pouncing on her every time she turned a corner or relaxed her guard. Unfortunately, it seemed that her caution was of no use. Morgan was with Logan the next time Ash ambushed her. In spite of his surprise, Logan moved instantly to defend her, engaging Ash at a highly advanced level of combat. Morgan watched in horror when the fight turned suddenly against Logan. He had been unprepared for the skill of his opponent and over extended himself trying to stop Ash from getting through to Morgan. </w:t>
      </w:r>
    </w:p>
    <w:p w14:paraId="10609066" w14:textId="77777777" w:rsidR="00000000" w:rsidRPr="007B6159" w:rsidRDefault="00000000">
      <w:pPr>
        <w:pStyle w:val="BodyText2"/>
        <w:tabs>
          <w:tab w:val="left" w:pos="720"/>
        </w:tabs>
        <w:rPr>
          <w:rFonts w:ascii="Calibri" w:hAnsi="Calibri"/>
          <w:szCs w:val="20"/>
          <w:lang w:eastAsia="ar-SA"/>
        </w:rPr>
      </w:pPr>
    </w:p>
    <w:p w14:paraId="6390609C"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Morgan was amazed and disturbed by the sheer skill and determination Ash and Logan exhibited. In horror, she saw it as Logan exposed himself to a series of incapacitating strikes trying to protect her. Knowing Ash would certainly finish him off, Morgan did not hesitate. She jumped into the fight on overdrive, determined to finish it fast, before Ash could devote his full attention and superior skill to fighting her. The fury of her assault hammered the assassin back, and when it became obvious that he could not regain the initiative, Ash pointed out that Logan lay dying as they fought. Able to feel that he was correct, Morgan was forced to let him escape when he broke off and fled. She turned her attention immediately to her friend and former lover. Without pausing to ask his permission, she dug out the ring of regeneration and used it to save him. Morgan stood guard over Logan until the ring had closed his wounds and then helped him back to his room.</w:t>
      </w:r>
    </w:p>
    <w:p w14:paraId="34D72C6B" w14:textId="77777777" w:rsidR="00000000" w:rsidRPr="007B6159" w:rsidRDefault="00000000">
      <w:pPr>
        <w:pStyle w:val="BodyText2"/>
        <w:tabs>
          <w:tab w:val="left" w:pos="720"/>
        </w:tabs>
        <w:rPr>
          <w:rFonts w:ascii="Calibri" w:hAnsi="Calibri"/>
          <w:szCs w:val="20"/>
          <w:lang w:eastAsia="ar-SA"/>
        </w:rPr>
      </w:pPr>
    </w:p>
    <w:p w14:paraId="3DCFE65A"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Logan had recovered enough by the time they arrived to confront Morgan. There was no question in his mind that Ash was an assassin, and it was equally obvious that he had some sort of ongoing conflict with Morgan. Morgan was at a loss for what to say. Ash would realize that Logan would put everything together and realize that he had been harassing Morgan, was probably the one who slaughtered the guards to rescue her, and the one who stabbed her in the alley. At this point, the truth could not endanger them any further. So, she confessed that Ash had been attacking her at random for days. Roark walked on them just as they were slipping into a full blown argument. Logan demanded to know why she never told anyone. When Morgan told him that would have only gotten whoever she told involved, Logan argued with her, questioning her actions and decisions from the start. Morgan tried to explain, but Roark cut in demanding explanations from both of them. </w:t>
      </w:r>
    </w:p>
    <w:p w14:paraId="6BC4F098" w14:textId="77777777" w:rsidR="00000000" w:rsidRPr="007B6159" w:rsidRDefault="00000000">
      <w:pPr>
        <w:pStyle w:val="BodyText2"/>
        <w:tabs>
          <w:tab w:val="left" w:pos="720"/>
        </w:tabs>
        <w:rPr>
          <w:rFonts w:ascii="Calibri" w:hAnsi="Calibri"/>
          <w:szCs w:val="20"/>
          <w:lang w:eastAsia="ar-SA"/>
        </w:rPr>
      </w:pPr>
    </w:p>
    <w:p w14:paraId="7D4EF89E"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In moments, they had immersed themselves in a three way inquisition. Morgan and Logan argued with each other as Roark questioned the choices both of them had made. In the process, Roark revealed that Logan had been working freelance for Lloyd for weeks, without confiding in Morgan, leaving him no grounds to question her own silence on. Morgan could hardly believe it. When she pushed, Logan was forced to confirm that he had been working as an enforcer and assassin depending on Lloyd's needs. This forced Logan to reveal a bit of his past, which he used to defend his choices, while questioning Morgan's. She cut him off, declaring that her main resistance to the idea of becoming an assassin had been fear of how he would react. Now, suddenly she learned that he already was one. Emphasizing that an assassin was the last thing she would have ever thought of becoming, under the circumstances it was the only practical solution to her problem.</w:t>
      </w:r>
    </w:p>
    <w:p w14:paraId="59A4B9E9" w14:textId="77777777" w:rsidR="00000000" w:rsidRPr="007B6159" w:rsidRDefault="00000000">
      <w:pPr>
        <w:pStyle w:val="BodyText2"/>
        <w:rPr>
          <w:rFonts w:ascii="Calibri" w:hAnsi="Calibri"/>
          <w:szCs w:val="20"/>
          <w:lang w:eastAsia="ar-SA"/>
        </w:rPr>
      </w:pPr>
    </w:p>
    <w:p w14:paraId="1F7D0ADF"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Morgan's assertion pushed the argument to new heights. The morals and philosophy of war and assassination were raised and reduced--boiling down to the point that, if someone was assassinated, they either did something to deserve it, or they were being sacrificed as the least expensive solution to a problem. From there, they debated the origin and purpose of crime and the underworld itself. By default, crime was the violation of the prevailing social contract, which swelled in proportion to number of people who were disenfranchised by the established order. Morgan pointed out that the horrors and atrocities of war, like the relatively recent conquest of Arden and Avon by the Kingdom of Arduin, were condoned by the established order--legalized and moralized murder, theft and rape on a massive scale. So, for Morgan at least, it was no worse to become an assassin than it was to become a soldier, and that had been the best alternative to enrolling in the academy. </w:t>
      </w:r>
    </w:p>
    <w:p w14:paraId="1B16BDB8" w14:textId="77777777" w:rsidR="00000000" w:rsidRPr="007B6159" w:rsidRDefault="00000000">
      <w:pPr>
        <w:pStyle w:val="BodyText2"/>
        <w:tabs>
          <w:tab w:val="left" w:pos="720"/>
        </w:tabs>
        <w:rPr>
          <w:rFonts w:ascii="Calibri" w:hAnsi="Calibri"/>
          <w:szCs w:val="20"/>
          <w:lang w:eastAsia="ar-SA"/>
        </w:rPr>
      </w:pPr>
    </w:p>
    <w:p w14:paraId="5278F1DE"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reminded Logan that, if she became an assassin, she would be able to resolve things with Ash, Lloyd, and the people she had turned down. Considering the amount of blood on her hands already, it was ridiculous to pretend that she remained innocent and pure. Even before she had killed anyone, she had not been either. For now, however, they had to hope that Ash would give Logan and Morgan a chance to reveal that Logan was not a liability, since he was an assassin too. Ash would no doubt peel a strip of flesh off Morgan to punish her for standing up to him, but when he heard that she had made up her mind, hopefully he would become a true ally. In the mean time, Morgan promised to alert Logan if anything else happened. With that, she returned to her own room and reflected on what she had learned, and how it had affected her. To herself, Morgan conceded that Ash had ultimately provoked her decision. </w:t>
      </w:r>
    </w:p>
    <w:p w14:paraId="04E3AA11" w14:textId="77777777" w:rsidR="00000000" w:rsidRPr="007B6159" w:rsidRDefault="00000000">
      <w:pPr>
        <w:pStyle w:val="BodyText2"/>
        <w:numPr>
          <w:ilvl w:val="2"/>
          <w:numId w:val="1"/>
        </w:numPr>
        <w:tabs>
          <w:tab w:val="left" w:pos="1224"/>
        </w:tabs>
        <w:rPr>
          <w:rFonts w:ascii="Calibri" w:hAnsi="Calibri"/>
          <w:color w:val="0000FF"/>
          <w:szCs w:val="20"/>
          <w:lang w:eastAsia="ar-SA"/>
        </w:rPr>
      </w:pPr>
      <w:r w:rsidRPr="007B6159">
        <w:rPr>
          <w:rFonts w:ascii="Calibri" w:hAnsi="Calibri"/>
          <w:color w:val="0000FF"/>
          <w:szCs w:val="20"/>
          <w:lang w:eastAsia="ar-SA"/>
        </w:rPr>
        <w:t>8</w:t>
      </w:r>
      <w:r w:rsidRPr="007B6159">
        <w:rPr>
          <w:rFonts w:ascii="Calibri" w:hAnsi="Calibri"/>
          <w:color w:val="0000FF"/>
          <w:szCs w:val="20"/>
          <w:vertAlign w:val="superscript"/>
          <w:lang w:eastAsia="ar-SA"/>
        </w:rPr>
        <w:t>th</w:t>
      </w:r>
      <w:r w:rsidRPr="007B6159">
        <w:rPr>
          <w:rFonts w:ascii="Calibri" w:hAnsi="Calibri"/>
          <w:color w:val="0000FF"/>
          <w:szCs w:val="20"/>
          <w:lang w:eastAsia="ar-SA"/>
        </w:rPr>
        <w:t xml:space="preserve"> </w:t>
      </w:r>
    </w:p>
    <w:p w14:paraId="2D000E8A"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Logan returned the ring to her the next morning, and thanked her for using it to save him. In spite of the problems it had caused them, it did prove useful on occasion, he admitted. Neither of them knew why the ring still worked for them and no one else, but at least they were no longer bound to it either. Noticing that Morgan seemed to be on edge, Logan asked her what was wrong. Morgan confessed that she had expected Ash to return during the night. It was not like him to wait this long to retaliate for her misbehavior, and standing up to him to defend Logan had been her worst offense yet. Morgan kept anticipating an attack as she waited for Ash to show up. It was driving her nuts waiting for the other shoe to drop. Morgan eventually tired of waiting at the safe house and went looking for Ash. Her fruitless search ended when Morgan was spooked by a casual touch, nearly attacking an innocent bystander. </w:t>
      </w:r>
    </w:p>
    <w:p w14:paraId="763A9F18" w14:textId="77777777" w:rsidR="00000000" w:rsidRPr="007B6159" w:rsidRDefault="00000000">
      <w:pPr>
        <w:pStyle w:val="BodyText2"/>
        <w:tabs>
          <w:tab w:val="left" w:pos="720"/>
        </w:tabs>
        <w:rPr>
          <w:rFonts w:ascii="Calibri" w:hAnsi="Calibri"/>
          <w:szCs w:val="20"/>
          <w:lang w:eastAsia="ar-SA"/>
        </w:rPr>
      </w:pPr>
    </w:p>
    <w:p w14:paraId="41F64930"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fled the scene, mortified. As much as she wanted to resolve things with Ash, she would have to wait for him to make the first move. Until he chose to confront her, she needed to turn her attention to her other problems. Deciding that it would be better to hold off on approaching Lloyd until after she had settled things with Ash, she paused to sort things out. If she could not approach Lloyd, her only other option was to confront Mann and see if he was still willing to negotiate a deal with her. As she thought about their previous encounters, she realized that she had encountered him a few times before he started shadowing her. Presumably, those were places he normally frequented, places she could begin searching for him at. While reviewing their two conversations, she realized he was also the link to finding the man who had paid to have Kevin Niall killed. With a plan forming in her mind, Morgan started her search for Mann. </w:t>
      </w:r>
    </w:p>
    <w:p w14:paraId="20629ED1" w14:textId="77777777" w:rsidR="00000000" w:rsidRPr="007B6159" w:rsidRDefault="00000000">
      <w:pPr>
        <w:pStyle w:val="BodyText2"/>
        <w:tabs>
          <w:tab w:val="left" w:pos="720"/>
        </w:tabs>
        <w:rPr>
          <w:rFonts w:ascii="Calibri" w:hAnsi="Calibri"/>
          <w:szCs w:val="20"/>
          <w:lang w:eastAsia="ar-SA"/>
        </w:rPr>
      </w:pPr>
    </w:p>
    <w:p w14:paraId="02736C61"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returned to discuss her decision with Logan, explaining her plan and suggesting that he might be able to approach Lloyd more easily than she. It would be risky, since he had been implicated in her abduction, but prior to that Lloyd must have considered him a reliable asset. Hopefully that would encourage him to hear Logan out. Logan agreed on the condition that Roark accompany Morgan on her search. Morgan took advantage of the opportunity to question Roark about how he became involved with the underworld, and how Logan came to work for Lloyd. They paused their discussion when they arrived at the place Morgan remembered seeing Mann at the most frequently. By this point, Morgan realized that Roark was the perfect person to assist her in flushing out Mann. They split up to make discreet inquiries about Mann, interested in learning more about him and how and where to find him. </w:t>
      </w:r>
    </w:p>
    <w:p w14:paraId="21117E69" w14:textId="77777777" w:rsidR="00000000" w:rsidRPr="007B6159" w:rsidRDefault="00000000">
      <w:pPr>
        <w:pStyle w:val="BodyText2"/>
        <w:tabs>
          <w:tab w:val="left" w:pos="720"/>
        </w:tabs>
        <w:rPr>
          <w:rFonts w:ascii="Calibri" w:hAnsi="Calibri"/>
          <w:szCs w:val="20"/>
          <w:lang w:eastAsia="ar-SA"/>
        </w:rPr>
      </w:pPr>
    </w:p>
    <w:p w14:paraId="372B4C54"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and Roark noticed that it was getting late, so they returned to the safe house to check in with Logan. He had just returned from a dinner meeting with Lloyd, where he was able to begin sorting things out. Fortunately for him, the assassin that had followed him to Morgan was able to establish that he was not involved in liberating her from Lloyd's house. He had explained that Morgan had been approached to do a job; the attempts on her life and her abduction from his home were provoked by her refusal. Lloyd had endorsed her plan to resolve that situation by taking the job, since it solved his own problem with her as well. With that said, Morgan and Roark resumed their search for Mann. They followed their lead to a man who was able to name a few places where it should be possible for them to contact Mann. The only hard part was figuring out which place he would be at that hour. </w:t>
      </w:r>
    </w:p>
    <w:p w14:paraId="131BF641" w14:textId="77777777" w:rsidR="00000000" w:rsidRPr="007B6159" w:rsidRDefault="00000000">
      <w:pPr>
        <w:pStyle w:val="BodyText2"/>
        <w:tabs>
          <w:tab w:val="left" w:pos="720"/>
        </w:tabs>
        <w:rPr>
          <w:rFonts w:ascii="Calibri" w:hAnsi="Calibri"/>
          <w:szCs w:val="20"/>
          <w:lang w:eastAsia="ar-SA"/>
        </w:rPr>
      </w:pPr>
    </w:p>
    <w:p w14:paraId="32C2D6E2"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Mann's trail led to an herbalist's shop that turned out to be a front for an opium den. They arrived about an hour after sunset. As they made their way back, they discovered that the opium den was actually a front for a blood den. Morgan was astonished when Roark pointed that out, and even more amazed when he explained how it worked. Morgan's knowledge of vampires was limited to myths and legends, but Roark proved quite knowledgeable on the subject. When Roark was approached and greeted rather warmly by a vampire, she suddenly realized why. On impulse, she asked Roark how old he really was. The vampire laughed, and told Morgan that she was not ready to tell him. Roark suggested that Morgan wait in the front while he looked for Mann, assuring her that he had a better chance of resisting vampiric charms than she did. The vampire sighed and acknowledged that, over time, her pets did develop certain immunities. </w:t>
      </w:r>
    </w:p>
    <w:p w14:paraId="77BA6993" w14:textId="77777777" w:rsidR="00000000" w:rsidRPr="007B6159" w:rsidRDefault="00000000">
      <w:pPr>
        <w:pStyle w:val="BodyText2"/>
        <w:tabs>
          <w:tab w:val="left" w:pos="720"/>
        </w:tabs>
        <w:rPr>
          <w:rFonts w:ascii="Calibri" w:hAnsi="Calibri"/>
          <w:szCs w:val="20"/>
          <w:lang w:eastAsia="ar-SA"/>
        </w:rPr>
      </w:pPr>
    </w:p>
    <w:p w14:paraId="45712590"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In spite of Roark's warnings and her own caution, Morgan had wandered once more into a trap. Unnerved by the attention she was getting, she retreated into the opium den to wait for Roark. It was there that she unexpectedly encountered Llewellyn. The vampire looked startled to see her, betraying his recognition, prompting Morgan to ask if she knew him from somewhere. He introduced himself and asked her what had brought her to the den. She fought to shake off the aura of mystery and enticement that surrounded him, and told him she was hoping to meet someone she had unfinished business with. To her surprise, he inquired if she had decided to accept the offer after all. When she asked what he meant, he explained that he was there to meet with Mann also. While encouraging her to take Mann's offer, he apologized, stating that she had chosen an unfortunate time to do so and casually subdued her. </w:t>
      </w:r>
    </w:p>
    <w:p w14:paraId="20BAD437" w14:textId="77777777" w:rsidR="00000000" w:rsidRPr="007B6159" w:rsidRDefault="00000000">
      <w:pPr>
        <w:pStyle w:val="BodyText2"/>
        <w:tabs>
          <w:tab w:val="left" w:pos="720"/>
        </w:tabs>
        <w:ind w:firstLine="135"/>
        <w:rPr>
          <w:rFonts w:ascii="Calibri" w:hAnsi="Calibri"/>
          <w:szCs w:val="20"/>
          <w:lang w:eastAsia="ar-SA"/>
        </w:rPr>
      </w:pPr>
    </w:p>
    <w:p w14:paraId="3A6BFFB9"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stood helplessly as he drew her in, biting into her neck and draining her to the brink of unconsciousness. When he pulled back he paused in amazement as the bite healed before his eyes. Morgan fought to remain conscious, meeting his gaze as he pulled back. Staring at her in amusement, he commented on her natural powers of regeneration, observing that combined with the effects of his bite, he might have added a whole year to her life. Morgan had heard that the venom in a vampire's saliva had a rejuvenating effect on healthy mortals, but that sounded extreme, and said so. It was a rough estimate, he admitted. Accelerated was the normal cause of the rejuvenating effect, and it took repeated exposure to vampire venom to cause that in normal people. If her natural gift were to evolve to the degree his bite had boosted it, it would make her virtually immortal. He then warned her that she might become a vampire if she died in the next few days.  </w:t>
      </w:r>
    </w:p>
    <w:p w14:paraId="5C3E2975" w14:textId="77777777" w:rsidR="00000000" w:rsidRPr="007B6159" w:rsidRDefault="00000000">
      <w:pPr>
        <w:pStyle w:val="BodyText2"/>
        <w:numPr>
          <w:ilvl w:val="2"/>
          <w:numId w:val="1"/>
        </w:numPr>
        <w:tabs>
          <w:tab w:val="left" w:pos="1224"/>
        </w:tabs>
        <w:rPr>
          <w:rFonts w:ascii="Calibri" w:hAnsi="Calibri"/>
          <w:color w:val="0000FF"/>
          <w:szCs w:val="20"/>
          <w:lang w:eastAsia="ar-SA"/>
        </w:rPr>
      </w:pPr>
      <w:r w:rsidRPr="007B6159">
        <w:rPr>
          <w:rFonts w:ascii="Calibri" w:hAnsi="Calibri"/>
          <w:color w:val="0000FF"/>
          <w:szCs w:val="20"/>
          <w:lang w:eastAsia="ar-SA"/>
        </w:rPr>
        <w:t>9</w:t>
      </w:r>
      <w:r w:rsidRPr="007B6159">
        <w:rPr>
          <w:rFonts w:ascii="Calibri" w:hAnsi="Calibri"/>
          <w:color w:val="0000FF"/>
          <w:szCs w:val="20"/>
          <w:vertAlign w:val="superscript"/>
          <w:lang w:eastAsia="ar-SA"/>
        </w:rPr>
        <w:t>th</w:t>
      </w:r>
      <w:r w:rsidRPr="007B6159">
        <w:rPr>
          <w:rFonts w:ascii="Calibri" w:hAnsi="Calibri"/>
          <w:color w:val="0000FF"/>
          <w:szCs w:val="20"/>
          <w:lang w:eastAsia="ar-SA"/>
        </w:rPr>
        <w:t xml:space="preserve"> </w:t>
      </w:r>
    </w:p>
    <w:p w14:paraId="57C951C2"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Morgan remained lightheaded and dizzy from the loss of blood as Llewellyn escorted her to a private room for some refreshments. It alarmed her to note that his polite and gentle suggestions had the power to command her complete obedience. For all she seemed to be his guest, she was more tightly bound than any prisoner. She suddenly had no trouble understanding how Roark could have fallen instantly in thrall to the vampire that had uprooted him from his life. She could also understand why he had been so sympathetic about the displacement she and Logan had suffered. On the other hand, it suggested a way to reconnect to her former life, if she was willing to bear the stigma. Eventually her addled mind put a few things together and Morgan realized that Llewellyn might be the person she had wanted to find. Impulsively, she asked the vampire if he was the friend Mann had mentioned in his proposal.</w:t>
      </w:r>
    </w:p>
    <w:p w14:paraId="61525AAA" w14:textId="77777777" w:rsidR="00000000" w:rsidRPr="007B6159" w:rsidRDefault="00000000">
      <w:pPr>
        <w:pStyle w:val="BodyText2"/>
        <w:tabs>
          <w:tab w:val="left" w:pos="720"/>
        </w:tabs>
        <w:rPr>
          <w:rFonts w:ascii="Calibri" w:hAnsi="Calibri"/>
          <w:szCs w:val="20"/>
          <w:lang w:eastAsia="ar-SA"/>
        </w:rPr>
      </w:pPr>
    </w:p>
    <w:p w14:paraId="2F6D07C5"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Llewellyn, amused by her temerity, admitted that he was. Morgan demanded an explanation for the assassination of Kevin Niall. Llewellyn explained that an understanding existed between the mortals and immortals involved in the underworld, but every few generations the mortals required a little reminding. Most recently, mortals involved in the underworld considered the immortals an inconvenience, disdaining and defying the ancient pact governing their coexistence. While part of that defiance was understandable, provoked by the common belief that mortals who drifted into the sphere of the underworld became legitimate prey for immortals, the immortals were more concerned about mortal invasions into the ruins. Members of the nobility were commissioning expeditions into the ruins’ depths in search of ancient treasures and artifacts. Niall was among the most notorious raiders, defying the curse to acquire wealth and fame at the expense of the immortals. </w:t>
      </w:r>
    </w:p>
    <w:p w14:paraId="04CFEC82" w14:textId="77777777" w:rsidR="00000000" w:rsidRPr="007B6159" w:rsidRDefault="00000000">
      <w:pPr>
        <w:pStyle w:val="BodyText2"/>
        <w:tabs>
          <w:tab w:val="left" w:pos="720"/>
        </w:tabs>
        <w:rPr>
          <w:rFonts w:ascii="Calibri" w:hAnsi="Calibri"/>
          <w:szCs w:val="20"/>
          <w:lang w:eastAsia="ar-SA"/>
        </w:rPr>
      </w:pPr>
    </w:p>
    <w:p w14:paraId="37B0E5D5"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protested that Niall was hardly the first person to defy the legendary curse and explore the ruins. At the risk of provoking Llewellyn, she pointed out that she had wandered the ruins for days when she became trapped in them as a child. Granted, she had been lucky to survive the things she had encountered down there, but unless the disruption of her life was considered, there was no actual curse. Llewellyn reprimanded her, explaining that the curse was actually an ancient warning to those who disturbed the ruins, in particular, the inhabitants of the ruins or those things which they had been charged to safeguard. The wrath of the curse was made manifest in the immortals' response to such offenses. Simply visiting the ruins was no offense, but slaying immortals and freeing demons in a quest for treasure or power deserved retribution. Niall had been given warnings and yet he had continued to exploit the ruins. </w:t>
      </w:r>
    </w:p>
    <w:p w14:paraId="186DF579" w14:textId="77777777" w:rsidR="00000000" w:rsidRPr="007B6159" w:rsidRDefault="00000000">
      <w:pPr>
        <w:pStyle w:val="BodyText2"/>
        <w:tabs>
          <w:tab w:val="left" w:pos="720"/>
        </w:tabs>
        <w:rPr>
          <w:rFonts w:ascii="Calibri" w:hAnsi="Calibri"/>
          <w:szCs w:val="20"/>
          <w:lang w:eastAsia="ar-SA"/>
        </w:rPr>
      </w:pPr>
    </w:p>
    <w:p w14:paraId="4D6ED54F"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Llewellyn closed their discussion by stashing Morgan out of sight with the compulsion to sit tight and remain silent while the vampire conducted his business with Mann. He assured her that she would be given a chance to meet with Lloyd once that business was concluded. There was nothing she could do, but try to recover her strength and volition before he returned his attention to her. Laid out on a mattress, indistinguishable from the addicts sprawled in their own curtained nooks, Morgan witnessed a meeting between Mann and Llewellyn. They had a short discussion about the conscription of a new asset within Lloyd's organization. Mann had arranged for a meeting between the recruit and his new boss. Morgan was amazed and confused when the recruit turned out to be Ash. He was soon followed by Kail, one of Lloyd's lieutenants. Morgan became alarmed when Kail explained his objective to Ash, overthrowing Lloyd and taking over his organization and territory.</w:t>
      </w:r>
    </w:p>
    <w:p w14:paraId="2FFA13F0" w14:textId="77777777" w:rsidR="00000000" w:rsidRPr="007B6159" w:rsidRDefault="00000000">
      <w:pPr>
        <w:pStyle w:val="BodyText2"/>
        <w:tabs>
          <w:tab w:val="left" w:pos="720"/>
        </w:tabs>
        <w:rPr>
          <w:rFonts w:ascii="Calibri" w:hAnsi="Calibri"/>
          <w:szCs w:val="20"/>
          <w:lang w:eastAsia="ar-SA"/>
        </w:rPr>
      </w:pPr>
    </w:p>
    <w:p w14:paraId="27DBA8AB"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Ash assured Kail that he had no problems with his objective, due to unresolved disputes with Lloyd. He explained that poor management on Lloyd's part had resulted in the creation of a bitter rivalry between him and a young, ambitious assassin. In specific, he named Morgan. This intrigued Kail, who asked him if he would be willing to take up an outstanding contract on her. Ash asked for specifics and was told that he would be required to capture or kill her. Morgan had gained a reputation as one Lloyd's best assassins. In the opinion of Lloyd's rivals and enemies, she was a true artist, an asset worth acquiring if at all possible. To that end, it struck Kail as worth the effort to convert or capture her if possible. Ash pointed out that Morgan had managed to kill most of the people that had come after her to date, she would be difficult to capture and even more difficult to control. He asked what Kail would give the man who could succeed. </w:t>
      </w:r>
    </w:p>
    <w:p w14:paraId="30E270BA" w14:textId="77777777" w:rsidR="00000000" w:rsidRPr="007B6159" w:rsidRDefault="00000000">
      <w:pPr>
        <w:pStyle w:val="BodyText2"/>
        <w:tabs>
          <w:tab w:val="left" w:pos="720"/>
        </w:tabs>
        <w:rPr>
          <w:rFonts w:ascii="Calibri" w:hAnsi="Calibri"/>
          <w:szCs w:val="20"/>
          <w:lang w:eastAsia="ar-SA"/>
        </w:rPr>
      </w:pPr>
    </w:p>
    <w:p w14:paraId="7A0B69C8"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By this point, Morgan had heard enough. In spite of her weakened state, she managed to break free of the vampire's compulsion and stumble out the back of the establishment. On the way, she ran into Roark who helped her to make it back home. On the way, she told him they had a serious problem. There was no way she could take Mann's offer, not now that she knew it was all a set up to take Lloyd down. What Ash was doing signing up for it was beyond her, but in their last encounter they had parted as enemies and he had been asked to bring her down too. Unfortunately, he was the one man liable to capture her alive, and something told her that would be far worse than being killed. Her first priority was collecting Logan and fleeing Ash's safe house. It had been stupid to stay there in the hope of making peace with the deadly assassin. Instead, it just made it easier for Ash to find her. </w:t>
      </w:r>
    </w:p>
    <w:p w14:paraId="22E6122C" w14:textId="77777777" w:rsidR="00000000" w:rsidRPr="007B6159" w:rsidRDefault="00000000">
      <w:pPr>
        <w:pStyle w:val="BodyText2"/>
        <w:tabs>
          <w:tab w:val="left" w:pos="720"/>
        </w:tabs>
        <w:rPr>
          <w:rFonts w:ascii="Calibri" w:hAnsi="Calibri"/>
          <w:szCs w:val="20"/>
          <w:lang w:eastAsia="ar-SA"/>
        </w:rPr>
      </w:pPr>
    </w:p>
    <w:p w14:paraId="6F53E6D7"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Unfortunately, Llewellyn had tipped Ash off when she broke free of his control, and Ash had wasted no time pursuing her. Halfway to the safe house, Ash slipped out of the shadows. He swiftly immobilized Roark and Morgan was no match for Ash in her condition. Ash threatened to break Roark's neck to extort a promise from Morgan to surrender herself. When she did, Ash turned to Roark and extorted a different promise. He was instructed to return to the safe house and keep Logan there, telling him that Morgan had met with Mann and accepted his offer. As long as he kept quiet about her abduction and the plot they had discovered, Ash would see to it that Morgan was not executed. With promises from both of them, Ash left, dragging Morgan along with him. On the way back, Morgan confronted Ash, revealing that Logan was an assassin and she had resolved to take the offer before learning it involved an insurrection against Lloyd.</w:t>
      </w:r>
    </w:p>
    <w:p w14:paraId="00CBC38A" w14:textId="77777777" w:rsidR="00000000" w:rsidRPr="007B6159" w:rsidRDefault="00000000">
      <w:pPr>
        <w:pStyle w:val="BodyText2"/>
        <w:tabs>
          <w:tab w:val="left" w:pos="720"/>
        </w:tabs>
        <w:rPr>
          <w:rFonts w:ascii="Calibri" w:hAnsi="Calibri"/>
          <w:szCs w:val="20"/>
          <w:lang w:eastAsia="ar-SA"/>
        </w:rPr>
      </w:pPr>
    </w:p>
    <w:p w14:paraId="24193B4F"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Ash surprised her by informing her that he had know about Logan, and her plans. He had expected her to make that decision since their first discussion of her options. In expectation, he had engineered a meeting with Mann, hoping to encourage a similar invitation in order to find out what sort of situation she would be getting herself into. It was simply unfortunate that it had put them both in the position of having to betray Lloyd. There was not much they could do about Kail and his rebellion at this point. Ash had to turn her over to Kail and convince him not to execute her in order to keep the promises he had made to her and Roark. Beyond that, she was on her own. Even more confused about where she stood with Ash now, Morgan fell silent as Ash delivered her to her new master, Kail. She paid close attention as Ash led her to the insurrection's secret base of operations, a safe house Kail had taken full control of. </w:t>
      </w:r>
    </w:p>
    <w:p w14:paraId="770505B0" w14:textId="77777777" w:rsidR="00000000" w:rsidRPr="007B6159" w:rsidRDefault="00000000">
      <w:pPr>
        <w:pStyle w:val="BodyText2"/>
        <w:tabs>
          <w:tab w:val="left" w:pos="720"/>
        </w:tabs>
        <w:rPr>
          <w:rFonts w:ascii="Calibri" w:hAnsi="Calibri"/>
          <w:szCs w:val="20"/>
          <w:lang w:eastAsia="ar-SA"/>
        </w:rPr>
      </w:pPr>
    </w:p>
    <w:p w14:paraId="16B81AED"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did not know what to expect from her first meeting with Kail. Her only past association with him was walking by him in the halls of Lloyd's mansion and itching under his lecherous gaze. As he looked her up and down now, Morgan was grateful that Ash and Mann had both kept the truth about her to themselves. Unfortunately, they had complicated things by declaring that, in their professional opinions, it would be very difficult to secure her loyalty. From the start of their conversation, it was obvious that Kail had considered that point and reached a similar, more sinister conclusion. He proposed to gain control of Morgan by stripping her of all other resources and connections, to cut off all possible options of freedom except what he would allow. Morgan could not breathe, until Ash spoke up in dissent, and proceeded to explain how Morgan's friends could be used as leverage against her. </w:t>
      </w:r>
    </w:p>
    <w:p w14:paraId="2FEDBA35" w14:textId="77777777" w:rsidR="00000000" w:rsidRPr="007B6159" w:rsidRDefault="00000000">
      <w:pPr>
        <w:pStyle w:val="BodyText2"/>
        <w:tabs>
          <w:tab w:val="left" w:pos="720"/>
        </w:tabs>
        <w:rPr>
          <w:rFonts w:ascii="Calibri" w:hAnsi="Calibri"/>
          <w:szCs w:val="20"/>
          <w:lang w:eastAsia="ar-SA"/>
        </w:rPr>
      </w:pPr>
    </w:p>
    <w:p w14:paraId="4E0D615D"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almost lost it, shouting in anger and disbelief until Logan dragged her aside and asked how much her friends were worth to her. They both knew that she would give her life for Logan and Roark. In a more seductive tone, he asked her how far she would go to protect them from him. Morgan declared that she would sacrifice anything to protect them. With a cruel smile, and caressing hands, he asked her to prove it. Leaning in close, as if to kiss her cheek, he warned her to play along in a fierce whisper. It reminded her of the question he had asked her two days ago, and Logan's suspicion that Ash had wanted her. At this point, it hardly mattered if he wanted to have sex with her or just kill her. Either way, she had to go along with it or Logan and Roark would die. Seeing that she understood, Ash established the terms of the contract. In exchange for absolute submission, he promised to let her friends go on living. </w:t>
      </w:r>
    </w:p>
    <w:p w14:paraId="725D0C04" w14:textId="77777777" w:rsidR="00000000" w:rsidRPr="007B6159" w:rsidRDefault="00000000">
      <w:pPr>
        <w:pStyle w:val="BodyText2"/>
        <w:tabs>
          <w:tab w:val="left" w:pos="720"/>
        </w:tabs>
        <w:rPr>
          <w:rFonts w:ascii="Calibri" w:hAnsi="Calibri"/>
          <w:szCs w:val="20"/>
          <w:lang w:eastAsia="ar-SA"/>
        </w:rPr>
      </w:pPr>
    </w:p>
    <w:p w14:paraId="76A2F07B"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submitted to Ash, conscious that the whole thing was simply a demonstration for Kail. Her life was in his hands until dawn. Ignoring the audience, Morgan endured the whole ordeal without complaint. She had been put through worse in the course of her training to become a courtesan. She had actually been paid to put on similar performances with partners of both sexes. It did not bother her at all. It was just pleasant exercise, leaving aside the threats and dangers behind it. The same would probably not be true for a girl who was brought up to be an assassin. She might have been taught to use her sex as a tool or weapon, but the display Morgan and Ash were putting on would have injured her pride. Eventually, Ash was spent. Morgan thought it was over until Ash closed his hands around her neck. She experienced a moment of panic before remembering she could do nothing to stop him. She cursed herself as Ash strangled the life out of her. </w:t>
      </w:r>
    </w:p>
    <w:p w14:paraId="63F0A8C6" w14:textId="77777777" w:rsidR="00000000" w:rsidRPr="007B6159" w:rsidRDefault="00000000">
      <w:pPr>
        <w:pStyle w:val="BodyText2"/>
        <w:tabs>
          <w:tab w:val="left" w:pos="720"/>
        </w:tabs>
        <w:rPr>
          <w:rFonts w:ascii="Calibri" w:hAnsi="Calibri"/>
          <w:szCs w:val="20"/>
          <w:lang w:eastAsia="ar-SA"/>
        </w:rPr>
      </w:pPr>
    </w:p>
    <w:p w14:paraId="2287AB25"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regained consciousness in the light of dawn, amazed to find herself still alive. The warm sun on her skin assured her that her worst fear had not come to pass. As she reoriented herself, Ash entered the room and greeted her as Ember. He called it a right of passage, a final test to mark the point where Morgan had died and been reborn as the assassin Ember. Convincing Kail that Morgan could be controlled had been the final step in her initiation. As an assassin, it would be foolish to work under her own name. He reminded her that Kail now knew that he could use her friends as leverage. It was not an ideal solution, but it justified allowing the two of them to live and guaranteed Morgan's commitment to being an assassin. The authorities might still have an issue with Morgan, but all of the other threats had been neutralized. She now had a new problem, Kail, but she would have to resolve it on her own. </w:t>
      </w:r>
    </w:p>
    <w:p w14:paraId="49BD5D8B" w14:textId="77777777" w:rsidR="00000000" w:rsidRPr="007B6159" w:rsidRDefault="00000000">
      <w:pPr>
        <w:pStyle w:val="BodyText2"/>
        <w:tabs>
          <w:tab w:val="left" w:pos="720"/>
        </w:tabs>
        <w:rPr>
          <w:rFonts w:ascii="Calibri" w:hAnsi="Calibri"/>
          <w:szCs w:val="20"/>
          <w:lang w:eastAsia="ar-SA"/>
        </w:rPr>
      </w:pPr>
    </w:p>
    <w:p w14:paraId="00BA72B2"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was given the rest of the morning to sleep. In the afternoon, Morgan was brought before Kail, her new master. It was somewhat amusing to sit with Ash through a stern lecture for them to set aside their personal rivalry now that they both had sworn allegiance to his cause. He informed them that their loyalty would be put to the test from time to time, and only when it had been proven would they be introduced to their peers. Until then, they would be watched and if necessary, eliminated. Capturing Morgan had put Ash ahead of her in Kail's good graces. He was free to go home and resume his normal routine while she would have to remain close to Kail under his personal supervision. When the meeting ended, Morgan trailed Ash to the exit and watched him leave. She was not particularly happy to find herself in hostile territory, but she could not help but recognize the opportunity Ash had engineered for her. </w:t>
      </w:r>
    </w:p>
    <w:p w14:paraId="0BCEB7F0" w14:textId="77777777" w:rsidR="00000000" w:rsidRPr="007B6159" w:rsidRDefault="00000000">
      <w:pPr>
        <w:pStyle w:val="BodyText2"/>
        <w:tabs>
          <w:tab w:val="left" w:pos="720"/>
        </w:tabs>
        <w:rPr>
          <w:rFonts w:ascii="Calibri" w:hAnsi="Calibri"/>
          <w:szCs w:val="20"/>
          <w:lang w:eastAsia="ar-SA"/>
        </w:rPr>
      </w:pPr>
    </w:p>
    <w:p w14:paraId="1473182E"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was in a position to do the most damage. Because he remained ignorant of her muse training, Kail had made the mistake of keeping her close to him. His own desire for her would inevitably bring him into striking distance. It was simply a matter of time. Morgan was stunned when the woman she would be sharing a room with turned out to be the assassin from the bath house. Their first meeting was tense and awkward. Morgan broke the silence, she had gotten the impression that Lloyd had dispatched the assassin, so she was surprised to encounter her among Kail's men. Belinda introduced herself and explained that the orders had come down through Kail, so her mission had served a dual purpose. She then noted that she had gained a degree of fame and respect as the first assassin to survive making an attempt on Morgan's life. Morgan shrugged and nodded, confessing that her reflexes made her particularly dangerous when surprised. </w:t>
      </w:r>
    </w:p>
    <w:p w14:paraId="1E735F36" w14:textId="77777777" w:rsidR="00000000" w:rsidRPr="007B6159" w:rsidRDefault="00000000">
      <w:pPr>
        <w:pStyle w:val="BodyText2"/>
        <w:tabs>
          <w:tab w:val="left" w:pos="720"/>
        </w:tabs>
        <w:rPr>
          <w:rFonts w:ascii="Calibri" w:hAnsi="Calibri"/>
          <w:szCs w:val="20"/>
          <w:lang w:eastAsia="ar-SA"/>
        </w:rPr>
      </w:pPr>
    </w:p>
    <w:p w14:paraId="4B18692E"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As she settled in, Morgan considered the risks and limitations she faced if she made an attempt on Kail's life. Kail confronted her the moment she was alone, expressing false sympathy for the ordeal Ash had put her through. It sickened her to have to respond to his advances, but without that encouragement her plot would come to nothing. The idea of spending the rest of her life under Kail's thumb was instantly repulsive. She suspected that Kail was one of the men who inspired Lloyd's decision to keep her true calling obscure. He was just like that man who caused her to reject her courtesan's license. She had sacrificed so much to ensure she would never be subjected to that kind of abuse, she had an obligation to take what ever risks were necessary to stop it from happening now. If she waited, Kail would force her to do things she would never be able to forgive herself for. Fortunately, everything she knew about him told her he needed to die. </w:t>
      </w:r>
    </w:p>
    <w:p w14:paraId="0287E1A5" w14:textId="77777777" w:rsidR="00000000" w:rsidRPr="007B6159" w:rsidRDefault="00000000">
      <w:pPr>
        <w:pStyle w:val="BodyText2"/>
        <w:tabs>
          <w:tab w:val="left" w:pos="720"/>
        </w:tabs>
        <w:rPr>
          <w:rFonts w:ascii="Calibri" w:hAnsi="Calibri"/>
          <w:szCs w:val="20"/>
          <w:lang w:eastAsia="ar-SA"/>
        </w:rPr>
      </w:pPr>
    </w:p>
    <w:p w14:paraId="31E81D28"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That evening, Kail summoned her to a private dinner. She was forced to dress up for the occasion, and the gown provided could have seduced a man on it's own. When she joined him, she discovered that Kail was a man who enjoyed mixing business with pleasure. For all of his flirting, he got right down to business, asking for details on her past contracts. Morgan amazed herself with the number of unrelated "suspicious" deaths she was able to tie her actual activities to. Three of the deaths, she had actually been present for--two apart from the death of Kevin Niall. Kail was pleased and impressed with her resume, and assured her that her talents would not be wasted. There was one major job she was needed for, but he informed her that she would be tested on a few lesser targets first. She asked if she would be required to kill Lloyd, afraid of how he would answer. </w:t>
      </w:r>
    </w:p>
    <w:p w14:paraId="30B35370" w14:textId="77777777" w:rsidR="00000000" w:rsidRPr="007B6159" w:rsidRDefault="00000000">
      <w:pPr>
        <w:pStyle w:val="BodyText2"/>
        <w:tabs>
          <w:tab w:val="left" w:pos="720"/>
        </w:tabs>
        <w:rPr>
          <w:rFonts w:ascii="Calibri" w:hAnsi="Calibri"/>
          <w:szCs w:val="20"/>
          <w:lang w:eastAsia="ar-SA"/>
        </w:rPr>
      </w:pPr>
    </w:p>
    <w:p w14:paraId="6A94BA3D"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Kail surprised her by telling her that Lloyd's removal was already being taken care of. In a way, he told her, that was her fault. He had not wanted to move so soon, but the chaos surrounding her recruitment had forced him to expose too many of his assets, and Lloyd had begun to suspect foul play within his organization. Because of the haste, Kail had been forced to rely on an asset he was not one hundred percent confident of. Dismissing that matter, he returned to questioning her. He noted that he had incredible leverage over her to secure her loyalty, but he would prefer to earn her loyalty. With that in mind, he asked her if she had any special conditions or requirements for her work. As examples, he cited one asset's prohibitions against eliminating women or children. Morgan explained that she required solid evidence that her targets truly deserved or needed to die, and she would not sacrifice her life at the academy nor the lives of her friends or family. </w:t>
      </w:r>
    </w:p>
    <w:p w14:paraId="66B9AC18" w14:textId="77777777" w:rsidR="00000000" w:rsidRPr="007B6159" w:rsidRDefault="00000000">
      <w:pPr>
        <w:pStyle w:val="BodyText2"/>
        <w:tabs>
          <w:tab w:val="left" w:pos="720"/>
        </w:tabs>
        <w:rPr>
          <w:rFonts w:ascii="Calibri" w:hAnsi="Calibri"/>
          <w:szCs w:val="20"/>
          <w:lang w:eastAsia="ar-SA"/>
        </w:rPr>
      </w:pPr>
    </w:p>
    <w:p w14:paraId="7C0C112C"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Kail assured her that, once she had proven herself, she would be allowed to return to her normal routine. Morgan observed that he must be confident in the hold he had over her to spend so much time alone with her. He laughed and assured her that he was more than a match for her, if she had made one false move toward him, she would have had a horrible surprise. He presented himself as a role model, a semi-retired assassin rising fast through the ranks of leadership in the underworld. The problem, he told her, was the nature of the hold he had over her. It produced obedience, not loyalty. Morgan responded that loyalty was founded on trust and inspired obedience. But trust, she pointed out, had to be mutual. She had already made up her mind to accept Mann's offer when Ash captured her, stripping her of the chance to join Kail's cause freely of her own will. It had startled her to find herself set against Lloyd, because he had come close to being a friend. </w:t>
      </w:r>
    </w:p>
    <w:p w14:paraId="75FBB9DF" w14:textId="77777777" w:rsidR="00000000" w:rsidRPr="007B6159" w:rsidRDefault="00000000">
      <w:pPr>
        <w:pStyle w:val="BodyText2"/>
        <w:tabs>
          <w:tab w:val="left" w:pos="720"/>
        </w:tabs>
        <w:rPr>
          <w:rFonts w:ascii="Calibri" w:hAnsi="Calibri"/>
          <w:szCs w:val="20"/>
          <w:lang w:eastAsia="ar-SA"/>
        </w:rPr>
      </w:pPr>
    </w:p>
    <w:p w14:paraId="551687A3"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Kail had noted her apprehension when she asked if she would be asked to kill Lloyd. He asked her what she would have said if had told her she would. Morgan shrugged. When she had needed Lloyd to be a friend, he had proven that he did not trust her, locking her up and then sending assassins to hunt her down. If Kail really wanted to earn her trust, he needed to surrender his hold over her as Ash had. She may have paid a high personal price, but now she had his promise that her friends were off limits to him. Most importantly, the matter was settled quickly allowing them to go about their lives. Besides, she pointed out, any thing else he did to test her loyalty became meaningless as long as her behavior was dictated by the threat hanging over her head. She would throw herself at him, out of sheer gratitude, if he promised never to use that threat to manipulate her, she laughed. </w:t>
      </w:r>
    </w:p>
    <w:p w14:paraId="5C5E5A25" w14:textId="77777777" w:rsidR="00000000" w:rsidRPr="007B6159" w:rsidRDefault="00000000">
      <w:pPr>
        <w:pStyle w:val="BodyText2"/>
        <w:tabs>
          <w:tab w:val="left" w:pos="720"/>
        </w:tabs>
        <w:rPr>
          <w:rFonts w:ascii="Calibri" w:hAnsi="Calibri"/>
          <w:szCs w:val="20"/>
          <w:lang w:eastAsia="ar-SA"/>
        </w:rPr>
      </w:pPr>
    </w:p>
    <w:p w14:paraId="2AB526CB"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Kail rose to the bait, confessing that he had always been attracted to her, and had grown increasingly infatuated with her. To the degree, that he had hoped to win her affections. He admitted that he had been privately outraged by Ash's demonstration. He assured her that he had no intention of exploiting her in that way. In time, he hoped to become dear to her, which was why he wanted to know and respect her limits as a professional. As they discussed her prohibitions, Morgan thought hard and fast. The news that someone had already been sent to take out Lloyd meant she had no time to lose. If Kail was being to "noble" to put the moves on her, she needed to put the moves on him. Slipping into a coy mode, she observed that the best way to get over a bad experience was by having a good one. It would certainly beat lying awake and alone dwelling on the memory of what Ash had done to her. </w:t>
      </w:r>
    </w:p>
    <w:p w14:paraId="029DFC10" w14:textId="77777777" w:rsidR="00000000" w:rsidRPr="007B6159" w:rsidRDefault="00000000">
      <w:pPr>
        <w:pStyle w:val="BodyText2"/>
        <w:tabs>
          <w:tab w:val="left" w:pos="720"/>
        </w:tabs>
        <w:rPr>
          <w:rFonts w:ascii="Calibri" w:hAnsi="Calibri"/>
          <w:szCs w:val="20"/>
          <w:lang w:eastAsia="ar-SA"/>
        </w:rPr>
      </w:pPr>
    </w:p>
    <w:p w14:paraId="01DB9BC7"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Morgan could see the suspicion and desire at war in Kail's eyes. He wanted to believe that she was encouraging him out of unspoken desire for him, but his suspicious nature feared that she was only encouraging him to make him more vulnerable. Ultimately, his pride would not allow him to believe he could not overpower and subdue a naked woman in bed. Casually addressing his suspicions, she sighed in regret, noting that it was a shame that he could not afford to trust her. She understood, she assured him, and did not blame him for being cautious. Then again, he could use that uncertainty to add to the excitement, she proposed, posing seductively and calling it fun. He accused her of playing with him, and she retorted that she would not be an assassin if she did not like to live dangerously. Besides, it was impossible to establish trust without taking risks. Why waste time? </w:t>
      </w:r>
    </w:p>
    <w:p w14:paraId="60F3C9FB" w14:textId="77777777" w:rsidR="00000000" w:rsidRPr="007B6159" w:rsidRDefault="00000000">
      <w:pPr>
        <w:pStyle w:val="BodyText2"/>
        <w:tabs>
          <w:tab w:val="left" w:pos="720"/>
        </w:tabs>
        <w:rPr>
          <w:rFonts w:ascii="Calibri" w:hAnsi="Calibri"/>
          <w:szCs w:val="20"/>
          <w:lang w:eastAsia="ar-SA"/>
        </w:rPr>
      </w:pPr>
    </w:p>
    <w:p w14:paraId="039884DD" w14:textId="77777777" w:rsidR="00000000" w:rsidRPr="007B6159" w:rsidRDefault="00000000">
      <w:pPr>
        <w:pStyle w:val="BodyText2"/>
        <w:numPr>
          <w:ilvl w:val="0"/>
          <w:numId w:val="1"/>
        </w:numPr>
        <w:tabs>
          <w:tab w:val="left" w:pos="360"/>
          <w:tab w:val="left" w:pos="720"/>
        </w:tabs>
        <w:rPr>
          <w:rFonts w:ascii="Calibri" w:hAnsi="Calibri"/>
          <w:szCs w:val="20"/>
          <w:lang w:eastAsia="ar-SA"/>
        </w:rPr>
      </w:pPr>
      <w:r w:rsidRPr="007B6159">
        <w:rPr>
          <w:rFonts w:ascii="Calibri" w:hAnsi="Calibri"/>
          <w:szCs w:val="20"/>
          <w:lang w:eastAsia="ar-SA"/>
        </w:rPr>
        <w:t xml:space="preserve">That was enough to shatter Kail's restraint. He swept her up, and she responded to his kisses and caresses, allowing him to lead her into his room. He stripped off her clothes and tied her hands over her head, securing secure them to the head board before disrobing and joining her in bed. Morgan had to give him some points for taking the time to arouse her before intercourse. But, while his desire was genuine, a glimpse into his mind proved that he remained a threat to her and those she loved and respected. With mental fingers, she escaped from bondage, and when Kail reared back at the peak of passion, she struck three lethal blows, crushing his wind pipe and nose, then driving the shards of bone into his brain. It was the cruelest, coldest and most ruthless thing she had ever done in her life. Morgan disengaged, slipping out of the bed and into the bath, lost in thought and waiting for reality to settle back in. </w:t>
      </w:r>
    </w:p>
    <w:p w14:paraId="0D2DC697" w14:textId="77777777" w:rsidR="00000000" w:rsidRPr="007B6159" w:rsidRDefault="00000000">
      <w:pPr>
        <w:pStyle w:val="BodyText2"/>
        <w:tabs>
          <w:tab w:val="left" w:pos="1995"/>
        </w:tabs>
        <w:rPr>
          <w:rFonts w:ascii="Calibri" w:hAnsi="Calibri"/>
          <w:szCs w:val="20"/>
          <w:lang w:eastAsia="ar-SA"/>
        </w:rPr>
      </w:pPr>
      <w:r w:rsidRPr="007B6159">
        <w:rPr>
          <w:rFonts w:ascii="Calibri" w:hAnsi="Calibri"/>
          <w:szCs w:val="20"/>
          <w:lang w:eastAsia="ar-SA"/>
        </w:rPr>
        <w:tab/>
      </w:r>
    </w:p>
    <w:p w14:paraId="30283A17"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was approached by Mann, he repeated the offer she was now qualified for</w:t>
      </w:r>
    </w:p>
    <w:p w14:paraId="124956C8"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was formally introduced to Llewellyn, the "man" behind Kail's revolt</w:t>
      </w:r>
    </w:p>
    <w:p w14:paraId="2292E2A4" w14:textId="77777777" w:rsidR="00000000" w:rsidRPr="007B6159" w:rsidRDefault="00000000">
      <w:pPr>
        <w:pStyle w:val="BodyText2"/>
        <w:tabs>
          <w:tab w:val="left" w:pos="720"/>
        </w:tabs>
        <w:rPr>
          <w:rFonts w:ascii="Calibri" w:hAnsi="Calibri"/>
          <w:szCs w:val="20"/>
          <w:lang w:eastAsia="ar-SA"/>
        </w:rPr>
      </w:pPr>
    </w:p>
    <w:p w14:paraId="780D78F4"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set out to find Mann only to encounter the man behind Kail--an immortal</w:t>
      </w:r>
    </w:p>
    <w:p w14:paraId="37E61E8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offered the job that Llewellyn and Mann had been grooming Kail for</w:t>
      </w:r>
    </w:p>
    <w:p w14:paraId="122D0A1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 xml:space="preserve">Morgan contemplated her ordeal and the prospect of her first real assassination </w:t>
      </w:r>
    </w:p>
    <w:p w14:paraId="64E7E16D" w14:textId="77777777" w:rsidR="00000000" w:rsidRPr="007B6159" w:rsidRDefault="00000000">
      <w:pPr>
        <w:pStyle w:val="BodyText2"/>
        <w:tabs>
          <w:tab w:val="left" w:pos="720"/>
        </w:tabs>
        <w:rPr>
          <w:rFonts w:ascii="Calibri" w:hAnsi="Calibri"/>
          <w:szCs w:val="20"/>
          <w:lang w:eastAsia="ar-SA"/>
        </w:rPr>
      </w:pPr>
    </w:p>
    <w:p w14:paraId="2EBFF5B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spotted Ash in the shadows and sprinted to warn Lloyd</w:t>
      </w:r>
    </w:p>
    <w:p w14:paraId="1542C653"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stunned when Ash raced out to intercept her</w:t>
      </w:r>
    </w:p>
    <w:p w14:paraId="3DBF2B4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and Ash clashed, each believing the other was sent to kill Lloyd</w:t>
      </w:r>
    </w:p>
    <w:p w14:paraId="69EB32EE"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and Ash paused, about to speak, when they spotted the assassin</w:t>
      </w:r>
    </w:p>
    <w:p w14:paraId="7F0DB7E3"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and Ash moved as one to intercept Lloyd's killer</w:t>
      </w:r>
    </w:p>
    <w:p w14:paraId="4C548117"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and Ash became entangled as the elusive assassin danced around them</w:t>
      </w:r>
    </w:p>
    <w:p w14:paraId="60E9327C"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announced that Kail was dead, causing the assassin to hesitate</w:t>
      </w:r>
    </w:p>
    <w:p w14:paraId="6D42A4CC"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watched as Lloyd casually dispatched the startled killer</w:t>
      </w:r>
    </w:p>
    <w:p w14:paraId="30B91993" w14:textId="77777777" w:rsidR="00000000" w:rsidRPr="007B6159" w:rsidRDefault="00000000">
      <w:pPr>
        <w:pStyle w:val="BodyText2"/>
        <w:tabs>
          <w:tab w:val="left" w:pos="720"/>
        </w:tabs>
        <w:rPr>
          <w:rFonts w:ascii="Calibri" w:hAnsi="Calibri"/>
          <w:szCs w:val="20"/>
          <w:lang w:eastAsia="ar-SA"/>
        </w:rPr>
      </w:pPr>
    </w:p>
    <w:p w14:paraId="4816F2C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Ash was waiting for her outside Lloyd's office</w:t>
      </w:r>
    </w:p>
    <w:p w14:paraId="336D4025"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Ash confirmed that it had all been a trick to get her close to her target</w:t>
      </w:r>
    </w:p>
    <w:p w14:paraId="0142A296" w14:textId="77777777" w:rsidR="00000000" w:rsidRPr="007B6159" w:rsidRDefault="00000000">
      <w:pPr>
        <w:pStyle w:val="BodyText2"/>
        <w:tabs>
          <w:tab w:val="left" w:pos="720"/>
        </w:tabs>
        <w:rPr>
          <w:rFonts w:ascii="Calibri" w:hAnsi="Calibri"/>
          <w:szCs w:val="20"/>
          <w:lang w:eastAsia="ar-SA"/>
        </w:rPr>
      </w:pPr>
    </w:p>
    <w:p w14:paraId="7464117B" w14:textId="77777777" w:rsidR="00000000" w:rsidRPr="007B6159" w:rsidRDefault="00000000">
      <w:pPr>
        <w:pStyle w:val="BodyText2"/>
        <w:numPr>
          <w:ilvl w:val="0"/>
          <w:numId w:val="1"/>
        </w:numPr>
        <w:tabs>
          <w:tab w:val="left" w:pos="360"/>
        </w:tabs>
        <w:rPr>
          <w:rFonts w:ascii="Calibri" w:hAnsi="Calibri"/>
          <w:szCs w:val="20"/>
          <w:lang w:eastAsia="ar-SA"/>
        </w:rPr>
      </w:pPr>
      <w:r w:rsidRPr="007B6159">
        <w:rPr>
          <w:rFonts w:ascii="Calibri" w:hAnsi="Calibri"/>
          <w:szCs w:val="20"/>
          <w:lang w:eastAsia="ar-SA"/>
        </w:rPr>
        <w:t>In many ways, Kail was merely a front for Llewellyn. 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 Where Lloyd had refused to be tempted, Kail had jumped eagerly at the opportunity to advance himself. He did not even question his new patron's motives. It was enough that he was offered the resources he needed to overthrow Lloyd.</w:t>
      </w:r>
    </w:p>
    <w:p w14:paraId="3DFF9658" w14:textId="77777777" w:rsidR="00000000" w:rsidRPr="007B6159" w:rsidRDefault="00000000">
      <w:pPr>
        <w:pStyle w:val="BodyText2"/>
        <w:rPr>
          <w:rFonts w:ascii="Calibri" w:hAnsi="Calibri"/>
          <w:szCs w:val="20"/>
          <w:lang w:eastAsia="ar-SA"/>
        </w:rPr>
      </w:pPr>
    </w:p>
    <w:p w14:paraId="11377A53" w14:textId="77777777" w:rsidR="00000000" w:rsidRPr="007B6159" w:rsidRDefault="00000000">
      <w:pPr>
        <w:pStyle w:val="BodyText2"/>
        <w:numPr>
          <w:ilvl w:val="0"/>
          <w:numId w:val="1"/>
        </w:numPr>
        <w:tabs>
          <w:tab w:val="left" w:pos="360"/>
        </w:tabs>
        <w:rPr>
          <w:rFonts w:ascii="Calibri" w:hAnsi="Calibri"/>
          <w:szCs w:val="20"/>
          <w:lang w:eastAsia="ar-SA"/>
        </w:rPr>
      </w:pPr>
      <w:r w:rsidRPr="007B6159">
        <w:rPr>
          <w:rFonts w:ascii="Calibri" w:hAnsi="Calibri"/>
          <w:szCs w:val="20"/>
          <w:lang w:eastAsia="ar-SA"/>
        </w:rPr>
        <w:t>Kail, and his ambition, had been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was essential for her to be a weapon exploited through Kail. From among those who could be swayed, Llewellyn had sought an assassin willing and able to take out a high level crime lord. The man had been aware of the threat from the moment he endorsed the expeditions, and had taken strenuous precautions against vampires and weres. Thus, the immortals needed a mortal assassin, but all the best assassins were loyal subordinates to the target.</w:t>
      </w:r>
    </w:p>
    <w:p w14:paraId="185C7927" w14:textId="77777777" w:rsidR="00000000" w:rsidRPr="007B6159" w:rsidRDefault="00000000">
      <w:pPr>
        <w:pStyle w:val="BodyText2"/>
        <w:rPr>
          <w:rFonts w:ascii="Calibri" w:hAnsi="Calibri"/>
          <w:szCs w:val="20"/>
          <w:lang w:eastAsia="ar-SA"/>
        </w:rPr>
      </w:pPr>
    </w:p>
    <w:p w14:paraId="2EA08D15" w14:textId="77777777" w:rsidR="00000000" w:rsidRPr="007B6159" w:rsidRDefault="00000000">
      <w:pPr>
        <w:pStyle w:val="BodyText2"/>
        <w:rPr>
          <w:rFonts w:ascii="Calibri" w:hAnsi="Calibri"/>
          <w:szCs w:val="20"/>
          <w:lang w:eastAsia="ar-SA"/>
        </w:rPr>
      </w:pPr>
    </w:p>
    <w:p w14:paraId="60513625" w14:textId="77777777" w:rsidR="00000000" w:rsidRPr="007B6159" w:rsidRDefault="00000000">
      <w:pPr>
        <w:pStyle w:val="BodyText2"/>
        <w:tabs>
          <w:tab w:val="left" w:pos="720"/>
        </w:tabs>
        <w:rPr>
          <w:rFonts w:ascii="Calibri" w:hAnsi="Calibri"/>
          <w:color w:val="0000FF"/>
          <w:szCs w:val="20"/>
          <w:lang w:eastAsia="ar-SA"/>
        </w:rPr>
      </w:pPr>
      <w:r w:rsidRPr="007B6159">
        <w:rPr>
          <w:rFonts w:ascii="Calibri" w:hAnsi="Calibri"/>
          <w:color w:val="0000FF"/>
          <w:szCs w:val="20"/>
          <w:lang w:eastAsia="ar-SA"/>
        </w:rPr>
        <w:t>Nested Story</w:t>
      </w:r>
    </w:p>
    <w:p w14:paraId="26970947" w14:textId="77777777" w:rsidR="00000000" w:rsidRPr="007B6159" w:rsidRDefault="00000000">
      <w:pPr>
        <w:pStyle w:val="BodyText2"/>
        <w:tabs>
          <w:tab w:val="left" w:pos="720"/>
        </w:tabs>
        <w:rPr>
          <w:rFonts w:ascii="Calibri" w:hAnsi="Calibri"/>
          <w:color w:val="0000FF"/>
          <w:szCs w:val="20"/>
          <w:lang w:eastAsia="ar-SA"/>
        </w:rPr>
      </w:pPr>
    </w:p>
    <w:p w14:paraId="0B4BA87C" w14:textId="77777777" w:rsidR="00000000" w:rsidRPr="007B6159" w:rsidRDefault="00000000">
      <w:pPr>
        <w:pStyle w:val="BodyText2"/>
        <w:tabs>
          <w:tab w:val="left" w:pos="720"/>
        </w:tabs>
        <w:rPr>
          <w:rFonts w:ascii="Calibri" w:hAnsi="Calibri"/>
          <w:color w:val="0000FF"/>
          <w:szCs w:val="20"/>
          <w:lang w:eastAsia="ar-SA"/>
        </w:rPr>
      </w:pPr>
      <w:r w:rsidRPr="007B6159">
        <w:rPr>
          <w:rFonts w:ascii="Calibri" w:hAnsi="Calibri"/>
          <w:color w:val="0000FF"/>
          <w:szCs w:val="20"/>
          <w:lang w:eastAsia="ar-SA"/>
        </w:rPr>
        <w:t xml:space="preserve">Morgan was forced to work as an escort to support herself. Fronted by Lloyd, she kept a very low profile and rumors started among his men that she was either his mistress or an assassin. A contract was arranged to test her, but by coincidence the target of the contract became obsessed with her and pursued her, creating the impression that she was luring him in to kill him. She was confronted by Ash, the assassin Lloyd gave the contract to, and unwittingly convinced him that she had been working the same contract prior to his involvement. In an attempt to end the target's obsession with Morgan, Lloyd instructed her to take him out, satisfy his desire for her and then drive him off by revealing that she had been paid to sleep with him. Unfortunately, the target's feelings for her were more serious than anyone thought, provoking him into a chase that resulted in his accidental and public death, falsely confirming Morgan as an assassin. </w:t>
      </w:r>
    </w:p>
    <w:p w14:paraId="708B5FA8" w14:textId="77777777" w:rsidR="00000000" w:rsidRPr="007B6159" w:rsidRDefault="00000000">
      <w:pPr>
        <w:pStyle w:val="BodyText2"/>
        <w:tabs>
          <w:tab w:val="left" w:pos="5385"/>
        </w:tabs>
        <w:rPr>
          <w:rFonts w:ascii="Calibri" w:hAnsi="Calibri"/>
          <w:szCs w:val="20"/>
          <w:lang w:eastAsia="ar-SA"/>
        </w:rPr>
      </w:pPr>
      <w:r w:rsidRPr="007B6159">
        <w:rPr>
          <w:rFonts w:ascii="Calibri" w:hAnsi="Calibri"/>
          <w:szCs w:val="20"/>
          <w:lang w:eastAsia="ar-SA"/>
        </w:rPr>
        <w:tab/>
      </w:r>
    </w:p>
    <w:p w14:paraId="2DE19C3B"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14:paraId="43334200" w14:textId="77777777" w:rsidR="00000000" w:rsidRPr="007B6159" w:rsidRDefault="00000000">
      <w:pPr>
        <w:pStyle w:val="BodyText2"/>
        <w:rPr>
          <w:rFonts w:ascii="Calibri" w:hAnsi="Calibri"/>
          <w:color w:val="0000FF"/>
          <w:szCs w:val="20"/>
          <w:lang w:eastAsia="ar-SA"/>
        </w:rPr>
      </w:pPr>
    </w:p>
    <w:p w14:paraId="2077C72E"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w:t>
      </w:r>
    </w:p>
    <w:p w14:paraId="2E20E6A3" w14:textId="77777777" w:rsidR="00000000" w:rsidRPr="007B6159" w:rsidRDefault="00000000">
      <w:pPr>
        <w:pStyle w:val="BodyText2"/>
        <w:rPr>
          <w:rFonts w:ascii="Calibri" w:hAnsi="Calibri"/>
          <w:vanish/>
          <w:color w:val="0000FF"/>
          <w:szCs w:val="20"/>
          <w:lang w:eastAsia="ar-SA"/>
        </w:rPr>
      </w:pPr>
    </w:p>
    <w:p w14:paraId="3F3CB429" w14:textId="77777777" w:rsidR="00000000" w:rsidRPr="007B6159" w:rsidRDefault="00000000">
      <w:pPr>
        <w:pStyle w:val="BodyText2"/>
        <w:rPr>
          <w:rFonts w:ascii="Calibri" w:hAnsi="Calibri"/>
          <w:vanish/>
          <w:color w:val="0000FF"/>
          <w:szCs w:val="20"/>
          <w:lang w:eastAsia="ar-SA"/>
        </w:rPr>
      </w:pPr>
    </w:p>
    <w:p w14:paraId="16D86489" w14:textId="77777777" w:rsidR="00000000" w:rsidRPr="007B6159" w:rsidRDefault="00000000">
      <w:pPr>
        <w:pStyle w:val="BodyText2"/>
        <w:numPr>
          <w:ilvl w:val="0"/>
          <w:numId w:val="3"/>
        </w:numPr>
        <w:tabs>
          <w:tab w:val="left" w:pos="360"/>
        </w:tabs>
        <w:rPr>
          <w:rFonts w:ascii="Calibri" w:hAnsi="Calibri"/>
          <w:vanish/>
          <w:color w:val="0000FF"/>
          <w:szCs w:val="20"/>
          <w:lang w:eastAsia="ar-SA"/>
        </w:rPr>
      </w:pPr>
      <w:r w:rsidRPr="007B6159">
        <w:rPr>
          <w:rFonts w:ascii="Calibri" w:hAnsi="Calibri"/>
          <w:vanish/>
          <w:color w:val="0000FF"/>
          <w:szCs w:val="20"/>
          <w:lang w:eastAsia="ar-SA"/>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14:paraId="069594DE" w14:textId="77777777" w:rsidR="00000000" w:rsidRPr="007B6159" w:rsidRDefault="00000000">
      <w:pPr>
        <w:pStyle w:val="BodyText2"/>
        <w:rPr>
          <w:rFonts w:ascii="Calibri" w:hAnsi="Calibri"/>
          <w:color w:val="0000FF"/>
          <w:szCs w:val="20"/>
          <w:lang w:eastAsia="ar-SA"/>
        </w:rPr>
      </w:pPr>
    </w:p>
    <w:p w14:paraId="337CCBDC"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14:paraId="55A58E23" w14:textId="77777777" w:rsidR="00000000" w:rsidRPr="007B6159" w:rsidRDefault="00000000">
      <w:pPr>
        <w:pStyle w:val="BodyText2"/>
        <w:rPr>
          <w:rFonts w:ascii="Calibri" w:hAnsi="Calibri"/>
          <w:color w:val="0000FF"/>
          <w:szCs w:val="20"/>
          <w:lang w:eastAsia="ar-SA"/>
        </w:rPr>
      </w:pPr>
    </w:p>
    <w:p w14:paraId="4B4ABF0A"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14:paraId="0D8FB2CF" w14:textId="77777777" w:rsidR="00000000" w:rsidRPr="007B6159" w:rsidRDefault="00000000">
      <w:pPr>
        <w:pStyle w:val="BodyText2"/>
        <w:rPr>
          <w:rFonts w:ascii="Calibri" w:hAnsi="Calibri"/>
          <w:color w:val="0000FF"/>
          <w:szCs w:val="20"/>
          <w:lang w:eastAsia="ar-SA"/>
        </w:rPr>
      </w:pPr>
    </w:p>
    <w:p w14:paraId="5CCB704F"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14:paraId="03A080FC" w14:textId="77777777" w:rsidR="00000000" w:rsidRPr="007B6159" w:rsidRDefault="00000000">
      <w:pPr>
        <w:pStyle w:val="BodyText2"/>
        <w:rPr>
          <w:rFonts w:ascii="Calibri" w:hAnsi="Calibri"/>
          <w:color w:val="0000FF"/>
          <w:szCs w:val="20"/>
          <w:lang w:eastAsia="ar-SA"/>
        </w:rPr>
      </w:pPr>
    </w:p>
    <w:p w14:paraId="3F8107CF"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14:paraId="541555E2" w14:textId="77777777" w:rsidR="00000000" w:rsidRPr="007B6159" w:rsidRDefault="00000000">
      <w:pPr>
        <w:pStyle w:val="BodyText2"/>
        <w:rPr>
          <w:rFonts w:ascii="Calibri" w:hAnsi="Calibri"/>
          <w:color w:val="0000FF"/>
          <w:szCs w:val="20"/>
          <w:lang w:eastAsia="ar-SA"/>
        </w:rPr>
      </w:pPr>
    </w:p>
    <w:p w14:paraId="518C9618"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14:paraId="1966EC24" w14:textId="77777777" w:rsidR="00000000" w:rsidRPr="007B6159" w:rsidRDefault="00000000">
      <w:pPr>
        <w:pStyle w:val="BodyText2"/>
        <w:rPr>
          <w:rFonts w:ascii="Calibri" w:hAnsi="Calibri"/>
          <w:color w:val="0000FF"/>
          <w:szCs w:val="20"/>
          <w:lang w:eastAsia="ar-SA"/>
        </w:rPr>
      </w:pPr>
    </w:p>
    <w:p w14:paraId="1C7DD741"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14:paraId="22B7989B" w14:textId="77777777" w:rsidR="00000000" w:rsidRPr="007B6159" w:rsidRDefault="00000000">
      <w:pPr>
        <w:pStyle w:val="BodyText2"/>
        <w:rPr>
          <w:rFonts w:ascii="Calibri" w:hAnsi="Calibri"/>
          <w:color w:val="0000FF"/>
          <w:szCs w:val="20"/>
          <w:lang w:eastAsia="ar-SA"/>
        </w:rPr>
      </w:pPr>
    </w:p>
    <w:p w14:paraId="78662A6D"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14:paraId="027699AD" w14:textId="77777777" w:rsidR="00000000" w:rsidRPr="007B6159" w:rsidRDefault="00000000">
      <w:pPr>
        <w:pStyle w:val="BodyText2"/>
        <w:rPr>
          <w:rFonts w:ascii="Calibri" w:hAnsi="Calibri"/>
          <w:color w:val="0000FF"/>
          <w:szCs w:val="20"/>
          <w:lang w:eastAsia="ar-SA"/>
        </w:rPr>
      </w:pPr>
    </w:p>
    <w:p w14:paraId="1AF241EA"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14:paraId="5AD76D19" w14:textId="77777777" w:rsidR="00000000" w:rsidRPr="007B6159" w:rsidRDefault="00000000">
      <w:pPr>
        <w:pStyle w:val="BodyText2"/>
        <w:rPr>
          <w:rFonts w:ascii="Calibri" w:hAnsi="Calibri"/>
          <w:color w:val="0000FF"/>
          <w:szCs w:val="20"/>
          <w:lang w:eastAsia="ar-SA"/>
        </w:rPr>
      </w:pPr>
    </w:p>
    <w:p w14:paraId="158146AE"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t>
      </w:r>
    </w:p>
    <w:p w14:paraId="1B813896" w14:textId="77777777" w:rsidR="00000000" w:rsidRPr="007B6159" w:rsidRDefault="00000000">
      <w:pPr>
        <w:pStyle w:val="BodyText2"/>
        <w:rPr>
          <w:rFonts w:ascii="Calibri" w:hAnsi="Calibri"/>
          <w:color w:val="0000FF"/>
          <w:szCs w:val="20"/>
          <w:lang w:eastAsia="ar-SA"/>
        </w:rPr>
      </w:pPr>
    </w:p>
    <w:p w14:paraId="47648EE2"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Without any training history, Logan and Morgan were required to undergo testing prior to enrolling in the academy. While they were being tested, the examiners discovered that they were closely related by blood. That created a serious obstacle for their relationship. Fortunately, Morgan had protected herself from becoming pregnant. The Collage of Healing warned the couple that it could take some time to determine if it was safe for them to breed. When Roark met them, he simply assumed Logan and Morgan were siblings. Logan and Morgan had agreed to wait until the healers had an answer for them, so they had been acting the part. </w:t>
      </w:r>
    </w:p>
    <w:p w14:paraId="77CA5D5F" w14:textId="77777777" w:rsidR="00000000" w:rsidRPr="007B6159" w:rsidRDefault="00000000">
      <w:pPr>
        <w:pStyle w:val="BodyText2"/>
        <w:rPr>
          <w:rFonts w:ascii="Calibri" w:hAnsi="Calibri"/>
          <w:color w:val="0000FF"/>
          <w:szCs w:val="20"/>
          <w:lang w:eastAsia="ar-SA"/>
        </w:rPr>
      </w:pPr>
    </w:p>
    <w:p w14:paraId="296D0D95"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Roark had been a student repeating a few courses over the summer, and Logan ended up as his roommate. Roark was the one who sorted them out, helped Logan and Morgan settle in and establish themselves. Naturally, Roark assumed Morgan was fair game and set out to win her heart. At the time time, Logan found himself unable to restrain himself around Morgan, so he unintentionally shut her out and drove her away. Lonely, Morgan began to respond to Roark's generosity and charm. He had done so many things for them to help out, he had deserved some kind of reward. </w:t>
      </w:r>
    </w:p>
    <w:p w14:paraId="57AEE192" w14:textId="77777777" w:rsidR="00000000" w:rsidRPr="007B6159" w:rsidRDefault="00000000">
      <w:pPr>
        <w:pStyle w:val="BodyText2"/>
        <w:rPr>
          <w:rFonts w:ascii="Calibri" w:hAnsi="Calibri"/>
          <w:color w:val="0000FF"/>
          <w:szCs w:val="20"/>
          <w:lang w:eastAsia="ar-SA"/>
        </w:rPr>
      </w:pPr>
    </w:p>
    <w:p w14:paraId="6B109313"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Thinking it was truly over between her and Logan, Morgan became intimate with Roark. When Logan caught them together, he lost it. He almost killed Roark, and ended up telling him about his true relationship with Morgan.</w:t>
      </w:r>
    </w:p>
    <w:p w14:paraId="75E73576" w14:textId="77777777" w:rsidR="00000000" w:rsidRPr="007B6159" w:rsidRDefault="00000000">
      <w:pPr>
        <w:pStyle w:val="BodyText2"/>
        <w:rPr>
          <w:rFonts w:ascii="Calibri" w:hAnsi="Calibri"/>
          <w:color w:val="0000FF"/>
          <w:szCs w:val="20"/>
          <w:lang w:eastAsia="ar-SA"/>
        </w:rPr>
      </w:pPr>
    </w:p>
    <w:p w14:paraId="41FAEFEB"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14:paraId="52D2F48B" w14:textId="77777777" w:rsidR="00000000" w:rsidRPr="007B6159" w:rsidRDefault="00000000">
      <w:pPr>
        <w:pStyle w:val="BodyText2"/>
        <w:rPr>
          <w:rFonts w:ascii="Calibri" w:hAnsi="Calibri"/>
          <w:color w:val="0000FF"/>
          <w:szCs w:val="20"/>
          <w:lang w:eastAsia="ar-SA"/>
        </w:rPr>
      </w:pPr>
    </w:p>
    <w:p w14:paraId="01FC611A"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14:paraId="4A25C570" w14:textId="77777777" w:rsidR="00000000" w:rsidRPr="007B6159" w:rsidRDefault="00000000">
      <w:pPr>
        <w:pStyle w:val="BodyText2"/>
        <w:rPr>
          <w:rFonts w:ascii="Calibri" w:hAnsi="Calibri"/>
          <w:color w:val="0000FF"/>
          <w:szCs w:val="20"/>
          <w:lang w:eastAsia="ar-SA"/>
        </w:rPr>
      </w:pPr>
    </w:p>
    <w:p w14:paraId="26142CDD"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14:paraId="6F09D63A" w14:textId="77777777" w:rsidR="00000000" w:rsidRPr="007B6159" w:rsidRDefault="00000000">
      <w:pPr>
        <w:pStyle w:val="BodyText2"/>
        <w:tabs>
          <w:tab w:val="left" w:pos="1875"/>
        </w:tabs>
        <w:ind w:firstLine="1875"/>
        <w:rPr>
          <w:rFonts w:ascii="Calibri" w:hAnsi="Calibri"/>
          <w:color w:val="0000FF"/>
          <w:szCs w:val="20"/>
          <w:lang w:eastAsia="ar-SA"/>
        </w:rPr>
      </w:pPr>
    </w:p>
    <w:p w14:paraId="676C54E5"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Morgan took their advice and put everything out of her mind to focus on her classes. At her present age, Morgan finally had the opportunity to try and integrate her magic and psychic abilities. 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14:paraId="4201CFB3" w14:textId="77777777" w:rsidR="00000000" w:rsidRPr="007B6159" w:rsidRDefault="00000000">
      <w:pPr>
        <w:pStyle w:val="BodyText2"/>
        <w:rPr>
          <w:rFonts w:ascii="Calibri" w:hAnsi="Calibri"/>
          <w:color w:val="0000FF"/>
          <w:szCs w:val="20"/>
          <w:lang w:eastAsia="ar-SA"/>
        </w:rPr>
      </w:pPr>
    </w:p>
    <w:p w14:paraId="5A89DF31"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Psychic abilities on the order displayed by Morgan typically manifested as the result of studying magic for a decade or more. In order for her to even learn magic, it had been necessary to suppress her natural psychic talent. To teach her the mental discipline she needed to cope with her psychic gift, Morgan had been trained in several rigorous physical disciplines. She lacked the level of magical training and discipline initiates had, but she had enough natural talent and experience to fit into the most advanced classes. Thus, Morgan was qualified to join classes for senior academy initiates.</w:t>
      </w:r>
    </w:p>
    <w:p w14:paraId="76443A7B" w14:textId="77777777" w:rsidR="00000000" w:rsidRPr="007B6159" w:rsidRDefault="00000000">
      <w:pPr>
        <w:pStyle w:val="BodyText2"/>
        <w:rPr>
          <w:rFonts w:ascii="Calibri" w:hAnsi="Calibri"/>
          <w:color w:val="0000FF"/>
          <w:szCs w:val="20"/>
          <w:lang w:eastAsia="ar-SA"/>
        </w:rPr>
      </w:pPr>
    </w:p>
    <w:p w14:paraId="32847F2A"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In addition, Morgan's training as a courtesan had included the study of certain aspects of healing magic, the college of magic that was the most compatible with psychic ability, allowing her to catch up and progress quickly in her chosen field of magic. Her studies and workouts offered Roark a glimpse into her capabilities, while her conversations hinted at a few pieces of her past. In particular, the strong bond between Morgan and Logan stood revealed in his vocal concerns about her profession. </w:t>
      </w:r>
    </w:p>
    <w:p w14:paraId="200F391D" w14:textId="77777777" w:rsidR="00000000" w:rsidRPr="007B6159" w:rsidRDefault="00000000">
      <w:pPr>
        <w:pStyle w:val="BodyText2"/>
        <w:rPr>
          <w:rFonts w:ascii="Calibri" w:hAnsi="Calibri"/>
          <w:color w:val="0000FF"/>
          <w:szCs w:val="20"/>
          <w:lang w:eastAsia="ar-SA"/>
        </w:rPr>
      </w:pPr>
    </w:p>
    <w:p w14:paraId="030ED2A0"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14:paraId="6AB2E35E" w14:textId="77777777" w:rsidR="00000000" w:rsidRPr="007B6159" w:rsidRDefault="00000000">
      <w:pPr>
        <w:pStyle w:val="BodyText2"/>
        <w:rPr>
          <w:rFonts w:ascii="Calibri" w:hAnsi="Calibri"/>
          <w:color w:val="0000FF"/>
          <w:szCs w:val="20"/>
          <w:lang w:eastAsia="ar-SA"/>
        </w:rPr>
      </w:pPr>
    </w:p>
    <w:p w14:paraId="6BC98389"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14:paraId="2CC80F50" w14:textId="77777777" w:rsidR="00000000" w:rsidRPr="007B6159" w:rsidRDefault="00000000">
      <w:pPr>
        <w:pStyle w:val="BodyText2"/>
        <w:rPr>
          <w:rFonts w:ascii="Calibri" w:hAnsi="Calibri"/>
          <w:color w:val="0000FF"/>
          <w:szCs w:val="20"/>
          <w:lang w:eastAsia="ar-SA"/>
        </w:rPr>
      </w:pPr>
    </w:p>
    <w:p w14:paraId="12004350"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14:paraId="2F22FFF9" w14:textId="77777777" w:rsidR="00000000" w:rsidRPr="007B6159" w:rsidRDefault="00000000">
      <w:pPr>
        <w:pStyle w:val="BodyText2"/>
        <w:rPr>
          <w:rFonts w:ascii="Calibri" w:hAnsi="Calibri"/>
          <w:color w:val="0000FF"/>
          <w:szCs w:val="20"/>
          <w:lang w:eastAsia="ar-SA"/>
        </w:rPr>
      </w:pPr>
    </w:p>
    <w:p w14:paraId="6CC2B7DD"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14:paraId="05149346" w14:textId="77777777" w:rsidR="00000000" w:rsidRPr="007B6159" w:rsidRDefault="00000000">
      <w:pPr>
        <w:pStyle w:val="BodyText2"/>
        <w:rPr>
          <w:rFonts w:ascii="Calibri" w:hAnsi="Calibri"/>
          <w:color w:val="0000FF"/>
          <w:szCs w:val="20"/>
          <w:lang w:eastAsia="ar-SA"/>
        </w:rPr>
      </w:pPr>
    </w:p>
    <w:p w14:paraId="01628CD2"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14:paraId="3CC10418" w14:textId="77777777" w:rsidR="00000000" w:rsidRPr="007B6159" w:rsidRDefault="00000000">
      <w:pPr>
        <w:pStyle w:val="BodyText2"/>
        <w:rPr>
          <w:rFonts w:ascii="Calibri" w:hAnsi="Calibri"/>
          <w:color w:val="0000FF"/>
          <w:szCs w:val="20"/>
          <w:lang w:eastAsia="ar-SA"/>
        </w:rPr>
      </w:pPr>
    </w:p>
    <w:p w14:paraId="53C6E236"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14:paraId="0FE12097" w14:textId="77777777" w:rsidR="00000000" w:rsidRPr="007B6159" w:rsidRDefault="00000000">
      <w:pPr>
        <w:pStyle w:val="BodyText2"/>
        <w:rPr>
          <w:rFonts w:ascii="Calibri" w:hAnsi="Calibri"/>
          <w:color w:val="0000FF"/>
          <w:szCs w:val="20"/>
          <w:lang w:eastAsia="ar-SA"/>
        </w:rPr>
      </w:pPr>
    </w:p>
    <w:p w14:paraId="4AABF4B5"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7B6159">
        <w:rPr>
          <w:rFonts w:ascii="Calibri" w:hAnsi="Calibri"/>
          <w:vanish/>
          <w:color w:val="0000FF"/>
          <w:szCs w:val="20"/>
          <w:lang w:eastAsia="ar-SA"/>
        </w:rPr>
        <w:t>, apart from those who had come to witness an assassination,</w:t>
      </w:r>
      <w:r w:rsidRPr="007B6159">
        <w:rPr>
          <w:rFonts w:ascii="Calibri" w:hAnsi="Calibri"/>
          <w:color w:val="0000FF"/>
          <w:szCs w:val="20"/>
          <w:lang w:eastAsia="ar-SA"/>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14:paraId="41D791E8" w14:textId="77777777" w:rsidR="00000000" w:rsidRPr="007B6159" w:rsidRDefault="00000000">
      <w:pPr>
        <w:pStyle w:val="BodyText2"/>
        <w:rPr>
          <w:rFonts w:ascii="Calibri" w:hAnsi="Calibri"/>
          <w:color w:val="0000FF"/>
          <w:szCs w:val="20"/>
          <w:lang w:eastAsia="ar-SA"/>
        </w:rPr>
      </w:pPr>
    </w:p>
    <w:p w14:paraId="06053612" w14:textId="77777777" w:rsidR="00000000" w:rsidRPr="007B6159" w:rsidRDefault="00000000">
      <w:pPr>
        <w:pStyle w:val="BodyText2"/>
        <w:numPr>
          <w:ilvl w:val="0"/>
          <w:numId w:val="3"/>
        </w:numPr>
        <w:tabs>
          <w:tab w:val="left" w:pos="360"/>
        </w:tabs>
        <w:rPr>
          <w:rFonts w:ascii="Calibri" w:hAnsi="Calibri"/>
          <w:color w:val="0000FF"/>
          <w:szCs w:val="20"/>
          <w:lang w:eastAsia="ar-SA"/>
        </w:rPr>
      </w:pPr>
      <w:r w:rsidRPr="007B6159">
        <w:rPr>
          <w:rFonts w:ascii="Calibri" w:hAnsi="Calibri"/>
          <w:color w:val="0000FF"/>
          <w:szCs w:val="20"/>
          <w:lang w:eastAsia="ar-SA"/>
        </w:rPr>
        <w:t>A few days passed, occupied by investigations, interrogations and Morgan's exoneration, before she heard anything from Lloyd. Morgan had been badly shaken by the tragic outcome of her date. She blamed herself for the death of Kevin Niall. She had made a fair amount of money prior to the Autumn Festival, but not enough to quit.</w:t>
      </w:r>
    </w:p>
    <w:p w14:paraId="10F7FA47" w14:textId="77777777" w:rsidR="00000000" w:rsidRPr="007B6159" w:rsidRDefault="00000000">
      <w:pPr>
        <w:pStyle w:val="BodyText2"/>
        <w:rPr>
          <w:rFonts w:ascii="Calibri" w:hAnsi="Calibri"/>
          <w:szCs w:val="20"/>
          <w:lang w:eastAsia="ar-SA"/>
        </w:rPr>
      </w:pPr>
    </w:p>
    <w:p w14:paraId="14492F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&gt;</w:t>
      </w:r>
    </w:p>
    <w:p w14:paraId="56C0E23A" w14:textId="77777777" w:rsidR="00000000" w:rsidRPr="007B6159" w:rsidRDefault="00000000">
      <w:pPr>
        <w:pStyle w:val="BodyText2"/>
        <w:rPr>
          <w:rFonts w:ascii="Calibri" w:hAnsi="Calibri"/>
          <w:szCs w:val="20"/>
          <w:lang w:eastAsia="ar-SA"/>
        </w:rPr>
      </w:pPr>
    </w:p>
    <w:p w14:paraId="40B3B55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14:paraId="493FD3FE" w14:textId="77777777" w:rsidR="00000000" w:rsidRPr="007B6159" w:rsidRDefault="00000000">
      <w:pPr>
        <w:pStyle w:val="BodyText2"/>
        <w:rPr>
          <w:rFonts w:ascii="Calibri" w:hAnsi="Calibri"/>
          <w:szCs w:val="20"/>
          <w:lang w:eastAsia="ar-SA"/>
        </w:rPr>
      </w:pPr>
    </w:p>
    <w:p w14:paraId="30B4A2D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14:paraId="1CD9188F" w14:textId="77777777" w:rsidR="00000000" w:rsidRPr="007B6159" w:rsidRDefault="00000000">
      <w:pPr>
        <w:pStyle w:val="BodyText2"/>
        <w:rPr>
          <w:rFonts w:ascii="Calibri" w:hAnsi="Calibri"/>
          <w:szCs w:val="20"/>
          <w:lang w:eastAsia="ar-SA"/>
        </w:rPr>
      </w:pPr>
    </w:p>
    <w:p w14:paraId="4F8FEDB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14:paraId="5F9FF938" w14:textId="77777777" w:rsidR="00000000" w:rsidRPr="007B6159" w:rsidRDefault="00000000">
      <w:pPr>
        <w:pStyle w:val="BodyText2"/>
        <w:rPr>
          <w:rFonts w:ascii="Calibri" w:hAnsi="Calibri"/>
          <w:szCs w:val="20"/>
          <w:lang w:eastAsia="ar-SA"/>
        </w:rPr>
      </w:pPr>
    </w:p>
    <w:p w14:paraId="1728D4D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Over the course of the next day, Morgan was distracted from further thoughts about Kevin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w:t>
      </w:r>
    </w:p>
    <w:p w14:paraId="147989AF" w14:textId="77777777" w:rsidR="00000000" w:rsidRPr="007B6159" w:rsidRDefault="00000000">
      <w:pPr>
        <w:pStyle w:val="BodyText2"/>
        <w:tabs>
          <w:tab w:val="left" w:pos="1875"/>
        </w:tabs>
        <w:rPr>
          <w:rFonts w:ascii="Calibri" w:hAnsi="Calibri"/>
          <w:szCs w:val="20"/>
          <w:lang w:eastAsia="ar-SA"/>
        </w:rPr>
      </w:pPr>
      <w:r w:rsidRPr="007B6159">
        <w:rPr>
          <w:rFonts w:ascii="Calibri" w:hAnsi="Calibri"/>
          <w:szCs w:val="20"/>
          <w:lang w:eastAsia="ar-SA"/>
        </w:rPr>
        <w:tab/>
      </w:r>
    </w:p>
    <w:p w14:paraId="15A3A8B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14:paraId="428B1E8F" w14:textId="77777777" w:rsidR="00000000" w:rsidRPr="007B6159" w:rsidRDefault="00000000">
      <w:pPr>
        <w:pStyle w:val="BodyText2"/>
        <w:rPr>
          <w:rFonts w:ascii="Calibri" w:hAnsi="Calibri"/>
          <w:szCs w:val="20"/>
          <w:lang w:eastAsia="ar-SA"/>
        </w:rPr>
      </w:pPr>
    </w:p>
    <w:p w14:paraId="6E203DB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14:paraId="65EDB482" w14:textId="77777777" w:rsidR="00000000" w:rsidRPr="007B6159" w:rsidRDefault="00000000">
      <w:pPr>
        <w:pStyle w:val="BodyText2"/>
        <w:rPr>
          <w:rFonts w:ascii="Calibri" w:hAnsi="Calibri"/>
          <w:szCs w:val="20"/>
          <w:lang w:eastAsia="ar-SA"/>
        </w:rPr>
      </w:pPr>
    </w:p>
    <w:p w14:paraId="6B32BD4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14:paraId="14938B9C" w14:textId="77777777" w:rsidR="00000000" w:rsidRPr="007B6159" w:rsidRDefault="00000000">
      <w:pPr>
        <w:pStyle w:val="BodyText2"/>
        <w:rPr>
          <w:rFonts w:ascii="Calibri" w:hAnsi="Calibri"/>
          <w:szCs w:val="20"/>
          <w:lang w:eastAsia="ar-SA"/>
        </w:rPr>
      </w:pPr>
    </w:p>
    <w:p w14:paraId="7B5F923F" w14:textId="77777777" w:rsidR="00000000" w:rsidRPr="007B6159" w:rsidRDefault="00000000">
      <w:pPr>
        <w:pStyle w:val="BodyText2"/>
        <w:tabs>
          <w:tab w:val="left" w:pos="720"/>
        </w:tabs>
        <w:rPr>
          <w:rFonts w:ascii="Calibri" w:hAnsi="Calibri"/>
          <w:szCs w:val="20"/>
          <w:lang w:eastAsia="ar-SA"/>
        </w:rPr>
      </w:pPr>
    </w:p>
    <w:p w14:paraId="1C7A6C08" w14:textId="77777777" w:rsidR="00000000" w:rsidRPr="007B6159" w:rsidRDefault="00000000">
      <w:pPr>
        <w:rPr>
          <w:color w:val="800000"/>
          <w:szCs w:val="20"/>
          <w:lang w:eastAsia="ar-SA"/>
        </w:rPr>
      </w:pPr>
      <w:r w:rsidRPr="007B6159">
        <w:br w:type="page"/>
      </w:r>
    </w:p>
    <w:p w14:paraId="52C4C8A6" w14:textId="77777777" w:rsidR="00000000" w:rsidRPr="007B6159" w:rsidRDefault="00000000">
      <w:pPr>
        <w:pStyle w:val="BodyText2"/>
        <w:tabs>
          <w:tab w:val="left" w:pos="720"/>
        </w:tabs>
        <w:rPr>
          <w:rFonts w:ascii="Calibri" w:hAnsi="Calibri"/>
          <w:szCs w:val="20"/>
          <w:lang w:eastAsia="ar-SA"/>
        </w:rPr>
      </w:pPr>
    </w:p>
    <w:p w14:paraId="62527613"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fought her way out of the trap</w:t>
      </w:r>
    </w:p>
    <w:p w14:paraId="108894B7"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confronted by Ash and warned that Lloyd had been turned against her</w:t>
      </w:r>
    </w:p>
    <w:p w14:paraId="62BDF3D7"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instructed to return to the safe house</w:t>
      </w:r>
    </w:p>
    <w:p w14:paraId="2C406443" w14:textId="77777777" w:rsidR="00000000" w:rsidRPr="007B6159" w:rsidRDefault="00000000">
      <w:pPr>
        <w:pStyle w:val="BodyText2"/>
        <w:tabs>
          <w:tab w:val="left" w:pos="720"/>
        </w:tabs>
        <w:rPr>
          <w:rFonts w:ascii="Calibri" w:hAnsi="Calibri"/>
          <w:szCs w:val="20"/>
          <w:lang w:eastAsia="ar-SA"/>
        </w:rPr>
      </w:pPr>
    </w:p>
    <w:p w14:paraId="3D531A0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defied Ash to return to her dorm for some of her belongings</w:t>
      </w:r>
    </w:p>
    <w:p w14:paraId="381B825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confronted by her roommate over her absence</w:t>
      </w:r>
    </w:p>
    <w:p w14:paraId="126556F3"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faced an assassin sent by Lloyd to silence her and her friends</w:t>
      </w:r>
    </w:p>
    <w:p w14:paraId="54C552FC" w14:textId="77777777" w:rsidR="00000000" w:rsidRPr="007B6159" w:rsidRDefault="00000000">
      <w:pPr>
        <w:pStyle w:val="BodyText2"/>
        <w:tabs>
          <w:tab w:val="left" w:pos="720"/>
        </w:tabs>
        <w:rPr>
          <w:rFonts w:ascii="Calibri" w:hAnsi="Calibri"/>
          <w:szCs w:val="20"/>
          <w:lang w:eastAsia="ar-SA"/>
        </w:rPr>
      </w:pPr>
    </w:p>
    <w:p w14:paraId="310D7BE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fought and killed the assassin in front of witnesses</w:t>
      </w:r>
    </w:p>
    <w:p w14:paraId="6D57AF33"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placed under arrest and escorted to prison</w:t>
      </w:r>
    </w:p>
    <w:p w14:paraId="57E926A5"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"rescued" by Ash and taken back to the safe house</w:t>
      </w:r>
    </w:p>
    <w:p w14:paraId="267C702B" w14:textId="77777777" w:rsidR="00000000" w:rsidRPr="007B6159" w:rsidRDefault="00000000">
      <w:pPr>
        <w:pStyle w:val="BodyText2"/>
        <w:tabs>
          <w:tab w:val="left" w:pos="720"/>
        </w:tabs>
        <w:rPr>
          <w:rFonts w:ascii="Calibri" w:hAnsi="Calibri"/>
          <w:szCs w:val="20"/>
          <w:lang w:eastAsia="ar-SA"/>
        </w:rPr>
      </w:pPr>
    </w:p>
    <w:p w14:paraId="0EE7EE80"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tracked down by Logan and Roark</w:t>
      </w:r>
    </w:p>
    <w:p w14:paraId="72B565E9"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attacked by an assassin who followed her friends to her</w:t>
      </w:r>
    </w:p>
    <w:p w14:paraId="34138B70"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rescued by Logan and Roark, who scared off the assassin</w:t>
      </w:r>
    </w:p>
    <w:p w14:paraId="6CD921D3" w14:textId="77777777" w:rsidR="00000000" w:rsidRPr="007B6159" w:rsidRDefault="00000000">
      <w:pPr>
        <w:pStyle w:val="BodyText2"/>
        <w:tabs>
          <w:tab w:val="left" w:pos="720"/>
        </w:tabs>
        <w:rPr>
          <w:rFonts w:ascii="Calibri" w:hAnsi="Calibri"/>
          <w:szCs w:val="20"/>
          <w:lang w:eastAsia="ar-SA"/>
        </w:rPr>
      </w:pPr>
    </w:p>
    <w:p w14:paraId="60F38932"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confronted by Logan and Roark, insisting on protecting her</w:t>
      </w:r>
    </w:p>
    <w:p w14:paraId="79E33294"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punished by Ash for calling in her friends</w:t>
      </w:r>
    </w:p>
    <w:p w14:paraId="1C185BC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able to convince Ash that they had tracked her down on their own</w:t>
      </w:r>
    </w:p>
    <w:p w14:paraId="6D863051" w14:textId="77777777" w:rsidR="00000000" w:rsidRPr="007B6159" w:rsidRDefault="00000000">
      <w:pPr>
        <w:pStyle w:val="BodyText2"/>
        <w:tabs>
          <w:tab w:val="left" w:pos="720"/>
        </w:tabs>
        <w:rPr>
          <w:rFonts w:ascii="Calibri" w:hAnsi="Calibri"/>
          <w:szCs w:val="20"/>
          <w:lang w:eastAsia="ar-SA"/>
        </w:rPr>
      </w:pPr>
    </w:p>
    <w:p w14:paraId="4FF88EC2"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 xml:space="preserve">Morgan was caught between Ash and her friends </w:t>
      </w:r>
    </w:p>
    <w:p w14:paraId="0D8981B8"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could not drive her friends off, now that they had joined her in hiding</w:t>
      </w:r>
    </w:p>
    <w:p w14:paraId="6F42302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not sure her friends were safe from Ash, as he continued testing her</w:t>
      </w:r>
    </w:p>
    <w:p w14:paraId="593D5C58" w14:textId="77777777" w:rsidR="00000000" w:rsidRPr="007B6159" w:rsidRDefault="00000000">
      <w:pPr>
        <w:pStyle w:val="BodyText2"/>
        <w:tabs>
          <w:tab w:val="left" w:pos="720"/>
          <w:tab w:val="left" w:pos="5715"/>
        </w:tabs>
        <w:rPr>
          <w:rFonts w:ascii="Calibri" w:hAnsi="Calibri"/>
          <w:szCs w:val="20"/>
          <w:lang w:eastAsia="ar-SA"/>
        </w:rPr>
      </w:pPr>
      <w:r w:rsidRPr="007B6159">
        <w:rPr>
          <w:rFonts w:ascii="Calibri" w:hAnsi="Calibri"/>
          <w:szCs w:val="20"/>
          <w:lang w:eastAsia="ar-SA"/>
        </w:rPr>
        <w:tab/>
      </w:r>
    </w:p>
    <w:p w14:paraId="220C8DA3"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 xml:space="preserve">Morgan nearly freaked out when Logan commented on her shadow the next day </w:t>
      </w:r>
    </w:p>
    <w:p w14:paraId="56A26EB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Logan suggested that Ash was infatuated with her, reminding her of her last suitor</w:t>
      </w:r>
    </w:p>
    <w:p w14:paraId="307F68A2"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wondered if he was right, but knew better than to ask Ash</w:t>
      </w:r>
    </w:p>
    <w:p w14:paraId="22DDE120" w14:textId="77777777" w:rsidR="00000000" w:rsidRPr="007B6159" w:rsidRDefault="00000000">
      <w:pPr>
        <w:pStyle w:val="BodyText2"/>
        <w:tabs>
          <w:tab w:val="left" w:pos="720"/>
        </w:tabs>
        <w:rPr>
          <w:rFonts w:ascii="Calibri" w:hAnsi="Calibri"/>
          <w:szCs w:val="20"/>
          <w:lang w:eastAsia="ar-SA"/>
        </w:rPr>
      </w:pPr>
    </w:p>
    <w:p w14:paraId="35124D09"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noticed that the backs of Logan and Roark's shirts had been cut</w:t>
      </w:r>
    </w:p>
    <w:p w14:paraId="1A2225E4"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searched the area, and spotted Ash staring at her from a distance</w:t>
      </w:r>
    </w:p>
    <w:p w14:paraId="2B146A94"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blinked and he was gone</w:t>
      </w:r>
    </w:p>
    <w:p w14:paraId="494985EF" w14:textId="77777777" w:rsidR="00000000" w:rsidRPr="007B6159" w:rsidRDefault="00000000">
      <w:pPr>
        <w:pStyle w:val="BodyText2"/>
        <w:tabs>
          <w:tab w:val="left" w:pos="720"/>
        </w:tabs>
        <w:rPr>
          <w:rFonts w:ascii="Calibri" w:hAnsi="Calibri"/>
          <w:szCs w:val="20"/>
          <w:lang w:eastAsia="ar-SA"/>
        </w:rPr>
      </w:pPr>
    </w:p>
    <w:p w14:paraId="24A3F752"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wondered if Logan was actually jealous</w:t>
      </w:r>
    </w:p>
    <w:p w14:paraId="4153C1EE"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regretted that thought the instant Ash slipped his hands over her mouth</w:t>
      </w:r>
    </w:p>
    <w:p w14:paraId="4543A9B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 xml:space="preserve">Morgan fought for all she was worth, as his arm came around her throat </w:t>
      </w:r>
    </w:p>
    <w:p w14:paraId="4FD1CA29" w14:textId="77777777" w:rsidR="00000000" w:rsidRPr="007B6159" w:rsidRDefault="00000000">
      <w:pPr>
        <w:pStyle w:val="BodyText2"/>
        <w:tabs>
          <w:tab w:val="left" w:pos="720"/>
        </w:tabs>
        <w:rPr>
          <w:rFonts w:ascii="Calibri" w:hAnsi="Calibri"/>
          <w:szCs w:val="20"/>
          <w:lang w:eastAsia="ar-SA"/>
        </w:rPr>
      </w:pPr>
    </w:p>
    <w:p w14:paraId="3E455F16"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broke free, but he pressed his attack, eventually pinning her to the wall</w:t>
      </w:r>
    </w:p>
    <w:p w14:paraId="065DA0D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 xml:space="preserve">Morgan choked when he asked which would be worse, to be raped or killed </w:t>
      </w:r>
    </w:p>
    <w:p w14:paraId="50EF32E3"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lied, saying rape with every intention of killing him if he tried</w:t>
      </w:r>
    </w:p>
    <w:p w14:paraId="03801AD1" w14:textId="77777777" w:rsidR="00000000" w:rsidRPr="007B6159" w:rsidRDefault="00000000">
      <w:pPr>
        <w:pStyle w:val="BodyText2"/>
        <w:tabs>
          <w:tab w:val="left" w:pos="720"/>
        </w:tabs>
        <w:rPr>
          <w:rFonts w:ascii="Calibri" w:hAnsi="Calibri"/>
          <w:szCs w:val="20"/>
          <w:lang w:eastAsia="ar-SA"/>
        </w:rPr>
      </w:pPr>
    </w:p>
    <w:p w14:paraId="64916A10" w14:textId="77777777" w:rsidR="00000000" w:rsidRPr="007B6159" w:rsidRDefault="00000000">
      <w:pPr>
        <w:pStyle w:val="BodyText2"/>
        <w:tabs>
          <w:tab w:val="left" w:pos="720"/>
        </w:tabs>
        <w:rPr>
          <w:rFonts w:ascii="Calibri" w:hAnsi="Calibri"/>
          <w:i/>
          <w:iCs/>
          <w:szCs w:val="20"/>
          <w:lang w:eastAsia="ar-SA"/>
        </w:rPr>
      </w:pPr>
      <w:r w:rsidRPr="007B6159">
        <w:rPr>
          <w:rFonts w:ascii="Calibri" w:hAnsi="Calibri"/>
          <w:szCs w:val="20"/>
          <w:lang w:eastAsia="ar-SA"/>
        </w:rPr>
        <w:t xml:space="preserve">Morgan was shocked when he disengaged:: </w:t>
      </w:r>
      <w:r w:rsidRPr="007B6159">
        <w:rPr>
          <w:rFonts w:ascii="Calibri" w:hAnsi="Calibri"/>
          <w:i/>
          <w:iCs/>
          <w:szCs w:val="20"/>
          <w:lang w:eastAsia="ar-SA"/>
        </w:rPr>
        <w:t xml:space="preserve">I like the way you think, Red. </w:t>
      </w:r>
    </w:p>
    <w:p w14:paraId="399ED31C"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blinked, then lashed out with lethal intent</w:t>
      </w:r>
    </w:p>
    <w:p w14:paraId="1D15B736" w14:textId="77777777" w:rsidR="00000000" w:rsidRPr="007B6159" w:rsidRDefault="00000000">
      <w:pPr>
        <w:pStyle w:val="BodyText2"/>
        <w:tabs>
          <w:tab w:val="left" w:pos="720"/>
        </w:tabs>
        <w:rPr>
          <w:rFonts w:ascii="Calibri" w:hAnsi="Calibri"/>
          <w:i/>
          <w:iCs/>
          <w:szCs w:val="20"/>
          <w:lang w:eastAsia="ar-SA"/>
        </w:rPr>
      </w:pPr>
      <w:r w:rsidRPr="007B6159">
        <w:rPr>
          <w:rFonts w:ascii="Calibri" w:hAnsi="Calibri"/>
          <w:szCs w:val="20"/>
          <w:lang w:eastAsia="ar-SA"/>
        </w:rPr>
        <w:t xml:space="preserve">He danced her around, sending her sprawling, and departed:: </w:t>
      </w:r>
      <w:r w:rsidRPr="007B6159">
        <w:rPr>
          <w:rFonts w:ascii="Calibri" w:hAnsi="Calibri"/>
          <w:i/>
          <w:iCs/>
          <w:szCs w:val="20"/>
          <w:lang w:eastAsia="ar-SA"/>
        </w:rPr>
        <w:t>You're still no assassin.</w:t>
      </w:r>
    </w:p>
    <w:p w14:paraId="65224484" w14:textId="77777777" w:rsidR="00000000" w:rsidRPr="007B6159" w:rsidRDefault="00000000">
      <w:pPr>
        <w:pStyle w:val="BodyText2"/>
        <w:tabs>
          <w:tab w:val="left" w:pos="720"/>
        </w:tabs>
        <w:rPr>
          <w:rFonts w:ascii="Calibri" w:hAnsi="Calibri"/>
          <w:szCs w:val="20"/>
          <w:lang w:eastAsia="ar-SA"/>
        </w:rPr>
      </w:pPr>
    </w:p>
    <w:p w14:paraId="6EAB7B1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noticed her stalker trying to slip past her guard</w:t>
      </w:r>
    </w:p>
    <w:p w14:paraId="439E9E04"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considered the possibility of an assassin using him to distract her</w:t>
      </w:r>
    </w:p>
    <w:p w14:paraId="3720C5D0"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pulled a reverse, catching her stalker off guard</w:t>
      </w:r>
    </w:p>
    <w:p w14:paraId="7F51858A" w14:textId="77777777" w:rsidR="00000000" w:rsidRPr="007B6159" w:rsidRDefault="00000000">
      <w:pPr>
        <w:pStyle w:val="BodyText2"/>
        <w:tabs>
          <w:tab w:val="left" w:pos="720"/>
        </w:tabs>
        <w:rPr>
          <w:rFonts w:ascii="Calibri" w:hAnsi="Calibri"/>
          <w:szCs w:val="20"/>
          <w:lang w:eastAsia="ar-SA"/>
        </w:rPr>
      </w:pPr>
    </w:p>
    <w:p w14:paraId="757CFC2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He advised her not to draw a blade if she was not committed to using it</w:t>
      </w:r>
    </w:p>
    <w:p w14:paraId="56E39D6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He broke away, disarming her and sinking her knife into her abdomen</w:t>
      </w:r>
    </w:p>
    <w:p w14:paraId="751B05E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stood frozen in shock as he twisted the knife inside her</w:t>
      </w:r>
    </w:p>
    <w:p w14:paraId="28BF8987" w14:textId="77777777" w:rsidR="00000000" w:rsidRPr="007B6159" w:rsidRDefault="00000000">
      <w:pPr>
        <w:pStyle w:val="BodyText2"/>
        <w:tabs>
          <w:tab w:val="left" w:pos="720"/>
        </w:tabs>
        <w:rPr>
          <w:rFonts w:ascii="Calibri" w:hAnsi="Calibri"/>
          <w:szCs w:val="20"/>
          <w:lang w:eastAsia="ar-SA"/>
        </w:rPr>
      </w:pPr>
    </w:p>
    <w:p w14:paraId="570BC28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He proceeded to comment on her studies and their potential benefit to an assassin</w:t>
      </w:r>
    </w:p>
    <w:p w14:paraId="7931AD1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cannot shut out his words as she drops and tends to her wound</w:t>
      </w:r>
    </w:p>
    <w:p w14:paraId="01CB6B70"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reels as he squats down to observe</w:t>
      </w:r>
    </w:p>
    <w:p w14:paraId="73E54DD3" w14:textId="77777777" w:rsidR="00000000" w:rsidRPr="007B6159" w:rsidRDefault="00000000">
      <w:pPr>
        <w:pStyle w:val="BodyText2"/>
        <w:tabs>
          <w:tab w:val="left" w:pos="720"/>
        </w:tabs>
        <w:rPr>
          <w:rFonts w:ascii="Calibri" w:hAnsi="Calibri"/>
          <w:szCs w:val="20"/>
          <w:lang w:eastAsia="ar-SA"/>
        </w:rPr>
      </w:pPr>
    </w:p>
    <w:p w14:paraId="3EE782F4"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forced to use the ring of regeneration</w:t>
      </w:r>
    </w:p>
    <w:p w14:paraId="52979964"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offered a limited explanation, in response to his questions and comments</w:t>
      </w:r>
    </w:p>
    <w:p w14:paraId="1CE46780"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on edge until she was able to remove the ring and go to sleep</w:t>
      </w:r>
    </w:p>
    <w:p w14:paraId="016348A2" w14:textId="77777777" w:rsidR="00000000" w:rsidRPr="007B6159" w:rsidRDefault="00000000">
      <w:pPr>
        <w:pStyle w:val="BodyText"/>
        <w:tabs>
          <w:tab w:val="left" w:pos="720"/>
        </w:tabs>
        <w:rPr>
          <w:rFonts w:ascii="Calibri" w:hAnsi="Calibri"/>
          <w:lang w:eastAsia="ar-SA"/>
        </w:rPr>
      </w:pPr>
    </w:p>
    <w:p w14:paraId="58E62BFE"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Ash confronted her to ask why she had not warned her friends about him</w:t>
      </w:r>
    </w:p>
    <w:p w14:paraId="11329182"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confessed that she believed it would only provoke him</w:t>
      </w:r>
    </w:p>
    <w:p w14:paraId="5C04EC2F" w14:textId="77777777" w:rsidR="00000000" w:rsidRPr="007B6159" w:rsidRDefault="00000000">
      <w:pPr>
        <w:pStyle w:val="BodyText2"/>
        <w:tabs>
          <w:tab w:val="left" w:pos="720"/>
        </w:tabs>
        <w:rPr>
          <w:rFonts w:ascii="Calibri" w:hAnsi="Calibri"/>
          <w:szCs w:val="20"/>
          <w:lang w:eastAsia="ar-SA"/>
        </w:rPr>
      </w:pPr>
    </w:p>
    <w:p w14:paraId="43E5BD9C"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 xml:space="preserve">Morgan was with Logan the next time her stalker ambushed her </w:t>
      </w:r>
    </w:p>
    <w:p w14:paraId="5FA7F125"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Logan moved instantly to defend her, engaging Ash in advanced combat</w:t>
      </w:r>
    </w:p>
    <w:p w14:paraId="48DB12B9"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watched in horror when the fight turned suddenly against Logan</w:t>
      </w:r>
    </w:p>
    <w:p w14:paraId="176A2DD5" w14:textId="77777777" w:rsidR="00000000" w:rsidRPr="007B6159" w:rsidRDefault="00000000">
      <w:pPr>
        <w:pStyle w:val="BodyText2"/>
        <w:tabs>
          <w:tab w:val="left" w:pos="720"/>
        </w:tabs>
        <w:rPr>
          <w:rFonts w:ascii="Calibri" w:hAnsi="Calibri"/>
          <w:szCs w:val="20"/>
          <w:lang w:eastAsia="ar-SA"/>
        </w:rPr>
      </w:pPr>
    </w:p>
    <w:p w14:paraId="5F6D0A10"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Logan was surprised and frustrated by the skill and determination Ash showed</w:t>
      </w:r>
    </w:p>
    <w:p w14:paraId="7527DECD"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Logan exposed himself to a series of incapacitating strikes trying to protect Morgan</w:t>
      </w:r>
    </w:p>
    <w:p w14:paraId="159B5A42"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did not hesitate, when she saw Ash move to finish Logan off</w:t>
      </w:r>
    </w:p>
    <w:p w14:paraId="03E24C27" w14:textId="77777777" w:rsidR="00000000" w:rsidRPr="007B6159" w:rsidRDefault="00000000">
      <w:pPr>
        <w:pStyle w:val="BodyText2"/>
        <w:tabs>
          <w:tab w:val="left" w:pos="720"/>
        </w:tabs>
        <w:rPr>
          <w:rFonts w:ascii="Calibri" w:hAnsi="Calibri"/>
          <w:szCs w:val="20"/>
          <w:lang w:eastAsia="ar-SA"/>
        </w:rPr>
      </w:pPr>
    </w:p>
    <w:p w14:paraId="1B903429"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jumped into the fight on overdrive, determined to finish it fast</w:t>
      </w:r>
    </w:p>
    <w:p w14:paraId="062DC105"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forced to let him escape, as Ash pointed out that Logan was dying</w:t>
      </w:r>
    </w:p>
    <w:p w14:paraId="2452922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used the ring to save Logan and helped him back to his room</w:t>
      </w:r>
    </w:p>
    <w:p w14:paraId="0EBE3BB0" w14:textId="77777777" w:rsidR="00000000" w:rsidRPr="007B6159" w:rsidRDefault="00000000">
      <w:pPr>
        <w:pStyle w:val="BodyText2"/>
        <w:tabs>
          <w:tab w:val="left" w:pos="720"/>
        </w:tabs>
        <w:rPr>
          <w:rFonts w:ascii="Calibri" w:hAnsi="Calibri"/>
          <w:szCs w:val="20"/>
          <w:lang w:eastAsia="ar-SA"/>
        </w:rPr>
      </w:pPr>
    </w:p>
    <w:p w14:paraId="33048E07"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Logan confronted Morgan, the assassin had an ongoing dialogue with Morgan</w:t>
      </w:r>
    </w:p>
    <w:p w14:paraId="50C97A22"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confessed that he had been attacking her at random for days</w:t>
      </w:r>
    </w:p>
    <w:p w14:paraId="5C5F5127"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Roark walked in on the middle of their argument</w:t>
      </w:r>
    </w:p>
    <w:p w14:paraId="4FB92719" w14:textId="77777777" w:rsidR="00000000" w:rsidRPr="007B6159" w:rsidRDefault="00000000">
      <w:pPr>
        <w:pStyle w:val="BodyText2"/>
        <w:tabs>
          <w:tab w:val="left" w:pos="720"/>
        </w:tabs>
        <w:rPr>
          <w:rFonts w:ascii="Calibri" w:hAnsi="Calibri"/>
          <w:szCs w:val="20"/>
          <w:lang w:eastAsia="ar-SA"/>
        </w:rPr>
      </w:pPr>
    </w:p>
    <w:p w14:paraId="0D1DD36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Logan demanded to know why she never told anyone</w:t>
      </w:r>
    </w:p>
    <w:p w14:paraId="4C450BA3"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 xml:space="preserve">Logan argued with her, questioning her actions and decisions from the start </w:t>
      </w:r>
    </w:p>
    <w:p w14:paraId="0FDC3C8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tried to explain, as Roark cut in demanding explanations from both of them</w:t>
      </w:r>
    </w:p>
    <w:p w14:paraId="0F0B492F" w14:textId="77777777" w:rsidR="00000000" w:rsidRPr="007B6159" w:rsidRDefault="00000000">
      <w:pPr>
        <w:pStyle w:val="BodyText2"/>
        <w:tabs>
          <w:tab w:val="left" w:pos="720"/>
        </w:tabs>
        <w:rPr>
          <w:rFonts w:ascii="Calibri" w:hAnsi="Calibri"/>
          <w:szCs w:val="20"/>
          <w:lang w:eastAsia="ar-SA"/>
        </w:rPr>
      </w:pPr>
    </w:p>
    <w:p w14:paraId="3F035BC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found herself in the middle of a three way inquisition</w:t>
      </w:r>
    </w:p>
    <w:p w14:paraId="7EE3C01E"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and Logan argued and Roark questioned both of them</w:t>
      </w:r>
    </w:p>
    <w:p w14:paraId="024E4A45"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Roark revealed that Logan had worked freelance for Lloyd for weeks</w:t>
      </w:r>
    </w:p>
    <w:p w14:paraId="1083E6DA" w14:textId="77777777" w:rsidR="00000000" w:rsidRPr="007B6159" w:rsidRDefault="00000000">
      <w:pPr>
        <w:pStyle w:val="BodyText2"/>
        <w:tabs>
          <w:tab w:val="left" w:pos="720"/>
        </w:tabs>
        <w:rPr>
          <w:rFonts w:ascii="Calibri" w:hAnsi="Calibri"/>
          <w:szCs w:val="20"/>
          <w:lang w:eastAsia="ar-SA"/>
        </w:rPr>
      </w:pPr>
    </w:p>
    <w:p w14:paraId="2F3BEC00"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Logan revealed a bit of his past and defended his choices, while questioning Morgan's</w:t>
      </w:r>
    </w:p>
    <w:p w14:paraId="28D98C53"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promised to alert Logan if anything happened, when he dropped her off at her room</w:t>
      </w:r>
    </w:p>
    <w:p w14:paraId="3CE91B34"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conceded that her nemesis had provoked her to take action</w:t>
      </w:r>
    </w:p>
    <w:p w14:paraId="55C56591" w14:textId="77777777" w:rsidR="00000000" w:rsidRPr="007B6159" w:rsidRDefault="00000000">
      <w:pPr>
        <w:pStyle w:val="BodyText2"/>
        <w:tabs>
          <w:tab w:val="left" w:pos="720"/>
        </w:tabs>
        <w:rPr>
          <w:rFonts w:ascii="Calibri" w:hAnsi="Calibri"/>
          <w:szCs w:val="20"/>
          <w:lang w:eastAsia="ar-SA"/>
        </w:rPr>
      </w:pPr>
    </w:p>
    <w:p w14:paraId="10D6570D"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Logan returned the ring to her the next morning</w:t>
      </w:r>
    </w:p>
    <w:p w14:paraId="09D64C5E"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had expected Ash to return during the night</w:t>
      </w:r>
    </w:p>
    <w:p w14:paraId="7D3C5FED"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kept anticipating an attack as she waited for Ash to show up</w:t>
      </w:r>
    </w:p>
    <w:p w14:paraId="103906A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eventually tired of waiting at the safe house and went looking for Ash</w:t>
      </w:r>
    </w:p>
    <w:p w14:paraId="76C007F5"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spooked by a casual touch, nearly attacking an innocent bystander</w:t>
      </w:r>
    </w:p>
    <w:p w14:paraId="3FFE280E" w14:textId="77777777" w:rsidR="00000000" w:rsidRPr="007B6159" w:rsidRDefault="00000000">
      <w:pPr>
        <w:pStyle w:val="BodyText2"/>
        <w:tabs>
          <w:tab w:val="left" w:pos="720"/>
        </w:tabs>
        <w:rPr>
          <w:rFonts w:ascii="Calibri" w:hAnsi="Calibri"/>
          <w:szCs w:val="20"/>
          <w:lang w:eastAsia="ar-SA"/>
        </w:rPr>
      </w:pPr>
    </w:p>
    <w:p w14:paraId="14538A37" w14:textId="77777777" w:rsidR="00000000" w:rsidRPr="007B6159" w:rsidRDefault="00000000">
      <w:pPr>
        <w:pStyle w:val="BodyText2"/>
        <w:tabs>
          <w:tab w:val="left" w:pos="720"/>
        </w:tabs>
        <w:rPr>
          <w:rFonts w:ascii="Calibri" w:hAnsi="Calibri"/>
          <w:szCs w:val="20"/>
          <w:lang w:eastAsia="ar-SA"/>
        </w:rPr>
      </w:pPr>
    </w:p>
    <w:p w14:paraId="63EA0D63" w14:textId="77777777" w:rsidR="00000000" w:rsidRPr="007B6159" w:rsidRDefault="00000000">
      <w:pPr>
        <w:pStyle w:val="BodyText2"/>
        <w:tabs>
          <w:tab w:val="left" w:pos="720"/>
        </w:tabs>
        <w:rPr>
          <w:rFonts w:ascii="Calibri" w:hAnsi="Calibri"/>
          <w:szCs w:val="20"/>
          <w:lang w:eastAsia="ar-SA"/>
        </w:rPr>
      </w:pPr>
    </w:p>
    <w:p w14:paraId="25106BA7"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seeks out Mann, determined to find answers</w:t>
      </w:r>
    </w:p>
    <w:p w14:paraId="01FEB399"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returns to the place she noticed him at most often</w:t>
      </w:r>
    </w:p>
    <w:p w14:paraId="233CA477"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inquires about him, who he is and where to find him</w:t>
      </w:r>
    </w:p>
    <w:p w14:paraId="687E1F54" w14:textId="77777777" w:rsidR="00000000" w:rsidRPr="007B6159" w:rsidRDefault="00000000">
      <w:pPr>
        <w:pStyle w:val="BodyText2"/>
        <w:tabs>
          <w:tab w:val="left" w:pos="720"/>
        </w:tabs>
        <w:rPr>
          <w:rFonts w:ascii="Calibri" w:hAnsi="Calibri"/>
          <w:szCs w:val="20"/>
          <w:lang w:eastAsia="ar-SA"/>
        </w:rPr>
      </w:pPr>
    </w:p>
    <w:p w14:paraId="4984CFE7"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tracked Mann down to an opium den and stumbled into a trap</w:t>
      </w:r>
    </w:p>
    <w:p w14:paraId="0728AA76"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confronted by Llewellyn, who advised her to reconsider the offer</w:t>
      </w:r>
    </w:p>
    <w:p w14:paraId="3E2026A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casually casually subdued and left to recover with a parting warning</w:t>
      </w:r>
    </w:p>
    <w:p w14:paraId="727831A1" w14:textId="77777777" w:rsidR="00000000" w:rsidRPr="007B6159" w:rsidRDefault="00000000">
      <w:pPr>
        <w:pStyle w:val="BodyText2"/>
        <w:tabs>
          <w:tab w:val="left" w:pos="720"/>
        </w:tabs>
        <w:rPr>
          <w:rFonts w:ascii="Calibri" w:hAnsi="Calibri"/>
          <w:szCs w:val="20"/>
          <w:lang w:eastAsia="ar-SA"/>
        </w:rPr>
      </w:pPr>
    </w:p>
    <w:p w14:paraId="0814E095"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witnessed a meeting between Mann and Ash, joined by Kail</w:t>
      </w:r>
    </w:p>
    <w:p w14:paraId="23F8679B"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was caught by Ash and confronted with a desperate choice</w:t>
      </w:r>
    </w:p>
    <w:p w14:paraId="0BAB76FC"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submitted to Ash to protect Logan and Roark, in a demonstration for Kail</w:t>
      </w:r>
    </w:p>
    <w:p w14:paraId="4C005493" w14:textId="77777777" w:rsidR="00000000" w:rsidRPr="007B6159" w:rsidRDefault="00000000">
      <w:pPr>
        <w:pStyle w:val="BodyText2"/>
        <w:tabs>
          <w:tab w:val="left" w:pos="720"/>
        </w:tabs>
        <w:rPr>
          <w:rFonts w:ascii="Calibri" w:hAnsi="Calibri"/>
          <w:szCs w:val="20"/>
          <w:lang w:eastAsia="ar-SA"/>
        </w:rPr>
      </w:pPr>
    </w:p>
    <w:p w14:paraId="43B959A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He dragged her aside and asked how much her friends were worth to her</w:t>
      </w:r>
    </w:p>
    <w:p w14:paraId="38B0413E"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He asked her how far she would go to protect them from him</w:t>
      </w:r>
    </w:p>
    <w:p w14:paraId="5CC3B380"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declared that she would sacrifice anything to protect them</w:t>
      </w:r>
    </w:p>
    <w:p w14:paraId="5ACA1662" w14:textId="77777777" w:rsidR="00000000" w:rsidRPr="007B6159" w:rsidRDefault="00000000">
      <w:pPr>
        <w:pStyle w:val="BodyText2"/>
        <w:tabs>
          <w:tab w:val="left" w:pos="720"/>
        </w:tabs>
        <w:rPr>
          <w:rFonts w:ascii="Calibri" w:hAnsi="Calibri"/>
          <w:szCs w:val="20"/>
          <w:lang w:eastAsia="ar-SA"/>
        </w:rPr>
      </w:pPr>
    </w:p>
    <w:p w14:paraId="15C98220"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 xml:space="preserve">He asked her to prove it </w:t>
      </w:r>
    </w:p>
    <w:p w14:paraId="6E91B4E7"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He established the terms of the contract</w:t>
      </w:r>
    </w:p>
    <w:p w14:paraId="66D5F35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Her life was in his hands until dawn</w:t>
      </w:r>
    </w:p>
    <w:p w14:paraId="38E5EA90" w14:textId="77777777" w:rsidR="00000000" w:rsidRPr="007B6159" w:rsidRDefault="00000000">
      <w:pPr>
        <w:pStyle w:val="BodyText2"/>
        <w:tabs>
          <w:tab w:val="left" w:pos="720"/>
        </w:tabs>
        <w:rPr>
          <w:rFonts w:ascii="Calibri" w:hAnsi="Calibri"/>
          <w:szCs w:val="20"/>
          <w:lang w:eastAsia="ar-SA"/>
        </w:rPr>
      </w:pPr>
    </w:p>
    <w:p w14:paraId="67645D7E"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ignored the audience, submitting to the whole ordeal without complaint</w:t>
      </w:r>
    </w:p>
    <w:p w14:paraId="10639A0C"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had endured worse in the course of her training</w:t>
      </w:r>
    </w:p>
    <w:p w14:paraId="581967B8"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thought it was over until Ash closed his hands around her neck</w:t>
      </w:r>
    </w:p>
    <w:p w14:paraId="61ACE1D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did nothing as Ash strangled the life out of her</w:t>
      </w:r>
    </w:p>
    <w:p w14:paraId="406214A8"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amazed to wake up, shocked when Ash named her Ember</w:t>
      </w:r>
    </w:p>
    <w:p w14:paraId="0DBF5969" w14:textId="77777777" w:rsidR="00000000" w:rsidRPr="007B6159" w:rsidRDefault="00000000">
      <w:pPr>
        <w:pStyle w:val="BodyText2"/>
        <w:tabs>
          <w:tab w:val="left" w:pos="720"/>
        </w:tabs>
        <w:rPr>
          <w:rFonts w:ascii="Calibri" w:hAnsi="Calibri"/>
          <w:szCs w:val="20"/>
          <w:lang w:eastAsia="ar-SA"/>
        </w:rPr>
      </w:pPr>
    </w:p>
    <w:p w14:paraId="00D5C599"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Ash turned Morgan over to Kail, the leverage to control her firmly established</w:t>
      </w:r>
    </w:p>
    <w:p w14:paraId="240A37C1"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learned how Ash was recruited, Kail still did not know the truth about her</w:t>
      </w:r>
    </w:p>
    <w:p w14:paraId="3709B14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suddenly recognized the opportunity she has been handed</w:t>
      </w:r>
    </w:p>
    <w:p w14:paraId="09E368D9" w14:textId="77777777" w:rsidR="00000000" w:rsidRPr="007B6159" w:rsidRDefault="00000000">
      <w:pPr>
        <w:pStyle w:val="BodyText2"/>
        <w:tabs>
          <w:tab w:val="left" w:pos="720"/>
        </w:tabs>
        <w:rPr>
          <w:rFonts w:ascii="Calibri" w:hAnsi="Calibri"/>
          <w:szCs w:val="20"/>
          <w:lang w:eastAsia="ar-SA"/>
        </w:rPr>
      </w:pPr>
    </w:p>
    <w:p w14:paraId="7439F97D"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 xml:space="preserve">Morgan could do incredible damage from where she was now </w:t>
      </w:r>
    </w:p>
    <w:p w14:paraId="6F251423"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realized that Ash put her in a position to kill Kail</w:t>
      </w:r>
    </w:p>
    <w:p w14:paraId="7C8279EC"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considered the risks and limitations she faced</w:t>
      </w:r>
    </w:p>
    <w:p w14:paraId="348C52A3" w14:textId="77777777" w:rsidR="00000000" w:rsidRPr="007B6159" w:rsidRDefault="00000000">
      <w:pPr>
        <w:pStyle w:val="BodyText2"/>
        <w:tabs>
          <w:tab w:val="left" w:pos="720"/>
        </w:tabs>
        <w:rPr>
          <w:rFonts w:ascii="Calibri" w:hAnsi="Calibri"/>
          <w:szCs w:val="20"/>
          <w:lang w:eastAsia="ar-SA"/>
        </w:rPr>
      </w:pPr>
    </w:p>
    <w:p w14:paraId="064B1375"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decided to risk it and set her sights on the Kail</w:t>
      </w:r>
    </w:p>
    <w:p w14:paraId="0936139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asked to meet with Kail before doing any contracts</w:t>
      </w:r>
    </w:p>
    <w:p w14:paraId="7A9B835D"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presented them with her conditions and requirements</w:t>
      </w:r>
    </w:p>
    <w:p w14:paraId="3B0B875D" w14:textId="77777777" w:rsidR="00000000" w:rsidRPr="007B6159" w:rsidRDefault="00000000">
      <w:pPr>
        <w:pStyle w:val="BodyText2"/>
        <w:tabs>
          <w:tab w:val="left" w:pos="720"/>
        </w:tabs>
        <w:rPr>
          <w:rFonts w:ascii="Calibri" w:hAnsi="Calibri"/>
          <w:szCs w:val="20"/>
          <w:lang w:eastAsia="ar-SA"/>
        </w:rPr>
      </w:pPr>
    </w:p>
    <w:p w14:paraId="4454C8E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would not sacrifice her life at the academy</w:t>
      </w:r>
    </w:p>
    <w:p w14:paraId="03AD63FA"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informed that she would have to prove herself first</w:t>
      </w:r>
    </w:p>
    <w:p w14:paraId="2DE1178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had to submit to Kail to secure the lives of her friends from him</w:t>
      </w:r>
    </w:p>
    <w:p w14:paraId="2F518318" w14:textId="77777777" w:rsidR="00000000" w:rsidRPr="007B6159" w:rsidRDefault="00000000">
      <w:pPr>
        <w:pStyle w:val="BodyText2"/>
        <w:tabs>
          <w:tab w:val="left" w:pos="720"/>
        </w:tabs>
        <w:rPr>
          <w:rFonts w:ascii="Calibri" w:hAnsi="Calibri"/>
          <w:szCs w:val="20"/>
          <w:lang w:eastAsia="ar-SA"/>
        </w:rPr>
      </w:pPr>
    </w:p>
    <w:p w14:paraId="651F07C2"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waited for her opportunity, slaying Kail in the heat of passion</w:t>
      </w:r>
    </w:p>
    <w:p w14:paraId="727987B9"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was approached by Mann, he repeated the offer she was now qualified for</w:t>
      </w:r>
    </w:p>
    <w:p w14:paraId="3B58B3C7"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was formally introduced to Llewellyn, the "man" behind Kail's revolt</w:t>
      </w:r>
    </w:p>
    <w:p w14:paraId="54F59E9A" w14:textId="77777777" w:rsidR="00000000" w:rsidRPr="007B6159" w:rsidRDefault="00000000">
      <w:pPr>
        <w:pStyle w:val="BodyText2"/>
        <w:tabs>
          <w:tab w:val="left" w:pos="720"/>
        </w:tabs>
        <w:rPr>
          <w:rFonts w:ascii="Calibri" w:hAnsi="Calibri"/>
          <w:szCs w:val="20"/>
          <w:lang w:eastAsia="ar-SA"/>
        </w:rPr>
      </w:pPr>
    </w:p>
    <w:p w14:paraId="6DD25475"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waited for the right moment and then struck swiftly and ruthlessly</w:t>
      </w:r>
    </w:p>
    <w:p w14:paraId="38FEF687"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moved on, lost in thought, waiting for reality to settle back in</w:t>
      </w:r>
    </w:p>
    <w:p w14:paraId="284473C8" w14:textId="77777777" w:rsidR="00000000" w:rsidRPr="007B6159" w:rsidRDefault="00000000">
      <w:pPr>
        <w:pStyle w:val="BodyText2"/>
        <w:tabs>
          <w:tab w:val="left" w:pos="720"/>
        </w:tabs>
        <w:rPr>
          <w:rFonts w:ascii="Calibri" w:hAnsi="Calibri"/>
          <w:szCs w:val="20"/>
          <w:lang w:eastAsia="ar-SA"/>
        </w:rPr>
      </w:pPr>
    </w:p>
    <w:p w14:paraId="651A9838"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set out to find Mann only to encounter the man behind Kail--an immortal</w:t>
      </w:r>
    </w:p>
    <w:p w14:paraId="484E9102"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offered the job that Llewellyn and Mann had been grooming Kail for</w:t>
      </w:r>
    </w:p>
    <w:p w14:paraId="091DCC73"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 xml:space="preserve">Morgan contemplated her ordeal and the prospect of her first real assassination </w:t>
      </w:r>
    </w:p>
    <w:p w14:paraId="57391FA2" w14:textId="77777777" w:rsidR="00000000" w:rsidRPr="007B6159" w:rsidRDefault="00000000">
      <w:pPr>
        <w:pStyle w:val="BodyText2"/>
        <w:tabs>
          <w:tab w:val="left" w:pos="720"/>
        </w:tabs>
        <w:rPr>
          <w:rFonts w:ascii="Calibri" w:hAnsi="Calibri"/>
          <w:szCs w:val="20"/>
          <w:lang w:eastAsia="ar-SA"/>
        </w:rPr>
      </w:pPr>
    </w:p>
    <w:p w14:paraId="457F6B1C"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spotted Ash in the shadows and sprinted to warn Lloyd</w:t>
      </w:r>
    </w:p>
    <w:p w14:paraId="443CE22B"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was stunned when Ash raced out to intercept her</w:t>
      </w:r>
    </w:p>
    <w:p w14:paraId="6EBD7305"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and Ash clashed, each believing the other was sent to kill Lloyd</w:t>
      </w:r>
    </w:p>
    <w:p w14:paraId="74F27A2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and Ash paused, about to speak, when they spotted the assassin</w:t>
      </w:r>
    </w:p>
    <w:p w14:paraId="154432C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and Ash moved as one to intercept Lloyd's killer</w:t>
      </w:r>
    </w:p>
    <w:p w14:paraId="745DFB8C"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and Ash became entangled as the elusive assassin danced around them</w:t>
      </w:r>
    </w:p>
    <w:p w14:paraId="54882D95"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announced that Kail was dead, causing the assassin to hesitate</w:t>
      </w:r>
    </w:p>
    <w:p w14:paraId="0749938F"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Morgan watched as Lloyd casually dispatched the startled killer</w:t>
      </w:r>
    </w:p>
    <w:p w14:paraId="2CAE940A" w14:textId="77777777" w:rsidR="00000000" w:rsidRPr="007B6159" w:rsidRDefault="00000000">
      <w:pPr>
        <w:pStyle w:val="BodyText2"/>
        <w:tabs>
          <w:tab w:val="left" w:pos="720"/>
        </w:tabs>
        <w:rPr>
          <w:rFonts w:ascii="Calibri" w:hAnsi="Calibri"/>
          <w:szCs w:val="20"/>
          <w:lang w:eastAsia="ar-SA"/>
        </w:rPr>
      </w:pPr>
    </w:p>
    <w:p w14:paraId="40721B39"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Ash was waiting for her outside Lloyd's office</w:t>
      </w:r>
    </w:p>
    <w:p w14:paraId="748B4081" w14:textId="77777777" w:rsidR="00000000" w:rsidRPr="007B6159" w:rsidRDefault="00000000">
      <w:pPr>
        <w:pStyle w:val="BodyText2"/>
        <w:tabs>
          <w:tab w:val="left" w:pos="720"/>
        </w:tabs>
        <w:rPr>
          <w:rFonts w:ascii="Calibri" w:hAnsi="Calibri"/>
          <w:szCs w:val="20"/>
          <w:lang w:eastAsia="ar-SA"/>
        </w:rPr>
      </w:pPr>
      <w:r w:rsidRPr="007B6159">
        <w:rPr>
          <w:rFonts w:ascii="Calibri" w:hAnsi="Calibri"/>
          <w:szCs w:val="20"/>
          <w:lang w:eastAsia="ar-SA"/>
        </w:rPr>
        <w:t>Ash confirmed that it had all been a trick to get her close to her target</w:t>
      </w:r>
    </w:p>
    <w:p w14:paraId="1D369D29" w14:textId="77777777" w:rsidR="00000000" w:rsidRPr="007B6159" w:rsidRDefault="00000000">
      <w:pPr>
        <w:pStyle w:val="BodyText2"/>
        <w:tabs>
          <w:tab w:val="left" w:pos="720"/>
        </w:tabs>
        <w:rPr>
          <w:rFonts w:ascii="Calibri" w:hAnsi="Calibri"/>
          <w:szCs w:val="20"/>
          <w:lang w:eastAsia="ar-SA"/>
        </w:rPr>
      </w:pPr>
    </w:p>
    <w:p w14:paraId="5337F0F4" w14:textId="77777777" w:rsidR="00000000" w:rsidRPr="007B6159" w:rsidRDefault="00000000">
      <w:pPr>
        <w:rPr>
          <w:szCs w:val="20"/>
          <w:lang w:eastAsia="ar-SA"/>
        </w:rPr>
      </w:pPr>
      <w:r w:rsidRPr="007B6159">
        <w:br w:type="page"/>
      </w:r>
      <w:r w:rsidRPr="007B6159">
        <w:rPr>
          <w:szCs w:val="20"/>
          <w:lang w:eastAsia="ar-SA"/>
        </w:rPr>
        <w:t>[Foundation, Morgan Roan]</w:t>
      </w:r>
    </w:p>
    <w:p w14:paraId="082EACBA" w14:textId="77777777" w:rsidR="00000000" w:rsidRPr="007B6159" w:rsidRDefault="00000000">
      <w:pPr>
        <w:jc w:val="both"/>
        <w:rPr>
          <w:szCs w:val="20"/>
          <w:lang w:eastAsia="ar-SA"/>
        </w:rPr>
      </w:pPr>
    </w:p>
    <w:p w14:paraId="01A504A3" w14:textId="77777777" w:rsidR="00000000" w:rsidRPr="007B6159" w:rsidRDefault="00000000">
      <w:pPr>
        <w:jc w:val="both"/>
        <w:rPr>
          <w:szCs w:val="20"/>
          <w:lang w:eastAsia="ar-SA"/>
        </w:rPr>
      </w:pPr>
      <w:r w:rsidRPr="007B6159">
        <w:rPr>
          <w:szCs w:val="20"/>
          <w:lang w:eastAsia="ar-SA"/>
        </w:rPr>
        <w:t xml:space="preserve">Morgan was descended from a long line of courtesans, raised and trained with the expectations of becoming a courtesan in turn. Her mother had been the mistress and muse of a powerful aristocrat. Her father had been a knight in the service of the same lord.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14:paraId="32AF8302" w14:textId="77777777" w:rsidR="00000000" w:rsidRPr="007B6159" w:rsidRDefault="00000000">
      <w:pPr>
        <w:jc w:val="both"/>
        <w:rPr>
          <w:szCs w:val="20"/>
          <w:lang w:eastAsia="ar-SA"/>
        </w:rPr>
      </w:pPr>
    </w:p>
    <w:p w14:paraId="1241BA7F" w14:textId="77777777" w:rsidR="00000000" w:rsidRPr="007B6159" w:rsidRDefault="00000000">
      <w:pPr>
        <w:jc w:val="both"/>
        <w:rPr>
          <w:szCs w:val="20"/>
          <w:lang w:eastAsia="ar-SA"/>
        </w:rPr>
      </w:pPr>
      <w:r w:rsidRPr="007B6159">
        <w:rPr>
          <w:szCs w:val="20"/>
          <w:lang w:eastAsia="ar-SA"/>
        </w:rPr>
        <w:t xml:space="preserve">The House her parents served took a communal approach to childrearing, so Morgan grew up with the children of the lord, the children of his other retainers, and her own younger brothers and sister for peers and playmates. Up until puberty, her training had been informal, based on the academic, aesthetic and athletic training all of the children were subject to. It was almost inevitable that a child of one of the retainers was of suitable age to be the personal companion of one of the lord’s offspring. In Morgan's case, she was the same age as the lord's youngest, and favorite, son. </w:t>
      </w:r>
    </w:p>
    <w:p w14:paraId="7E9C6626" w14:textId="77777777" w:rsidR="00000000" w:rsidRPr="007B6159" w:rsidRDefault="00000000">
      <w:pPr>
        <w:jc w:val="both"/>
        <w:rPr>
          <w:szCs w:val="20"/>
          <w:lang w:eastAsia="ar-SA"/>
        </w:rPr>
      </w:pPr>
    </w:p>
    <w:p w14:paraId="5107B75A" w14:textId="77777777" w:rsidR="00000000" w:rsidRPr="007B6159" w:rsidRDefault="00000000">
      <w:pPr>
        <w:jc w:val="both"/>
        <w:rPr>
          <w:szCs w:val="20"/>
          <w:lang w:eastAsia="ar-SA"/>
        </w:rPr>
      </w:pPr>
      <w:r w:rsidRPr="007B6159">
        <w:rPr>
          <w:szCs w:val="20"/>
          <w:lang w:eastAsia="ar-SA"/>
        </w:rPr>
        <w:t>[The River in the Ruins]</w:t>
      </w:r>
    </w:p>
    <w:p w14:paraId="3011DD60" w14:textId="77777777" w:rsidR="00000000" w:rsidRPr="007B6159" w:rsidRDefault="00000000">
      <w:pPr>
        <w:jc w:val="both"/>
        <w:rPr>
          <w:szCs w:val="20"/>
          <w:lang w:eastAsia="ar-SA"/>
        </w:rPr>
      </w:pPr>
    </w:p>
    <w:p w14:paraId="38667202" w14:textId="77777777" w:rsidR="00000000" w:rsidRPr="007B6159" w:rsidRDefault="00000000">
      <w:pPr>
        <w:rPr>
          <w:szCs w:val="20"/>
          <w:lang w:eastAsia="ar-SA"/>
        </w:rPr>
      </w:pPr>
      <w:r w:rsidRPr="007B6159">
        <w:br w:type="page"/>
      </w:r>
      <w:r w:rsidRPr="007B6159">
        <w:rPr>
          <w:szCs w:val="20"/>
          <w:lang w:eastAsia="ar-SA"/>
        </w:rPr>
        <w:t>[Coming of Age]</w:t>
      </w:r>
    </w:p>
    <w:p w14:paraId="5B3DDB50" w14:textId="77777777" w:rsidR="00000000" w:rsidRPr="007B6159" w:rsidRDefault="00000000">
      <w:pPr>
        <w:jc w:val="both"/>
        <w:rPr>
          <w:szCs w:val="20"/>
          <w:lang w:eastAsia="ar-SA"/>
        </w:rPr>
      </w:pPr>
    </w:p>
    <w:p w14:paraId="6F136AD8" w14:textId="77777777" w:rsidR="00000000" w:rsidRPr="007B6159" w:rsidRDefault="00000000">
      <w:pPr>
        <w:jc w:val="both"/>
        <w:rPr>
          <w:szCs w:val="20"/>
          <w:lang w:eastAsia="ar-SA"/>
        </w:rPr>
      </w:pPr>
      <w:r w:rsidRPr="007B6159">
        <w:rPr>
          <w:szCs w:val="20"/>
          <w:lang w:eastAsia="ar-SA"/>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saw to it that she received the essential training in swords and sorcery to pursue a formal initiation at the Academy of Avon Tear. Everything was going well until she turned seventeen and came of age.  </w:t>
      </w:r>
    </w:p>
    <w:p w14:paraId="56F6D80E" w14:textId="77777777" w:rsidR="00000000" w:rsidRPr="007B6159" w:rsidRDefault="00000000">
      <w:pPr>
        <w:jc w:val="both"/>
        <w:rPr>
          <w:szCs w:val="20"/>
          <w:lang w:eastAsia="ar-SA"/>
        </w:rPr>
      </w:pPr>
    </w:p>
    <w:p w14:paraId="56CB6707" w14:textId="77777777" w:rsidR="00000000" w:rsidRPr="007B6159" w:rsidRDefault="00000000">
      <w:pPr>
        <w:jc w:val="both"/>
        <w:rPr>
          <w:szCs w:val="20"/>
          <w:lang w:eastAsia="ar-SA"/>
        </w:rPr>
      </w:pPr>
      <w:r w:rsidRPr="007B6159">
        <w:rPr>
          <w:szCs w:val="20"/>
          <w:lang w:eastAsia="ar-SA"/>
        </w:rPr>
        <w:t xml:space="preserve">Morgan had been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It was a promise she had no authority to make, but she was confident that she could bend the girl to her will. Morgan tried to be obedient, but the boy was always stalking her, trying to stake his claim, forcing Morgan to defend herself on more than one occasion. </w:t>
      </w:r>
    </w:p>
    <w:p w14:paraId="543C5E7E" w14:textId="77777777" w:rsidR="00000000" w:rsidRPr="007B6159" w:rsidRDefault="00000000">
      <w:pPr>
        <w:jc w:val="both"/>
        <w:rPr>
          <w:szCs w:val="20"/>
          <w:lang w:eastAsia="ar-SA"/>
        </w:rPr>
      </w:pPr>
    </w:p>
    <w:p w14:paraId="2B01F7A5" w14:textId="77777777" w:rsidR="00000000" w:rsidRPr="007B6159" w:rsidRDefault="00000000">
      <w:pPr>
        <w:jc w:val="both"/>
        <w:rPr>
          <w:szCs w:val="20"/>
          <w:lang w:eastAsia="ar-SA"/>
        </w:rPr>
      </w:pPr>
      <w:r w:rsidRPr="007B6159">
        <w:rPr>
          <w:szCs w:val="20"/>
          <w:lang w:eastAsia="ar-SA"/>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 </w:t>
      </w:r>
    </w:p>
    <w:p w14:paraId="05862FB0" w14:textId="77777777" w:rsidR="00000000" w:rsidRPr="007B6159" w:rsidRDefault="00000000">
      <w:pPr>
        <w:jc w:val="both"/>
        <w:rPr>
          <w:szCs w:val="20"/>
          <w:lang w:eastAsia="ar-SA"/>
        </w:rPr>
      </w:pPr>
    </w:p>
    <w:p w14:paraId="07E03601" w14:textId="77777777" w:rsidR="00000000" w:rsidRPr="007B6159" w:rsidRDefault="00000000">
      <w:pPr>
        <w:jc w:val="both"/>
        <w:rPr>
          <w:szCs w:val="20"/>
          <w:lang w:eastAsia="ar-SA"/>
        </w:rPr>
      </w:pPr>
      <w:r w:rsidRPr="007B6159">
        <w:rPr>
          <w:szCs w:val="20"/>
          <w:lang w:eastAsia="ar-SA"/>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14:paraId="3F846748" w14:textId="77777777" w:rsidR="00000000" w:rsidRPr="007B6159" w:rsidRDefault="00000000">
      <w:pPr>
        <w:jc w:val="both"/>
        <w:rPr>
          <w:szCs w:val="20"/>
          <w:lang w:eastAsia="ar-SA"/>
        </w:rPr>
      </w:pPr>
    </w:p>
    <w:p w14:paraId="557B015B" w14:textId="77777777" w:rsidR="00000000" w:rsidRPr="007B6159" w:rsidRDefault="00000000">
      <w:pPr>
        <w:rPr>
          <w:szCs w:val="20"/>
          <w:lang w:eastAsia="ar-SA"/>
        </w:rPr>
      </w:pPr>
      <w:r w:rsidRPr="007B6159">
        <w:br w:type="page"/>
      </w:r>
      <w:r w:rsidRPr="007B6159">
        <w:rPr>
          <w:szCs w:val="20"/>
          <w:lang w:eastAsia="ar-SA"/>
        </w:rPr>
        <w:t>[The Ring of Regeneration]</w:t>
      </w:r>
    </w:p>
    <w:p w14:paraId="12B74DFE" w14:textId="77777777" w:rsidR="00000000" w:rsidRPr="007B6159" w:rsidRDefault="00000000">
      <w:pPr>
        <w:jc w:val="both"/>
        <w:rPr>
          <w:szCs w:val="20"/>
          <w:lang w:eastAsia="ar-SA"/>
        </w:rPr>
      </w:pPr>
    </w:p>
    <w:p w14:paraId="1D37B9C1" w14:textId="77777777" w:rsidR="00000000" w:rsidRPr="007B6159" w:rsidRDefault="00000000">
      <w:pPr>
        <w:jc w:val="both"/>
        <w:rPr>
          <w:szCs w:val="20"/>
          <w:lang w:eastAsia="ar-SA"/>
        </w:rPr>
      </w:pPr>
      <w:r w:rsidRPr="007B6159">
        <w:rPr>
          <w:szCs w:val="20"/>
          <w:lang w:eastAsia="ar-SA"/>
        </w:rPr>
        <w:t xml:space="preserve">Her father, a man who could not claim her as his daughter, had asked her what she truly wanted. He had known of her dreams and desires, and her fear of becoming a kept woman like her mother. When she admitted that she had no desire to bind herself to a man, by contract or by wed lock, he had asked her if she was prepared for the sacrifices she would have to make to pursue her dreams. When she answered emphatically, yes, he took off his good luck charm and showed it to her. The ring, worn like an amulet on a chain, was one of the first treasures her father had found in his own days of adventure. </w:t>
      </w:r>
    </w:p>
    <w:p w14:paraId="7DDDE897" w14:textId="77777777" w:rsidR="00000000" w:rsidRPr="007B6159" w:rsidRDefault="00000000">
      <w:pPr>
        <w:jc w:val="both"/>
        <w:rPr>
          <w:szCs w:val="20"/>
          <w:lang w:eastAsia="ar-SA"/>
        </w:rPr>
      </w:pPr>
    </w:p>
    <w:p w14:paraId="4530F3FF" w14:textId="77777777" w:rsidR="00000000" w:rsidRPr="007B6159" w:rsidRDefault="00000000">
      <w:pPr>
        <w:jc w:val="both"/>
        <w:rPr>
          <w:szCs w:val="20"/>
          <w:lang w:eastAsia="ar-SA"/>
        </w:rPr>
      </w:pPr>
      <w:r w:rsidRPr="007B6159">
        <w:rPr>
          <w:szCs w:val="20"/>
          <w:lang w:eastAsia="ar-SA"/>
        </w:rPr>
        <w:t xml:space="preserve">Morgan, who had always been fascinated by the ring, asked what he was doing. Her father told her that he had thought many times about giving it to her. Each time he had, he had been reminded of what happened when he tried to have it blessed. The priestess had examined it, and then told him it was already blessed. Then she had warned him that it was also cursed. Anyone who dared to wield it would be certain to do great things, but first that person would be asked to make a great sacrifice. That was why he had always reconsidered, afraid that it would demand too high a price. </w:t>
      </w:r>
    </w:p>
    <w:p w14:paraId="020D6352" w14:textId="77777777" w:rsidR="00000000" w:rsidRPr="007B6159" w:rsidRDefault="00000000">
      <w:pPr>
        <w:jc w:val="both"/>
        <w:rPr>
          <w:szCs w:val="20"/>
          <w:lang w:eastAsia="ar-SA"/>
        </w:rPr>
      </w:pPr>
    </w:p>
    <w:p w14:paraId="56A7E08F" w14:textId="77777777" w:rsidR="00000000" w:rsidRPr="007B6159" w:rsidRDefault="00000000">
      <w:pPr>
        <w:jc w:val="both"/>
        <w:rPr>
          <w:szCs w:val="20"/>
          <w:lang w:eastAsia="ar-SA"/>
        </w:rPr>
      </w:pPr>
      <w:r w:rsidRPr="007B6159">
        <w:rPr>
          <w:szCs w:val="20"/>
          <w:lang w:eastAsia="ar-SA"/>
        </w:rPr>
        <w:t xml:space="preserve">Because of her grandmother, Morgan's entire future was at risk. The old woman would not stop trying to force Morgan to do what she wanted. She would scheme to deprive Morgan of every opportunity but the one she imposed. It would be very difficult for Morgan to find work that would cover her tuition, room and board with that kind of opposition. The ring might be an opportunity the old woman could not thwart. He had no idea what the cost would be, but if it meant his daughter had a chance at fulfilling her dreams, he could not deny it to her. That said, he slipped the chain around Morgan's neck and bid her farewell. </w:t>
      </w:r>
    </w:p>
    <w:p w14:paraId="015EA865" w14:textId="77777777" w:rsidR="00000000" w:rsidRPr="007B6159" w:rsidRDefault="00000000">
      <w:pPr>
        <w:jc w:val="both"/>
        <w:rPr>
          <w:szCs w:val="20"/>
          <w:lang w:eastAsia="ar-SA"/>
        </w:rPr>
      </w:pPr>
    </w:p>
    <w:p w14:paraId="276ED806" w14:textId="77777777" w:rsidR="00000000" w:rsidRPr="007B6159" w:rsidRDefault="00000000">
      <w:pPr>
        <w:jc w:val="both"/>
        <w:rPr>
          <w:szCs w:val="20"/>
          <w:lang w:eastAsia="ar-SA"/>
        </w:rPr>
      </w:pPr>
      <w:r w:rsidRPr="007B6159">
        <w:rPr>
          <w:szCs w:val="20"/>
          <w:lang w:eastAsia="ar-SA"/>
        </w:rPr>
        <w:t xml:space="preserve">As she rode back to the academy, Morgan found her thoughts and fingers seeking out the ring hung around her neck. As her fingers caressed it, she realized it was not as large as she had first thought. She wondered if it had frustrated her father, to know that the ring could make him a hero, but find the ring too small to wear. In fact, it seemed to her as if it had been crafted specifically to fit her. That night, Morgan found herself in the bathhouse of an inn, contemplating the ring, unaware that the gift would end up turning her life upside down. The temptation to try it on finally became too hard to resist. </w:t>
      </w:r>
    </w:p>
    <w:p w14:paraId="626233E6" w14:textId="77777777" w:rsidR="00000000" w:rsidRPr="007B6159" w:rsidRDefault="00000000">
      <w:pPr>
        <w:jc w:val="both"/>
        <w:rPr>
          <w:szCs w:val="20"/>
          <w:lang w:eastAsia="ar-SA"/>
        </w:rPr>
      </w:pPr>
    </w:p>
    <w:p w14:paraId="6C6DDC1A" w14:textId="77777777" w:rsidR="00000000" w:rsidRPr="007B6159" w:rsidRDefault="00000000">
      <w:pPr>
        <w:jc w:val="both"/>
        <w:rPr>
          <w:szCs w:val="20"/>
          <w:lang w:eastAsia="ar-SA"/>
        </w:rPr>
      </w:pPr>
      <w:r w:rsidRPr="007B6159">
        <w:rPr>
          <w:szCs w:val="20"/>
          <w:lang w:eastAsia="ar-SA"/>
        </w:rPr>
        <w:t xml:space="preserve">Not sure what to expect, Morgan was used to the subtlety of most charms and omens, she decided that it would be worth any price to follow her dreams. As she slipped the ring on, a psychic surge caused her to black out. In the blink of an eye, the life she knew had ended and a new life she knew nothing about had unfolded. It was quite a shock to wake up naked in the arms of a strange, yet strangely familiar man. When he proved as confused as she, asking who she was and why they were in a bath together, she decided tentatively to trust him. Introducing herself, and relating the last things she could remember. </w:t>
      </w:r>
    </w:p>
    <w:p w14:paraId="4DA1B600" w14:textId="77777777" w:rsidR="00000000" w:rsidRPr="007B6159" w:rsidRDefault="00000000">
      <w:pPr>
        <w:jc w:val="both"/>
        <w:rPr>
          <w:szCs w:val="20"/>
          <w:lang w:eastAsia="ar-SA"/>
        </w:rPr>
      </w:pPr>
    </w:p>
    <w:p w14:paraId="4FCFEED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[During the blackout, the demon Azael had taken possession of Morgan and reincarnated her as a boy, trying to dispose of the souls in the ring. It could not dispose of Logan's soul, because his soul was sustaining the demon and kept it bound to the ring. Realizing that it needed to take possession of a new soul--a soul with the potential a demon needed--to escape the ring, it returned to seek out Morgan when the boy began to show signs of the girl's awakening and encouraged him to embrace his alter ego. Once the boy had transitioned into a girl, the demon attempted to harvest Morgan's soul.]</w:t>
      </w:r>
    </w:p>
    <w:p w14:paraId="770AD44B" w14:textId="77777777" w:rsidR="00000000" w:rsidRPr="007B6159" w:rsidRDefault="00000000">
      <w:pPr>
        <w:jc w:val="both"/>
        <w:rPr>
          <w:szCs w:val="20"/>
          <w:lang w:eastAsia="ar-SA"/>
        </w:rPr>
      </w:pPr>
    </w:p>
    <w:p w14:paraId="757F3CC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trauma of the assault, combined with the manifestation of Morgan's female aspect, unwittingly awakened the spirit of the original girl. If not for the intrusion of Azael, that awakening would have occurred within the psyche of the boy, creating a gestalt of memories and experiences. As a result, Morgan was effectively split into male and female incarnations by Azael. The demon became trapped, eclipsing the boy but eclipsed by the girl, and Logan was finally able to take possession of the body Morgan and the demon had evacuated. Thus, Logan was resurrected at the same time as Morgan.] </w:t>
      </w:r>
    </w:p>
    <w:p w14:paraId="2D4C728B" w14:textId="77777777" w:rsidR="00000000" w:rsidRPr="007B6159" w:rsidRDefault="00000000">
      <w:pPr>
        <w:jc w:val="both"/>
        <w:rPr>
          <w:szCs w:val="20"/>
          <w:lang w:eastAsia="ar-SA"/>
        </w:rPr>
      </w:pPr>
    </w:p>
    <w:p w14:paraId="68D311E4" w14:textId="77777777" w:rsidR="00000000" w:rsidRPr="007B6159" w:rsidRDefault="00000000">
      <w:pPr>
        <w:jc w:val="both"/>
        <w:rPr>
          <w:szCs w:val="20"/>
          <w:lang w:eastAsia="ar-SA"/>
        </w:rPr>
      </w:pPr>
      <w:r w:rsidRPr="007B6159">
        <w:rPr>
          <w:szCs w:val="20"/>
          <w:lang w:eastAsia="ar-SA"/>
        </w:rPr>
        <w:t xml:space="preserve">He studied the ring he was wearing for a moment. Without a word, he removed the ring and set it carefully on the rim of the bath. In that moment, he realized what must have happened since he blacked out. If the demon had still been in the ring, it would not have been possible for him to remove it. From her own story, the girl was obviously the one who had resurrected him. He returned the ring to her and asked her how she had acquired it. After hearing her story, he realized that she was going to need a lot of help with discovering and understanding what had happened to her. </w:t>
      </w:r>
    </w:p>
    <w:p w14:paraId="0462380A" w14:textId="77777777" w:rsidR="00000000" w:rsidRPr="007B6159" w:rsidRDefault="00000000">
      <w:pPr>
        <w:jc w:val="both"/>
        <w:rPr>
          <w:szCs w:val="20"/>
          <w:lang w:eastAsia="ar-SA"/>
        </w:rPr>
      </w:pPr>
    </w:p>
    <w:p w14:paraId="470C93CD" w14:textId="77777777" w:rsidR="00000000" w:rsidRPr="007B6159" w:rsidRDefault="00000000">
      <w:pPr>
        <w:jc w:val="both"/>
        <w:rPr>
          <w:szCs w:val="20"/>
          <w:lang w:eastAsia="ar-SA"/>
        </w:rPr>
      </w:pPr>
      <w:r w:rsidRPr="007B6159">
        <w:rPr>
          <w:szCs w:val="20"/>
          <w:lang w:eastAsia="ar-SA"/>
        </w:rPr>
        <w:t>There were many things Logan needed to figure out before he would be able to explain what had happened to them. The first shock Morgan faced was discovering that twenty years had passed during her black out. During that time she had been declared missing and presumed dead. Logan had been out of it for even longer. Efforts to contact her family were thwarted by overprotective retainers and business associates. Her attempts to get help from her former teachers at the academy put her in contact with a friend of her alter ego. Through Roark, Logan was able to begin learning second hand about Morgan's alter ego.</w:t>
      </w:r>
    </w:p>
    <w:p w14:paraId="488EF3D7" w14:textId="77777777" w:rsidR="00000000" w:rsidRPr="007B6159" w:rsidRDefault="00000000">
      <w:pPr>
        <w:jc w:val="both"/>
        <w:rPr>
          <w:szCs w:val="20"/>
          <w:lang w:eastAsia="ar-SA"/>
        </w:rPr>
      </w:pPr>
    </w:p>
    <w:p w14:paraId="2F2D6D2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 friend of Morgan's, Roark, had discovered what was happening to him, and offered his support, becoming infatuated with the emerging girl. By chance, he confronted Logan first, after the girl's resurrection, and Logan quickly realized that Roark knew the person Morgan had been prior to her awakening. After learning about the boy Morgan, Logan explained things to Roark and they agreed to break the truth to Morgan very carefully. Once they compared notes, they were able to reconstruct most of Morgan's ordeal with the ring of regeneration, but some questions remained unanswered.]</w:t>
      </w:r>
    </w:p>
    <w:p w14:paraId="7CC22AAA" w14:textId="77777777" w:rsidR="00000000" w:rsidRPr="007B6159" w:rsidRDefault="00000000">
      <w:pPr>
        <w:jc w:val="both"/>
        <w:rPr>
          <w:szCs w:val="20"/>
          <w:lang w:eastAsia="ar-SA"/>
        </w:rPr>
      </w:pPr>
    </w:p>
    <w:p w14:paraId="3FEBBB5C" w14:textId="77777777" w:rsidR="00000000" w:rsidRPr="007B6159" w:rsidRDefault="00000000">
      <w:pPr>
        <w:jc w:val="both"/>
        <w:rPr>
          <w:szCs w:val="20"/>
          <w:lang w:eastAsia="ar-SA"/>
        </w:rPr>
      </w:pPr>
      <w:r w:rsidRPr="007B6159">
        <w:rPr>
          <w:szCs w:val="20"/>
          <w:lang w:eastAsia="ar-SA"/>
        </w:rPr>
        <w:t xml:space="preserve">Roark explained to Logan how Morgan's alter ego had learned of her existence and described his attempts to remember being her. The demon had approached the boy in the guise of a girl. Morgan had been drawn to her, as he confided to Roark, because he had been seeing her in his dreams. Roark watched in envy as the girl seduced his friend, unaware that Morgan was struggling with his instincts. Only later was he able to explain, instead of a desire to be with her, he had struggled with a strong desire to be her. It was certainly true that he was, had always been, in the dreams he had about her. </w:t>
      </w:r>
    </w:p>
    <w:p w14:paraId="517F9F26" w14:textId="77777777" w:rsidR="00000000" w:rsidRPr="007B6159" w:rsidRDefault="00000000">
      <w:pPr>
        <w:jc w:val="both"/>
        <w:rPr>
          <w:szCs w:val="20"/>
          <w:lang w:eastAsia="ar-SA"/>
        </w:rPr>
      </w:pPr>
    </w:p>
    <w:p w14:paraId="28094FC5" w14:textId="77777777" w:rsidR="00000000" w:rsidRPr="007B6159" w:rsidRDefault="00000000">
      <w:pPr>
        <w:jc w:val="both"/>
        <w:rPr>
          <w:szCs w:val="20"/>
          <w:lang w:eastAsia="ar-SA"/>
        </w:rPr>
      </w:pPr>
      <w:r w:rsidRPr="007B6159">
        <w:rPr>
          <w:szCs w:val="20"/>
          <w:lang w:eastAsia="ar-SA"/>
        </w:rPr>
        <w:t xml:space="preserve">When the boy had confided the nature of his dreams, the demon had suggested that the dreams meant he was supposed to have been a girl, then offered him a chance to find out. Faced with a life long feeling of dissociation, they boy decided to use the ring to see what it was like to be a girl. As a girl, the dreams and flashbacks became more intense, and quickly proved that she originally was a girl. Roark had discovered what was going on when a powerful flashback triggered a spontaneous transformation. As a result, Roark had been introduced to the odd "twin" who was responsible for transforming Morgan. </w:t>
      </w:r>
    </w:p>
    <w:p w14:paraId="0845FFAD" w14:textId="77777777" w:rsidR="00000000" w:rsidRPr="007B6159" w:rsidRDefault="00000000">
      <w:pPr>
        <w:jc w:val="both"/>
        <w:rPr>
          <w:szCs w:val="20"/>
          <w:lang w:eastAsia="ar-SA"/>
        </w:rPr>
      </w:pPr>
    </w:p>
    <w:p w14:paraId="006E51CA" w14:textId="77777777" w:rsidR="00000000" w:rsidRPr="007B6159" w:rsidRDefault="00000000">
      <w:pPr>
        <w:jc w:val="both"/>
        <w:rPr>
          <w:szCs w:val="20"/>
          <w:lang w:eastAsia="ar-SA"/>
        </w:rPr>
      </w:pPr>
      <w:r w:rsidRPr="007B6159">
        <w:rPr>
          <w:szCs w:val="20"/>
          <w:lang w:eastAsia="ar-SA"/>
        </w:rPr>
        <w:t xml:space="preserve">Roark remained suspicious of the twin, even after she explained her own origins, but never guessed that she was a demon. Roark accepted that the magic was part of the ring after it was demonstrated on him, and could not argue with the logic of the twin trading places with Morgan during her ordeal. Roark was asked to help the twin cover for Morgan at the academy while she was learning how to be a girl. Roark was even seduced by the twin, when she confronted him about his feelings toward his altered friend. That led to an experience he would never, ever forget, and destroyed his faith in the twin. </w:t>
      </w:r>
    </w:p>
    <w:p w14:paraId="23445FDE" w14:textId="77777777" w:rsidR="00000000" w:rsidRPr="007B6159" w:rsidRDefault="00000000">
      <w:pPr>
        <w:jc w:val="both"/>
        <w:rPr>
          <w:szCs w:val="20"/>
          <w:lang w:eastAsia="ar-SA"/>
        </w:rPr>
      </w:pPr>
    </w:p>
    <w:p w14:paraId="111E84F2" w14:textId="77777777" w:rsidR="00000000" w:rsidRPr="007B6159" w:rsidRDefault="00000000">
      <w:pPr>
        <w:jc w:val="both"/>
        <w:rPr>
          <w:color w:val="800000"/>
          <w:szCs w:val="20"/>
          <w:lang w:eastAsia="ar-SA"/>
        </w:rPr>
      </w:pPr>
      <w:r w:rsidRPr="007B6159">
        <w:rPr>
          <w:color w:val="800000"/>
          <w:szCs w:val="20"/>
          <w:lang w:eastAsia="ar-SA"/>
        </w:rPr>
        <w:t xml:space="preserve">[Taking this as a sign that Morgan was ripe for possession, the demon struck, unwittingly rousing the spirit of the original girl and falling into her shadow. Because the powers of the ring originated with the demon trapped within it, Logan and Morgan became pawns in its scheme to resurrect itself. 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w:t>
      </w:r>
    </w:p>
    <w:p w14:paraId="5ADEE6DB" w14:textId="77777777" w:rsidR="00000000" w:rsidRPr="007B6159" w:rsidRDefault="00000000">
      <w:pPr>
        <w:jc w:val="both"/>
        <w:rPr>
          <w:szCs w:val="20"/>
          <w:lang w:eastAsia="ar-SA"/>
        </w:rPr>
      </w:pPr>
    </w:p>
    <w:p w14:paraId="344B44D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process of being resurrected or reborn through the use of the ring endowed Logan and Morgan with limited regenerative and polymorphic abilities. Ironically, neither of them discovered their ability to change sex until much later. Both of them were too distracted by the realization that decades had passed during their blackouts.] </w:t>
      </w:r>
    </w:p>
    <w:p w14:paraId="469C2BF7" w14:textId="77777777" w:rsidR="00000000" w:rsidRPr="007B6159" w:rsidRDefault="00000000">
      <w:pPr>
        <w:jc w:val="both"/>
        <w:rPr>
          <w:szCs w:val="20"/>
          <w:lang w:eastAsia="ar-SA"/>
        </w:rPr>
      </w:pPr>
    </w:p>
    <w:p w14:paraId="704F9059" w14:textId="77777777" w:rsidR="00000000" w:rsidRPr="007B6159" w:rsidRDefault="00000000">
      <w:pPr>
        <w:jc w:val="both"/>
        <w:rPr>
          <w:szCs w:val="20"/>
          <w:lang w:eastAsia="ar-SA"/>
        </w:rPr>
      </w:pPr>
      <w:r w:rsidRPr="007B6159">
        <w:rPr>
          <w:szCs w:val="20"/>
          <w:lang w:eastAsia="ar-SA"/>
        </w:rPr>
        <w:t xml:space="preserve">With the help of her adopted friends, Morgan was able to gain a provisional admission to the academy. Roark had found himself torn between his old friendship with the boy and growing attraction to the girl. Confronted with the girl Morgan had been and become again, he became hopelessly enamored. Unfortunately, Logan seemed to have even more intense, if less examined, feelings for her. </w:t>
      </w:r>
    </w:p>
    <w:p w14:paraId="37619C92" w14:textId="77777777" w:rsidR="00000000" w:rsidRPr="007B6159" w:rsidRDefault="00000000">
      <w:pPr>
        <w:jc w:val="both"/>
        <w:rPr>
          <w:szCs w:val="20"/>
          <w:lang w:eastAsia="ar-SA"/>
        </w:rPr>
      </w:pPr>
    </w:p>
    <w:p w14:paraId="36C058CB" w14:textId="77777777" w:rsidR="00000000" w:rsidRPr="007B6159" w:rsidRDefault="00000000">
      <w:pPr>
        <w:jc w:val="both"/>
        <w:rPr>
          <w:szCs w:val="20"/>
          <w:lang w:eastAsia="ar-SA"/>
        </w:rPr>
      </w:pPr>
      <w:r w:rsidRPr="007B6159">
        <w:rPr>
          <w:szCs w:val="20"/>
          <w:lang w:eastAsia="ar-SA"/>
        </w:rPr>
        <w:t xml:space="preserve">Inevitably, Logan and Roark had to explain what they knew to Morgan. </w:t>
      </w:r>
    </w:p>
    <w:p w14:paraId="0C1B2FBA" w14:textId="77777777" w:rsidR="00000000" w:rsidRPr="007B6159" w:rsidRDefault="00000000">
      <w:pPr>
        <w:jc w:val="both"/>
        <w:rPr>
          <w:szCs w:val="20"/>
          <w:lang w:eastAsia="ar-SA"/>
        </w:rPr>
      </w:pPr>
    </w:p>
    <w:p w14:paraId="0A02AD18" w14:textId="77777777" w:rsidR="00000000" w:rsidRPr="007B6159" w:rsidRDefault="00000000">
      <w:pPr>
        <w:jc w:val="both"/>
        <w:rPr>
          <w:szCs w:val="20"/>
          <w:lang w:eastAsia="ar-SA"/>
        </w:rPr>
      </w:pPr>
      <w:r w:rsidRPr="007B6159">
        <w:rPr>
          <w:szCs w:val="20"/>
          <w:lang w:eastAsia="ar-SA"/>
        </w:rPr>
        <w:t xml:space="preserve">Morgan could not understand how, if she had lived a whole other life as a boy, she did not remember it. Logan deduced that the demon from the ring had possessed her alter ego, unwittingly freeing her to assume control of the body. While she cringed at the idea of having been a boy, of part of her actually being a boy, she could not stomach the idea of leaving him locked up somewhere in the depths of her mind. Even if that meant she had to share a body with him. Morgan tried not to dwell on what it would be like to coexist with a boy. It had to be better than living with demon inside her. </w:t>
      </w:r>
    </w:p>
    <w:p w14:paraId="23B71FE0" w14:textId="77777777" w:rsidR="00000000" w:rsidRPr="007B6159" w:rsidRDefault="00000000">
      <w:pPr>
        <w:jc w:val="both"/>
        <w:rPr>
          <w:szCs w:val="20"/>
          <w:lang w:eastAsia="ar-SA"/>
        </w:rPr>
      </w:pPr>
    </w:p>
    <w:p w14:paraId="434EAA05" w14:textId="77777777" w:rsidR="00000000" w:rsidRPr="007B6159" w:rsidRDefault="00000000">
      <w:pPr>
        <w:rPr>
          <w:szCs w:val="20"/>
          <w:lang w:eastAsia="ar-SA"/>
        </w:rPr>
      </w:pPr>
      <w:r w:rsidRPr="007B6159">
        <w:br w:type="page"/>
      </w:r>
      <w:r w:rsidRPr="007B6159">
        <w:rPr>
          <w:szCs w:val="20"/>
          <w:lang w:eastAsia="ar-SA"/>
        </w:rPr>
        <w:t>[The Accidental Assassin]</w:t>
      </w:r>
    </w:p>
    <w:p w14:paraId="33DBC72E" w14:textId="77777777" w:rsidR="00000000" w:rsidRPr="007B6159" w:rsidRDefault="00000000">
      <w:pPr>
        <w:jc w:val="both"/>
        <w:rPr>
          <w:szCs w:val="20"/>
          <w:lang w:eastAsia="ar-SA"/>
        </w:rPr>
      </w:pPr>
    </w:p>
    <w:p w14:paraId="11750F53" w14:textId="77777777" w:rsidR="00000000" w:rsidRPr="007B6159" w:rsidRDefault="00000000">
      <w:pPr>
        <w:jc w:val="both"/>
        <w:rPr>
          <w:szCs w:val="20"/>
          <w:lang w:eastAsia="ar-SA"/>
        </w:rPr>
      </w:pPr>
      <w:r w:rsidRPr="007B6159">
        <w:rPr>
          <w:szCs w:val="20"/>
          <w:lang w:eastAsia="ar-SA"/>
        </w:rPr>
        <w:t xml:space="preserve">Unable to find a job sufficient to meet her tuition and expenses while leaving her enough time for classes and study, Morgan considered exploiting her courtesan training, contracting her services as an escort and personal companion. Once she convinced him it was necessary, Roark introduced her to Lloyd. Morgan explained her situation and Lloyd agreed to give her chance. It did not take long for Morgan to prove herself, and both were mildly surprised by the fee she was able to command. In spite of the demand for her services, Morgan was careful to maintain a low profile in fear of being expelled from the academy. </w:t>
      </w:r>
    </w:p>
    <w:p w14:paraId="52D98DF0" w14:textId="77777777" w:rsidR="00000000" w:rsidRPr="007B6159" w:rsidRDefault="00000000">
      <w:pPr>
        <w:jc w:val="both"/>
        <w:rPr>
          <w:szCs w:val="20"/>
          <w:lang w:eastAsia="ar-SA"/>
        </w:rPr>
      </w:pPr>
    </w:p>
    <w:p w14:paraId="7F26FF29" w14:textId="77777777" w:rsidR="00000000" w:rsidRPr="007B6159" w:rsidRDefault="00000000">
      <w:pPr>
        <w:jc w:val="both"/>
        <w:rPr>
          <w:szCs w:val="20"/>
          <w:lang w:eastAsia="ar-SA"/>
        </w:rPr>
      </w:pPr>
      <w:r w:rsidRPr="007B6159">
        <w:rPr>
          <w:szCs w:val="20"/>
          <w:lang w:eastAsia="ar-SA"/>
        </w:rPr>
        <w:t xml:space="preserve">Lloyd took great care handling her contracts, carefully screening her clients to ensure she was never in great danger of being abused, exploited or discovered by the authorities. The one thing he could not protect Morgan from was a threat even he did not know about. A rival boss was moving to take over Lloyd's territory and elevate himself within the organization. Lloyd and Kail had both started out on the streets. As the two advanced in the organization they gradually became natural enemies. More recently, Kail had gained a powerful patron, a vampire lord. </w:t>
      </w:r>
    </w:p>
    <w:p w14:paraId="1617B2F8" w14:textId="77777777" w:rsidR="00000000" w:rsidRPr="007B6159" w:rsidRDefault="00000000">
      <w:pPr>
        <w:jc w:val="both"/>
        <w:rPr>
          <w:szCs w:val="20"/>
          <w:lang w:eastAsia="ar-SA"/>
        </w:rPr>
      </w:pPr>
    </w:p>
    <w:p w14:paraId="26399D4D" w14:textId="77777777" w:rsidR="00000000" w:rsidRPr="007B6159" w:rsidRDefault="00000000">
      <w:pPr>
        <w:jc w:val="both"/>
        <w:rPr>
          <w:szCs w:val="20"/>
          <w:lang w:eastAsia="ar-SA"/>
        </w:rPr>
      </w:pPr>
      <w:r w:rsidRPr="007B6159">
        <w:rPr>
          <w:szCs w:val="20"/>
          <w:lang w:eastAsia="ar-SA"/>
        </w:rPr>
        <w:t xml:space="preserve">The vampire had encouraged Kail to expand his territory as a cover for the expansion of his own territory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underground, but every few generations the mortals required a little reminding. </w:t>
      </w:r>
    </w:p>
    <w:p w14:paraId="0B545836" w14:textId="77777777" w:rsidR="00000000" w:rsidRPr="007B6159" w:rsidRDefault="00000000">
      <w:pPr>
        <w:jc w:val="both"/>
        <w:rPr>
          <w:szCs w:val="20"/>
          <w:lang w:eastAsia="ar-SA"/>
        </w:rPr>
      </w:pPr>
    </w:p>
    <w:p w14:paraId="3DC8BCCD" w14:textId="77777777" w:rsidR="00000000" w:rsidRPr="007B6159" w:rsidRDefault="00000000">
      <w:pPr>
        <w:jc w:val="both"/>
        <w:rPr>
          <w:szCs w:val="20"/>
          <w:lang w:eastAsia="ar-SA"/>
        </w:rPr>
      </w:pPr>
      <w:r w:rsidRPr="007B6159">
        <w:rPr>
          <w:szCs w:val="20"/>
          <w:lang w:eastAsia="ar-SA"/>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14:paraId="58FFCC41" w14:textId="77777777" w:rsidR="00000000" w:rsidRPr="007B6159" w:rsidRDefault="00000000">
      <w:pPr>
        <w:jc w:val="both"/>
        <w:rPr>
          <w:szCs w:val="20"/>
          <w:lang w:eastAsia="ar-SA"/>
        </w:rPr>
      </w:pPr>
    </w:p>
    <w:p w14:paraId="684BB3E6" w14:textId="77777777" w:rsidR="00000000" w:rsidRPr="007B6159" w:rsidRDefault="00000000">
      <w:pPr>
        <w:jc w:val="both"/>
        <w:rPr>
          <w:szCs w:val="20"/>
          <w:lang w:eastAsia="ar-SA"/>
        </w:rPr>
      </w:pPr>
      <w:r w:rsidRPr="007B6159">
        <w:rPr>
          <w:szCs w:val="20"/>
          <w:lang w:eastAsia="ar-SA"/>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14:paraId="3B417A0A" w14:textId="77777777" w:rsidR="00000000" w:rsidRPr="007B6159" w:rsidRDefault="00000000">
      <w:pPr>
        <w:jc w:val="both"/>
        <w:rPr>
          <w:szCs w:val="20"/>
          <w:lang w:eastAsia="ar-SA"/>
        </w:rPr>
      </w:pPr>
    </w:p>
    <w:p w14:paraId="59F3924B" w14:textId="77777777" w:rsidR="00000000" w:rsidRPr="007B6159" w:rsidRDefault="00000000">
      <w:pPr>
        <w:jc w:val="both"/>
        <w:rPr>
          <w:szCs w:val="20"/>
          <w:lang w:eastAsia="ar-SA"/>
        </w:rPr>
      </w:pPr>
      <w:r w:rsidRPr="007B6159">
        <w:rPr>
          <w:szCs w:val="20"/>
          <w:lang w:eastAsia="ar-SA"/>
        </w:rPr>
        <w:t xml:space="preserve">Where Lloyd had refused to be tempted, Kail had jumped eagerly at the opportunity to advance himself. He did not even question his new patron's motives. It was enough that he was offered the resources he needed to win a territorial war and prove his superiority over his rival. In spite of his blind ambition, he was not a complete idiot. As his opening attack, Kail plotted to wipe out all of Lloyd's offensive assets, carefully identifying each of the enforcers and assassins he employed. </w:t>
      </w:r>
    </w:p>
    <w:p w14:paraId="70403E14" w14:textId="77777777" w:rsidR="00000000" w:rsidRPr="007B6159" w:rsidRDefault="00000000">
      <w:pPr>
        <w:jc w:val="both"/>
        <w:rPr>
          <w:szCs w:val="20"/>
          <w:lang w:eastAsia="ar-SA"/>
        </w:rPr>
      </w:pPr>
    </w:p>
    <w:p w14:paraId="6B9A889D" w14:textId="77777777" w:rsidR="00000000" w:rsidRPr="007B6159" w:rsidRDefault="00000000">
      <w:pPr>
        <w:jc w:val="both"/>
        <w:rPr>
          <w:szCs w:val="20"/>
          <w:lang w:eastAsia="ar-SA"/>
        </w:rPr>
      </w:pPr>
      <w:r w:rsidRPr="007B6159">
        <w:rPr>
          <w:szCs w:val="20"/>
          <w:lang w:eastAsia="ar-SA"/>
        </w:rPr>
        <w:t xml:space="preserve">Somehow, Morgan's name made it onto the list of potential assassins. One of the spies who infiltrated Lloyd’s organization misinterpreted a conversation about Morgan, and his probing for details produced responses easily biased by his assumption that she was an assassin. Kail had approached his sponsor and suggested a test to determine if she was. The vampire agreed to present a contract to her through Lloyd. With a man on the inside to act as a reference, it was easy to arrange the initial meet, and in the manner of such meetings, the details of the contract were established in vague terms. </w:t>
      </w:r>
    </w:p>
    <w:p w14:paraId="2277D8E9" w14:textId="77777777" w:rsidR="00000000" w:rsidRPr="007B6159" w:rsidRDefault="00000000">
      <w:pPr>
        <w:jc w:val="both"/>
        <w:rPr>
          <w:szCs w:val="20"/>
          <w:lang w:eastAsia="ar-SA"/>
        </w:rPr>
      </w:pPr>
    </w:p>
    <w:p w14:paraId="6AC92F72" w14:textId="77777777" w:rsidR="00000000" w:rsidRPr="007B6159" w:rsidRDefault="00000000">
      <w:pPr>
        <w:jc w:val="both"/>
        <w:rPr>
          <w:szCs w:val="20"/>
          <w:lang w:eastAsia="ar-SA"/>
        </w:rPr>
      </w:pPr>
      <w:r w:rsidRPr="007B6159">
        <w:rPr>
          <w:szCs w:val="20"/>
          <w:lang w:eastAsia="ar-SA"/>
        </w:rPr>
        <w:t>The target was a young adventurer from a noble family. He was making a name for himself exploring the ruins of Aeslyn Tear, and a fortune bringing back valuable artifacts. All of the adventurers that had embarked on such expeditions were marked for special elimination. The contracts on them were designed to inspire belief in the legendary curse of the ruins and discourage other adventurers from raiding the ruins of Aeslyn Tear. Once the hit was arranged, Kail had one of his own assassins watch the target and wait for Morgan to make her approach. Of course, Lloyd had assigned the contract to his best assassin.</w:t>
      </w:r>
    </w:p>
    <w:p w14:paraId="432E0939" w14:textId="77777777" w:rsidR="00000000" w:rsidRPr="007B6159" w:rsidRDefault="00000000">
      <w:pPr>
        <w:jc w:val="both"/>
        <w:rPr>
          <w:szCs w:val="20"/>
          <w:lang w:eastAsia="ar-SA"/>
        </w:rPr>
      </w:pPr>
    </w:p>
    <w:p w14:paraId="58249D42" w14:textId="77777777" w:rsidR="00000000" w:rsidRPr="007B6159" w:rsidRDefault="00000000">
      <w:pPr>
        <w:jc w:val="both"/>
        <w:rPr>
          <w:szCs w:val="20"/>
          <w:lang w:eastAsia="ar-SA"/>
        </w:rPr>
      </w:pPr>
      <w:r w:rsidRPr="007B6159">
        <w:rPr>
          <w:szCs w:val="20"/>
          <w:lang w:eastAsia="ar-SA"/>
        </w:rPr>
        <w:t xml:space="preserve">Around the same time, Morgan had been hired to seduce the son of a powerful merchant-noble, and make the affair appear perfectly natural. This was one of her specialties. She was often hired by rich men to make men out of their virgin sons--or by rich women, to inspire their men to become better lovers. Because the terms of her contract, she began by studying her subject and devising a casual way to insert herself into his life. In spite of her focus on the job, or perhaps because she was wary of being exposed, she was extremely sensitive to being observed. </w:t>
      </w:r>
    </w:p>
    <w:p w14:paraId="0FB1C6BE" w14:textId="77777777" w:rsidR="00000000" w:rsidRPr="007B6159" w:rsidRDefault="00000000">
      <w:pPr>
        <w:jc w:val="both"/>
        <w:rPr>
          <w:szCs w:val="20"/>
          <w:lang w:eastAsia="ar-SA"/>
        </w:rPr>
      </w:pPr>
    </w:p>
    <w:p w14:paraId="322231BA" w14:textId="77777777" w:rsidR="00000000" w:rsidRPr="007B6159" w:rsidRDefault="00000000">
      <w:pPr>
        <w:jc w:val="both"/>
        <w:rPr>
          <w:szCs w:val="20"/>
          <w:lang w:eastAsia="ar-SA"/>
        </w:rPr>
      </w:pPr>
      <w:r w:rsidRPr="007B6159">
        <w:rPr>
          <w:szCs w:val="20"/>
          <w:lang w:eastAsia="ar-SA"/>
        </w:rPr>
        <w:t xml:space="preserve">Morgan picked up on the assassin stalking her and approached him on the assumption that he was her client's body guard or chaperone. As she confronted him, she was on guard in case he turned out to be an inquisitor, a stalker, or a garden variety rapist. Careful not to tip her own hand, she warned him off and returned to her task, keeping tabs on her shadow as best she could. </w:t>
      </w:r>
    </w:p>
    <w:p w14:paraId="64DA8A14" w14:textId="77777777" w:rsidR="00000000" w:rsidRPr="007B6159" w:rsidRDefault="00000000">
      <w:pPr>
        <w:jc w:val="both"/>
        <w:rPr>
          <w:szCs w:val="20"/>
          <w:lang w:eastAsia="ar-SA"/>
        </w:rPr>
      </w:pPr>
    </w:p>
    <w:p w14:paraId="2EF0157B" w14:textId="77777777" w:rsidR="00000000" w:rsidRPr="007B6159" w:rsidRDefault="00000000">
      <w:pPr>
        <w:jc w:val="both"/>
        <w:rPr>
          <w:szCs w:val="20"/>
          <w:lang w:eastAsia="ar-SA"/>
        </w:rPr>
      </w:pPr>
      <w:r w:rsidRPr="007B6159">
        <w:rPr>
          <w:szCs w:val="20"/>
          <w:lang w:eastAsia="ar-SA"/>
        </w:rPr>
        <w:t xml:space="preserve">Flustered by her direct approach, and the implications of her comments, the assassin assumed he had been made but was confounded by her response. 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w:t>
      </w:r>
    </w:p>
    <w:p w14:paraId="4B74DEF5" w14:textId="77777777" w:rsidR="00000000" w:rsidRPr="007B6159" w:rsidRDefault="00000000">
      <w:pPr>
        <w:jc w:val="both"/>
        <w:rPr>
          <w:szCs w:val="20"/>
          <w:lang w:eastAsia="ar-SA"/>
        </w:rPr>
      </w:pPr>
    </w:p>
    <w:p w14:paraId="5D9A3D96" w14:textId="77777777" w:rsidR="00000000" w:rsidRPr="007B6159" w:rsidRDefault="00000000">
      <w:pPr>
        <w:jc w:val="both"/>
        <w:rPr>
          <w:szCs w:val="20"/>
          <w:lang w:eastAsia="ar-SA"/>
        </w:rPr>
      </w:pPr>
      <w:r w:rsidRPr="007B6159">
        <w:rPr>
          <w:szCs w:val="20"/>
          <w:lang w:eastAsia="ar-SA"/>
        </w:rPr>
        <w:t xml:space="preserve">It was purely coincidence that the young man Morgan was supposed to escort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14:paraId="01398281" w14:textId="77777777" w:rsidR="00000000" w:rsidRPr="007B6159" w:rsidRDefault="00000000">
      <w:pPr>
        <w:jc w:val="both"/>
        <w:rPr>
          <w:szCs w:val="20"/>
          <w:lang w:eastAsia="ar-SA"/>
        </w:rPr>
      </w:pPr>
    </w:p>
    <w:p w14:paraId="16504EA1" w14:textId="77777777" w:rsidR="00000000" w:rsidRPr="007B6159" w:rsidRDefault="00000000">
      <w:pPr>
        <w:jc w:val="both"/>
        <w:rPr>
          <w:szCs w:val="20"/>
          <w:lang w:eastAsia="ar-SA"/>
        </w:rPr>
      </w:pPr>
      <w:r w:rsidRPr="007B6159">
        <w:rPr>
          <w:szCs w:val="20"/>
          <w:lang w:eastAsia="ar-SA"/>
        </w:rPr>
        <w:t xml:space="preserve">Lloyd went as far as to warn Morgan against getting involved with him, when he learned that Morgan had an encounter with the target while she was working as an escort. Unfortunately, the target had already become infatuated with her. Curious, he began to pursue her--initially in hopes of gaining information. As he pursued her, however, he began to fall in love and started to court her. </w:t>
      </w:r>
    </w:p>
    <w:p w14:paraId="21E54012" w14:textId="77777777" w:rsidR="00000000" w:rsidRPr="007B6159" w:rsidRDefault="00000000">
      <w:pPr>
        <w:jc w:val="both"/>
        <w:rPr>
          <w:szCs w:val="20"/>
          <w:lang w:eastAsia="ar-SA"/>
        </w:rPr>
      </w:pPr>
    </w:p>
    <w:p w14:paraId="72D7BFC0" w14:textId="77777777" w:rsidR="00000000" w:rsidRPr="007B6159" w:rsidRDefault="00000000">
      <w:pPr>
        <w:jc w:val="both"/>
        <w:rPr>
          <w:szCs w:val="20"/>
          <w:lang w:eastAsia="ar-SA"/>
        </w:rPr>
      </w:pPr>
      <w:r w:rsidRPr="007B6159">
        <w:rPr>
          <w:szCs w:val="20"/>
          <w:lang w:eastAsia="ar-SA"/>
        </w:rPr>
        <w:t xml:space="preserve">Morgan initially tried to discourage him, out of respect for Lloyd's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was clearly baiting the target. As he pursued Morgan, they read her responses as deliberate efforts to manipulate him, to set him up for the kill. </w:t>
      </w:r>
    </w:p>
    <w:p w14:paraId="59E41CB3" w14:textId="77777777" w:rsidR="00000000" w:rsidRPr="007B6159" w:rsidRDefault="00000000">
      <w:pPr>
        <w:jc w:val="both"/>
        <w:rPr>
          <w:szCs w:val="20"/>
          <w:lang w:eastAsia="ar-SA"/>
        </w:rPr>
      </w:pPr>
    </w:p>
    <w:p w14:paraId="1F2DEF7F" w14:textId="77777777" w:rsidR="00000000" w:rsidRPr="007B6159" w:rsidRDefault="00000000">
      <w:pPr>
        <w:jc w:val="both"/>
        <w:rPr>
          <w:szCs w:val="20"/>
          <w:lang w:eastAsia="ar-SA"/>
        </w:rPr>
      </w:pPr>
      <w:r w:rsidRPr="007B6159">
        <w:rPr>
          <w:szCs w:val="20"/>
          <w:lang w:eastAsia="ar-SA"/>
        </w:rPr>
        <w:t xml:space="preserve">The rival and his lieutenants found Morgan's methods odd, but they had to admit that she had succeeded in getting close to the target and encouraging him to lower his guard. Unknown to anyone else, the vampire was also watching her "hunt", wondering when she would go in for the kill. His curiosity resulted in instructions to delay her assassination until after she completed her own mission. </w:t>
      </w:r>
    </w:p>
    <w:p w14:paraId="4049A744" w14:textId="77777777" w:rsidR="00000000" w:rsidRPr="007B6159" w:rsidRDefault="00000000">
      <w:pPr>
        <w:jc w:val="both"/>
        <w:rPr>
          <w:szCs w:val="20"/>
          <w:lang w:eastAsia="ar-SA"/>
        </w:rPr>
      </w:pPr>
    </w:p>
    <w:p w14:paraId="64A2A428" w14:textId="77777777" w:rsidR="00000000" w:rsidRPr="007B6159" w:rsidRDefault="00000000">
      <w:pPr>
        <w:jc w:val="both"/>
        <w:rPr>
          <w:szCs w:val="20"/>
          <w:lang w:eastAsia="ar-SA"/>
        </w:rPr>
      </w:pPr>
      <w:r w:rsidRPr="007B6159">
        <w:rPr>
          <w:szCs w:val="20"/>
          <w:lang w:eastAsia="ar-SA"/>
        </w:rPr>
        <w:t xml:space="preserve">When it seemed she would never make her move, and as other assets in Lloyd’s organization were being picked off, an eavesdropper to a brief meeting between Lloyd and Morgan turned up an unexpected explanation. She seemed to have been awaiting specific orders to “take him out”. With relief, the order was given for her to fulfill the contract and take him out. </w:t>
      </w:r>
    </w:p>
    <w:p w14:paraId="4E80852C" w14:textId="77777777" w:rsidR="00000000" w:rsidRPr="007B6159" w:rsidRDefault="00000000">
      <w:pPr>
        <w:jc w:val="both"/>
        <w:rPr>
          <w:szCs w:val="20"/>
          <w:lang w:eastAsia="ar-SA"/>
        </w:rPr>
      </w:pPr>
    </w:p>
    <w:p w14:paraId="3381BF61" w14:textId="77777777" w:rsidR="00000000" w:rsidRPr="007B6159" w:rsidRDefault="00000000">
      <w:pPr>
        <w:jc w:val="both"/>
        <w:rPr>
          <w:szCs w:val="20"/>
          <w:lang w:eastAsia="ar-SA"/>
        </w:rPr>
      </w:pPr>
      <w:r w:rsidRPr="007B6159">
        <w:rPr>
          <w:szCs w:val="20"/>
          <w:lang w:eastAsia="ar-SA"/>
        </w:rPr>
        <w:t xml:space="preserve">In an attempt to end the boy's pursuit of Morgan, Lloyd told her to take him out, give him the ride of his life, then put him out of his misery--meaning she should tell him what she did for a living. Morgan thought that was too harsh, but when Lloyd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14:paraId="1397B047" w14:textId="77777777" w:rsidR="00000000" w:rsidRPr="007B6159" w:rsidRDefault="00000000">
      <w:pPr>
        <w:jc w:val="both"/>
        <w:rPr>
          <w:szCs w:val="20"/>
          <w:lang w:eastAsia="ar-SA"/>
        </w:rPr>
      </w:pPr>
    </w:p>
    <w:p w14:paraId="3D524492" w14:textId="77777777" w:rsidR="00000000" w:rsidRPr="007B6159" w:rsidRDefault="00000000">
      <w:pPr>
        <w:jc w:val="both"/>
        <w:rPr>
          <w:szCs w:val="20"/>
          <w:lang w:eastAsia="ar-SA"/>
        </w:rPr>
      </w:pPr>
      <w:r w:rsidRPr="007B6159">
        <w:rPr>
          <w:szCs w:val="20"/>
          <w:lang w:eastAsia="ar-SA"/>
        </w:rPr>
        <w:t xml:space="preserve">The date began with an elegant meal, followed by a show, then the pair went to a party and danced. Morgan carefully allowed things to escalate. By the end of the evening, he felt comfortable taking her to his suite in the most expensive hotel in the city. </w:t>
      </w:r>
    </w:p>
    <w:p w14:paraId="181D7866" w14:textId="77777777" w:rsidR="00000000" w:rsidRPr="007B6159" w:rsidRDefault="00000000">
      <w:pPr>
        <w:jc w:val="both"/>
        <w:rPr>
          <w:szCs w:val="20"/>
          <w:lang w:eastAsia="ar-SA"/>
        </w:rPr>
      </w:pPr>
    </w:p>
    <w:p w14:paraId="3DA08EFC" w14:textId="77777777" w:rsidR="00000000" w:rsidRPr="007B6159" w:rsidRDefault="00000000">
      <w:pPr>
        <w:jc w:val="both"/>
        <w:rPr>
          <w:szCs w:val="20"/>
          <w:lang w:eastAsia="ar-SA"/>
        </w:rPr>
      </w:pPr>
      <w:r w:rsidRPr="007B6159">
        <w:rPr>
          <w:szCs w:val="20"/>
          <w:lang w:eastAsia="ar-SA"/>
        </w:rPr>
        <w:t xml:space="preserve">After a night out on the town, dinner, dancing, catching a show, and then bedding down at an exclusive hotel, Morgan found herself in the unhappy position of not wanting to complete the contract. She gave him an encore in the bath, to buy time to consider what to do. Ultimately, she concluded that her life was too complicated to get involved in a serious relationship, so she told him what she did for a living. Instead of recoiling, he asked her if it was what she had wanted to do for a living. Morgan emphasized that she had accepted payment to be his companion, and in specific, paid to end it now--she had in effect been paid not to be involved with him beyond that evening. She argued against them having a future together, but he refused to let her go. </w:t>
      </w:r>
    </w:p>
    <w:p w14:paraId="539A40A6" w14:textId="77777777" w:rsidR="00000000" w:rsidRPr="007B6159" w:rsidRDefault="00000000">
      <w:pPr>
        <w:jc w:val="both"/>
        <w:rPr>
          <w:szCs w:val="20"/>
          <w:lang w:eastAsia="ar-SA"/>
        </w:rPr>
      </w:pPr>
    </w:p>
    <w:p w14:paraId="5FAEF7BF" w14:textId="77777777" w:rsidR="00000000" w:rsidRPr="007B6159" w:rsidRDefault="00000000">
      <w:pPr>
        <w:jc w:val="both"/>
        <w:rPr>
          <w:szCs w:val="20"/>
          <w:lang w:eastAsia="ar-SA"/>
        </w:rPr>
      </w:pPr>
      <w:r w:rsidRPr="007B6159">
        <w:rPr>
          <w:szCs w:val="20"/>
          <w:lang w:eastAsia="ar-SA"/>
        </w:rPr>
        <w:t xml:space="preserve">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w:t>
      </w:r>
    </w:p>
    <w:p w14:paraId="56633340" w14:textId="77777777" w:rsidR="00000000" w:rsidRPr="007B6159" w:rsidRDefault="00000000">
      <w:pPr>
        <w:jc w:val="both"/>
        <w:rPr>
          <w:szCs w:val="20"/>
          <w:lang w:eastAsia="ar-SA"/>
        </w:rPr>
      </w:pPr>
    </w:p>
    <w:p w14:paraId="36B2086D" w14:textId="77777777" w:rsidR="00000000" w:rsidRPr="007B6159" w:rsidRDefault="00000000">
      <w:pPr>
        <w:jc w:val="both"/>
        <w:rPr>
          <w:szCs w:val="20"/>
          <w:lang w:eastAsia="ar-SA"/>
        </w:rPr>
      </w:pPr>
      <w:r w:rsidRPr="007B6159">
        <w:rPr>
          <w:szCs w:val="20"/>
          <w:lang w:eastAsia="ar-SA"/>
        </w:rPr>
        <w:t>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 observers, could imagine that the tragedy had been anything but an accident.</w:t>
      </w:r>
    </w:p>
    <w:p w14:paraId="66F9FFD5" w14:textId="77777777" w:rsidR="00000000" w:rsidRPr="007B6159" w:rsidRDefault="00000000">
      <w:pPr>
        <w:jc w:val="both"/>
        <w:rPr>
          <w:szCs w:val="20"/>
          <w:lang w:eastAsia="ar-SA"/>
        </w:rPr>
      </w:pPr>
    </w:p>
    <w:p w14:paraId="1FD87E19" w14:textId="77777777" w:rsidR="00000000" w:rsidRPr="007B6159" w:rsidRDefault="00000000">
      <w:pPr>
        <w:jc w:val="both"/>
        <w:rPr>
          <w:szCs w:val="20"/>
          <w:lang w:eastAsia="ar-SA"/>
        </w:rPr>
      </w:pPr>
      <w:r w:rsidRPr="007B6159">
        <w:rPr>
          <w:szCs w:val="20"/>
          <w:lang w:eastAsia="ar-SA"/>
        </w:rPr>
        <w:t xml:space="preserve">In the following commotion, the assassin charged with eliminating her could not move against her. The vampire, impressed with her beauty, poise and skill, and amused by the conclusion things had reached, found himself in conflict with his retainer’s plan to assassinate her. It seemed a waste, but at the same time, he needed to retain Kail's loyalty. Instead of ordering his retainer to cancel the contract on her, he decided to suggest an alternative. </w:t>
      </w:r>
    </w:p>
    <w:p w14:paraId="4F6A5840" w14:textId="77777777" w:rsidR="00000000" w:rsidRPr="007B6159" w:rsidRDefault="00000000">
      <w:pPr>
        <w:jc w:val="both"/>
        <w:rPr>
          <w:szCs w:val="20"/>
          <w:lang w:eastAsia="ar-SA"/>
        </w:rPr>
      </w:pPr>
    </w:p>
    <w:p w14:paraId="3DC880EB" w14:textId="77777777" w:rsidR="00000000" w:rsidRPr="007B6159" w:rsidRDefault="00000000">
      <w:pPr>
        <w:jc w:val="both"/>
        <w:rPr>
          <w:szCs w:val="20"/>
          <w:lang w:eastAsia="ar-SA"/>
        </w:rPr>
      </w:pPr>
      <w:r w:rsidRPr="007B6159">
        <w:rPr>
          <w:szCs w:val="20"/>
          <w:lang w:eastAsia="ar-SA"/>
        </w:rPr>
        <w:t xml:space="preserve">The original assassin found himself suspicious after watching her reaction to the death and overhearing her statements to the city guard and inquisitors. 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w:t>
      </w:r>
    </w:p>
    <w:p w14:paraId="50067FE7" w14:textId="77777777" w:rsidR="00000000" w:rsidRPr="007B6159" w:rsidRDefault="00000000">
      <w:pPr>
        <w:jc w:val="both"/>
        <w:rPr>
          <w:szCs w:val="20"/>
          <w:lang w:eastAsia="ar-SA"/>
        </w:rPr>
      </w:pPr>
    </w:p>
    <w:p w14:paraId="2465942A" w14:textId="77777777" w:rsidR="00000000" w:rsidRPr="007B6159" w:rsidRDefault="00000000">
      <w:pPr>
        <w:jc w:val="both"/>
        <w:rPr>
          <w:szCs w:val="20"/>
          <w:lang w:eastAsia="ar-SA"/>
        </w:rPr>
      </w:pPr>
      <w:r w:rsidRPr="007B6159">
        <w:rPr>
          <w:szCs w:val="20"/>
          <w:lang w:eastAsia="ar-SA"/>
        </w:rPr>
        <w:t xml:space="preserve">Her surprise and refusal to believe, when he commented on Lloyd’s involvement in the underworld and her ignorance of the casualties already inflicted in the turf war, cinched it. He finally explained to her that she had fulfilled a contract to assassinate the young man who had just died. He also told her that he had been hired to take her out, before he had been compromised, and that there was another assassin waiting to take her out as soon as the opportunity presented itself. </w:t>
      </w:r>
    </w:p>
    <w:p w14:paraId="67F1E187" w14:textId="77777777" w:rsidR="00000000" w:rsidRPr="007B6159" w:rsidRDefault="00000000">
      <w:pPr>
        <w:jc w:val="both"/>
        <w:rPr>
          <w:szCs w:val="20"/>
          <w:lang w:eastAsia="ar-SA"/>
        </w:rPr>
      </w:pPr>
    </w:p>
    <w:p w14:paraId="4565E2D1" w14:textId="77777777" w:rsidR="00000000" w:rsidRPr="007B6159" w:rsidRDefault="00000000">
      <w:pPr>
        <w:jc w:val="both"/>
        <w:rPr>
          <w:szCs w:val="20"/>
          <w:lang w:eastAsia="ar-SA"/>
        </w:rPr>
      </w:pPr>
      <w:r w:rsidRPr="007B6159">
        <w:rPr>
          <w:szCs w:val="20"/>
          <w:lang w:eastAsia="ar-SA"/>
        </w:rPr>
        <w:t xml:space="preserve">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cold-blooded killer, just like any of them. </w:t>
      </w:r>
    </w:p>
    <w:p w14:paraId="70BB3F8B" w14:textId="77777777" w:rsidR="00000000" w:rsidRPr="007B6159" w:rsidRDefault="00000000">
      <w:pPr>
        <w:jc w:val="both"/>
        <w:rPr>
          <w:szCs w:val="20"/>
          <w:lang w:eastAsia="ar-SA"/>
        </w:rPr>
      </w:pPr>
    </w:p>
    <w:p w14:paraId="5A81AC9C" w14:textId="77777777" w:rsidR="00000000" w:rsidRPr="007B6159" w:rsidRDefault="00000000">
      <w:pPr>
        <w:jc w:val="both"/>
        <w:rPr>
          <w:szCs w:val="20"/>
          <w:lang w:eastAsia="ar-SA"/>
        </w:rPr>
      </w:pPr>
      <w:r w:rsidRPr="007B6159">
        <w:rPr>
          <w:szCs w:val="20"/>
          <w:lang w:eastAsia="ar-SA"/>
        </w:rPr>
        <w:t>Morgan confronted him on the point that, as a member of the rival organization, he must have some obligation to them. He countered by pointing out that she was only an assassin by accident. She was hardly an offensive asset in Lloyd’s ranks. She retorted that she would not stand idly by while a friend and mentor was being attacked, drawing her sword. He had expected as much, but assuring her that no doubt that meant they would one day cross swords, he departed promising her that today would not be that day. In spite of knowing the truth, he had concluded that Morgan had the potential to live up to her new reputation--if she was properly motivated.</w:t>
      </w:r>
    </w:p>
    <w:p w14:paraId="3BC7B2EA" w14:textId="77777777" w:rsidR="00000000" w:rsidRPr="007B6159" w:rsidRDefault="00000000">
      <w:pPr>
        <w:jc w:val="both"/>
        <w:rPr>
          <w:szCs w:val="20"/>
          <w:lang w:eastAsia="ar-SA"/>
        </w:rPr>
      </w:pPr>
    </w:p>
    <w:p w14:paraId="77279777" w14:textId="77777777" w:rsidR="00000000" w:rsidRPr="007B6159" w:rsidRDefault="00000000">
      <w:pPr>
        <w:jc w:val="both"/>
        <w:rPr>
          <w:szCs w:val="20"/>
          <w:lang w:eastAsia="ar-SA"/>
        </w:rPr>
      </w:pPr>
      <w:r w:rsidRPr="007B6159">
        <w:rPr>
          <w:szCs w:val="20"/>
          <w:lang w:eastAsia="ar-SA"/>
        </w:rPr>
        <w:t>Morgan went at once to confront Lloyd, to reveal what she had learned and to hear confirmation of his criminal enterprises. Lloyd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There was, he assured her, no chance of going back to her life of escorts and school. Either was fine as cover for life as an escort or even an anonymous assassin, but suicide for anyone marked as she was.</w:t>
      </w:r>
    </w:p>
    <w:p w14:paraId="44EAB5FA" w14:textId="77777777" w:rsidR="00000000" w:rsidRPr="007B6159" w:rsidRDefault="00000000">
      <w:pPr>
        <w:jc w:val="both"/>
        <w:rPr>
          <w:szCs w:val="20"/>
          <w:lang w:eastAsia="ar-SA"/>
        </w:rPr>
      </w:pPr>
    </w:p>
    <w:p w14:paraId="7B541A7F"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resisted, reminding him of the importance of her studies at the academy, refusing to throw away her future again. He reminded her that the next time she stepped outside, she might find a man waiting to kill her. He would strike without warning, wherever he thought he had the best chance to kill her. If she failed to spot him, to stop him and kill him, he would kill her. It was brutally simple. He begged her to keep her head down and stay out of the fight, refusing any offers of assistance on the grounds that he would not allow her to become a real assassin. She argued that her friends were also at risk, and that she could not abandon them. She would rather face her enemies head on. </w:t>
      </w:r>
    </w:p>
    <w:p w14:paraId="648982CE" w14:textId="77777777" w:rsidR="00000000" w:rsidRPr="007B6159" w:rsidRDefault="00000000">
      <w:pPr>
        <w:jc w:val="both"/>
        <w:rPr>
          <w:szCs w:val="20"/>
          <w:lang w:eastAsia="ar-SA"/>
        </w:rPr>
      </w:pPr>
    </w:p>
    <w:p w14:paraId="0A6BFEAB" w14:textId="77777777" w:rsidR="00000000" w:rsidRPr="007B6159" w:rsidRDefault="00000000">
      <w:pPr>
        <w:pStyle w:val="BodyText"/>
        <w:rPr>
          <w:rFonts w:ascii="Calibri" w:hAnsi="Calibri"/>
          <w:lang w:eastAsia="ar-SA"/>
        </w:rPr>
      </w:pPr>
      <w:r w:rsidRPr="007B6159">
        <w:rPr>
          <w:rFonts w:ascii="Calibri" w:hAnsi="Calibri"/>
          <w:lang w:eastAsia="ar-SA"/>
        </w:rPr>
        <w:t xml:space="preserve">He explained to her what the life of an assassin entailed, the advantages and disadvantages, and asked her if she could embrace all of that in order to preserve the life she had. Morgan struggled with the question for a moment, before realizing that it made little difference if she became the assassin. If anything, it made more sense to be the one to strike first. The only problem was, she did not know if she could kill in cold blood. Admitting that to herself, she realized that it was best to find out now. She could wait for someone to kill her, or make up her mind now to kill them first. </w:t>
      </w:r>
    </w:p>
    <w:p w14:paraId="6C1593D3" w14:textId="77777777" w:rsidR="00000000" w:rsidRPr="007B6159" w:rsidRDefault="00000000">
      <w:pPr>
        <w:jc w:val="both"/>
        <w:rPr>
          <w:szCs w:val="20"/>
          <w:lang w:eastAsia="ar-SA"/>
        </w:rPr>
      </w:pPr>
    </w:p>
    <w:p w14:paraId="12D4FE37" w14:textId="77777777" w:rsidR="00000000" w:rsidRPr="007B6159" w:rsidRDefault="00000000">
      <w:pPr>
        <w:jc w:val="both"/>
        <w:rPr>
          <w:szCs w:val="20"/>
          <w:lang w:eastAsia="ar-SA"/>
        </w:rPr>
      </w:pPr>
      <w:r w:rsidRPr="007B6159">
        <w:rPr>
          <w:szCs w:val="20"/>
          <w:lang w:eastAsia="ar-SA"/>
        </w:rPr>
        <w:t>Lloyd was not satisfied. Any soldier had what it took to kill the enemy before the enemy could hill him. An assassin had what it took to kill him before he could become the enemy. Becoming an assassin would not diminish the immediate threat, it would just put her at greater risk. Granted, the more of them she managed to kill, the less of them there would be to try and kill her. So, if her solution to the problem was to go on the offensive, she had to be prepared to do a lot of killing. Did she really want to live up to the reputation that was spreading through the underground?</w:t>
      </w:r>
    </w:p>
    <w:p w14:paraId="10294180" w14:textId="77777777" w:rsidR="00000000" w:rsidRPr="007B6159" w:rsidRDefault="00000000">
      <w:pPr>
        <w:jc w:val="both"/>
        <w:rPr>
          <w:szCs w:val="20"/>
          <w:lang w:eastAsia="ar-SA"/>
        </w:rPr>
      </w:pPr>
    </w:p>
    <w:p w14:paraId="19C283D9" w14:textId="77777777" w:rsidR="00000000" w:rsidRPr="007B6159" w:rsidRDefault="00000000">
      <w:pPr>
        <w:jc w:val="both"/>
        <w:rPr>
          <w:szCs w:val="20"/>
          <w:lang w:eastAsia="ar-SA"/>
        </w:rPr>
      </w:pPr>
      <w:r w:rsidRPr="007B6159">
        <w:rPr>
          <w:szCs w:val="20"/>
          <w:lang w:eastAsia="ar-SA"/>
        </w:rPr>
        <w:t xml:space="preserve">In truth, Morgan was gaining a reputation as one Lloyd's best assassins. In the opinion of his enemies, she was a true artist, an asset worth acquiring if at all possible. To that end, it struck Kail as worth the effort to convert or capture her if possible. The assassin Morgan was acquainted with had kept the truth about her to himself, but confided his opinion that it would be very difficult to secure her loyalty. Kail considered that point and reached a similar, more sinister conclusion. The only way to gain control of Morgan would be to strip her of all other resources and connections, to cut off all possible options of freedom except what he would allow. </w:t>
      </w:r>
    </w:p>
    <w:p w14:paraId="5648E616" w14:textId="77777777" w:rsidR="00000000" w:rsidRPr="007B6159" w:rsidRDefault="00000000">
      <w:pPr>
        <w:jc w:val="both"/>
        <w:rPr>
          <w:szCs w:val="20"/>
          <w:lang w:eastAsia="ar-SA"/>
        </w:rPr>
      </w:pPr>
    </w:p>
    <w:p w14:paraId="45AFB40E" w14:textId="77777777" w:rsidR="00000000" w:rsidRPr="007B6159" w:rsidRDefault="00000000">
      <w:pPr>
        <w:jc w:val="both"/>
        <w:rPr>
          <w:color w:val="800000"/>
          <w:szCs w:val="20"/>
          <w:lang w:eastAsia="ar-SA"/>
        </w:rPr>
      </w:pPr>
      <w:r w:rsidRPr="007B6159">
        <w:rPr>
          <w:color w:val="800000"/>
          <w:szCs w:val="20"/>
          <w:lang w:eastAsia="ar-SA"/>
        </w:rPr>
        <w:t>[Logan and Roark need to be established in the context of this story. Superficially, they are two of Morgan's classmates, upperclassmen, and secret rivals for her heart. Logan is actually the man resurrected via the ring of regeneration, which made him a male twin of Morgan. Roark was a friend of the male Morgan, who was a reincarnation of Morgan created by the demon as an attempt to break free of the ring that grew up as an orphan. Between them, Logan and Roark are the only ones who can explain what happened to Morgan. The most logical means to drag them into the accidental assassin plot is to have them witness as she foils an attempt on her life. Plausibly, their interest in her might prod them into involving themselves at the point where she is merely an escort. In that way, they join the conspiracy by appointing themselves her guardians.]</w:t>
      </w:r>
    </w:p>
    <w:p w14:paraId="009B63AB" w14:textId="77777777" w:rsidR="00000000" w:rsidRPr="007B6159" w:rsidRDefault="00000000">
      <w:pPr>
        <w:jc w:val="both"/>
        <w:rPr>
          <w:szCs w:val="20"/>
          <w:lang w:eastAsia="ar-SA"/>
        </w:rPr>
      </w:pPr>
    </w:p>
    <w:p w14:paraId="644B3DC8" w14:textId="77777777" w:rsidR="00000000" w:rsidRPr="007B6159" w:rsidRDefault="00000000">
      <w:pPr>
        <w:jc w:val="both"/>
        <w:rPr>
          <w:szCs w:val="20"/>
          <w:lang w:eastAsia="ar-SA"/>
        </w:rPr>
      </w:pPr>
    </w:p>
    <w:p w14:paraId="358E175F" w14:textId="77777777" w:rsidR="00000000" w:rsidRPr="007B6159" w:rsidRDefault="00000000">
      <w:pPr>
        <w:jc w:val="both"/>
        <w:rPr>
          <w:szCs w:val="20"/>
          <w:lang w:eastAsia="ar-SA"/>
        </w:rPr>
      </w:pPr>
    </w:p>
    <w:p w14:paraId="2723642A" w14:textId="77777777" w:rsidR="00000000" w:rsidRPr="007B6159" w:rsidRDefault="00000000">
      <w:pPr>
        <w:rPr>
          <w:szCs w:val="20"/>
          <w:lang w:eastAsia="ar-SA"/>
        </w:rPr>
      </w:pPr>
      <w:r w:rsidRPr="007B6159">
        <w:br w:type="page"/>
      </w:r>
      <w:r w:rsidRPr="007B6159">
        <w:rPr>
          <w:szCs w:val="20"/>
          <w:lang w:eastAsia="ar-SA"/>
        </w:rPr>
        <w:t>[In Hunger and In Thirst]</w:t>
      </w:r>
    </w:p>
    <w:p w14:paraId="3F1531C8" w14:textId="77777777" w:rsidR="00000000" w:rsidRPr="007B6159" w:rsidRDefault="00000000">
      <w:pPr>
        <w:jc w:val="both"/>
        <w:rPr>
          <w:szCs w:val="20"/>
          <w:lang w:eastAsia="ar-SA"/>
        </w:rPr>
      </w:pPr>
    </w:p>
    <w:p w14:paraId="2B239EAC" w14:textId="77777777" w:rsidR="00000000" w:rsidRPr="007B6159" w:rsidRDefault="00000000">
      <w:pPr>
        <w:pStyle w:val="BodyText"/>
        <w:rPr>
          <w:rFonts w:ascii="Calibri" w:hAnsi="Calibri"/>
          <w:lang w:eastAsia="ar-SA"/>
        </w:rPr>
      </w:pPr>
      <w:r w:rsidRPr="007B6159">
        <w:rPr>
          <w:rFonts w:ascii="Calibri" w:hAnsi="Calibri"/>
          <w:lang w:eastAsia="ar-SA"/>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14:paraId="108AFE3C" w14:textId="77777777" w:rsidR="00000000" w:rsidRPr="007B6159" w:rsidRDefault="00000000">
      <w:pPr>
        <w:pStyle w:val="BodyText"/>
        <w:rPr>
          <w:rFonts w:ascii="Calibri" w:hAnsi="Calibri"/>
          <w:lang w:eastAsia="ar-SA"/>
        </w:rPr>
      </w:pPr>
    </w:p>
    <w:p w14:paraId="3F47FDCB" w14:textId="77777777" w:rsidR="00000000" w:rsidRPr="007B6159" w:rsidRDefault="00000000">
      <w:pPr>
        <w:jc w:val="both"/>
        <w:rPr>
          <w:szCs w:val="20"/>
          <w:lang w:eastAsia="ar-SA"/>
        </w:rPr>
      </w:pPr>
      <w:r w:rsidRPr="007B6159">
        <w:rPr>
          <w:szCs w:val="20"/>
          <w:lang w:eastAsia="ar-SA"/>
        </w:rPr>
        <w:t>Option One</w:t>
      </w:r>
    </w:p>
    <w:p w14:paraId="47E01EDA" w14:textId="77777777" w:rsidR="00000000" w:rsidRPr="007B6159" w:rsidRDefault="00000000">
      <w:pPr>
        <w:jc w:val="both"/>
        <w:rPr>
          <w:szCs w:val="20"/>
          <w:lang w:eastAsia="ar-SA"/>
        </w:rPr>
      </w:pPr>
    </w:p>
    <w:p w14:paraId="7C0C5D52" w14:textId="77777777" w:rsidR="00000000" w:rsidRPr="007B6159" w:rsidRDefault="00000000">
      <w:pPr>
        <w:pStyle w:val="BodyText"/>
        <w:rPr>
          <w:rFonts w:ascii="Calibri" w:hAnsi="Calibri"/>
          <w:lang w:eastAsia="ar-SA"/>
        </w:rPr>
      </w:pPr>
      <w:r w:rsidRPr="007B6159">
        <w:rPr>
          <w:rFonts w:ascii="Calibri" w:hAnsi="Calibri"/>
          <w:lang w:eastAsia="ar-SA"/>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14:paraId="0165019D" w14:textId="77777777" w:rsidR="00000000" w:rsidRPr="007B6159" w:rsidRDefault="00000000">
      <w:pPr>
        <w:pStyle w:val="BodyText"/>
        <w:rPr>
          <w:rFonts w:ascii="Calibri" w:hAnsi="Calibri"/>
          <w:lang w:eastAsia="ar-SA"/>
        </w:rPr>
      </w:pPr>
    </w:p>
    <w:p w14:paraId="1AFB8A07"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14:paraId="3EEAE58B" w14:textId="77777777" w:rsidR="00000000" w:rsidRPr="007B6159" w:rsidRDefault="00000000">
      <w:pPr>
        <w:pStyle w:val="BodyText"/>
        <w:rPr>
          <w:rFonts w:ascii="Calibri" w:hAnsi="Calibri"/>
          <w:color w:val="800000"/>
          <w:lang w:eastAsia="ar-SA"/>
        </w:rPr>
      </w:pPr>
    </w:p>
    <w:p w14:paraId="5474D0E9"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Unfortunately, in spite of her promise, many of the members did not consider her experienced enough, and a few considered her entirely unsuited for membership. Morgan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14:paraId="207F60D9" w14:textId="77777777" w:rsidR="00000000" w:rsidRPr="007B6159" w:rsidRDefault="00000000">
      <w:pPr>
        <w:pStyle w:val="BodyText"/>
        <w:rPr>
          <w:rFonts w:ascii="Calibri" w:hAnsi="Calibri"/>
          <w:color w:val="800000"/>
          <w:lang w:eastAsia="ar-SA"/>
        </w:rPr>
      </w:pPr>
    </w:p>
    <w:p w14:paraId="51B33561" w14:textId="77777777" w:rsidR="00000000" w:rsidRPr="007B6159" w:rsidRDefault="00000000">
      <w:pPr>
        <w:pStyle w:val="BodyText"/>
        <w:rPr>
          <w:rFonts w:ascii="Calibri" w:hAnsi="Calibri"/>
          <w:lang w:eastAsia="ar-SA"/>
        </w:rPr>
      </w:pPr>
      <w:r w:rsidRPr="007B6159">
        <w:rPr>
          <w:rFonts w:ascii="Calibri" w:hAnsi="Calibri"/>
          <w:lang w:eastAsia="ar-SA"/>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14:paraId="6313AE31" w14:textId="77777777" w:rsidR="00000000" w:rsidRPr="007B6159" w:rsidRDefault="00000000">
      <w:pPr>
        <w:pStyle w:val="BodyText"/>
        <w:rPr>
          <w:rFonts w:ascii="Calibri" w:hAnsi="Calibri"/>
          <w:lang w:eastAsia="ar-SA"/>
        </w:rPr>
      </w:pPr>
    </w:p>
    <w:p w14:paraId="050E737B"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14:paraId="1670FBD2" w14:textId="77777777" w:rsidR="00000000" w:rsidRPr="007B6159" w:rsidRDefault="00000000">
      <w:pPr>
        <w:pStyle w:val="BodyText"/>
        <w:rPr>
          <w:rFonts w:ascii="Calibri" w:hAnsi="Calibri"/>
          <w:color w:val="800000"/>
          <w:lang w:eastAsia="ar-SA"/>
        </w:rPr>
      </w:pPr>
    </w:p>
    <w:p w14:paraId="07795B5E"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14:paraId="55B2E1D7" w14:textId="77777777" w:rsidR="00000000" w:rsidRPr="007B6159" w:rsidRDefault="00000000">
      <w:pPr>
        <w:pStyle w:val="BodyText"/>
        <w:rPr>
          <w:rFonts w:ascii="Calibri" w:hAnsi="Calibri"/>
          <w:color w:val="800000"/>
          <w:lang w:eastAsia="ar-SA"/>
        </w:rPr>
      </w:pPr>
    </w:p>
    <w:p w14:paraId="4A8ED3E4"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14:paraId="6463A30C" w14:textId="77777777" w:rsidR="00000000" w:rsidRPr="007B6159" w:rsidRDefault="00000000">
      <w:pPr>
        <w:pStyle w:val="BodyText"/>
        <w:rPr>
          <w:rFonts w:ascii="Calibri" w:hAnsi="Calibri"/>
          <w:lang w:eastAsia="ar-SA"/>
        </w:rPr>
      </w:pPr>
    </w:p>
    <w:p w14:paraId="5D72FFAA"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14:paraId="1FC703B6" w14:textId="77777777" w:rsidR="00000000" w:rsidRPr="007B6159" w:rsidRDefault="00000000">
      <w:pPr>
        <w:pStyle w:val="BodyText"/>
        <w:rPr>
          <w:rFonts w:ascii="Calibri" w:hAnsi="Calibri"/>
          <w:lang w:eastAsia="ar-SA"/>
        </w:rPr>
      </w:pPr>
    </w:p>
    <w:p w14:paraId="30E626A0"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14:paraId="086482DF" w14:textId="77777777" w:rsidR="00000000" w:rsidRPr="007B6159" w:rsidRDefault="00000000">
      <w:pPr>
        <w:pStyle w:val="BodyText"/>
        <w:rPr>
          <w:rFonts w:ascii="Calibri" w:hAnsi="Calibri"/>
          <w:lang w:eastAsia="ar-SA"/>
        </w:rPr>
      </w:pPr>
    </w:p>
    <w:p w14:paraId="12FD6813" w14:textId="77777777" w:rsidR="00000000" w:rsidRPr="007B6159" w:rsidRDefault="00000000">
      <w:pPr>
        <w:pStyle w:val="BodyText"/>
        <w:rPr>
          <w:rFonts w:ascii="Calibri" w:hAnsi="Calibri"/>
          <w:lang w:eastAsia="ar-SA"/>
        </w:rPr>
      </w:pPr>
      <w:r w:rsidRPr="007B6159">
        <w:rPr>
          <w:rFonts w:ascii="Calibri" w:hAnsi="Calibri"/>
          <w:lang w:eastAsia="ar-SA"/>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14:paraId="1E8E6A2F" w14:textId="77777777" w:rsidR="00000000" w:rsidRPr="007B6159" w:rsidRDefault="00000000">
      <w:pPr>
        <w:pStyle w:val="BodyText"/>
        <w:rPr>
          <w:rFonts w:ascii="Calibri" w:hAnsi="Calibri"/>
          <w:lang w:eastAsia="ar-SA"/>
        </w:rPr>
      </w:pPr>
    </w:p>
    <w:p w14:paraId="588C5946"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Morgan's initiation by the order allowed her to participate in training generally offered only to boys, a situation which stripped a girl of every shred of modesty, and encouraged unwanted attention and interest from boys. When Morgan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14:paraId="1B49C838" w14:textId="77777777" w:rsidR="00000000" w:rsidRPr="007B6159" w:rsidRDefault="00000000">
      <w:pPr>
        <w:pStyle w:val="BodyText"/>
        <w:rPr>
          <w:rFonts w:ascii="Calibri" w:hAnsi="Calibri"/>
          <w:color w:val="800000"/>
          <w:lang w:eastAsia="ar-SA"/>
        </w:rPr>
      </w:pPr>
    </w:p>
    <w:p w14:paraId="7892D47F"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14:paraId="33EF0945" w14:textId="77777777" w:rsidR="00000000" w:rsidRPr="007B6159" w:rsidRDefault="00000000">
      <w:pPr>
        <w:pStyle w:val="BodyText"/>
        <w:rPr>
          <w:rFonts w:ascii="Calibri" w:hAnsi="Calibri"/>
          <w:color w:val="800000"/>
          <w:lang w:eastAsia="ar-SA"/>
        </w:rPr>
      </w:pPr>
    </w:p>
    <w:p w14:paraId="74435CBA"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Morgan had become infatuated with her patron. Impressed with the girl’s potential, her quick and open mind, and feline amorality, he had taken Morgan under his wing, hoping to instill enough practical wisdom and discipline in her to permit her to survive in the order. Unfortunately, he had quickly become a surrogate father figure for her, and the object of forbidden desire. Angus never counted on Morgan developing a crush on him. It never occurred to him how she would respond to his guidance and nurturing, particularly during the onslaught of puberty. </w:t>
      </w:r>
    </w:p>
    <w:p w14:paraId="57494268" w14:textId="77777777" w:rsidR="00000000" w:rsidRPr="007B6159" w:rsidRDefault="00000000">
      <w:pPr>
        <w:pStyle w:val="BodyText"/>
        <w:rPr>
          <w:rFonts w:ascii="Calibri" w:hAnsi="Calibri"/>
          <w:color w:val="800000"/>
          <w:lang w:eastAsia="ar-SA"/>
        </w:rPr>
      </w:pPr>
    </w:p>
    <w:p w14:paraId="30856CEB"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Morgan often worked as a muse—modeling, dancing, acting or singing—and had a habit of engaging her patrons in private, philosophical discussions through the early hours of the morning. When Angus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Angus strained to resist temptation, but Morgan had matured into a beautiful maiden and his resolve eventually crumbled before her seductive logic. </w:t>
      </w:r>
    </w:p>
    <w:p w14:paraId="09B044BF" w14:textId="77777777" w:rsidR="00000000" w:rsidRPr="007B6159" w:rsidRDefault="00000000">
      <w:pPr>
        <w:pStyle w:val="BodyText"/>
        <w:rPr>
          <w:rFonts w:ascii="Calibri" w:hAnsi="Calibri"/>
          <w:color w:val="800000"/>
          <w:lang w:eastAsia="ar-SA"/>
        </w:rPr>
      </w:pPr>
    </w:p>
    <w:p w14:paraId="4A4A10E7" w14:textId="77777777" w:rsidR="00000000" w:rsidRPr="007B6159" w:rsidRDefault="00000000">
      <w:pPr>
        <w:pStyle w:val="BodyText"/>
        <w:rPr>
          <w:rFonts w:ascii="Calibri" w:hAnsi="Calibri"/>
          <w:lang w:eastAsia="ar-SA"/>
        </w:rPr>
      </w:pPr>
      <w:r w:rsidRPr="007B6159">
        <w:rPr>
          <w:rFonts w:ascii="Calibri" w:hAnsi="Calibri"/>
          <w:lang w:eastAsia="ar-SA"/>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14:paraId="16774CA1" w14:textId="77777777" w:rsidR="00000000" w:rsidRPr="007B6159" w:rsidRDefault="00000000">
      <w:pPr>
        <w:pStyle w:val="BodyText"/>
        <w:rPr>
          <w:rFonts w:ascii="Calibri" w:hAnsi="Calibri"/>
          <w:lang w:eastAsia="ar-SA"/>
        </w:rPr>
      </w:pPr>
    </w:p>
    <w:p w14:paraId="79C386BD"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14:paraId="5D150116" w14:textId="77777777" w:rsidR="00000000" w:rsidRPr="007B6159" w:rsidRDefault="00000000">
      <w:pPr>
        <w:pStyle w:val="BodyText"/>
        <w:rPr>
          <w:rFonts w:ascii="Calibri" w:hAnsi="Calibri"/>
          <w:color w:val="800000"/>
          <w:lang w:eastAsia="ar-SA"/>
        </w:rPr>
      </w:pPr>
    </w:p>
    <w:p w14:paraId="09D78FB9" w14:textId="77777777" w:rsidR="00000000" w:rsidRPr="007B6159" w:rsidRDefault="00000000">
      <w:pPr>
        <w:pStyle w:val="BodyText"/>
        <w:rPr>
          <w:rFonts w:ascii="Calibri" w:hAnsi="Calibri"/>
          <w:lang w:eastAsia="ar-SA"/>
        </w:rPr>
      </w:pPr>
      <w:r w:rsidRPr="007B6159">
        <w:rPr>
          <w:rFonts w:ascii="Calibri" w:hAnsi="Calibri"/>
          <w:lang w:eastAsia="ar-SA"/>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w:t>
      </w:r>
    </w:p>
    <w:p w14:paraId="2DB160CF" w14:textId="77777777" w:rsidR="00000000" w:rsidRPr="007B6159" w:rsidRDefault="00000000">
      <w:pPr>
        <w:pStyle w:val="BodyText"/>
        <w:rPr>
          <w:rFonts w:ascii="Calibri" w:hAnsi="Calibri"/>
          <w:lang w:eastAsia="ar-SA"/>
        </w:rPr>
      </w:pPr>
    </w:p>
    <w:p w14:paraId="08DBAC4F"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14:paraId="6E6E14A2" w14:textId="77777777" w:rsidR="00000000" w:rsidRPr="007B6159" w:rsidRDefault="00000000">
      <w:pPr>
        <w:pStyle w:val="BodyText"/>
        <w:rPr>
          <w:rFonts w:ascii="Calibri" w:hAnsi="Calibri"/>
          <w:lang w:eastAsia="ar-SA"/>
        </w:rPr>
      </w:pPr>
    </w:p>
    <w:p w14:paraId="101A8510"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14:paraId="646F742D" w14:textId="77777777" w:rsidR="00000000" w:rsidRPr="007B6159" w:rsidRDefault="00000000">
      <w:pPr>
        <w:pStyle w:val="BodyText"/>
        <w:rPr>
          <w:rFonts w:ascii="Calibri" w:hAnsi="Calibri"/>
          <w:color w:val="800000"/>
          <w:lang w:eastAsia="ar-SA"/>
        </w:rPr>
      </w:pPr>
    </w:p>
    <w:p w14:paraId="22C8D97C"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14:paraId="0E4C3C8C" w14:textId="77777777" w:rsidR="00000000" w:rsidRPr="007B6159" w:rsidRDefault="00000000">
      <w:pPr>
        <w:pStyle w:val="BodyText"/>
        <w:rPr>
          <w:rFonts w:ascii="Calibri" w:hAnsi="Calibri"/>
          <w:lang w:eastAsia="ar-SA"/>
        </w:rPr>
      </w:pPr>
    </w:p>
    <w:p w14:paraId="1DBB79D0"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14:paraId="3C3CE7D2" w14:textId="77777777" w:rsidR="00000000" w:rsidRPr="007B6159" w:rsidRDefault="00000000">
      <w:pPr>
        <w:pStyle w:val="BodyText"/>
        <w:rPr>
          <w:rFonts w:ascii="Calibri" w:hAnsi="Calibri"/>
          <w:lang w:eastAsia="ar-SA"/>
        </w:rPr>
      </w:pPr>
    </w:p>
    <w:p w14:paraId="0796332B" w14:textId="77777777" w:rsidR="00000000" w:rsidRPr="007B6159" w:rsidRDefault="00000000">
      <w:pPr>
        <w:pStyle w:val="BodyText"/>
        <w:rPr>
          <w:rFonts w:ascii="Calibri" w:hAnsi="Calibri"/>
          <w:lang w:eastAsia="ar-SA"/>
        </w:rPr>
      </w:pPr>
      <w:r w:rsidRPr="007B6159">
        <w:rPr>
          <w:rFonts w:ascii="Calibri" w:hAnsi="Calibri"/>
          <w:lang w:eastAsia="ar-SA"/>
        </w:rPr>
        <w:t>Cast/Chorus</w:t>
      </w:r>
    </w:p>
    <w:p w14:paraId="28359DDD" w14:textId="77777777" w:rsidR="00000000" w:rsidRPr="007B6159" w:rsidRDefault="00000000">
      <w:pPr>
        <w:pStyle w:val="BodyText"/>
        <w:rPr>
          <w:rFonts w:ascii="Calibri" w:hAnsi="Calibri"/>
          <w:lang w:eastAsia="ar-SA"/>
        </w:rPr>
      </w:pPr>
    </w:p>
    <w:p w14:paraId="2BF5E554"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w:t>
      </w:r>
    </w:p>
    <w:p w14:paraId="136B8A48" w14:textId="77777777" w:rsidR="00000000" w:rsidRPr="007B6159" w:rsidRDefault="00000000">
      <w:pPr>
        <w:pStyle w:val="BodyText"/>
        <w:rPr>
          <w:rFonts w:ascii="Calibri" w:hAnsi="Calibri"/>
          <w:lang w:eastAsia="ar-SA"/>
        </w:rPr>
      </w:pPr>
      <w:r w:rsidRPr="007B6159">
        <w:rPr>
          <w:rFonts w:ascii="Calibri" w:hAnsi="Calibri"/>
          <w:lang w:eastAsia="ar-SA"/>
        </w:rPr>
        <w:tab/>
        <w:t xml:space="preserve">Mother, 2 younger brothers, 1 younger sister, Grandmother </w:t>
      </w:r>
    </w:p>
    <w:p w14:paraId="1FA49991" w14:textId="77777777" w:rsidR="00000000" w:rsidRPr="007B6159" w:rsidRDefault="00000000">
      <w:pPr>
        <w:pStyle w:val="BodyText"/>
        <w:rPr>
          <w:rFonts w:ascii="Calibri" w:hAnsi="Calibri"/>
          <w:lang w:eastAsia="ar-SA"/>
        </w:rPr>
      </w:pPr>
      <w:r w:rsidRPr="007B6159">
        <w:rPr>
          <w:rFonts w:ascii="Calibri" w:hAnsi="Calibri"/>
          <w:lang w:eastAsia="ar-SA"/>
        </w:rPr>
        <w:tab/>
        <w:t>Father, 1 older brother, 2 older sisters, Aunt, Grandmother &amp; Grandfather</w:t>
      </w:r>
    </w:p>
    <w:p w14:paraId="08A40601" w14:textId="77777777" w:rsidR="00000000" w:rsidRPr="007B6159" w:rsidRDefault="00000000">
      <w:pPr>
        <w:pStyle w:val="BodyText"/>
        <w:rPr>
          <w:rFonts w:ascii="Calibri" w:hAnsi="Calibri"/>
          <w:lang w:eastAsia="ar-SA"/>
        </w:rPr>
      </w:pPr>
      <w:r w:rsidRPr="007B6159">
        <w:rPr>
          <w:rFonts w:ascii="Calibri" w:hAnsi="Calibri"/>
          <w:lang w:eastAsia="ar-SA"/>
        </w:rPr>
        <w:t>Logan</w:t>
      </w:r>
    </w:p>
    <w:p w14:paraId="1786FBEE" w14:textId="77777777" w:rsidR="00000000" w:rsidRPr="007B6159" w:rsidRDefault="00000000">
      <w:pPr>
        <w:pStyle w:val="BodyText"/>
        <w:rPr>
          <w:rFonts w:ascii="Calibri" w:hAnsi="Calibri"/>
          <w:lang w:eastAsia="ar-SA"/>
        </w:rPr>
      </w:pPr>
      <w:r w:rsidRPr="007B6159">
        <w:rPr>
          <w:rFonts w:ascii="Calibri" w:hAnsi="Calibri"/>
          <w:lang w:eastAsia="ar-SA"/>
        </w:rPr>
        <w:tab/>
        <w:t>Father, Mother, 1 brother/cousin (Roark)</w:t>
      </w:r>
    </w:p>
    <w:p w14:paraId="307B8957" w14:textId="77777777" w:rsidR="00000000" w:rsidRPr="007B6159" w:rsidRDefault="00000000">
      <w:pPr>
        <w:pStyle w:val="BodyText"/>
        <w:rPr>
          <w:rFonts w:ascii="Calibri" w:hAnsi="Calibri"/>
          <w:lang w:eastAsia="ar-SA"/>
        </w:rPr>
      </w:pPr>
      <w:r w:rsidRPr="007B6159">
        <w:rPr>
          <w:rFonts w:ascii="Calibri" w:hAnsi="Calibri"/>
          <w:lang w:eastAsia="ar-SA"/>
        </w:rPr>
        <w:t>Roark</w:t>
      </w:r>
    </w:p>
    <w:p w14:paraId="0E50AB12" w14:textId="77777777" w:rsidR="00000000" w:rsidRPr="007B6159" w:rsidRDefault="00000000">
      <w:pPr>
        <w:pStyle w:val="BodyText"/>
        <w:rPr>
          <w:rFonts w:ascii="Calibri" w:hAnsi="Calibri"/>
          <w:lang w:eastAsia="ar-SA"/>
        </w:rPr>
      </w:pPr>
      <w:r w:rsidRPr="007B6159">
        <w:rPr>
          <w:rFonts w:ascii="Calibri" w:hAnsi="Calibri"/>
          <w:lang w:eastAsia="ar-SA"/>
        </w:rPr>
        <w:tab/>
        <w:t>Father, Mother, 1 brother/cousin (Logan)</w:t>
      </w:r>
    </w:p>
    <w:p w14:paraId="47BF8A8F" w14:textId="77777777" w:rsidR="00000000" w:rsidRPr="007B6159" w:rsidRDefault="00000000">
      <w:pPr>
        <w:pStyle w:val="BodyText"/>
        <w:rPr>
          <w:rFonts w:ascii="Calibri" w:hAnsi="Calibri"/>
          <w:lang w:eastAsia="ar-SA"/>
        </w:rPr>
      </w:pPr>
      <w:r w:rsidRPr="007B6159">
        <w:rPr>
          <w:rFonts w:ascii="Calibri" w:hAnsi="Calibri"/>
          <w:lang w:eastAsia="ar-SA"/>
        </w:rPr>
        <w:t xml:space="preserve">Band of Rogues: </w:t>
      </w:r>
    </w:p>
    <w:p w14:paraId="1A33728F" w14:textId="77777777" w:rsidR="00000000" w:rsidRPr="007B6159" w:rsidRDefault="00000000">
      <w:pPr>
        <w:pStyle w:val="BodyText"/>
        <w:ind w:firstLine="720"/>
        <w:rPr>
          <w:rFonts w:ascii="Calibri" w:hAnsi="Calibri"/>
          <w:lang w:eastAsia="ar-SA"/>
        </w:rPr>
      </w:pPr>
      <w:r w:rsidRPr="007B6159">
        <w:rPr>
          <w:rFonts w:ascii="Calibri" w:hAnsi="Calibri"/>
          <w:lang w:eastAsia="ar-SA"/>
        </w:rPr>
        <w:t xml:space="preserve">1 patron/leader </w:t>
      </w:r>
    </w:p>
    <w:p w14:paraId="42BE8CEC" w14:textId="77777777" w:rsidR="00000000" w:rsidRPr="007B6159" w:rsidRDefault="00000000">
      <w:pPr>
        <w:pStyle w:val="BodyText"/>
        <w:ind w:firstLine="720"/>
        <w:rPr>
          <w:rFonts w:ascii="Calibri" w:hAnsi="Calibri"/>
          <w:lang w:eastAsia="ar-SA"/>
        </w:rPr>
      </w:pPr>
      <w:r w:rsidRPr="007B6159">
        <w:rPr>
          <w:rFonts w:ascii="Calibri" w:hAnsi="Calibri"/>
          <w:lang w:eastAsia="ar-SA"/>
        </w:rPr>
        <w:t xml:space="preserve">1 commander, 1 consort/bodyguard* </w:t>
      </w:r>
    </w:p>
    <w:p w14:paraId="233123AF" w14:textId="77777777" w:rsidR="00000000" w:rsidRPr="007B6159" w:rsidRDefault="00000000">
      <w:pPr>
        <w:pStyle w:val="BodyText"/>
        <w:ind w:firstLine="720"/>
        <w:rPr>
          <w:rFonts w:ascii="Calibri" w:hAnsi="Calibri"/>
          <w:lang w:eastAsia="ar-SA"/>
        </w:rPr>
      </w:pPr>
      <w:r w:rsidRPr="007B6159">
        <w:rPr>
          <w:rFonts w:ascii="Calibri" w:hAnsi="Calibri"/>
          <w:lang w:eastAsia="ar-SA"/>
        </w:rPr>
        <w:t>9 riders, 3 rangers, 1 scout/assassin*, 1 slave*</w:t>
      </w:r>
    </w:p>
    <w:p w14:paraId="2F32C445" w14:textId="77777777" w:rsidR="00000000" w:rsidRPr="007B6159" w:rsidRDefault="00000000">
      <w:pPr>
        <w:pStyle w:val="BodyText"/>
        <w:rPr>
          <w:rFonts w:ascii="Calibri" w:hAnsi="Calibri"/>
          <w:lang w:eastAsia="ar-SA"/>
        </w:rPr>
      </w:pPr>
      <w:r w:rsidRPr="007B6159">
        <w:rPr>
          <w:rFonts w:ascii="Calibri" w:hAnsi="Calibri"/>
          <w:lang w:eastAsia="ar-SA"/>
        </w:rPr>
        <w:t>Azael, Demon</w:t>
      </w:r>
    </w:p>
    <w:p w14:paraId="49A060C9" w14:textId="77777777" w:rsidR="00000000" w:rsidRPr="007B6159" w:rsidRDefault="00000000">
      <w:pPr>
        <w:pStyle w:val="BodyText"/>
        <w:rPr>
          <w:rFonts w:ascii="Calibri" w:hAnsi="Calibri"/>
          <w:lang w:eastAsia="ar-SA"/>
        </w:rPr>
      </w:pPr>
      <w:r w:rsidRPr="007B6159">
        <w:rPr>
          <w:rFonts w:ascii="Calibri" w:hAnsi="Calibri"/>
          <w:lang w:eastAsia="ar-SA"/>
        </w:rPr>
        <w:t>Tiger, Were Sire</w:t>
      </w:r>
    </w:p>
    <w:p w14:paraId="28ADD111" w14:textId="77777777" w:rsidR="00000000" w:rsidRPr="007B6159" w:rsidRDefault="00000000">
      <w:pPr>
        <w:pStyle w:val="BodyText"/>
        <w:rPr>
          <w:rFonts w:ascii="Calibri" w:hAnsi="Calibri"/>
          <w:lang w:eastAsia="ar-SA"/>
        </w:rPr>
      </w:pPr>
      <w:r w:rsidRPr="007B6159">
        <w:rPr>
          <w:rFonts w:ascii="Calibri" w:hAnsi="Calibri"/>
          <w:lang w:eastAsia="ar-SA"/>
        </w:rPr>
        <w:t>Enchantress, Vamp Sire</w:t>
      </w:r>
    </w:p>
    <w:p w14:paraId="2F3A4F0C" w14:textId="77777777" w:rsidR="00000000" w:rsidRPr="007B6159" w:rsidRDefault="00000000">
      <w:pPr>
        <w:pStyle w:val="BodyText"/>
        <w:rPr>
          <w:rFonts w:ascii="Calibri" w:hAnsi="Calibri"/>
          <w:lang w:eastAsia="ar-SA"/>
        </w:rPr>
      </w:pPr>
    </w:p>
    <w:p w14:paraId="6AF738FA" w14:textId="77777777" w:rsidR="00000000" w:rsidRPr="007B6159" w:rsidRDefault="00000000">
      <w:pPr>
        <w:jc w:val="both"/>
        <w:rPr>
          <w:szCs w:val="20"/>
          <w:lang w:eastAsia="ar-SA"/>
        </w:rPr>
      </w:pPr>
      <w:r w:rsidRPr="007B6159">
        <w:rPr>
          <w:szCs w:val="20"/>
          <w:lang w:eastAsia="ar-SA"/>
        </w:rPr>
        <w:t>Overlap Option 1</w:t>
      </w:r>
    </w:p>
    <w:p w14:paraId="2951C2D0" w14:textId="77777777" w:rsidR="00000000" w:rsidRPr="007B6159" w:rsidRDefault="00000000">
      <w:pPr>
        <w:jc w:val="both"/>
        <w:rPr>
          <w:szCs w:val="20"/>
          <w:lang w:eastAsia="ar-SA"/>
        </w:rPr>
      </w:pPr>
    </w:p>
    <w:p w14:paraId="40AB5FEF" w14:textId="77777777" w:rsidR="00000000" w:rsidRPr="007B6159" w:rsidRDefault="00000000">
      <w:pPr>
        <w:jc w:val="both"/>
        <w:rPr>
          <w:szCs w:val="20"/>
          <w:lang w:eastAsia="ar-SA"/>
        </w:rPr>
      </w:pPr>
      <w:r w:rsidRPr="007B6159">
        <w:rPr>
          <w:szCs w:val="20"/>
          <w:lang w:eastAsia="ar-SA"/>
        </w:rPr>
        <w:t xml:space="preserve">Morgan endured a number of bites and scratches before she succeeded in calming him. Dawn was still fleeing from the raiders, but before Morgan could go to her aid, she was blindsided by a vampire. It was the same vampire that had seduced and turned Roark. She had tracked down the friends he had spoken of intent on providing Roark with his first, helpless victims and eliminate two potential adversaries. Morgan had skillfully hidden Logan before setting out after Roark, but given Roark’s feelings for her she would suffice to break her fledgling’s will. Morgan awoke from a nightmare in a sealed crypt, alone with the body of Roark. </w:t>
      </w:r>
    </w:p>
    <w:p w14:paraId="098C1A69" w14:textId="77777777" w:rsidR="00000000" w:rsidRPr="007B6159" w:rsidRDefault="00000000">
      <w:pPr>
        <w:jc w:val="both"/>
        <w:rPr>
          <w:szCs w:val="20"/>
          <w:lang w:eastAsia="ar-SA"/>
        </w:rPr>
      </w:pPr>
    </w:p>
    <w:p w14:paraId="5EDDE5AA" w14:textId="77777777" w:rsidR="00000000" w:rsidRPr="007B6159" w:rsidRDefault="00000000">
      <w:pPr>
        <w:jc w:val="both"/>
        <w:rPr>
          <w:szCs w:val="20"/>
          <w:lang w:eastAsia="ar-SA"/>
        </w:rPr>
      </w:pPr>
      <w:r w:rsidRPr="007B6159">
        <w:rPr>
          <w:szCs w:val="20"/>
          <w:lang w:eastAsia="ar-SA"/>
        </w:rPr>
        <w:t xml:space="preserve">There was little time to sort it out, since Roark began to wake, blinded by hunger. The infection from Logan’s bite was just anchoring its roots as Roark seized Morgan and began to drain her. The trauma of that fatal kiss shattered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14:paraId="01C09B74" w14:textId="77777777" w:rsidR="00000000" w:rsidRPr="007B6159" w:rsidRDefault="00000000">
      <w:pPr>
        <w:jc w:val="both"/>
        <w:rPr>
          <w:szCs w:val="20"/>
          <w:lang w:eastAsia="ar-SA"/>
        </w:rPr>
      </w:pPr>
    </w:p>
    <w:p w14:paraId="55186BCF" w14:textId="77777777" w:rsidR="00000000" w:rsidRPr="007B6159" w:rsidRDefault="00000000">
      <w:pPr>
        <w:jc w:val="both"/>
        <w:rPr>
          <w:szCs w:val="20"/>
          <w:lang w:eastAsia="ar-SA"/>
        </w:rPr>
      </w:pPr>
      <w:r w:rsidRPr="007B6159">
        <w:rPr>
          <w:szCs w:val="20"/>
          <w:lang w:eastAsia="ar-SA"/>
        </w:rPr>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14:paraId="24ECC6A9" w14:textId="77777777" w:rsidR="00000000" w:rsidRPr="007B6159" w:rsidRDefault="00000000">
      <w:pPr>
        <w:jc w:val="both"/>
        <w:rPr>
          <w:szCs w:val="20"/>
          <w:lang w:eastAsia="ar-SA"/>
        </w:rPr>
      </w:pPr>
    </w:p>
    <w:p w14:paraId="2A8DFF70" w14:textId="77777777" w:rsidR="00000000" w:rsidRPr="007B6159" w:rsidRDefault="00000000">
      <w:pPr>
        <w:jc w:val="both"/>
        <w:rPr>
          <w:szCs w:val="20"/>
          <w:lang w:eastAsia="ar-SA"/>
        </w:rPr>
      </w:pPr>
      <w:r w:rsidRPr="007B6159">
        <w:rPr>
          <w:szCs w:val="20"/>
          <w:lang w:eastAsia="ar-SA"/>
        </w:rPr>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14:paraId="248D2E73" w14:textId="77777777" w:rsidR="00000000" w:rsidRPr="007B6159" w:rsidRDefault="00000000">
      <w:pPr>
        <w:jc w:val="both"/>
        <w:rPr>
          <w:szCs w:val="20"/>
          <w:lang w:eastAsia="ar-SA"/>
        </w:rPr>
      </w:pPr>
    </w:p>
    <w:p w14:paraId="573BC58C" w14:textId="77777777" w:rsidR="00000000" w:rsidRPr="007B6159" w:rsidRDefault="00000000">
      <w:pPr>
        <w:jc w:val="both"/>
        <w:rPr>
          <w:szCs w:val="20"/>
          <w:lang w:eastAsia="ar-SA"/>
        </w:rPr>
      </w:pPr>
      <w:r w:rsidRPr="007B6159">
        <w:rPr>
          <w:szCs w:val="20"/>
          <w:lang w:eastAsia="ar-SA"/>
        </w:rPr>
        <w:t xml:space="preserve">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14:paraId="2B16688C" w14:textId="77777777" w:rsidR="00000000" w:rsidRPr="007B6159" w:rsidRDefault="00000000">
      <w:pPr>
        <w:jc w:val="both"/>
        <w:rPr>
          <w:szCs w:val="20"/>
          <w:lang w:eastAsia="ar-SA"/>
        </w:rPr>
      </w:pPr>
    </w:p>
    <w:p w14:paraId="15B590CA" w14:textId="77777777" w:rsidR="00000000" w:rsidRPr="007B6159" w:rsidRDefault="00000000">
      <w:pPr>
        <w:jc w:val="both"/>
        <w:rPr>
          <w:szCs w:val="20"/>
          <w:lang w:eastAsia="ar-SA"/>
        </w:rPr>
      </w:pPr>
      <w:r w:rsidRPr="007B6159">
        <w:rPr>
          <w:szCs w:val="20"/>
          <w:lang w:eastAsia="ar-SA"/>
        </w:rPr>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14:paraId="71804542" w14:textId="77777777" w:rsidR="00000000" w:rsidRPr="007B6159" w:rsidRDefault="00000000">
      <w:pPr>
        <w:jc w:val="both"/>
        <w:rPr>
          <w:szCs w:val="20"/>
          <w:lang w:eastAsia="ar-SA"/>
        </w:rPr>
      </w:pPr>
    </w:p>
    <w:p w14:paraId="60EDF7CD" w14:textId="77777777" w:rsidR="00000000" w:rsidRPr="007B6159" w:rsidRDefault="00000000">
      <w:pPr>
        <w:jc w:val="both"/>
        <w:rPr>
          <w:szCs w:val="20"/>
          <w:lang w:eastAsia="ar-SA"/>
        </w:rPr>
      </w:pPr>
      <w:r w:rsidRPr="007B6159">
        <w:rPr>
          <w:szCs w:val="20"/>
          <w:lang w:eastAsia="ar-SA"/>
        </w:rPr>
        <w:t xml:space="preserve">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14:paraId="24485302" w14:textId="77777777" w:rsidR="00000000" w:rsidRPr="007B6159" w:rsidRDefault="00000000">
      <w:pPr>
        <w:jc w:val="both"/>
        <w:rPr>
          <w:szCs w:val="20"/>
          <w:lang w:eastAsia="ar-SA"/>
        </w:rPr>
      </w:pPr>
    </w:p>
    <w:p w14:paraId="05A53DE9" w14:textId="77777777" w:rsidR="00000000" w:rsidRPr="007B6159" w:rsidRDefault="00000000">
      <w:pPr>
        <w:jc w:val="both"/>
        <w:rPr>
          <w:szCs w:val="20"/>
          <w:lang w:eastAsia="ar-SA"/>
        </w:rPr>
      </w:pPr>
      <w:r w:rsidRPr="007B6159">
        <w:rPr>
          <w:szCs w:val="20"/>
          <w:lang w:eastAsia="ar-SA"/>
        </w:rPr>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14:paraId="2F44C061" w14:textId="77777777" w:rsidR="00000000" w:rsidRPr="007B6159" w:rsidRDefault="00000000">
      <w:pPr>
        <w:jc w:val="both"/>
        <w:rPr>
          <w:szCs w:val="20"/>
          <w:lang w:eastAsia="ar-SA"/>
        </w:rPr>
      </w:pPr>
    </w:p>
    <w:p w14:paraId="7B950D92" w14:textId="77777777" w:rsidR="00000000" w:rsidRPr="007B6159" w:rsidRDefault="00000000">
      <w:pPr>
        <w:jc w:val="both"/>
        <w:rPr>
          <w:szCs w:val="20"/>
          <w:lang w:eastAsia="ar-SA"/>
        </w:rPr>
      </w:pPr>
      <w:r w:rsidRPr="007B6159">
        <w:rPr>
          <w:szCs w:val="20"/>
          <w:lang w:eastAsia="ar-SA"/>
        </w:rPr>
        <w:t>Ring of Regeneration Notes</w:t>
      </w:r>
    </w:p>
    <w:p w14:paraId="20368D0E" w14:textId="77777777" w:rsidR="00000000" w:rsidRPr="007B6159" w:rsidRDefault="00000000">
      <w:pPr>
        <w:jc w:val="both"/>
        <w:rPr>
          <w:szCs w:val="20"/>
          <w:lang w:eastAsia="ar-SA"/>
        </w:rPr>
      </w:pPr>
    </w:p>
    <w:p w14:paraId="67CE2508" w14:textId="77777777" w:rsidR="00000000" w:rsidRPr="007B6159" w:rsidRDefault="00000000">
      <w:pPr>
        <w:jc w:val="both"/>
        <w:rPr>
          <w:szCs w:val="20"/>
          <w:lang w:eastAsia="ar-SA"/>
        </w:rPr>
      </w:pPr>
      <w:r w:rsidRPr="007B6159">
        <w:rPr>
          <w:szCs w:val="20"/>
          <w:lang w:eastAsia="ar-SA"/>
        </w:rPr>
        <w:t xml:space="preserve">Then, he had to explain what that price was. </w:t>
      </w:r>
    </w:p>
    <w:p w14:paraId="6A6F80AA" w14:textId="77777777" w:rsidR="00000000" w:rsidRPr="007B6159" w:rsidRDefault="00000000">
      <w:pPr>
        <w:jc w:val="both"/>
        <w:rPr>
          <w:szCs w:val="20"/>
          <w:lang w:eastAsia="ar-SA"/>
        </w:rPr>
      </w:pPr>
    </w:p>
    <w:p w14:paraId="52A7F504" w14:textId="77777777" w:rsidR="00000000" w:rsidRPr="007B6159" w:rsidRDefault="00000000">
      <w:pPr>
        <w:jc w:val="both"/>
        <w:rPr>
          <w:szCs w:val="20"/>
          <w:lang w:eastAsia="ar-SA"/>
        </w:rPr>
      </w:pPr>
      <w:r w:rsidRPr="007B6159">
        <w:rPr>
          <w:szCs w:val="20"/>
          <w:lang w:eastAsia="ar-SA"/>
        </w:rPr>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Logan, could command those powers as his own. </w:t>
      </w:r>
    </w:p>
    <w:p w14:paraId="106F6C94" w14:textId="77777777" w:rsidR="00000000" w:rsidRPr="007B6159" w:rsidRDefault="00000000">
      <w:pPr>
        <w:jc w:val="both"/>
        <w:rPr>
          <w:szCs w:val="20"/>
          <w:lang w:eastAsia="ar-SA"/>
        </w:rPr>
      </w:pPr>
    </w:p>
    <w:p w14:paraId="1DA5203E" w14:textId="77777777" w:rsidR="00000000" w:rsidRPr="007B6159" w:rsidRDefault="00000000">
      <w:pPr>
        <w:pStyle w:val="BodyText"/>
        <w:rPr>
          <w:rFonts w:ascii="Calibri" w:hAnsi="Calibri"/>
          <w:lang w:eastAsia="ar-SA"/>
        </w:rPr>
      </w:pPr>
      <w:r w:rsidRPr="007B6159">
        <w:rPr>
          <w:rFonts w:ascii="Calibri" w:hAnsi="Calibri"/>
          <w:lang w:eastAsia="ar-SA"/>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Morgan had donned the ring, his soul had been waiting, ready to inhabit the body of whoever dared to try and wield the ring. That was part of the price that the priestess had mentioned. </w:t>
      </w:r>
    </w:p>
    <w:p w14:paraId="62D2A005" w14:textId="77777777" w:rsidR="00000000" w:rsidRPr="007B6159" w:rsidRDefault="00000000">
      <w:pPr>
        <w:pStyle w:val="BodyText"/>
        <w:rPr>
          <w:rFonts w:ascii="Calibri" w:hAnsi="Calibri"/>
          <w:lang w:eastAsia="ar-SA"/>
        </w:rPr>
      </w:pPr>
    </w:p>
    <w:p w14:paraId="4551D42E" w14:textId="77777777" w:rsidR="00000000" w:rsidRPr="007B6159" w:rsidRDefault="00000000">
      <w:pPr>
        <w:pStyle w:val="BodyText"/>
        <w:rPr>
          <w:rFonts w:ascii="Calibri" w:hAnsi="Calibri"/>
          <w:lang w:eastAsia="ar-SA"/>
        </w:rPr>
      </w:pPr>
      <w:r w:rsidRPr="007B6159">
        <w:rPr>
          <w:rFonts w:ascii="Calibri" w:hAnsi="Calibri"/>
          <w:lang w:eastAsia="ar-SA"/>
        </w:rPr>
        <w:t xml:space="preserve">There was another power that was triggered simply by putting it on. Demons, he explained, were elemental by nature. Spiritual, rather than physical. As such, they were neither male nor female, but they could manifest themselves as either. That was why they had once been perceived as gods. Thus, when Morgan had put on the ring, her body had become male before Logan had claimed it. The reason she had found him so familiar was because, not only was he a male version of her, he inhabited the body she was originally born in. </w:t>
      </w:r>
    </w:p>
    <w:p w14:paraId="6F45C5EB" w14:textId="77777777" w:rsidR="00000000" w:rsidRPr="007B6159" w:rsidRDefault="00000000">
      <w:pPr>
        <w:pStyle w:val="BodyText"/>
        <w:rPr>
          <w:rFonts w:ascii="Calibri" w:hAnsi="Calibri"/>
          <w:lang w:eastAsia="ar-SA"/>
        </w:rPr>
      </w:pPr>
    </w:p>
    <w:p w14:paraId="62C6C713" w14:textId="77777777" w:rsidR="00000000" w:rsidRPr="007B6159" w:rsidRDefault="00000000">
      <w:pPr>
        <w:pStyle w:val="BodyText"/>
        <w:rPr>
          <w:rFonts w:ascii="Calibri" w:hAnsi="Calibri"/>
          <w:lang w:eastAsia="ar-SA"/>
        </w:rPr>
      </w:pPr>
      <w:r w:rsidRPr="007B6159">
        <w:rPr>
          <w:rFonts w:ascii="Calibri" w:hAnsi="Calibri"/>
          <w:lang w:eastAsia="ar-SA"/>
        </w:rPr>
        <w:t>Morgan could hardly believe what he was saying to her. Logan was forced to prove it, first by showing how the ring changed his form, and then by allowing her to examine that body for scars and other marks she would remember. Logan then continued. When Morgan was displaced by Logan,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14:paraId="7ED003BB" w14:textId="77777777" w:rsidR="00000000" w:rsidRPr="007B6159" w:rsidRDefault="00000000">
      <w:pPr>
        <w:pStyle w:val="BodyText"/>
        <w:rPr>
          <w:rFonts w:ascii="Calibri" w:hAnsi="Calibri"/>
          <w:lang w:eastAsia="ar-SA"/>
        </w:rPr>
      </w:pPr>
    </w:p>
    <w:p w14:paraId="0D2C295A" w14:textId="77777777" w:rsidR="00000000" w:rsidRPr="007B6159" w:rsidRDefault="00000000">
      <w:pPr>
        <w:pStyle w:val="BodyText"/>
        <w:rPr>
          <w:rFonts w:ascii="Calibri" w:hAnsi="Calibri"/>
          <w:lang w:eastAsia="ar-SA"/>
        </w:rPr>
      </w:pPr>
      <w:r w:rsidRPr="007B6159">
        <w:rPr>
          <w:rFonts w:ascii="Calibri" w:hAnsi="Calibri"/>
          <w:lang w:eastAsia="ar-SA"/>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Logan reincarnated Morgan as a boy and raised him as his son and heir, oblivious to the demon's plan to use him as a conduit to assault Morgan. Over the years, the man watched the boy for any signs of reawakening, his suspicions growing as time passed and nothing happened. </w:t>
      </w:r>
    </w:p>
    <w:p w14:paraId="723B2474" w14:textId="77777777" w:rsidR="00000000" w:rsidRPr="007B6159" w:rsidRDefault="00000000">
      <w:pPr>
        <w:jc w:val="both"/>
        <w:rPr>
          <w:szCs w:val="20"/>
          <w:lang w:eastAsia="ar-SA"/>
        </w:rPr>
      </w:pPr>
    </w:p>
    <w:p w14:paraId="61F27046" w14:textId="77777777" w:rsidR="00000000" w:rsidRPr="007B6159" w:rsidRDefault="00000000">
      <w:pPr>
        <w:jc w:val="both"/>
        <w:rPr>
          <w:szCs w:val="20"/>
          <w:lang w:eastAsia="ar-SA"/>
        </w:rPr>
      </w:pPr>
      <w:r w:rsidRPr="007B6159">
        <w:rPr>
          <w:szCs w:val="20"/>
          <w:lang w:eastAsia="ar-SA"/>
        </w:rPr>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14:paraId="2CCA0A44" w14:textId="77777777" w:rsidR="00000000" w:rsidRPr="007B6159" w:rsidRDefault="00000000">
      <w:pPr>
        <w:jc w:val="both"/>
        <w:rPr>
          <w:szCs w:val="20"/>
          <w:lang w:eastAsia="ar-SA"/>
        </w:rPr>
      </w:pPr>
    </w:p>
    <w:p w14:paraId="5DF8AE90" w14:textId="77777777" w:rsidR="00000000" w:rsidRPr="007B6159" w:rsidRDefault="00000000">
      <w:pPr>
        <w:jc w:val="both"/>
        <w:rPr>
          <w:szCs w:val="20"/>
          <w:lang w:eastAsia="ar-SA"/>
        </w:rPr>
      </w:pPr>
    </w:p>
    <w:p w14:paraId="284DBEAE" w14:textId="77777777" w:rsidR="00000000" w:rsidRPr="007B6159" w:rsidRDefault="00000000">
      <w:pPr>
        <w:pStyle w:val="BodyText"/>
        <w:rPr>
          <w:rFonts w:ascii="Calibri" w:hAnsi="Calibri"/>
          <w:lang w:eastAsia="ar-SA"/>
        </w:rPr>
      </w:pPr>
      <w:r w:rsidRPr="007B6159">
        <w:rPr>
          <w:rFonts w:ascii="Calibri" w:hAnsi="Calibri"/>
          <w:lang w:eastAsia="ar-SA"/>
        </w:rPr>
        <w:t>Source Notes</w:t>
      </w:r>
    </w:p>
    <w:p w14:paraId="4998D00F" w14:textId="77777777" w:rsidR="00000000" w:rsidRPr="007B6159" w:rsidRDefault="00000000">
      <w:pPr>
        <w:pStyle w:val="BodyText"/>
        <w:rPr>
          <w:rFonts w:ascii="Calibri" w:hAnsi="Calibri"/>
          <w:lang w:eastAsia="ar-SA"/>
        </w:rPr>
      </w:pPr>
    </w:p>
    <w:p w14:paraId="0672A7CB" w14:textId="77777777" w:rsidR="00000000" w:rsidRPr="007B6159" w:rsidRDefault="00000000">
      <w:pPr>
        <w:pStyle w:val="BodyText"/>
        <w:rPr>
          <w:rFonts w:ascii="Calibri" w:hAnsi="Calibri"/>
          <w:lang w:eastAsia="ar-SA"/>
        </w:rPr>
      </w:pPr>
      <w:r w:rsidRPr="007B6159">
        <w:rPr>
          <w:rFonts w:ascii="Calibri" w:hAnsi="Calibri"/>
          <w:lang w:eastAsia="ar-SA"/>
        </w:rPr>
        <w:t>Original Proposal: An Accidental Assassin</w:t>
      </w:r>
    </w:p>
    <w:p w14:paraId="779BD023" w14:textId="77777777" w:rsidR="00000000" w:rsidRPr="007B6159" w:rsidRDefault="00000000">
      <w:pPr>
        <w:pStyle w:val="BodyText"/>
        <w:rPr>
          <w:rFonts w:ascii="Calibri" w:hAnsi="Calibri"/>
          <w:lang w:eastAsia="ar-SA"/>
        </w:rPr>
      </w:pPr>
    </w:p>
    <w:p w14:paraId="2F8CD42A"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was descended from a long line of courtesans, raised and trained with the expectations of becoming a courtesan in turn. Fortunately for her, her father had taken an interest in her, in spite of the fact that circumstances had made it impossible for him to marry her mother and formally recognize Morgan as his daughter. He saw to it that she received the essential training in swords and sorcery to pursue a formal initiation at the Academy of Avon Tear. Everything was going well until the bank holding all of her funds went under. Unable to find a job sufficient to meet her tuition and expenses while leaving her enough time for classes and study, Morgan was forced to exploit her courtesan training, contracting her services as an escort and personal companion. She enlisted the help of a friend of her father’s, an unofficial uncle and guardian, to act as her agent--unaware of the fact that the man was involved in the underworld. He normally took great care handling her contracts, carefully screening her contacts and clients to ensure she was never in great danger of being abused, exploited or discovered by the authorities. Once again, things seemed to be working out, until a misunderstanding led to her identification as an assassin. </w:t>
      </w:r>
    </w:p>
    <w:p w14:paraId="48B41611" w14:textId="77777777" w:rsidR="00000000" w:rsidRPr="007B6159" w:rsidRDefault="00000000">
      <w:pPr>
        <w:pStyle w:val="BodyText"/>
        <w:rPr>
          <w:rFonts w:ascii="Calibri" w:hAnsi="Calibri"/>
          <w:lang w:eastAsia="ar-SA"/>
        </w:rPr>
      </w:pPr>
    </w:p>
    <w:p w14:paraId="3FBF569A" w14:textId="77777777" w:rsidR="00000000" w:rsidRPr="007B6159" w:rsidRDefault="00000000">
      <w:pPr>
        <w:pStyle w:val="BodyText"/>
        <w:rPr>
          <w:rFonts w:ascii="Calibri" w:hAnsi="Calibri"/>
          <w:lang w:eastAsia="ar-SA"/>
        </w:rPr>
      </w:pPr>
      <w:r w:rsidRPr="007B6159">
        <w:rPr>
          <w:rFonts w:ascii="Calibri" w:hAnsi="Calibri"/>
          <w:lang w:eastAsia="ar-SA"/>
        </w:rPr>
        <w:t xml:space="preserve">The leader of a rival faction wanted to expand his territory, an ambition that started with acquiring the district controlled by Morgan’s uncle. In a preemptive move, the rival plotted to wipe out all of her uncle’s offensive assets, identifying each of the enforcers and assassins he employed. One of the spies who infiltrated her uncle’s organization misinterpreted a conversation about Morgan, and his probing for details produced responses easily biased by his assumption that she was an assassin. To test his agent’s theory, the rival set a trap for her. To confirm if she was an assassin, the rival arranged for her to be offered a contract, which, if she took it, would draw her out for his own assassin. It was a strange meeting, as the client questioned her qualifications and experience, but her uncle was able to reassure him and secure the contract. Believing she had been hired to seduce the son of a powerful merchant-noble, and make the affair appear perfectly natural, Morgan picked up on the assassin stalking her and approached him on the assumption that he was an agent of her client. Flustered by her direct approach, and the implications of her comments, the assassin assumed he had been made but was confounded by her response. </w:t>
      </w:r>
    </w:p>
    <w:p w14:paraId="2A6A3647" w14:textId="77777777" w:rsidR="00000000" w:rsidRPr="007B6159" w:rsidRDefault="00000000">
      <w:pPr>
        <w:pStyle w:val="BodyText"/>
        <w:rPr>
          <w:rFonts w:ascii="Calibri" w:hAnsi="Calibri"/>
          <w:lang w:eastAsia="ar-SA"/>
        </w:rPr>
      </w:pPr>
    </w:p>
    <w:p w14:paraId="47B0FD96" w14:textId="77777777" w:rsidR="00000000" w:rsidRPr="007B6159" w:rsidRDefault="00000000">
      <w:pPr>
        <w:pStyle w:val="BodyText"/>
        <w:rPr>
          <w:rFonts w:ascii="Calibri" w:hAnsi="Calibri"/>
          <w:lang w:eastAsia="ar-SA"/>
        </w:rPr>
      </w:pPr>
      <w:r w:rsidRPr="007B6159">
        <w:rPr>
          <w:rFonts w:ascii="Calibri" w:hAnsi="Calibri"/>
          <w:lang w:eastAsia="ar-SA"/>
        </w:rPr>
        <w:t>The Contract</w:t>
      </w:r>
    </w:p>
    <w:p w14:paraId="6BFD3B61" w14:textId="77777777" w:rsidR="00000000" w:rsidRPr="007B6159" w:rsidRDefault="00000000">
      <w:pPr>
        <w:pStyle w:val="BodyText"/>
        <w:rPr>
          <w:rFonts w:ascii="Calibri" w:hAnsi="Calibri"/>
          <w:lang w:eastAsia="ar-SA"/>
        </w:rPr>
      </w:pPr>
    </w:p>
    <w:p w14:paraId="6CDBFAE9" w14:textId="77777777" w:rsidR="00000000" w:rsidRPr="007B6159" w:rsidRDefault="00000000">
      <w:pPr>
        <w:pStyle w:val="BodyText"/>
        <w:rPr>
          <w:rFonts w:ascii="Calibri" w:hAnsi="Calibri"/>
          <w:lang w:eastAsia="ar-SA"/>
        </w:rPr>
      </w:pPr>
      <w:r w:rsidRPr="007B6159">
        <w:rPr>
          <w:rFonts w:ascii="Calibri" w:hAnsi="Calibri"/>
          <w:lang w:eastAsia="ar-SA"/>
        </w:rPr>
        <w:t xml:space="preserve">The leader of the rival faction had a powerful sponsor, a vampire lord. The vampire encouraged the rival’s expansion as a cover for the expansion of his own territory in the city and a front for certain offensives against the local nobility. In both cases, this campaign was in response to threats from mortal agendas, specifically intrusions into the ruins deep beneath the city and surrounding countryside. In times past, mortals and immortals involved in the underground had reached an understanding, but over the generations mortals involved in the criminal enterprises of Avon had come to view the immortals as intrusive and obstructive, imposing ancient laws upon men and women who defied law as a matter of practice and a product of ignorance. In part, however, that defiance was due to the fact that convention held that mortals who drifted into the sphere of the underworld were the legitimate prey of the immortals. Of greater concern to the immortals, members of the nobility were commissioning expeditions into the ruins’ depths in search of ancient treasures and artifacts. The young noble that was to become the object of Morgan’s contract had embarked on one of these expeditions personally, so the vampire had asked his retainer to arrange for his elimination in response. </w:t>
      </w:r>
    </w:p>
    <w:p w14:paraId="4E35B474" w14:textId="77777777" w:rsidR="00000000" w:rsidRPr="007B6159" w:rsidRDefault="00000000">
      <w:pPr>
        <w:pStyle w:val="BodyText"/>
        <w:rPr>
          <w:rFonts w:ascii="Calibri" w:hAnsi="Calibri"/>
          <w:lang w:eastAsia="ar-SA"/>
        </w:rPr>
      </w:pPr>
    </w:p>
    <w:p w14:paraId="7D58B10F" w14:textId="77777777" w:rsidR="00000000" w:rsidRPr="007B6159" w:rsidRDefault="00000000">
      <w:pPr>
        <w:pStyle w:val="BodyText"/>
        <w:rPr>
          <w:rFonts w:ascii="Calibri" w:hAnsi="Calibri"/>
          <w:lang w:eastAsia="ar-SA"/>
        </w:rPr>
      </w:pPr>
      <w:r w:rsidRPr="007B6159">
        <w:rPr>
          <w:rFonts w:ascii="Calibri" w:hAnsi="Calibri"/>
          <w:lang w:eastAsia="ar-SA"/>
        </w:rPr>
        <w:t xml:space="preserve">Realizing that the young man fit the profile for one of Morgan’s contracts, the rival approached his sponsor and suggested that the contract be presented to her through her middleman. With a man on the inside to act as a reference, it was easy to arrange the initial meet, and in the manner of such meetings, the terms of the contract were established in a kind of double-talk common among those who trade in sex and death. Then, the rival had one of his own assassins watch the target and wait for Morgan to make her approach. Because the terms of her contract specified a natural appearance, she began by studying her subject and devising a casual way to insert herself into his life. In spite of her focus on the job, or perhaps because of the nature of her work, she was extremely sensitive to being observed. She confronted the man who was tailing her to determine why he was following her, as an agent of her client keeping tabs on her, as an agent of the gang she used to be a member of, an agent of the law, or a simple stalker or rapist. On guard against the worst, but with restraint in consideration of the best, she warned him off. She returned to her task, keeping tabs on her shadow as best she could. </w:t>
      </w:r>
    </w:p>
    <w:p w14:paraId="4E8D945E" w14:textId="77777777" w:rsidR="00000000" w:rsidRPr="007B6159" w:rsidRDefault="00000000">
      <w:pPr>
        <w:pStyle w:val="BodyText"/>
        <w:rPr>
          <w:rFonts w:ascii="Calibri" w:hAnsi="Calibri"/>
          <w:lang w:eastAsia="ar-SA"/>
        </w:rPr>
      </w:pPr>
    </w:p>
    <w:p w14:paraId="2881C72C" w14:textId="77777777" w:rsidR="00000000" w:rsidRPr="007B6159" w:rsidRDefault="00000000">
      <w:pPr>
        <w:pStyle w:val="BodyText"/>
        <w:rPr>
          <w:rFonts w:ascii="Calibri" w:hAnsi="Calibri"/>
          <w:lang w:eastAsia="ar-SA"/>
        </w:rPr>
      </w:pPr>
      <w:r w:rsidRPr="007B6159">
        <w:rPr>
          <w:rFonts w:ascii="Calibri" w:hAnsi="Calibri"/>
          <w:lang w:eastAsia="ar-SA"/>
        </w:rPr>
        <w:t xml:space="preserve">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Unknown to either of them, the vampire was also watching her hunt, wondering when she would go in for the kill. His curiosity resulted in instructions to delay her assassination until after she completed her own mission. When it seemed she would never make her move, and as other assets in her uncle’s organization were being picked off, a brief meeting turned up an unexpected explanation. She had been awaiting orders to “put him down”. With relief, the order was given for her to fulfill the contract and take him out. The couple went out for a night on the town, dinner, dancing, catching a show, and then bedding down at an exclusive hotel. After an encore in the bath, she said a farewell forever and tried to leave. Without revealing that she had been paid to be his companion, she argued against them having a future together, but he refused to let her go. </w:t>
      </w:r>
    </w:p>
    <w:p w14:paraId="15C2A17A" w14:textId="77777777" w:rsidR="00000000" w:rsidRPr="007B6159" w:rsidRDefault="00000000">
      <w:pPr>
        <w:pStyle w:val="BodyText"/>
        <w:rPr>
          <w:rFonts w:ascii="Calibri" w:hAnsi="Calibri"/>
          <w:lang w:eastAsia="ar-SA"/>
        </w:rPr>
      </w:pPr>
    </w:p>
    <w:p w14:paraId="66B98B87" w14:textId="77777777" w:rsidR="00000000" w:rsidRPr="007B6159" w:rsidRDefault="00000000">
      <w:pPr>
        <w:pStyle w:val="BodyText"/>
        <w:rPr>
          <w:rFonts w:ascii="Calibri" w:hAnsi="Calibri"/>
          <w:lang w:eastAsia="ar-SA"/>
        </w:rPr>
      </w:pPr>
      <w:r w:rsidRPr="007B6159">
        <w:rPr>
          <w:rFonts w:ascii="Calibri" w:hAnsi="Calibri"/>
          <w:lang w:eastAsia="ar-SA"/>
        </w:rPr>
        <w:t xml:space="preserve">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assassins, could imagine that the tragedy had been anything but an accident. In the following commotion, the assassin charged with eliminating her could not move against her. The vampire, impressed with her beauty, poise and skill, and amused by the conclusion things had reached, found himself in conflict over his retainer’s plan to assassinate her. It seemed a waste, but at the same time, he needed to retain the loyalty of his retainer. Instead of ordering his retainer to cancel the contract on her, he decided to be present to offer her an alternative to death at the crucial moment. The original assassin, however, found himself suspicions after watching her reaction to the death and overhearing her statements to the city guard and inquisitors. </w:t>
      </w:r>
    </w:p>
    <w:p w14:paraId="772A9B72" w14:textId="77777777" w:rsidR="00000000" w:rsidRPr="007B6159" w:rsidRDefault="00000000">
      <w:pPr>
        <w:pStyle w:val="BodyText"/>
        <w:tabs>
          <w:tab w:val="left" w:pos="1440"/>
        </w:tabs>
        <w:rPr>
          <w:rFonts w:ascii="Calibri" w:hAnsi="Calibri"/>
          <w:lang w:eastAsia="ar-SA"/>
        </w:rPr>
      </w:pPr>
      <w:r w:rsidRPr="007B6159">
        <w:rPr>
          <w:rFonts w:ascii="Calibri" w:hAnsi="Calibri"/>
          <w:lang w:eastAsia="ar-SA"/>
        </w:rPr>
        <w:tab/>
      </w:r>
    </w:p>
    <w:p w14:paraId="389A69B6" w14:textId="77777777" w:rsidR="00000000" w:rsidRPr="007B6159" w:rsidRDefault="00000000">
      <w:pPr>
        <w:pStyle w:val="BodyText"/>
        <w:rPr>
          <w:rFonts w:ascii="Calibri" w:hAnsi="Calibri"/>
          <w:lang w:eastAsia="ar-SA"/>
        </w:rPr>
      </w:pPr>
      <w:r w:rsidRPr="007B6159">
        <w:rPr>
          <w:rFonts w:ascii="Calibri" w:hAnsi="Calibri"/>
          <w:lang w:eastAsia="ar-SA"/>
        </w:rPr>
        <w:t xml:space="preserve">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Her surprise and refusal to believe, when he commented on her uncle’s involvement in the underworld and her ignorance of the casualties already inflicted in the turf war, cinched it. He finally explained to her that she had been hired to assassinate the young man who had just died. He also told her that he had been hired to take her out, before he had been compromised, and that there was another assassin waiting to take her out as soon as the opportunity presented itself. 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dyed in the wool killer, just like the rest of them. </w:t>
      </w:r>
    </w:p>
    <w:p w14:paraId="16D64A5B" w14:textId="77777777" w:rsidR="00000000" w:rsidRPr="007B6159" w:rsidRDefault="00000000">
      <w:pPr>
        <w:pStyle w:val="BodyText"/>
        <w:rPr>
          <w:rFonts w:ascii="Calibri" w:hAnsi="Calibri"/>
          <w:lang w:eastAsia="ar-SA"/>
        </w:rPr>
      </w:pPr>
    </w:p>
    <w:p w14:paraId="35EF335D"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confronted him on the point that, as a member of the rival organization, he must have some obligation to them. He countered by pointing out that she was only an assassin by accident. She was hardly an offensive asset in her uncle’s ranks. She retorted that she would not stand idly by while a friend and mentor was being attacked, drawing her sword. He had expected as much, but assuring her that no doubt that meant they would one day cross swords, he departed promising her that today would not be that day. Morgan went at once to confront her uncle, to reveal what she had learned and to hear confirmation of his criminal enterprises. Her uncle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He begged her to keep her head down and stay out of the fight, refusing any offers of assistance on the grounds that he would not allow her to become a real assassin. It was bad enough his enemies already believed she was one. </w:t>
      </w:r>
    </w:p>
    <w:p w14:paraId="34925A5E" w14:textId="77777777" w:rsidR="00000000" w:rsidRPr="007B6159" w:rsidRDefault="00000000">
      <w:pPr>
        <w:pStyle w:val="BodyText"/>
        <w:rPr>
          <w:rFonts w:ascii="Calibri" w:hAnsi="Calibri"/>
          <w:lang w:eastAsia="ar-SA"/>
        </w:rPr>
      </w:pPr>
    </w:p>
    <w:p w14:paraId="6DA18AFB" w14:textId="77777777" w:rsidR="00000000" w:rsidRPr="007B6159" w:rsidRDefault="00000000">
      <w:pPr>
        <w:pStyle w:val="BodyText"/>
        <w:rPr>
          <w:rFonts w:ascii="Calibri" w:hAnsi="Calibri"/>
          <w:lang w:eastAsia="ar-SA"/>
        </w:rPr>
      </w:pPr>
      <w:r w:rsidRPr="007B6159">
        <w:rPr>
          <w:rFonts w:ascii="Calibri" w:hAnsi="Calibri"/>
          <w:lang w:eastAsia="ar-SA"/>
        </w:rPr>
        <w:t xml:space="preserve">In truth, her uncle’s enemies thought she was his best. In their opinion, she was a true artist, an asset worth acquiring if at all possible. To that end, it struck her uncle’s rival as worth the effort to convert or capture her if possible. The original assassin, in spite of knowing the truth, had concluded that Morgan had the potential to live up to her new reputation--if she was properly motivated. He kept the truth to himself, but confided his opinion that it would be very difficult to secure her loyalty. The rival faction leader considered that point and reached a similar, more sinister conclusion. The only way to gain control of Morgan would be to strip her of all other resources and connections, to cut off all possible options of freedom except what he would allow. In that instance, the rival failed the test the assassin had posed. His master was a man who would certainly abuse the power he held over his assets. He would treat them as slaves. That night, when Morgan walked into the trap that was laid out for her, the first assassin was there to take her into custody. He explained the future that was waiting for her, emphasizing the fact that by now her reputation had spread throughout the underworld. He then explained to her what the life of an assassin entailed, the advantages and disadvantages, and asked her if she could embrace all of that in order to preserve the lives of her family and friends. </w:t>
      </w:r>
    </w:p>
    <w:p w14:paraId="695DC048" w14:textId="77777777" w:rsidR="00000000" w:rsidRPr="007B6159" w:rsidRDefault="00000000">
      <w:pPr>
        <w:pStyle w:val="BodyText"/>
        <w:rPr>
          <w:rFonts w:ascii="Calibri" w:hAnsi="Calibri"/>
          <w:lang w:eastAsia="ar-SA"/>
        </w:rPr>
      </w:pPr>
    </w:p>
    <w:p w14:paraId="4CA68929"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struggled with the question for a moment, before realizing that the assassin had proposed the one possible way to gain control of the situation she was in. The only problem was, she did not know if she could kill in cold blood. Confessing that, she asked the assassin what other hope there was. To her regret, the only alternative he could suggest was just as cold blooded--killing the man who had become her enemy, along with anyone who stood to support him. There was, he assured her, no chance of going back to her life of escorts and school. Either was fine as cover for life as an assassin, but suicide for anyone marked as she was. The only option, shy of killing anyone, was to flee, sacrificing her life and possibly everyone in it. As a final note, he informed her, she would face a test the next day. It would be brutally simple, kill or be killed. The man currently holding the contract on her life would be allowed to try and fulfill that contract before her captors would present her any alternatives. She asked, why not simply escape? Why wait? She suspected that he did not agree with what was happening to her; why not help her escape? Why not escape from all of this himself? To her shock, he replied that he could not escape as long as the man who controlled him lived, and he was powerless against him. He had not chosen to be an assassin, he finally admitted. His master had forced that life upon him, exploiting a tragic flaw in his nature. </w:t>
      </w:r>
    </w:p>
    <w:p w14:paraId="2BE8BF2A" w14:textId="77777777" w:rsidR="00000000" w:rsidRPr="007B6159" w:rsidRDefault="00000000">
      <w:pPr>
        <w:pStyle w:val="BodyText"/>
        <w:rPr>
          <w:rFonts w:ascii="Calibri" w:hAnsi="Calibri"/>
          <w:lang w:eastAsia="ar-SA"/>
        </w:rPr>
      </w:pPr>
    </w:p>
    <w:p w14:paraId="1AFA7CDC"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struggled to understand, but in response to her questions, he assured her she was better off not knowing. The nature of the bond enslaving him was such that he was forced to obey any direct order. He was under orders to guard her, prevent her escape and, ironically, explain the situation to her. This, he had done. Morgan reminded him of what he said earlier, that he would have killed her, innocent or not, if he had been ordered to. He replied that she was fortunate that there had always been conditions on every order he had been given to kill her. Just as he was fortunate that he had never been given any orders to prevent her from killing his master, nor from mentioning that killing his master would free him to act according to his own conscience and will. </w:t>
      </w:r>
    </w:p>
    <w:p w14:paraId="1694CC28" w14:textId="77777777" w:rsidR="00000000" w:rsidRPr="007B6159" w:rsidRDefault="00000000">
      <w:pPr>
        <w:pStyle w:val="BodyText"/>
        <w:rPr>
          <w:rFonts w:ascii="Calibri" w:hAnsi="Calibri"/>
          <w:lang w:eastAsia="ar-SA"/>
        </w:rPr>
      </w:pPr>
      <w:r w:rsidRPr="007B6159">
        <w:rPr>
          <w:rFonts w:ascii="Calibri" w:hAnsi="Calibri"/>
          <w:lang w:eastAsia="ar-SA"/>
        </w:rPr>
        <w:tab/>
      </w:r>
      <w:r w:rsidRPr="007B6159">
        <w:br w:type="page"/>
      </w:r>
      <w:r w:rsidRPr="007B6159">
        <w:rPr>
          <w:rFonts w:ascii="Calibri" w:hAnsi="Calibri"/>
          <w:lang w:eastAsia="ar-SA"/>
        </w:rPr>
        <w:t>Options</w:t>
      </w:r>
    </w:p>
    <w:p w14:paraId="01496DAD" w14:textId="77777777" w:rsidR="00000000" w:rsidRPr="007B6159" w:rsidRDefault="00000000">
      <w:pPr>
        <w:pStyle w:val="BodyText"/>
        <w:rPr>
          <w:rFonts w:ascii="Calibri" w:hAnsi="Calibri"/>
          <w:lang w:eastAsia="ar-SA"/>
        </w:rPr>
      </w:pPr>
    </w:p>
    <w:p w14:paraId="790148C1" w14:textId="77777777" w:rsidR="00000000" w:rsidRPr="007B6159" w:rsidRDefault="00000000">
      <w:pPr>
        <w:pStyle w:val="BodyText"/>
        <w:rPr>
          <w:rFonts w:ascii="Calibri" w:hAnsi="Calibri"/>
          <w:lang w:eastAsia="ar-SA"/>
        </w:rPr>
      </w:pPr>
      <w:r w:rsidRPr="007B6159">
        <w:rPr>
          <w:rFonts w:ascii="Calibri" w:hAnsi="Calibri"/>
          <w:lang w:eastAsia="ar-SA"/>
        </w:rPr>
        <w:t xml:space="preserve">Employing this concept in conjunction with the story of Morgan, Logan and Roark’s infections, part of this story would feature the demon’s resurrection and the death of Morgan’s lover. With the vampire and were elements introduced in the ordeal in the ruins, the accidental assassin plot does not need to feature them. Thus, there need not be a were-tiger assassin in the rival’s service. Morgan’s alter ego could take the place of the young adventurer featured in the contract--with some adjustments. In part, the contract would act as the catalyst to bring the two together after a decade of separation. Or, her alter ego is the assassin who becomes her ally. As the protégé of Morgan’s father, thus her father has a history and reputation as an assassin that reinforces the possibility that Morgan--who has reportedly taken up the family trade, and been trained by her father--is also an assassin. In effect, Lloyd and the rival boss started out in the same organization, working beside Morgan’s father, and as the two advanced in the organization they became enemies. In effect, Morgan’s father considered both of them friends, unaware that at least one of them held a terrible grudge against the other--or at least was willing to sacrifice friendship to further his own career. </w:t>
      </w:r>
    </w:p>
    <w:p w14:paraId="41511C2F" w14:textId="77777777" w:rsidR="00000000" w:rsidRPr="007B6159" w:rsidRDefault="00000000">
      <w:pPr>
        <w:pStyle w:val="BodyText"/>
        <w:rPr>
          <w:rFonts w:ascii="Calibri" w:hAnsi="Calibri"/>
          <w:lang w:eastAsia="ar-SA"/>
        </w:rPr>
      </w:pPr>
    </w:p>
    <w:p w14:paraId="5FB3170E" w14:textId="77777777" w:rsidR="00000000" w:rsidRPr="007B6159" w:rsidRDefault="00000000">
      <w:pPr>
        <w:pStyle w:val="BodyText"/>
        <w:rPr>
          <w:rFonts w:ascii="Calibri" w:hAnsi="Calibri"/>
          <w:lang w:eastAsia="ar-SA"/>
        </w:rPr>
      </w:pPr>
      <w:r w:rsidRPr="007B6159">
        <w:rPr>
          <w:rFonts w:ascii="Calibri" w:hAnsi="Calibri"/>
          <w:lang w:eastAsia="ar-SA"/>
        </w:rPr>
        <w:t>Integration of Concepts: A Comment on Duality</w:t>
      </w:r>
    </w:p>
    <w:p w14:paraId="74886812" w14:textId="77777777" w:rsidR="00000000" w:rsidRPr="007B6159" w:rsidRDefault="00000000">
      <w:pPr>
        <w:pStyle w:val="BodyText"/>
        <w:rPr>
          <w:rFonts w:ascii="Calibri" w:hAnsi="Calibri"/>
          <w:lang w:eastAsia="ar-SA"/>
        </w:rPr>
      </w:pPr>
    </w:p>
    <w:p w14:paraId="300D81A3" w14:textId="77777777" w:rsidR="00000000" w:rsidRPr="007B6159" w:rsidRDefault="00000000">
      <w:pPr>
        <w:pStyle w:val="BodyText"/>
        <w:rPr>
          <w:rFonts w:ascii="Calibri" w:hAnsi="Calibri"/>
          <w:lang w:eastAsia="ar-SA"/>
        </w:rPr>
      </w:pPr>
      <w:r w:rsidRPr="007B6159">
        <w:rPr>
          <w:rFonts w:ascii="Calibri" w:hAnsi="Calibri"/>
          <w:lang w:eastAsia="ar-SA"/>
        </w:rPr>
        <w:t xml:space="preserve">The point of splitting the protagonist into male and female incarnations is to allow that character to tap into his/her full human potential. A number of scenarios have been considered to establish the division or transformation of the character, and those ideas have been refined to a few viable options. One option has the protagonist born divided into male and female incarnations. This option is established by having the parents magically fused together, conceiving a child who is divided in the womb as they are divided from each other. Separated at birth, the boy and girl both grow up as the only child of a single parent. They meet by chance and end up falling in love. Upon consummating their relationship, they are fused back into a single, ambisexual being capable of becoming male, female or a gestalt of both. This concept does not lend itself to the vampire-were fusion story, and certainly does not need to. </w:t>
      </w:r>
    </w:p>
    <w:p w14:paraId="113310E0" w14:textId="77777777" w:rsidR="00000000" w:rsidRPr="007B6159" w:rsidRDefault="00000000">
      <w:pPr>
        <w:pStyle w:val="BodyText"/>
        <w:rPr>
          <w:rFonts w:ascii="Calibri" w:hAnsi="Calibri"/>
          <w:lang w:eastAsia="ar-SA"/>
        </w:rPr>
      </w:pPr>
    </w:p>
    <w:p w14:paraId="6F1B1FDD" w14:textId="77777777" w:rsidR="00000000" w:rsidRPr="007B6159" w:rsidRDefault="00000000">
      <w:pPr>
        <w:pStyle w:val="BodyText"/>
        <w:rPr>
          <w:rFonts w:ascii="Calibri" w:hAnsi="Calibri"/>
          <w:lang w:eastAsia="ar-SA"/>
        </w:rPr>
      </w:pPr>
      <w:r w:rsidRPr="007B6159">
        <w:rPr>
          <w:rFonts w:ascii="Calibri" w:hAnsi="Calibri"/>
          <w:lang w:eastAsia="ar-SA"/>
        </w:rPr>
        <w:t xml:space="preserve">The vampire-were fusion concept is more about taking a character from a common background and thrusting him or her into world shaping or shaking events. However, there is a way to cultivate a bi-gendered protagonist for it. The story begins with a normal girl who becomes possessed by a demon during a misadventure that turns one of her friends into a vampire and another into a were-tiger. The demon reincarnates her as a boy as the least demanding way to fulfill the contract it made on taking possession of her. As the boy approaches the age at which the girl was possessed, he experiences symptoms of her reawakening in dreams, flashbacks and transformations into a girl. As the girl struggles to remember herself, and come to terms with her resurrection as a boy, the vampire and were-tiger discover her, mistaking her for the demon. In the intervening twenty years, the demon had used its freedom to start a war between the vampires and weres, and the protagonist’s old friends had joined forces to avenge her by slaying the entity that had stolen her body and presumably devoured her soul. Their vengeance falls, instead, on the resurrected girl, subjecting her to a dual infection and the prospect of a living death. </w:t>
      </w:r>
    </w:p>
    <w:p w14:paraId="7EA24DDA" w14:textId="77777777" w:rsidR="00000000" w:rsidRPr="007B6159" w:rsidRDefault="00000000">
      <w:pPr>
        <w:pStyle w:val="BodyText"/>
        <w:rPr>
          <w:rFonts w:ascii="Calibri" w:hAnsi="Calibri"/>
          <w:lang w:eastAsia="ar-SA"/>
        </w:rPr>
      </w:pPr>
    </w:p>
    <w:p w14:paraId="3391AC0B" w14:textId="77777777" w:rsidR="00000000" w:rsidRPr="007B6159" w:rsidRDefault="00000000">
      <w:pPr>
        <w:rPr>
          <w:szCs w:val="20"/>
          <w:lang w:eastAsia="ar-SA"/>
        </w:rPr>
      </w:pPr>
      <w:r w:rsidRPr="007B6159">
        <w:br w:type="page"/>
      </w:r>
      <w:r w:rsidRPr="007B6159">
        <w:rPr>
          <w:szCs w:val="20"/>
          <w:lang w:eastAsia="ar-SA"/>
        </w:rPr>
        <w:t>Emergence of Ideas</w:t>
      </w:r>
    </w:p>
    <w:p w14:paraId="6FB8FFAD" w14:textId="77777777" w:rsidR="00000000" w:rsidRPr="007B6159" w:rsidRDefault="00000000">
      <w:pPr>
        <w:jc w:val="both"/>
        <w:rPr>
          <w:szCs w:val="20"/>
          <w:lang w:eastAsia="ar-SA"/>
        </w:rPr>
      </w:pPr>
    </w:p>
    <w:p w14:paraId="2735802B" w14:textId="77777777" w:rsidR="00000000" w:rsidRPr="007B6159" w:rsidRDefault="00000000">
      <w:pPr>
        <w:pStyle w:val="BodyText"/>
        <w:rPr>
          <w:rFonts w:ascii="Calibri" w:hAnsi="Calibri"/>
          <w:szCs w:val="20"/>
          <w:lang w:eastAsia="ar-SA"/>
        </w:rPr>
      </w:pPr>
      <w:r w:rsidRPr="007B6159">
        <w:rPr>
          <w:rFonts w:ascii="Calibri" w:hAnsi="Calibri"/>
          <w:szCs w:val="20"/>
          <w:lang w:eastAsia="ar-SA"/>
        </w:rPr>
        <w:t xml:space="preserve">Framed in part as a comment on the level of complexity present in other approaches, and in part to suggest a method of establishing the character and situation for the best story, this story concept was initially set aside as work on other ideas progressed. </w:t>
      </w:r>
    </w:p>
    <w:p w14:paraId="4A82AFE3" w14:textId="77777777" w:rsidR="00000000" w:rsidRPr="007B6159" w:rsidRDefault="00000000">
      <w:pPr>
        <w:pStyle w:val="BodyText"/>
        <w:rPr>
          <w:rFonts w:ascii="Calibri" w:hAnsi="Calibri"/>
          <w:szCs w:val="20"/>
          <w:lang w:eastAsia="ar-SA"/>
        </w:rPr>
      </w:pPr>
    </w:p>
    <w:p w14:paraId="12A26F22" w14:textId="77777777" w:rsidR="00000000" w:rsidRPr="007B6159" w:rsidRDefault="00000000">
      <w:pPr>
        <w:pStyle w:val="BodyText"/>
        <w:rPr>
          <w:rFonts w:ascii="Calibri" w:hAnsi="Calibri"/>
          <w:lang w:eastAsia="ar-SA"/>
        </w:rPr>
      </w:pPr>
      <w:r w:rsidRPr="007B6159">
        <w:rPr>
          <w:rFonts w:ascii="Calibri" w:hAnsi="Calibri"/>
          <w:lang w:eastAsia="ar-SA"/>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or seventeen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14:paraId="7C8E32C1" w14:textId="77777777" w:rsidR="00000000" w:rsidRPr="007B6159" w:rsidRDefault="00000000">
      <w:pPr>
        <w:jc w:val="both"/>
        <w:rPr>
          <w:szCs w:val="20"/>
          <w:lang w:eastAsia="ar-SA"/>
        </w:rPr>
      </w:pPr>
    </w:p>
    <w:p w14:paraId="763E1A49" w14:textId="77777777" w:rsidR="00000000" w:rsidRPr="007B6159" w:rsidRDefault="00000000">
      <w:pPr>
        <w:jc w:val="both"/>
        <w:rPr>
          <w:szCs w:val="20"/>
          <w:lang w:eastAsia="ar-SA"/>
        </w:rPr>
      </w:pPr>
      <w:r w:rsidRPr="007B6159">
        <w:rPr>
          <w:szCs w:val="20"/>
          <w:lang w:eastAsia="ar-SA"/>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14:paraId="47834C3E" w14:textId="77777777" w:rsidR="00000000" w:rsidRPr="007B6159" w:rsidRDefault="00000000">
      <w:pPr>
        <w:jc w:val="both"/>
        <w:rPr>
          <w:szCs w:val="20"/>
          <w:lang w:eastAsia="ar-SA"/>
        </w:rPr>
      </w:pPr>
    </w:p>
    <w:p w14:paraId="1310CBC1" w14:textId="77777777" w:rsidR="00000000" w:rsidRPr="007B6159" w:rsidRDefault="00000000">
      <w:pPr>
        <w:jc w:val="both"/>
        <w:rPr>
          <w:szCs w:val="20"/>
          <w:lang w:eastAsia="ar-SA"/>
        </w:rPr>
      </w:pPr>
      <w:r w:rsidRPr="007B6159">
        <w:rPr>
          <w:szCs w:val="20"/>
          <w:lang w:eastAsia="ar-SA"/>
        </w:rPr>
        <w:t xml:space="preserve">Morgan scoffed at Logan's unbelievable tale until he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14:paraId="06656DCE" w14:textId="77777777" w:rsidR="00000000" w:rsidRPr="007B6159" w:rsidRDefault="00000000">
      <w:pPr>
        <w:jc w:val="both"/>
        <w:rPr>
          <w:szCs w:val="20"/>
          <w:lang w:eastAsia="ar-SA"/>
        </w:rPr>
      </w:pPr>
    </w:p>
    <w:p w14:paraId="7C321E45" w14:textId="77777777" w:rsidR="00000000" w:rsidRPr="007B6159" w:rsidRDefault="00000000">
      <w:pPr>
        <w:jc w:val="both"/>
        <w:rPr>
          <w:szCs w:val="20"/>
          <w:lang w:eastAsia="ar-SA"/>
        </w:rPr>
      </w:pPr>
      <w:r w:rsidRPr="007B6159">
        <w:rPr>
          <w:szCs w:val="20"/>
          <w:lang w:eastAsia="ar-SA"/>
        </w:rPr>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14:paraId="29C0443D" w14:textId="77777777" w:rsidR="00000000" w:rsidRPr="007B6159" w:rsidRDefault="00000000">
      <w:pPr>
        <w:jc w:val="both"/>
        <w:rPr>
          <w:szCs w:val="20"/>
          <w:lang w:eastAsia="ar-SA"/>
        </w:rPr>
      </w:pPr>
    </w:p>
    <w:p w14:paraId="5006A5B6" w14:textId="77777777" w:rsidR="00000000" w:rsidRPr="007B6159" w:rsidRDefault="00000000">
      <w:pPr>
        <w:jc w:val="both"/>
        <w:rPr>
          <w:szCs w:val="20"/>
          <w:lang w:eastAsia="ar-SA"/>
        </w:rPr>
      </w:pPr>
      <w:r w:rsidRPr="007B6159">
        <w:rPr>
          <w:szCs w:val="20"/>
          <w:lang w:eastAsia="ar-SA"/>
        </w:rPr>
        <w:t xml:space="preserve">Morgan tried not to dwell on what it would be like to coexist with a boy. While she cringed at the idea of having been a boy, of part of her actually being a boy, she could not stomach the idea of leaving him locked up somewhere in the depths of her mind. Even if that meant she had to share a body with him. It had to be better than living with demon inside her. </w:t>
      </w:r>
    </w:p>
    <w:p w14:paraId="2A1010E2" w14:textId="77777777" w:rsidR="00000000" w:rsidRPr="007B6159" w:rsidRDefault="00000000">
      <w:pPr>
        <w:jc w:val="both"/>
        <w:rPr>
          <w:szCs w:val="20"/>
          <w:lang w:eastAsia="ar-SA"/>
        </w:rPr>
      </w:pPr>
    </w:p>
    <w:p w14:paraId="456478CE" w14:textId="77777777" w:rsidR="00000000" w:rsidRPr="007B6159" w:rsidRDefault="00000000">
      <w:pPr>
        <w:rPr>
          <w:szCs w:val="20"/>
          <w:lang w:eastAsia="ar-SA"/>
        </w:rPr>
      </w:pPr>
      <w:r w:rsidRPr="007B6159">
        <w:br w:type="page"/>
      </w:r>
      <w:r w:rsidRPr="007B6159">
        <w:rPr>
          <w:szCs w:val="20"/>
          <w:lang w:eastAsia="ar-SA"/>
        </w:rPr>
        <w:t>Adapted Concept</w:t>
      </w:r>
    </w:p>
    <w:p w14:paraId="285FA82F" w14:textId="77777777" w:rsidR="00000000" w:rsidRPr="007B6159" w:rsidRDefault="00000000">
      <w:pPr>
        <w:jc w:val="both"/>
        <w:rPr>
          <w:szCs w:val="20"/>
          <w:lang w:eastAsia="ar-SA"/>
        </w:rPr>
      </w:pPr>
    </w:p>
    <w:p w14:paraId="78C3E258" w14:textId="77777777" w:rsidR="00000000" w:rsidRPr="007B6159" w:rsidRDefault="00000000">
      <w:pPr>
        <w:jc w:val="both"/>
        <w:rPr>
          <w:szCs w:val="20"/>
          <w:lang w:eastAsia="ar-SA"/>
        </w:rPr>
      </w:pPr>
      <w:r w:rsidRPr="007B6159">
        <w:rPr>
          <w:szCs w:val="20"/>
          <w:lang w:eastAsia="ar-SA"/>
        </w:rPr>
        <w:t xml:space="preserve">The concept that evolved, after exploring dozens of other ideas, almost perfectly resembles the one above. In addition, this concept offers new and intriguing angles to the story arc of the character. Returning to this concept with a perspective enriched by experimentation with other ideas, both old and new questions are resolved and a specific direction emerges. For one, it offers a way for the male and female versions of the character to encounter one another directly. Morgan finds herself compelled to delve down into the demon's psyche in search of her alter ego. The mindscape of the demon serves as the world where they can meet as distinct entities who are separately embodied. </w:t>
      </w:r>
    </w:p>
    <w:p w14:paraId="0DCF50EB" w14:textId="77777777" w:rsidR="00000000" w:rsidRPr="007B6159" w:rsidRDefault="00000000">
      <w:pPr>
        <w:jc w:val="both"/>
        <w:rPr>
          <w:szCs w:val="20"/>
          <w:lang w:eastAsia="ar-SA"/>
        </w:rPr>
      </w:pPr>
    </w:p>
    <w:p w14:paraId="65600017" w14:textId="77777777" w:rsidR="00000000" w:rsidRPr="007B6159" w:rsidRDefault="00000000">
      <w:pPr>
        <w:jc w:val="both"/>
        <w:rPr>
          <w:szCs w:val="20"/>
          <w:lang w:eastAsia="ar-SA"/>
        </w:rPr>
      </w:pPr>
      <w:r w:rsidRPr="007B6159">
        <w:rPr>
          <w:szCs w:val="20"/>
          <w:lang w:eastAsia="ar-SA"/>
        </w:rPr>
        <w:t xml:space="preserve">In the process of dealing with the displacing effect of the demon on the minds of Morgan's aspects, the girl serves as the one thread of continuity through the temporal displacement, the boy is confronted with the fact that he was previously a girl, interrupted, the demon serves as the agent responsible for Morgan succumbing to the hunger and thirst of becoming a were-vampire. This concept also retains the role and influences of the former ring wielder who raises the boy as his son, providing for Morgan's training in magic and martial arts. The time spent pursuing other ideas was not wasted. Both incarnations of Morgan saw some degree of development and refinement. The situations and circumstances defining their paths was also clarified. </w:t>
      </w:r>
    </w:p>
    <w:p w14:paraId="2EF05F74" w14:textId="77777777" w:rsidR="00000000" w:rsidRPr="007B6159" w:rsidRDefault="00000000">
      <w:pPr>
        <w:jc w:val="both"/>
        <w:rPr>
          <w:szCs w:val="20"/>
          <w:lang w:eastAsia="ar-SA"/>
        </w:rPr>
      </w:pPr>
    </w:p>
    <w:p w14:paraId="568AAA99" w14:textId="77777777" w:rsidR="00000000" w:rsidRPr="007B6159" w:rsidRDefault="00000000">
      <w:pPr>
        <w:jc w:val="both"/>
        <w:rPr>
          <w:szCs w:val="20"/>
          <w:lang w:eastAsia="ar-SA"/>
        </w:rPr>
      </w:pPr>
      <w:r w:rsidRPr="007B6159">
        <w:rPr>
          <w:szCs w:val="20"/>
          <w:lang w:eastAsia="ar-SA"/>
        </w:rPr>
        <w:t xml:space="preserve">In the opening book, Morgan is a girl striving to become more than a courtesan. Unfortunately, just when she seemed to have a shot at improving her station in life, bad luck forced her to exploit that training to pay the cost of room, board and tuition. Note here, the important part of this is the disruption of her life, the loss of the opportunity she had counted on. Being displaced in time can take the place of the bank failing. The book can open with her attempt to reconnect to her old life. She would learn that she was declared dead almost twenty years ago, and her attempts to contact her family would be thwarted by staff and associates trying to protect the family from a presumed opportunist. </w:t>
      </w:r>
    </w:p>
    <w:p w14:paraId="20BF9809" w14:textId="77777777" w:rsidR="00000000" w:rsidRPr="007B6159" w:rsidRDefault="00000000">
      <w:pPr>
        <w:jc w:val="both"/>
        <w:rPr>
          <w:szCs w:val="20"/>
          <w:lang w:eastAsia="ar-SA"/>
        </w:rPr>
      </w:pPr>
    </w:p>
    <w:p w14:paraId="71384CAF" w14:textId="77777777" w:rsidR="00000000" w:rsidRPr="007B6159" w:rsidRDefault="00000000">
      <w:pPr>
        <w:jc w:val="both"/>
        <w:rPr>
          <w:szCs w:val="20"/>
          <w:lang w:eastAsia="ar-SA"/>
        </w:rPr>
      </w:pPr>
      <w:r w:rsidRPr="007B6159">
        <w:rPr>
          <w:szCs w:val="20"/>
          <w:lang w:eastAsia="ar-SA"/>
        </w:rPr>
        <w:t xml:space="preserve">Her attempts to find help from her former teachers at the academy put her in contact with a friend of her alter ego. Through him, she would learn second hand of her alter ego discovering her existence and his attempts to remember being her. With the help of her new friends, she is able to gain a provisional admission to the academy. She managed to maintain an unusually low profile for a professional escort. Unfortunately, what made Lloyd so effective at helping her was the fact that he was mid-level crime lord. Worse, a rival of his had plans to take over his territory to elevate himself within the organization. To accomplish that, the rival scouted out all of Lloyd's offensive assets, creating a list of the enforcers and assassins who worked exclusively for Lloyd. Somehow, Morgan's name made it onto the list of potential assassins. </w:t>
      </w:r>
    </w:p>
    <w:p w14:paraId="17E2D75A" w14:textId="77777777" w:rsidR="00000000" w:rsidRPr="007B6159" w:rsidRDefault="00000000">
      <w:pPr>
        <w:jc w:val="both"/>
        <w:rPr>
          <w:szCs w:val="20"/>
          <w:lang w:eastAsia="ar-SA"/>
        </w:rPr>
      </w:pPr>
    </w:p>
    <w:p w14:paraId="746C623F" w14:textId="77777777" w:rsidR="00000000" w:rsidRPr="007B6159" w:rsidRDefault="00000000">
      <w:pPr>
        <w:jc w:val="both"/>
        <w:rPr>
          <w:szCs w:val="20"/>
          <w:lang w:eastAsia="ar-SA"/>
        </w:rPr>
      </w:pPr>
      <w:r w:rsidRPr="007B6159">
        <w:rPr>
          <w:szCs w:val="20"/>
          <w:lang w:eastAsia="ar-SA"/>
        </w:rPr>
        <w:t xml:space="preserve">As a test to determine if she was, the rival decided to subcontract an assassination out to her. The target of the contract that was presented to Lloyd was a young adventurer from a noble family. He was making a name for himself exploring the ruins of Aeslyn Tear, and a fortune bringing back valuable artifacts. The real client was a vampire lord, who wanted the young man slain to discourage other adventurers from raiding the ruins of Aeslyn Tear. Lloyd assigned the contract to one of his best assets and went as far as to warn Morgan against getting involved with him, when he learned that Morgan had an encounter with the target while she was working as an escort. Unfortunately, the young man had overheard Morgan talking to her date about the time when she had been trapped in the ruins as a child. </w:t>
      </w:r>
    </w:p>
    <w:p w14:paraId="7D0200D2" w14:textId="77777777" w:rsidR="00000000" w:rsidRPr="007B6159" w:rsidRDefault="00000000">
      <w:pPr>
        <w:jc w:val="both"/>
        <w:rPr>
          <w:szCs w:val="20"/>
          <w:lang w:eastAsia="ar-SA"/>
        </w:rPr>
      </w:pPr>
    </w:p>
    <w:p w14:paraId="50E674E5" w14:textId="77777777" w:rsidR="00000000" w:rsidRPr="007B6159" w:rsidRDefault="00000000">
      <w:pPr>
        <w:jc w:val="both"/>
        <w:rPr>
          <w:szCs w:val="20"/>
          <w:lang w:eastAsia="ar-SA"/>
        </w:rPr>
      </w:pPr>
      <w:r w:rsidRPr="007B6159">
        <w:rPr>
          <w:szCs w:val="20"/>
          <w:lang w:eastAsia="ar-SA"/>
        </w:rPr>
        <w:t xml:space="preserve">Curious, he began to pursue her--initially in hopes of gaining more information about the ruins. On meeting her, however, he began to fall in love and started to court her. Morgan initially tried to discourage him, out of respect for Lloyd's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had orchestrated their initial encounter to bait the target. As he pursued Morgan, they read her responses as deliberate efforts to manipulate him, to set him up for the kill. </w:t>
      </w:r>
    </w:p>
    <w:p w14:paraId="341F51BB" w14:textId="77777777" w:rsidR="00000000" w:rsidRPr="007B6159" w:rsidRDefault="00000000">
      <w:pPr>
        <w:jc w:val="both"/>
        <w:rPr>
          <w:szCs w:val="20"/>
          <w:lang w:eastAsia="ar-SA"/>
        </w:rPr>
      </w:pPr>
    </w:p>
    <w:p w14:paraId="308F32EC" w14:textId="77777777" w:rsidR="00000000" w:rsidRPr="007B6159" w:rsidRDefault="00000000">
      <w:pPr>
        <w:jc w:val="both"/>
        <w:rPr>
          <w:szCs w:val="20"/>
          <w:lang w:eastAsia="ar-SA"/>
        </w:rPr>
      </w:pPr>
      <w:r w:rsidRPr="007B6159">
        <w:rPr>
          <w:szCs w:val="20"/>
          <w:lang w:eastAsia="ar-SA"/>
        </w:rPr>
        <w:t xml:space="preserve">The rival and his lieutenants found Morgan's methods odd, but they had to admit that she had succeeded in getting close to the target and encouraging him to lower his guard. In an attempt to end the boy's pursuit of Morgan, Lloyd told her to take him out, give him the ride of his life, then put him out of his misery--meaning she should tell him what she did for a living. Morgan thought that was too harsh, but when Lloyd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14:paraId="00A16639" w14:textId="77777777" w:rsidR="00000000" w:rsidRPr="007B6159" w:rsidRDefault="00000000">
      <w:pPr>
        <w:jc w:val="both"/>
        <w:rPr>
          <w:szCs w:val="20"/>
          <w:lang w:eastAsia="ar-SA"/>
        </w:rPr>
      </w:pPr>
    </w:p>
    <w:p w14:paraId="4ADB4E0E" w14:textId="77777777" w:rsidR="00000000" w:rsidRPr="007B6159" w:rsidRDefault="00000000">
      <w:pPr>
        <w:jc w:val="both"/>
        <w:rPr>
          <w:szCs w:val="20"/>
          <w:lang w:eastAsia="ar-SA"/>
        </w:rPr>
      </w:pPr>
      <w:r w:rsidRPr="007B6159">
        <w:rPr>
          <w:szCs w:val="20"/>
          <w:lang w:eastAsia="ar-SA"/>
        </w:rPr>
        <w:t xml:space="preserve">The date began with an elegant meal, followed by a show, then the pair went to a party and danced. Morgan carefully allowed things to escalate. By the end of the evening, he felt comfortable taking her to his suite in the most expensive hotel in the city. There, after a rapturous time in bed together, and in the wake of an encore in the bath, she stopped him and told him what she did for a living. Instead of recoiling, he put the chain around her neck and asked her if it was what she had wanted to do for a living. </w:t>
      </w:r>
    </w:p>
    <w:p w14:paraId="5A4E5583" w14:textId="77777777" w:rsidR="00000000" w:rsidRPr="007B6159" w:rsidRDefault="00000000">
      <w:pPr>
        <w:jc w:val="both"/>
        <w:rPr>
          <w:szCs w:val="20"/>
          <w:lang w:eastAsia="ar-SA"/>
        </w:rPr>
      </w:pPr>
    </w:p>
    <w:p w14:paraId="0A337383" w14:textId="77777777" w:rsidR="00000000" w:rsidRPr="007B6159" w:rsidRDefault="00000000">
      <w:pPr>
        <w:jc w:val="both"/>
        <w:rPr>
          <w:szCs w:val="20"/>
          <w:lang w:eastAsia="ar-SA"/>
        </w:rPr>
      </w:pPr>
      <w:r w:rsidRPr="007B6159">
        <w:rPr>
          <w:szCs w:val="20"/>
          <w:lang w:eastAsia="ar-SA"/>
        </w:rPr>
        <w:t>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rival's observers, could imagine that the tragedy had been anything but an accident.</w:t>
      </w:r>
    </w:p>
    <w:p w14:paraId="72E311CC" w14:textId="77777777" w:rsidR="00000000" w:rsidRPr="007B6159" w:rsidRDefault="00000000">
      <w:pPr>
        <w:jc w:val="both"/>
        <w:rPr>
          <w:szCs w:val="20"/>
          <w:lang w:eastAsia="ar-SA"/>
        </w:rPr>
      </w:pPr>
    </w:p>
    <w:p w14:paraId="0C2EBB92" w14:textId="77777777" w:rsidR="00000000" w:rsidRPr="007B6159" w:rsidRDefault="00000000">
      <w:pPr>
        <w:jc w:val="both"/>
        <w:rPr>
          <w:szCs w:val="20"/>
          <w:lang w:eastAsia="ar-SA"/>
        </w:rPr>
      </w:pPr>
      <w:r w:rsidRPr="007B6159">
        <w:rPr>
          <w:szCs w:val="20"/>
          <w:lang w:eastAsia="ar-SA"/>
        </w:rPr>
        <w:t xml:space="preserve">As things come to a close, Morgan's attention is drawn to the ring she has carried since the night of her lover's death. It was presented to her as a gift, a ring that was one of the first treasures he had recovered from the ruins. As a swordsman, he would not wear rings, so he had worn it on a chain around his neck. As he slipped it around her neck… Studying the ring in idle curiosity, she slips it off the chain and--noticing that it adjusted to fit her on it's own--tries it on. For an instant, she blacks out. As she regains her wits, she finds herself naked in a bath alone with a strange, yet somehow familiar man. In the blink of an eye, the life she knew had ended and a new life had unfolded. </w:t>
      </w:r>
    </w:p>
    <w:p w14:paraId="77DE7846" w14:textId="77777777" w:rsidR="00000000" w:rsidRPr="007B6159" w:rsidRDefault="00000000">
      <w:pPr>
        <w:jc w:val="both"/>
        <w:rPr>
          <w:szCs w:val="20"/>
          <w:lang w:eastAsia="ar-SA"/>
        </w:rPr>
      </w:pPr>
    </w:p>
    <w:p w14:paraId="2CB90406" w14:textId="77777777" w:rsidR="00000000" w:rsidRPr="007B6159" w:rsidRDefault="00000000">
      <w:pPr>
        <w:pStyle w:val="BodyText"/>
        <w:rPr>
          <w:rFonts w:ascii="Calibri" w:hAnsi="Calibri"/>
          <w:lang w:eastAsia="ar-SA"/>
        </w:rPr>
      </w:pPr>
      <w:r w:rsidRPr="007B6159">
        <w:rPr>
          <w:rFonts w:ascii="Calibri" w:hAnsi="Calibri"/>
          <w:lang w:eastAsia="ar-SA"/>
        </w:rPr>
        <w:t>Thus, the Accidental Assassin plot lends itself to the use of a ring of regeneration as the cause of the girl’s displacement. In principle, she finds the ring and dons it, only to be dispossessed by the soul of the man who wielded it last. When Morgan frees Logan, she is in a situation that offers few clues about her gender or identity, such as a public bath, traveling in disguise as a boy. He can discover her name from the staff of the bath or inn, who would think she was a man, or from her personal correspondence. In any case, the man would have little disposition to endure pregnancy on the chance that he displaced a girl, so he reincarnates Morgan as a boy and raises him as his son. From this point, the man might become suspicious while waiting for the signs of reawakening. Due to the sex changing power of the ring, the man has no idea whether he has stolen the life of a boy or a girl. Because the powers of the ring originated with the demon trapped within it, Logan and Morgan became pawns in its scheme to resurrect itself, oblivious to the demon's plan to use one as a conduit to assault the other.</w:t>
      </w:r>
    </w:p>
    <w:p w14:paraId="50DC37EA" w14:textId="77777777" w:rsidR="00000000" w:rsidRPr="007B6159" w:rsidRDefault="00000000">
      <w:pPr>
        <w:pStyle w:val="BodyText"/>
        <w:rPr>
          <w:rFonts w:ascii="Calibri" w:hAnsi="Calibri"/>
          <w:lang w:eastAsia="ar-SA"/>
        </w:rPr>
      </w:pPr>
    </w:p>
    <w:p w14:paraId="2B59EEC4" w14:textId="77777777" w:rsidR="00000000" w:rsidRPr="007B6159" w:rsidRDefault="00000000">
      <w:pPr>
        <w:pStyle w:val="BodyText"/>
        <w:rPr>
          <w:rFonts w:ascii="Calibri" w:hAnsi="Calibri"/>
          <w:lang w:eastAsia="ar-SA"/>
        </w:rPr>
      </w:pPr>
      <w:r w:rsidRPr="007B6159">
        <w:rPr>
          <w:rFonts w:ascii="Calibri" w:hAnsi="Calibri"/>
          <w:lang w:eastAsia="ar-SA"/>
        </w:rPr>
        <w:t xml:space="preserve">When the boy finally confided the nature of his dreams, the man was forced to explain that the dreams might mean he was supposed to have been a girl, using the ring to demonstrate why. By using the ring to become a girl, the boy would be more open to the process of reawakening and discover his true identity. Faced with a life long feeling of dissociation, they boy decides to use the ring. As a girl, the dreams and flashbacks become more intense, and quickly prove that she was originally a girl. The boy’s friends discover what is going on when a powerful flashback triggers a transformation without the ring, and appoint themselves as guardians and rivals for the neo-girl’s affections. Into this string of events would come the demon's attempt to seize possession of Morgan. </w:t>
      </w:r>
    </w:p>
    <w:p w14:paraId="3429981D" w14:textId="77777777" w:rsidR="00000000" w:rsidRPr="007B6159" w:rsidRDefault="00000000">
      <w:pPr>
        <w:pStyle w:val="BodyText"/>
        <w:rPr>
          <w:rFonts w:ascii="Calibri" w:hAnsi="Calibri"/>
          <w:lang w:eastAsia="ar-SA"/>
        </w:rPr>
      </w:pPr>
    </w:p>
    <w:p w14:paraId="3ABD723E" w14:textId="77777777" w:rsidR="00000000" w:rsidRPr="007B6159" w:rsidRDefault="00000000">
      <w:pPr>
        <w:jc w:val="both"/>
        <w:rPr>
          <w:szCs w:val="20"/>
          <w:lang w:eastAsia="ar-SA"/>
        </w:rPr>
      </w:pPr>
      <w:r w:rsidRPr="007B6159">
        <w:rPr>
          <w:szCs w:val="20"/>
          <w:lang w:eastAsia="ar-SA"/>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14:paraId="10D488F9" w14:textId="77777777" w:rsidR="00000000" w:rsidRPr="007B6159" w:rsidRDefault="00000000">
      <w:pPr>
        <w:jc w:val="both"/>
        <w:rPr>
          <w:szCs w:val="20"/>
          <w:lang w:eastAsia="ar-SA"/>
        </w:rPr>
      </w:pPr>
    </w:p>
    <w:p w14:paraId="449760C5" w14:textId="77777777" w:rsidR="00000000" w:rsidRPr="007B6159" w:rsidRDefault="00000000">
      <w:pPr>
        <w:jc w:val="both"/>
        <w:rPr>
          <w:szCs w:val="20"/>
          <w:lang w:eastAsia="ar-SA"/>
        </w:rPr>
      </w:pPr>
      <w:r w:rsidRPr="007B6159">
        <w:rPr>
          <w:szCs w:val="20"/>
          <w:lang w:eastAsia="ar-SA"/>
        </w:rPr>
        <w:t xml:space="preserve">Morgan scoffed at Logan's unbelievable tale until he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14:paraId="7E6834C3" w14:textId="77777777" w:rsidR="00000000" w:rsidRPr="007B6159" w:rsidRDefault="00000000">
      <w:pPr>
        <w:jc w:val="both"/>
        <w:rPr>
          <w:szCs w:val="20"/>
          <w:lang w:eastAsia="ar-SA"/>
        </w:rPr>
      </w:pPr>
    </w:p>
    <w:p w14:paraId="7EBD1CD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14:paraId="3807610F" w14:textId="77777777" w:rsidR="00000000" w:rsidRPr="007B6159" w:rsidRDefault="00000000">
      <w:pPr>
        <w:jc w:val="both"/>
        <w:rPr>
          <w:szCs w:val="20"/>
          <w:lang w:eastAsia="ar-SA"/>
        </w:rPr>
      </w:pPr>
    </w:p>
    <w:p w14:paraId="0E233BEB" w14:textId="77777777" w:rsidR="00000000" w:rsidRPr="007B6159" w:rsidRDefault="00000000">
      <w:pPr>
        <w:jc w:val="both"/>
        <w:rPr>
          <w:szCs w:val="20"/>
          <w:lang w:eastAsia="ar-SA"/>
        </w:rPr>
      </w:pPr>
      <w:r w:rsidRPr="007B6159">
        <w:rPr>
          <w:szCs w:val="20"/>
          <w:lang w:eastAsia="ar-SA"/>
        </w:rPr>
        <w:t xml:space="preserve">Morgan tried not to dwell on what it would be like to coexist with a boy. It had to be better than living with demon inside her. </w:t>
      </w:r>
    </w:p>
    <w:p w14:paraId="78BE5413" w14:textId="77777777" w:rsidR="00000000" w:rsidRPr="007B6159" w:rsidRDefault="00000000">
      <w:pPr>
        <w:jc w:val="both"/>
        <w:rPr>
          <w:szCs w:val="20"/>
          <w:lang w:eastAsia="ar-SA"/>
        </w:rPr>
      </w:pPr>
    </w:p>
    <w:p w14:paraId="38AC5576" w14:textId="77777777" w:rsidR="00000000" w:rsidRPr="007B6159" w:rsidRDefault="00000000">
      <w:pPr>
        <w:pStyle w:val="BodyText"/>
        <w:rPr>
          <w:rFonts w:ascii="Calibri" w:hAnsi="Calibri"/>
          <w:lang w:eastAsia="ar-SA"/>
        </w:rPr>
      </w:pPr>
      <w:r w:rsidRPr="007B6159">
        <w:rPr>
          <w:rFonts w:ascii="Calibri" w:hAnsi="Calibri"/>
          <w:lang w:eastAsia="ar-SA"/>
        </w:rPr>
        <w:t xml:space="preserve">A visit to her former home, for a vain attempt to reconnect with her past, concludes with a detour into the ruins to escape from a storm. An encounter with the brigands based in the ruins sends them into the depths of the ruins, and resurrects a terror from the girl’s former life. One attempt to escape from the depths results in a confrontation with a were-tiger, and her other friend’s attempt to go for help leads him into the embrace of a vampire. The girl ends up infected by both of them as they succumb to their transformations. </w:t>
      </w:r>
    </w:p>
    <w:p w14:paraId="465773BF" w14:textId="77777777" w:rsidR="00000000" w:rsidRPr="007B6159" w:rsidRDefault="00000000">
      <w:pPr>
        <w:pStyle w:val="BodyText"/>
        <w:rPr>
          <w:rFonts w:ascii="Calibri" w:hAnsi="Calibri"/>
          <w:lang w:eastAsia="ar-SA"/>
        </w:rPr>
      </w:pPr>
    </w:p>
    <w:p w14:paraId="24004519" w14:textId="77777777" w:rsidR="00000000" w:rsidRPr="007B6159" w:rsidRDefault="00000000">
      <w:pPr>
        <w:rPr>
          <w:szCs w:val="20"/>
          <w:lang w:eastAsia="ar-SA"/>
        </w:rPr>
      </w:pPr>
      <w:r w:rsidRPr="007B6159">
        <w:br w:type="page"/>
      </w:r>
      <w:r w:rsidRPr="007B6159">
        <w:rPr>
          <w:szCs w:val="20"/>
          <w:lang w:eastAsia="ar-SA"/>
        </w:rPr>
        <w:t>Option One</w:t>
      </w:r>
    </w:p>
    <w:p w14:paraId="5698AF4E" w14:textId="77777777" w:rsidR="00000000" w:rsidRPr="007B6159" w:rsidRDefault="00000000">
      <w:pPr>
        <w:jc w:val="both"/>
        <w:rPr>
          <w:szCs w:val="20"/>
          <w:lang w:eastAsia="ar-SA"/>
        </w:rPr>
      </w:pPr>
    </w:p>
    <w:p w14:paraId="3A8A29EA" w14:textId="77777777" w:rsidR="00000000" w:rsidRPr="007B6159" w:rsidRDefault="00000000">
      <w:pPr>
        <w:pStyle w:val="BodyText"/>
        <w:rPr>
          <w:rFonts w:ascii="Calibri" w:hAnsi="Calibri"/>
          <w:lang w:eastAsia="ar-SA"/>
        </w:rPr>
      </w:pPr>
      <w:r w:rsidRPr="007B6159">
        <w:rPr>
          <w:rFonts w:ascii="Calibri" w:hAnsi="Calibri"/>
          <w:lang w:eastAsia="ar-SA"/>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14:paraId="6176C308" w14:textId="77777777" w:rsidR="00000000" w:rsidRPr="007B6159" w:rsidRDefault="00000000">
      <w:pPr>
        <w:pStyle w:val="BodyText"/>
        <w:rPr>
          <w:rFonts w:ascii="Calibri" w:hAnsi="Calibri"/>
          <w:lang w:eastAsia="ar-SA"/>
        </w:rPr>
      </w:pPr>
    </w:p>
    <w:p w14:paraId="2424FF9F"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14:paraId="3A6F37F3" w14:textId="77777777" w:rsidR="00000000" w:rsidRPr="007B6159" w:rsidRDefault="00000000">
      <w:pPr>
        <w:pStyle w:val="BodyText"/>
        <w:rPr>
          <w:rFonts w:ascii="Calibri" w:hAnsi="Calibri"/>
          <w:color w:val="800000"/>
          <w:lang w:eastAsia="ar-SA"/>
        </w:rPr>
      </w:pPr>
    </w:p>
    <w:p w14:paraId="57C2402A"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Unfortunately, in spite of her promise, many of the members did not consider her experienced enough, and a few considered her entirely unsuited for membership. Morgan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14:paraId="522471C2" w14:textId="77777777" w:rsidR="00000000" w:rsidRPr="007B6159" w:rsidRDefault="00000000">
      <w:pPr>
        <w:pStyle w:val="BodyText"/>
        <w:rPr>
          <w:rFonts w:ascii="Calibri" w:hAnsi="Calibri"/>
          <w:color w:val="800000"/>
          <w:lang w:eastAsia="ar-SA"/>
        </w:rPr>
      </w:pPr>
    </w:p>
    <w:p w14:paraId="5B2D0BE5" w14:textId="77777777" w:rsidR="00000000" w:rsidRPr="007B6159" w:rsidRDefault="00000000">
      <w:pPr>
        <w:pStyle w:val="BodyText"/>
        <w:rPr>
          <w:rFonts w:ascii="Calibri" w:hAnsi="Calibri"/>
          <w:lang w:eastAsia="ar-SA"/>
        </w:rPr>
      </w:pPr>
      <w:r w:rsidRPr="007B6159">
        <w:rPr>
          <w:rFonts w:ascii="Calibri" w:hAnsi="Calibri"/>
          <w:lang w:eastAsia="ar-SA"/>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14:paraId="6A2E4A06" w14:textId="77777777" w:rsidR="00000000" w:rsidRPr="007B6159" w:rsidRDefault="00000000">
      <w:pPr>
        <w:pStyle w:val="BodyText"/>
        <w:rPr>
          <w:rFonts w:ascii="Calibri" w:hAnsi="Calibri"/>
          <w:lang w:eastAsia="ar-SA"/>
        </w:rPr>
      </w:pPr>
    </w:p>
    <w:p w14:paraId="0CDAAF5C"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14:paraId="3C861478" w14:textId="77777777" w:rsidR="00000000" w:rsidRPr="007B6159" w:rsidRDefault="00000000">
      <w:pPr>
        <w:pStyle w:val="BodyText"/>
        <w:rPr>
          <w:rFonts w:ascii="Calibri" w:hAnsi="Calibri"/>
          <w:color w:val="800000"/>
          <w:lang w:eastAsia="ar-SA"/>
        </w:rPr>
      </w:pPr>
    </w:p>
    <w:p w14:paraId="7ECC1456"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14:paraId="763511CA" w14:textId="77777777" w:rsidR="00000000" w:rsidRPr="007B6159" w:rsidRDefault="00000000">
      <w:pPr>
        <w:pStyle w:val="BodyText"/>
        <w:rPr>
          <w:rFonts w:ascii="Calibri" w:hAnsi="Calibri"/>
          <w:color w:val="800000"/>
          <w:lang w:eastAsia="ar-SA"/>
        </w:rPr>
      </w:pPr>
    </w:p>
    <w:p w14:paraId="6CF8579C"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14:paraId="0E45E4CD" w14:textId="77777777" w:rsidR="00000000" w:rsidRPr="007B6159" w:rsidRDefault="00000000">
      <w:pPr>
        <w:pStyle w:val="BodyText"/>
        <w:rPr>
          <w:rFonts w:ascii="Calibri" w:hAnsi="Calibri"/>
          <w:lang w:eastAsia="ar-SA"/>
        </w:rPr>
      </w:pPr>
    </w:p>
    <w:p w14:paraId="2A6739F5"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14:paraId="5527294B" w14:textId="77777777" w:rsidR="00000000" w:rsidRPr="007B6159" w:rsidRDefault="00000000">
      <w:pPr>
        <w:pStyle w:val="BodyText"/>
        <w:rPr>
          <w:rFonts w:ascii="Calibri" w:hAnsi="Calibri"/>
          <w:lang w:eastAsia="ar-SA"/>
        </w:rPr>
      </w:pPr>
    </w:p>
    <w:p w14:paraId="5A68126A"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14:paraId="6597431F" w14:textId="77777777" w:rsidR="00000000" w:rsidRPr="007B6159" w:rsidRDefault="00000000">
      <w:pPr>
        <w:pStyle w:val="BodyText"/>
        <w:rPr>
          <w:rFonts w:ascii="Calibri" w:hAnsi="Calibri"/>
          <w:lang w:eastAsia="ar-SA"/>
        </w:rPr>
      </w:pPr>
    </w:p>
    <w:p w14:paraId="76F6FB90" w14:textId="77777777" w:rsidR="00000000" w:rsidRPr="007B6159" w:rsidRDefault="00000000">
      <w:pPr>
        <w:pStyle w:val="BodyText"/>
        <w:rPr>
          <w:rFonts w:ascii="Calibri" w:hAnsi="Calibri"/>
          <w:lang w:eastAsia="ar-SA"/>
        </w:rPr>
      </w:pPr>
      <w:r w:rsidRPr="007B6159">
        <w:rPr>
          <w:rFonts w:ascii="Calibri" w:hAnsi="Calibri"/>
          <w:lang w:eastAsia="ar-SA"/>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14:paraId="7C1DB473" w14:textId="77777777" w:rsidR="00000000" w:rsidRPr="007B6159" w:rsidRDefault="00000000">
      <w:pPr>
        <w:pStyle w:val="BodyText"/>
        <w:rPr>
          <w:rFonts w:ascii="Calibri" w:hAnsi="Calibri"/>
          <w:lang w:eastAsia="ar-SA"/>
        </w:rPr>
      </w:pPr>
    </w:p>
    <w:p w14:paraId="1AA0AAC6"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Morgan's initiation by the order allowed her to participate in training generally offered only to boys, a situation which stripped a girl of every shred of modesty, and encouraged unwanted attention and interest from boys. When Morgan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14:paraId="20C41F4F" w14:textId="77777777" w:rsidR="00000000" w:rsidRPr="007B6159" w:rsidRDefault="00000000">
      <w:pPr>
        <w:pStyle w:val="BodyText"/>
        <w:rPr>
          <w:rFonts w:ascii="Calibri" w:hAnsi="Calibri"/>
          <w:color w:val="800000"/>
          <w:lang w:eastAsia="ar-SA"/>
        </w:rPr>
      </w:pPr>
    </w:p>
    <w:p w14:paraId="1EF1E814"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14:paraId="4160FA97" w14:textId="77777777" w:rsidR="00000000" w:rsidRPr="007B6159" w:rsidRDefault="00000000">
      <w:pPr>
        <w:pStyle w:val="BodyText"/>
        <w:rPr>
          <w:rFonts w:ascii="Calibri" w:hAnsi="Calibri"/>
          <w:color w:val="800000"/>
          <w:lang w:eastAsia="ar-SA"/>
        </w:rPr>
      </w:pPr>
    </w:p>
    <w:p w14:paraId="407A5CF4"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Morgan had become infatuated with her patron. Impressed with the girl’s potential, her quick and open mind, and feline amorality, he had taken Morgan under his wing, hoping to instill enough practical wisdom and discipline in her to permit her to survive in the order. Unfortunately, he had quickly become a surrogate father figure for her, and the object of forbidden desire. Angus never counted on Morgan developing a crush on him. It never occurred to him how she would respond to his guidance and nurturing, particularly during the onslaught of puberty. </w:t>
      </w:r>
    </w:p>
    <w:p w14:paraId="314CDE46" w14:textId="77777777" w:rsidR="00000000" w:rsidRPr="007B6159" w:rsidRDefault="00000000">
      <w:pPr>
        <w:pStyle w:val="BodyText"/>
        <w:rPr>
          <w:rFonts w:ascii="Calibri" w:hAnsi="Calibri"/>
          <w:color w:val="800000"/>
          <w:lang w:eastAsia="ar-SA"/>
        </w:rPr>
      </w:pPr>
    </w:p>
    <w:p w14:paraId="6CF7F0E7"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Morgan often worked as a muse—modeling, dancing, acting or singing—and had a habit of engaging her patrons in private, philosophical discussions through the early hours of the morning. When Angus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Angus strained to resist temptation, but Morgan had matured into a beautiful maiden and his resolve eventually crumbled before her seductive logic. </w:t>
      </w:r>
    </w:p>
    <w:p w14:paraId="7EE1C713" w14:textId="77777777" w:rsidR="00000000" w:rsidRPr="007B6159" w:rsidRDefault="00000000">
      <w:pPr>
        <w:pStyle w:val="BodyText"/>
        <w:rPr>
          <w:rFonts w:ascii="Calibri" w:hAnsi="Calibri"/>
          <w:color w:val="800000"/>
          <w:lang w:eastAsia="ar-SA"/>
        </w:rPr>
      </w:pPr>
    </w:p>
    <w:p w14:paraId="369F192B" w14:textId="77777777" w:rsidR="00000000" w:rsidRPr="007B6159" w:rsidRDefault="00000000">
      <w:pPr>
        <w:pStyle w:val="BodyText"/>
        <w:rPr>
          <w:rFonts w:ascii="Calibri" w:hAnsi="Calibri"/>
          <w:lang w:eastAsia="ar-SA"/>
        </w:rPr>
      </w:pPr>
      <w:r w:rsidRPr="007B6159">
        <w:rPr>
          <w:rFonts w:ascii="Calibri" w:hAnsi="Calibri"/>
          <w:lang w:eastAsia="ar-SA"/>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14:paraId="10954471" w14:textId="77777777" w:rsidR="00000000" w:rsidRPr="007B6159" w:rsidRDefault="00000000">
      <w:pPr>
        <w:pStyle w:val="BodyText"/>
        <w:rPr>
          <w:rFonts w:ascii="Calibri" w:hAnsi="Calibri"/>
          <w:lang w:eastAsia="ar-SA"/>
        </w:rPr>
      </w:pPr>
    </w:p>
    <w:p w14:paraId="496F50E8"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14:paraId="4E7FB46A" w14:textId="77777777" w:rsidR="00000000" w:rsidRPr="007B6159" w:rsidRDefault="00000000">
      <w:pPr>
        <w:pStyle w:val="BodyText"/>
        <w:rPr>
          <w:rFonts w:ascii="Calibri" w:hAnsi="Calibri"/>
          <w:color w:val="800000"/>
          <w:lang w:eastAsia="ar-SA"/>
        </w:rPr>
      </w:pPr>
    </w:p>
    <w:p w14:paraId="14392213" w14:textId="77777777" w:rsidR="00000000" w:rsidRPr="007B6159" w:rsidRDefault="00000000">
      <w:pPr>
        <w:pStyle w:val="BodyText"/>
        <w:rPr>
          <w:rFonts w:ascii="Calibri" w:hAnsi="Calibri"/>
          <w:lang w:eastAsia="ar-SA"/>
        </w:rPr>
      </w:pPr>
      <w:r w:rsidRPr="007B6159">
        <w:rPr>
          <w:rFonts w:ascii="Calibri" w:hAnsi="Calibri"/>
          <w:lang w:eastAsia="ar-SA"/>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14:paraId="6EDCE507" w14:textId="77777777" w:rsidR="00000000" w:rsidRPr="007B6159" w:rsidRDefault="00000000">
      <w:pPr>
        <w:pStyle w:val="BodyText"/>
        <w:rPr>
          <w:rFonts w:ascii="Calibri" w:hAnsi="Calibri"/>
          <w:lang w:eastAsia="ar-SA"/>
        </w:rPr>
      </w:pPr>
    </w:p>
    <w:p w14:paraId="2B4B2B3D"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14:paraId="7DC69A00" w14:textId="77777777" w:rsidR="00000000" w:rsidRPr="007B6159" w:rsidRDefault="00000000">
      <w:pPr>
        <w:pStyle w:val="BodyText"/>
        <w:rPr>
          <w:rFonts w:ascii="Calibri" w:hAnsi="Calibri"/>
          <w:color w:val="800000"/>
          <w:lang w:eastAsia="ar-SA"/>
        </w:rPr>
      </w:pPr>
    </w:p>
    <w:p w14:paraId="470EDFD8" w14:textId="77777777" w:rsidR="00000000" w:rsidRPr="007B6159" w:rsidRDefault="00000000">
      <w:pPr>
        <w:pStyle w:val="BodyText"/>
        <w:rPr>
          <w:rFonts w:ascii="Calibri" w:hAnsi="Calibri"/>
          <w:lang w:eastAsia="ar-SA"/>
        </w:rPr>
      </w:pPr>
      <w:r w:rsidRPr="007B6159">
        <w:rPr>
          <w:rFonts w:ascii="Calibri" w:hAnsi="Calibri"/>
          <w:lang w:eastAsia="ar-SA"/>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14:paraId="20AE4666" w14:textId="77777777" w:rsidR="00000000" w:rsidRPr="007B6159" w:rsidRDefault="00000000">
      <w:pPr>
        <w:pStyle w:val="BodyText"/>
        <w:rPr>
          <w:rFonts w:ascii="Calibri" w:hAnsi="Calibri"/>
          <w:lang w:eastAsia="ar-SA"/>
        </w:rPr>
      </w:pPr>
    </w:p>
    <w:p w14:paraId="58CF843B"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14:paraId="2C10A8B9" w14:textId="77777777" w:rsidR="00000000" w:rsidRPr="007B6159" w:rsidRDefault="00000000">
      <w:pPr>
        <w:pStyle w:val="BodyText"/>
        <w:rPr>
          <w:rFonts w:ascii="Calibri" w:hAnsi="Calibri"/>
          <w:lang w:eastAsia="ar-SA"/>
        </w:rPr>
      </w:pPr>
    </w:p>
    <w:p w14:paraId="16257A28" w14:textId="77777777" w:rsidR="00000000" w:rsidRPr="007B6159" w:rsidRDefault="00000000">
      <w:pPr>
        <w:rPr>
          <w:szCs w:val="20"/>
          <w:lang w:eastAsia="ar-SA"/>
        </w:rPr>
      </w:pPr>
      <w:r w:rsidRPr="007B6159">
        <w:br w:type="page"/>
      </w:r>
      <w:r w:rsidRPr="007B6159">
        <w:rPr>
          <w:szCs w:val="20"/>
          <w:lang w:eastAsia="ar-SA"/>
        </w:rPr>
        <w:t>Overlap Option 1</w:t>
      </w:r>
    </w:p>
    <w:p w14:paraId="4C078F4B" w14:textId="77777777" w:rsidR="00000000" w:rsidRPr="007B6159" w:rsidRDefault="00000000">
      <w:pPr>
        <w:jc w:val="both"/>
        <w:rPr>
          <w:szCs w:val="20"/>
          <w:lang w:eastAsia="ar-SA"/>
        </w:rPr>
      </w:pPr>
    </w:p>
    <w:p w14:paraId="591119D2" w14:textId="77777777" w:rsidR="00000000" w:rsidRPr="007B6159" w:rsidRDefault="00000000">
      <w:pPr>
        <w:jc w:val="both"/>
        <w:rPr>
          <w:szCs w:val="20"/>
          <w:lang w:eastAsia="ar-SA"/>
        </w:rPr>
      </w:pPr>
      <w:r w:rsidRPr="007B6159">
        <w:rPr>
          <w:szCs w:val="20"/>
          <w:lang w:eastAsia="ar-SA"/>
        </w:rPr>
        <w:t xml:space="preserve">Upon detailing the option of introducing Morgan, Logan and Roark through an adventure in the ruins, a proper exploitation of temporal displacement presented itself. In essence, it is used to cause an overlap in the lives of the first and second incarnations of Morgan. The boy was sent back in time by his mother, his future self, to the time when the girl was trapped in the ruins. The boy, having spent part of his childhood in the ruins, is able to help the girl escape from the ruins. He was sent back to escape the rupture created in part by sending him back, but the seed of that paradox was sown when the girl was struggling against demonic possession. The boy arrives partly in response to her desperate need for rescue. </w:t>
      </w:r>
    </w:p>
    <w:p w14:paraId="00186483" w14:textId="77777777" w:rsidR="00000000" w:rsidRPr="007B6159" w:rsidRDefault="00000000">
      <w:pPr>
        <w:jc w:val="both"/>
        <w:rPr>
          <w:szCs w:val="20"/>
          <w:lang w:eastAsia="ar-SA"/>
        </w:rPr>
      </w:pPr>
    </w:p>
    <w:p w14:paraId="42D49330" w14:textId="77777777" w:rsidR="00000000" w:rsidRPr="007B6159" w:rsidRDefault="00000000">
      <w:pPr>
        <w:jc w:val="both"/>
        <w:rPr>
          <w:szCs w:val="20"/>
          <w:lang w:eastAsia="ar-SA"/>
        </w:rPr>
      </w:pPr>
      <w:r w:rsidRPr="007B6159">
        <w:rPr>
          <w:szCs w:val="20"/>
          <w:lang w:eastAsia="ar-SA"/>
        </w:rPr>
        <w:t xml:space="preserve">On their escape from the ruins, the authorities assume the boy was abandoned or orphaned in the ruins by brigands—a theory made plausible in light of what he remembers of the events that separated him from everyone he knew. Because he rescued the girl, the girl’s father takes him on as a protégé. The fact that the boy and girl both have the same name made little difference, since there was no known connection between the boy and girl. It was merely odd, and the children’s solution to the problem was accepted by everyone else. Thus, Dusk and Dawn grew up as peers, separated by training and household but reunited often enough, or schooled close enough to each other, to sustain a relationship. </w:t>
      </w:r>
    </w:p>
    <w:p w14:paraId="701F689C" w14:textId="77777777" w:rsidR="00000000" w:rsidRPr="007B6159" w:rsidRDefault="00000000">
      <w:pPr>
        <w:jc w:val="both"/>
        <w:rPr>
          <w:szCs w:val="20"/>
          <w:lang w:eastAsia="ar-SA"/>
        </w:rPr>
      </w:pPr>
    </w:p>
    <w:p w14:paraId="7FFD1DC8" w14:textId="77777777" w:rsidR="00000000" w:rsidRPr="007B6159" w:rsidRDefault="00000000">
      <w:pPr>
        <w:jc w:val="both"/>
        <w:rPr>
          <w:szCs w:val="20"/>
          <w:lang w:eastAsia="ar-SA"/>
        </w:rPr>
      </w:pPr>
      <w:r w:rsidRPr="007B6159">
        <w:rPr>
          <w:szCs w:val="20"/>
          <w:lang w:eastAsia="ar-SA"/>
        </w:rPr>
        <w:t xml:space="preserve">An arranged union, proposed by the girl’s parents, puts some strain on their relationship, but in spite of that they become increasingly intimate, until the night of deepest intimacy causes an abrupt break in their relationship. On losing his virginity, and taking hers, he is possessed by the memory of being her in that moment and forced to flee as an inexplicable transformation turns him into a twin of her. The stream of memories unlocked in the heat of passion continues to pour forth, echoing the events Dawn was experiencing in the present. Dusk retreats to the sanctuary of the ruins, striving to put distance between herself and Dawn, but unable to escape the rapport that was forged between them. </w:t>
      </w:r>
    </w:p>
    <w:p w14:paraId="2C6C7E43" w14:textId="77777777" w:rsidR="00000000" w:rsidRPr="007B6159" w:rsidRDefault="00000000">
      <w:pPr>
        <w:jc w:val="both"/>
        <w:rPr>
          <w:szCs w:val="20"/>
          <w:lang w:eastAsia="ar-SA"/>
        </w:rPr>
      </w:pPr>
    </w:p>
    <w:p w14:paraId="5934ACE0" w14:textId="77777777" w:rsidR="00000000" w:rsidRPr="007B6159" w:rsidRDefault="00000000">
      <w:pPr>
        <w:jc w:val="both"/>
        <w:rPr>
          <w:szCs w:val="20"/>
          <w:lang w:eastAsia="ar-SA"/>
        </w:rPr>
      </w:pPr>
      <w:r w:rsidRPr="007B6159">
        <w:rPr>
          <w:szCs w:val="20"/>
          <w:lang w:eastAsia="ar-SA"/>
        </w:rPr>
        <w:t xml:space="preserve">Dusk is a helpless observer as Dawn enlists the aid of their friends, Roark and Logan, in her search for Dusk. Dawn does not confide in them about Dusk’s transformation, distrusting her memory of the transformation she had witnessed. To pursue Dusk, Dawn first had to overcome the trauma of her initial visit to the ruins, confiding the story of her entrapment and being rescued by Dusk. The telling reminded Dusk of the powerful sense of connection and summons that compelled him to find and rescue Dawn. Like Dawn, he had been wandering the ruins alone and afraid—although, in his case it was fear for the friends and family who had been fighting for their lives when he was ordered by his mother to take refuge in the ruins—for many days by that point. </w:t>
      </w:r>
    </w:p>
    <w:p w14:paraId="54D8F3BA" w14:textId="77777777" w:rsidR="00000000" w:rsidRPr="007B6159" w:rsidRDefault="00000000">
      <w:pPr>
        <w:jc w:val="both"/>
        <w:rPr>
          <w:szCs w:val="20"/>
          <w:lang w:eastAsia="ar-SA"/>
        </w:rPr>
      </w:pPr>
    </w:p>
    <w:p w14:paraId="220B050F" w14:textId="77777777" w:rsidR="00000000" w:rsidRPr="007B6159" w:rsidRDefault="00000000">
      <w:pPr>
        <w:jc w:val="both"/>
        <w:rPr>
          <w:szCs w:val="20"/>
          <w:lang w:eastAsia="ar-SA"/>
        </w:rPr>
      </w:pPr>
      <w:r w:rsidRPr="007B6159">
        <w:rPr>
          <w:szCs w:val="20"/>
          <w:lang w:eastAsia="ar-SA"/>
        </w:rPr>
        <w:t xml:space="preserve">Clearly, Dusk thought, that childhood rapport had strengthened to the point where it had transformed him into a living echo of her. Worse, with every moment he was attuned to her, he absorbed more of her past and personality as well. Dusk was unable to do anything as Dawn and their friends were forced to delve deeper into the ruins to elude the arriving brigands. Dusk could not stand idly by once they ran afoul of a tiger and made a desperate dive into the depths to escape. It took time, however, for Dusk to catch up to where Dawn tended to Logan’s wounds and waited for Roark to bring back help. Before Dusk could reach her, the brigands discovered her and Logan. From Dawn’s perspective, it seemed certain that Logan was slain by the raiders, but as Dusk arrived, she found Logan still alive, in the grip of a terrible fever madness. </w:t>
      </w:r>
    </w:p>
    <w:p w14:paraId="1BCDC5CD" w14:textId="77777777" w:rsidR="00000000" w:rsidRPr="007B6159" w:rsidRDefault="00000000">
      <w:pPr>
        <w:jc w:val="both"/>
        <w:rPr>
          <w:szCs w:val="20"/>
          <w:lang w:eastAsia="ar-SA"/>
        </w:rPr>
      </w:pPr>
    </w:p>
    <w:p w14:paraId="402A0989" w14:textId="77777777" w:rsidR="00000000" w:rsidRPr="007B6159" w:rsidRDefault="00000000">
      <w:pPr>
        <w:jc w:val="both"/>
        <w:rPr>
          <w:szCs w:val="20"/>
          <w:lang w:eastAsia="ar-SA"/>
        </w:rPr>
      </w:pPr>
      <w:r w:rsidRPr="007B6159">
        <w:rPr>
          <w:szCs w:val="20"/>
          <w:lang w:eastAsia="ar-SA"/>
        </w:rPr>
        <w:t xml:space="preserve">Dusk endured a number of bites and scratches before she succeeded in calming him. Dawn was still fleeing from the raiders, but before Dusk could go to her aid, she was blindsided by a vampire. It was the same vampire that had seduced and turned Roark. She had tracked down the friends he had spoken of intent on providing Roark with his first, helpless victims and eliminate two potential adversaries. Dusk had skillfully hidden Logan before setting out after Dawn, but given Roark’s feelings for her—or rather, Dawn—she would suffice to break her fledgling’s will. Dusk awoke from a nightmare of Dawn’s wounding and possession in a sealed crypt, alone with the body of Roark. At that moment, she was as much Dawn as she was Dusk—as if Dawn had fully awakened in Dusk, just as Dusk was awakening. As, indeed, had happened. </w:t>
      </w:r>
    </w:p>
    <w:p w14:paraId="27BCB239" w14:textId="77777777" w:rsidR="00000000" w:rsidRPr="007B6159" w:rsidRDefault="00000000">
      <w:pPr>
        <w:jc w:val="both"/>
        <w:rPr>
          <w:szCs w:val="20"/>
          <w:lang w:eastAsia="ar-SA"/>
        </w:rPr>
      </w:pPr>
    </w:p>
    <w:p w14:paraId="0D0E0C4D" w14:textId="77777777" w:rsidR="00000000" w:rsidRPr="007B6159" w:rsidRDefault="00000000">
      <w:pPr>
        <w:jc w:val="both"/>
        <w:rPr>
          <w:szCs w:val="20"/>
          <w:lang w:eastAsia="ar-SA"/>
        </w:rPr>
      </w:pPr>
      <w:r w:rsidRPr="007B6159">
        <w:rPr>
          <w:szCs w:val="20"/>
          <w:lang w:eastAsia="ar-SA"/>
        </w:rPr>
        <w:t xml:space="preserve">There was little time to sort it out, since Roark began to wake, blinded by hunger. The infection from Logan’s bite was just anchoring its roots as Roark seized Morgan and began to drain her. The trauma of that fatal kiss shattered the delicate barrier separating the psyches of Dusk and Dawn, sparking a desperate struggle to survive that forged a new, gestalt identity. That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14:paraId="6EFAA669" w14:textId="77777777" w:rsidR="00000000" w:rsidRPr="007B6159" w:rsidRDefault="00000000">
      <w:pPr>
        <w:jc w:val="both"/>
        <w:rPr>
          <w:szCs w:val="20"/>
          <w:lang w:eastAsia="ar-SA"/>
        </w:rPr>
      </w:pPr>
    </w:p>
    <w:p w14:paraId="20CEEC14" w14:textId="77777777" w:rsidR="00000000" w:rsidRPr="007B6159" w:rsidRDefault="00000000">
      <w:pPr>
        <w:jc w:val="both"/>
        <w:rPr>
          <w:szCs w:val="20"/>
          <w:lang w:eastAsia="ar-SA"/>
        </w:rPr>
      </w:pPr>
      <w:r w:rsidRPr="007B6159">
        <w:rPr>
          <w:szCs w:val="20"/>
          <w:lang w:eastAsia="ar-SA"/>
        </w:rPr>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14:paraId="3D437E54" w14:textId="77777777" w:rsidR="00000000" w:rsidRPr="007B6159" w:rsidRDefault="00000000">
      <w:pPr>
        <w:jc w:val="both"/>
        <w:rPr>
          <w:szCs w:val="20"/>
          <w:lang w:eastAsia="ar-SA"/>
        </w:rPr>
      </w:pPr>
    </w:p>
    <w:p w14:paraId="615225CB" w14:textId="77777777" w:rsidR="00000000" w:rsidRPr="007B6159" w:rsidRDefault="00000000">
      <w:pPr>
        <w:jc w:val="both"/>
        <w:rPr>
          <w:szCs w:val="20"/>
          <w:lang w:eastAsia="ar-SA"/>
        </w:rPr>
      </w:pPr>
      <w:r w:rsidRPr="007B6159">
        <w:rPr>
          <w:szCs w:val="20"/>
          <w:lang w:eastAsia="ar-SA"/>
        </w:rPr>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14:paraId="2780CF50" w14:textId="77777777" w:rsidR="00000000" w:rsidRPr="007B6159" w:rsidRDefault="00000000">
      <w:pPr>
        <w:jc w:val="both"/>
        <w:rPr>
          <w:szCs w:val="20"/>
          <w:lang w:eastAsia="ar-SA"/>
        </w:rPr>
      </w:pPr>
    </w:p>
    <w:p w14:paraId="139DFF7D" w14:textId="77777777" w:rsidR="00000000" w:rsidRPr="007B6159" w:rsidRDefault="00000000">
      <w:pPr>
        <w:rPr>
          <w:szCs w:val="20"/>
          <w:lang w:eastAsia="ar-SA"/>
        </w:rPr>
      </w:pPr>
      <w:r w:rsidRPr="007B6159">
        <w:br w:type="page"/>
      </w:r>
      <w:r w:rsidRPr="007B6159">
        <w:rPr>
          <w:szCs w:val="20"/>
          <w:lang w:eastAsia="ar-SA"/>
        </w:rPr>
        <w:t>Overlap Option 2</w:t>
      </w:r>
    </w:p>
    <w:p w14:paraId="70575F71" w14:textId="77777777" w:rsidR="00000000" w:rsidRPr="007B6159" w:rsidRDefault="00000000">
      <w:pPr>
        <w:jc w:val="both"/>
        <w:rPr>
          <w:szCs w:val="20"/>
          <w:lang w:eastAsia="ar-SA"/>
        </w:rPr>
      </w:pPr>
    </w:p>
    <w:p w14:paraId="62F558ED" w14:textId="77777777" w:rsidR="00000000" w:rsidRPr="007B6159" w:rsidRDefault="00000000">
      <w:pPr>
        <w:jc w:val="both"/>
        <w:rPr>
          <w:szCs w:val="20"/>
          <w:lang w:eastAsia="ar-SA"/>
        </w:rPr>
      </w:pPr>
      <w:r w:rsidRPr="007B6159">
        <w:rPr>
          <w:szCs w:val="20"/>
          <w:lang w:eastAsia="ar-SA"/>
        </w:rPr>
        <w:t>There is a predisposition toward the first incarnation of Morgan being female, in spite of the fact that it often works best for Morgan to reach her full evolution in her female incarnation. Several approaches feature a male first generation of the character. Another evolved in the context of this plot treatment. This overlap option can be pursued with either gender as the first incarnation. Keeping the girl as the primary incarnation, the truth about the boy can be completely obscured. At the point where Morgan was threatened with demonic possession, Morgan was forced to call upon untapped potential to save herself. To seize that potential, she effectively summoned an embodiment of that potential, a male version of herself. As Morgan’s psyche reached out, the demon devouring pursued, catching the boy Morgan in the future and devouring him as well, but not quick enough to prevent the young soul from grasping the key to her full potential and reassert her self—or rather, her selves. The sudden division of Morgan’s psyche, as the boy joined the girl in asserting himself, caught the demon off guard in the midst of devouring and digesting its host, and instead of manifesting itself, the demon was suddenly consumed in the manifestation of the boy and girl. The demon itself ended up divided between the resurrected boy and girl, awaiting a day when the two halves united once more to reconstitute itself and attempt once again to escape from oblivion. Development from this point is identical to that of Overlap Option 1, up until the pair become deeply intimate, permitting the demon to seize possession of the boy’s body. From that point, Morgan and her friends set out in search of the demon, believing he is the boy Morgan. From there, development progresses according to the story of Logan, Roark and Morgan’s infections through Exit Option 2. At the time that the demon took possession, the couplet experienced a moment of fusion and redivision. A gestalt was formed, but the demon was able to break it this time by focusing on the girl’s psyche. The demon was able to eclipse the younger aspect of Morgan, dodging the older, fully evolved aspect. For Morgan, it seemed as if the boy and girl had simply merged into one person, and the boy’s selfless, protective instincts reinforced the girl’s survival instincts prompted an automatic bid to claim the female body formed in the redivision. The demon claimed the male body that formed, after concluding that its advantages were better suited to fulfilling the tasks the demon needed to undertake in its timeless mission. (In two years he would confront her again, raping her and impregnating her with the male incarnation required to fulfill her paradox.) By emerging as a girl, it was easy for the female identity to predominate, with the belief that she had acquired the memory and experience of the boy. In that belief, her assumption is that the demon holds her beloved in the grip of possession. On eventually learning that there is no trace of him to be found in the demon or in the demon’s grasp—after being raped and impregnated—she is led to believe that her son is a reincarnation of him, based on the demon’s taunting. (The demon tells Morgan that it raped her to dispense with the soul of its host and lay sole claim to the body it inhabited. As a result of these developments, the girl’s alter ego can have a name unique to himself, since he is essentially named for himself.)</w:t>
      </w:r>
    </w:p>
    <w:p w14:paraId="79616512" w14:textId="77777777" w:rsidR="00000000" w:rsidRPr="007B6159" w:rsidRDefault="00000000">
      <w:pPr>
        <w:jc w:val="both"/>
        <w:rPr>
          <w:szCs w:val="20"/>
          <w:lang w:eastAsia="ar-SA"/>
        </w:rPr>
      </w:pPr>
    </w:p>
    <w:p w14:paraId="286F4FBD" w14:textId="77777777" w:rsidR="00000000" w:rsidRPr="007B6159" w:rsidRDefault="00000000">
      <w:pPr>
        <w:rPr>
          <w:szCs w:val="20"/>
          <w:lang w:eastAsia="ar-SA"/>
        </w:rPr>
      </w:pPr>
      <w:r w:rsidRPr="007B6159">
        <w:br w:type="page"/>
      </w:r>
      <w:r w:rsidRPr="007B6159">
        <w:rPr>
          <w:szCs w:val="20"/>
          <w:lang w:eastAsia="ar-SA"/>
        </w:rPr>
        <w:t>Exit Option 2</w:t>
      </w:r>
    </w:p>
    <w:p w14:paraId="6F3EB23E" w14:textId="77777777" w:rsidR="00000000" w:rsidRPr="007B6159" w:rsidRDefault="00000000">
      <w:pPr>
        <w:jc w:val="both"/>
        <w:rPr>
          <w:szCs w:val="20"/>
          <w:lang w:eastAsia="ar-SA"/>
        </w:rPr>
      </w:pPr>
    </w:p>
    <w:p w14:paraId="5348F82C" w14:textId="77777777" w:rsidR="00000000" w:rsidRPr="007B6159" w:rsidRDefault="00000000">
      <w:pPr>
        <w:jc w:val="both"/>
        <w:rPr>
          <w:szCs w:val="20"/>
          <w:lang w:eastAsia="ar-SA"/>
        </w:rPr>
      </w:pPr>
      <w:r w:rsidRPr="007B6159">
        <w:rPr>
          <w:szCs w:val="20"/>
          <w:lang w:eastAsia="ar-SA"/>
        </w:rPr>
        <w:t xml:space="preserve">The same conclusion, and general course of events in Overlap Option 1 apply in a story excluding the demon’s contract and generation of a male incarnation. 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14:paraId="31658F5F" w14:textId="77777777" w:rsidR="00000000" w:rsidRPr="007B6159" w:rsidRDefault="00000000">
      <w:pPr>
        <w:jc w:val="both"/>
        <w:rPr>
          <w:szCs w:val="20"/>
          <w:lang w:eastAsia="ar-SA"/>
        </w:rPr>
      </w:pPr>
    </w:p>
    <w:p w14:paraId="2039EBC2" w14:textId="77777777" w:rsidR="00000000" w:rsidRPr="007B6159" w:rsidRDefault="00000000">
      <w:pPr>
        <w:rPr>
          <w:szCs w:val="24"/>
          <w:lang w:eastAsia="ar-SA"/>
        </w:rPr>
      </w:pPr>
      <w:r w:rsidRPr="007B6159">
        <w:br w:type="page"/>
      </w:r>
      <w:r w:rsidRPr="007B6159">
        <w:rPr>
          <w:rFonts w:ascii="Calibri" w:hAnsi="Calibri"/>
          <w:lang w:eastAsia="ar-SA"/>
        </w:rPr>
        <w:t xml:space="preserve">Exit Option 1 </w:t>
      </w:r>
    </w:p>
    <w:p w14:paraId="11CDF3BB" w14:textId="77777777" w:rsidR="00000000" w:rsidRPr="007B6159" w:rsidRDefault="00000000">
      <w:pPr>
        <w:pStyle w:val="BodyText"/>
        <w:rPr>
          <w:rFonts w:ascii="Calibri" w:hAnsi="Calibri"/>
          <w:lang w:eastAsia="ar-SA"/>
        </w:rPr>
      </w:pPr>
    </w:p>
    <w:p w14:paraId="250BFA44" w14:textId="77777777" w:rsidR="00000000" w:rsidRPr="007B6159" w:rsidRDefault="00000000">
      <w:pPr>
        <w:pStyle w:val="BodyText"/>
        <w:rPr>
          <w:rFonts w:ascii="Calibri" w:hAnsi="Calibri"/>
          <w:lang w:eastAsia="ar-SA"/>
        </w:rPr>
      </w:pPr>
      <w:r w:rsidRPr="007B6159">
        <w:rPr>
          <w:rFonts w:ascii="Calibri" w:hAnsi="Calibri"/>
          <w:lang w:eastAsia="ar-SA"/>
        </w:rPr>
        <w:t xml:space="preserve">The exploration and looting of the ruins had been a recurring event, so it had only been a matter of time before the demon found a way to claim the body of a mortal. Because Morgan was still, barely, alive when Morduin took possession, the demon had no choice but to honor the promise it had made simply to gain sole possession of its host body. However, the demon said nothing about when it would keep its promise. Fulfilling his contract with Morgan was merely a side note in an evolving plot to seize control over the ruins. Rather than risk being mistaken for Morgan,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with them against a common enemy like the Order of the Ruins, and somehow parlaying that into a way to seize control of the ruins. </w:t>
      </w:r>
    </w:p>
    <w:p w14:paraId="578CD86C" w14:textId="77777777" w:rsidR="00000000" w:rsidRPr="007B6159" w:rsidRDefault="00000000">
      <w:pPr>
        <w:pStyle w:val="BodyText"/>
        <w:rPr>
          <w:rFonts w:ascii="Calibri" w:hAnsi="Calibri"/>
          <w:lang w:eastAsia="ar-SA"/>
        </w:rPr>
      </w:pPr>
    </w:p>
    <w:p w14:paraId="51577948" w14:textId="77777777" w:rsidR="00000000" w:rsidRPr="007B6159" w:rsidRDefault="00000000">
      <w:pPr>
        <w:pStyle w:val="BodyText"/>
        <w:rPr>
          <w:rFonts w:ascii="Calibri" w:hAnsi="Calibri"/>
          <w:lang w:eastAsia="ar-SA"/>
        </w:rPr>
      </w:pPr>
      <w:r w:rsidRPr="007B6159">
        <w:rPr>
          <w:rFonts w:ascii="Calibri" w:hAnsi="Calibri"/>
          <w:lang w:eastAsia="ar-SA"/>
        </w:rPr>
        <w:t xml:space="preserve">The demon quickly realized that Morgan’s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Morgan. Morduin reincarnated Morgan in a male form because it was the most expedient way to fulfill its promise. Impregnating a host mother relieved the demon of the obligation of bearing a child. It also served as a deterrent to Morgan’s reawakening. Morgan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Morgan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w:t>
      </w:r>
    </w:p>
    <w:p w14:paraId="23D49507" w14:textId="77777777" w:rsidR="00000000" w:rsidRPr="007B6159" w:rsidRDefault="00000000">
      <w:pPr>
        <w:pStyle w:val="BodyText"/>
        <w:rPr>
          <w:rFonts w:ascii="Calibri" w:hAnsi="Calibri"/>
          <w:lang w:eastAsia="ar-SA"/>
        </w:rPr>
      </w:pPr>
    </w:p>
    <w:p w14:paraId="2D65E72A" w14:textId="77777777" w:rsidR="00000000" w:rsidRPr="007B6159" w:rsidRDefault="00000000">
      <w:pPr>
        <w:pStyle w:val="BodyText"/>
        <w:rPr>
          <w:rFonts w:ascii="Calibri" w:hAnsi="Calibri"/>
          <w:lang w:eastAsia="ar-SA"/>
        </w:rPr>
      </w:pPr>
      <w:r w:rsidRPr="007B6159">
        <w:rPr>
          <w:rFonts w:ascii="Calibri" w:hAnsi="Calibri"/>
          <w:lang w:eastAsia="ar-SA"/>
        </w:rPr>
        <w:t xml:space="preserve">The first time he transformed into a girl, Morgan was too young for a full awakening. The first seven years of Morgan’s former life was imprinted on the boy’s psyche, but the memories were those of a tomboy hardly offset his upbringing as a boy, which compelled him to reassert his manhood as soon as he realized what he had become. The experience deterred him from having anything to do with magic, though it did prompt a knight of the Order of the Ruins to take him on as a squire. The knight had been the former Morgan’s lover, attaining his full rank in the order as the result of numerous expeditions to rescue her or discover her remains. He had found evidence suggesting that she had been captured and presumably raped and murdered by a band of rogues. </w:t>
      </w:r>
    </w:p>
    <w:p w14:paraId="396203E2" w14:textId="77777777" w:rsidR="00000000" w:rsidRPr="007B6159" w:rsidRDefault="00000000">
      <w:pPr>
        <w:pStyle w:val="BodyText"/>
        <w:rPr>
          <w:rFonts w:ascii="Calibri" w:hAnsi="Calibri"/>
          <w:lang w:eastAsia="ar-SA"/>
        </w:rPr>
      </w:pPr>
    </w:p>
    <w:p w14:paraId="003BD5D7" w14:textId="77777777" w:rsidR="00000000" w:rsidRPr="007B6159" w:rsidRDefault="00000000">
      <w:pPr>
        <w:pStyle w:val="BodyText"/>
        <w:rPr>
          <w:rFonts w:ascii="Calibri" w:hAnsi="Calibri"/>
          <w:lang w:eastAsia="ar-SA"/>
        </w:rPr>
      </w:pPr>
      <w:r w:rsidRPr="007B6159">
        <w:rPr>
          <w:rFonts w:ascii="Calibri" w:hAnsi="Calibri"/>
          <w:lang w:eastAsia="ar-SA"/>
        </w:rPr>
        <w:t xml:space="preserve">When he met the boy Morgan had become, he was struck by the resemblance, unconsciously taking the boy to heart as the son he should have had with her. Then, as the boy approached the age at which the girl had been displaced, Morgan began having dreams, memories of her life filtering through his subconscious as her psyche was assimilated by his. Her full integration was preceded by spontaneous transformations into her form. By this time, the knight had fully reconstructed the final moments of her life, fleeing her assailants, falling, mortally wounded, into a soul trap that was no longer occupied. The rest of the story sketched itself out in his mind the first time he confronted the boy-turned-girl. </w:t>
      </w:r>
    </w:p>
    <w:p w14:paraId="12873954" w14:textId="77777777" w:rsidR="00000000" w:rsidRPr="007B6159" w:rsidRDefault="00000000">
      <w:pPr>
        <w:pStyle w:val="BodyText"/>
        <w:rPr>
          <w:rFonts w:ascii="Calibri" w:hAnsi="Calibri"/>
          <w:lang w:eastAsia="ar-SA"/>
        </w:rPr>
      </w:pPr>
    </w:p>
    <w:p w14:paraId="68AF0309" w14:textId="77777777" w:rsidR="00000000" w:rsidRPr="007B6159" w:rsidRDefault="00000000">
      <w:pPr>
        <w:pStyle w:val="BodyText"/>
        <w:rPr>
          <w:rFonts w:ascii="Calibri" w:hAnsi="Calibri"/>
          <w:lang w:eastAsia="ar-SA"/>
        </w:rPr>
      </w:pPr>
      <w:r w:rsidRPr="007B6159">
        <w:rPr>
          <w:rFonts w:ascii="Calibri" w:hAnsi="Calibri"/>
          <w:lang w:eastAsia="ar-SA"/>
        </w:rPr>
        <w:t xml:space="preserve">With nothing to support his suspicion, the knight was forced to offer a general hypothesis to explain his protégé’s transformation. While he was adapting to being female, he—or rather, she—was reunited with two strangely familiar men in a string of random encounters. Something about Roark and Logan brought out the girl in Morgan, accelerating the assimilation of habits, skills and personality of her former self, while taunting the memories that remained dormant. </w:t>
      </w:r>
    </w:p>
    <w:p w14:paraId="1D146F55" w14:textId="77777777" w:rsidR="00000000" w:rsidRPr="007B6159" w:rsidRDefault="00000000">
      <w:pPr>
        <w:pStyle w:val="BodyText2"/>
        <w:rPr>
          <w:rFonts w:ascii="Calibri" w:hAnsi="Calibri"/>
          <w:szCs w:val="20"/>
          <w:lang w:eastAsia="ar-SA"/>
        </w:rPr>
      </w:pPr>
    </w:p>
    <w:p w14:paraId="33FFCD9F" w14:textId="77777777" w:rsidR="00000000" w:rsidRPr="007B6159" w:rsidRDefault="00000000">
      <w:pPr>
        <w:jc w:val="both"/>
        <w:rPr>
          <w:szCs w:val="20"/>
          <w:lang w:eastAsia="ar-SA"/>
        </w:rPr>
      </w:pPr>
      <w:r w:rsidRPr="007B6159">
        <w:rPr>
          <w:szCs w:val="20"/>
          <w:lang w:eastAsia="ar-SA"/>
        </w:rPr>
        <w:t>Notes</w:t>
      </w:r>
    </w:p>
    <w:p w14:paraId="77801A02" w14:textId="77777777" w:rsidR="00000000" w:rsidRPr="007B6159" w:rsidRDefault="00000000">
      <w:pPr>
        <w:jc w:val="both"/>
        <w:rPr>
          <w:szCs w:val="20"/>
          <w:lang w:eastAsia="ar-SA"/>
        </w:rPr>
      </w:pPr>
    </w:p>
    <w:p w14:paraId="0872C959" w14:textId="77777777" w:rsidR="00000000" w:rsidRPr="007B6159" w:rsidRDefault="00000000">
      <w:pPr>
        <w:jc w:val="both"/>
        <w:rPr>
          <w:szCs w:val="20"/>
          <w:lang w:eastAsia="ar-SA"/>
        </w:rPr>
      </w:pPr>
      <w:r w:rsidRPr="007B6159">
        <w:rPr>
          <w:szCs w:val="20"/>
          <w:lang w:eastAsia="ar-SA"/>
        </w:rPr>
        <w:t xml:space="preserve">It has been noted that demons of the most ancient genesis claim that the universe had been their creation, designed and cultivated as a haven from the abyss, their natural, but chaotic, environment. Evolution, particularly the evolution of conscious life, had eroded their control over creation and gradually ejected and excluded demons from the universe. </w:t>
      </w:r>
    </w:p>
    <w:p w14:paraId="36A3104F" w14:textId="77777777" w:rsidR="00000000" w:rsidRPr="007B6159" w:rsidRDefault="00000000">
      <w:pPr>
        <w:jc w:val="both"/>
        <w:rPr>
          <w:szCs w:val="20"/>
          <w:lang w:eastAsia="ar-SA"/>
        </w:rPr>
      </w:pPr>
    </w:p>
    <w:p w14:paraId="28B56A49" w14:textId="77777777" w:rsidR="00000000" w:rsidRPr="007B6159" w:rsidRDefault="00000000">
      <w:pPr>
        <w:rPr>
          <w:szCs w:val="24"/>
          <w:lang w:eastAsia="ar-SA"/>
        </w:rPr>
      </w:pPr>
      <w:r w:rsidRPr="007B6159">
        <w:br w:type="page"/>
      </w:r>
      <w:r w:rsidRPr="007B6159">
        <w:rPr>
          <w:rFonts w:ascii="Calibri" w:hAnsi="Calibri"/>
          <w:lang w:eastAsia="ar-SA"/>
        </w:rPr>
        <w:t>Alternatives</w:t>
      </w:r>
    </w:p>
    <w:p w14:paraId="758181B2" w14:textId="77777777" w:rsidR="00000000" w:rsidRPr="007B6159" w:rsidRDefault="00000000">
      <w:pPr>
        <w:pStyle w:val="BodyText"/>
        <w:rPr>
          <w:rFonts w:ascii="Calibri" w:hAnsi="Calibri"/>
          <w:lang w:eastAsia="ar-SA"/>
        </w:rPr>
      </w:pPr>
    </w:p>
    <w:p w14:paraId="04598214" w14:textId="77777777" w:rsidR="00000000" w:rsidRPr="007B6159" w:rsidRDefault="00000000">
      <w:pPr>
        <w:pStyle w:val="BodyText"/>
        <w:rPr>
          <w:rFonts w:ascii="Calibri" w:hAnsi="Calibri"/>
          <w:lang w:eastAsia="ar-SA"/>
        </w:rPr>
      </w:pPr>
      <w:r w:rsidRPr="007B6159">
        <w:rPr>
          <w:rFonts w:ascii="Calibri" w:hAnsi="Calibri"/>
          <w:color w:val="800000"/>
          <w:lang w:eastAsia="ar-SA"/>
        </w:rPr>
        <w:t>Morgan was expected to follow in her mother’s footsteps and become a courtesan. Morgan could escape a life of sexual exploitation by embracing a life of celibacy and becoming a maiden of the goddess instead. Her third alternative was marriage, but not to the man she loved. An arrangement had been made to marry her into a wealthy and powerful family, if she refused to become a courtesan or failed to become a maiden of the goddess. Her best chance for independence lay in becoming a courtesan, but while she chose which clients to accept, those she did effectively owned her. She would be free to take her own lovers, and choose the men to sire her children, but she would never have a husband and her children would never have a father. She would not have the chance to prove herself, to improve herself through constant testing and training that she would as a maiden of the goddess. Part of her needed that, to prove herself as a woman and a warrior, to command the respect of men who mocked her for flaws and failings that existed solely in their own minds.</w:t>
      </w:r>
      <w:r w:rsidRPr="007B6159">
        <w:rPr>
          <w:rFonts w:ascii="Calibri" w:hAnsi="Calibri"/>
          <w:lang w:eastAsia="ar-SA"/>
        </w:rPr>
        <w:t xml:space="preserve"> What Morgan needed was a path, a calling, that combined the virtues of all three paths. What Morgan wanted, without knowing it was what she sought, was to become a muse. This was explained to her when she presented herself to the matrons of the goddess. To become a muse, they instructed her, she had to complete a rite of passage. Morgan was warned that the quest she must undertake could cost her everything she possessed, possibly even transform her beyond recognition. After considering her destiny, Morgan decided it was worth the risk to improve her prospects. She was instructed to descend into the ruins of Aeslyn Tear, find the resting place of the god and goddess and search for their seal. Once she found it, the true test would begin. </w:t>
      </w:r>
    </w:p>
    <w:p w14:paraId="78DFE8D8" w14:textId="77777777" w:rsidR="00000000" w:rsidRPr="007B6159" w:rsidRDefault="00000000">
      <w:pPr>
        <w:pStyle w:val="BodyText"/>
        <w:rPr>
          <w:rFonts w:ascii="Calibri" w:hAnsi="Calibri"/>
          <w:lang w:eastAsia="ar-SA"/>
        </w:rPr>
      </w:pPr>
    </w:p>
    <w:p w14:paraId="40F48D6C"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made her way to the heart of the ruins and into the crypt of the god and goddess. She studied the artifacts, searching for the seal, and finally focused on a ring. While it appeared to be a simple, gold band, and not an elaborately detailed signet one might think of as a seal, it brought to mind a marriage ring. What other single object better represented unity between the god and goddess? What else could be “their” seal? With the ring in her possession, the first step in her true test was, obviously, deciding what to do with it. The only proper use for a ring was to wear it, but she had to consider what the implications of doing so might be. For the first time in her life, she was forced to seriously confront her faith, to consider what the god and goddess really were, what modern religion had presumably revealed them to be, what might result from binding herself, even symbolically, to them. But her greatest fear was that nothing at all would happen. She slipped the ring on her finger, and nothing seemed to happen. It took her a moment to realize that the little cuts and scrapes she had suffered in her descent were healing, and that even her scars were melting away. When her body was restored to perfection, nothing more seemed to happen. Not sure what to do next, she considered her own situation. The ring had proven to have some kind of power, but nothing to substantiate the dire warnings the matrons had given her. She then noticed that the inscriptions she had been unable to decipher before suddenly made sense. </w:t>
      </w:r>
    </w:p>
    <w:p w14:paraId="00E231E5" w14:textId="77777777" w:rsidR="00000000" w:rsidRPr="007B6159" w:rsidRDefault="00000000">
      <w:pPr>
        <w:pStyle w:val="BodyText"/>
        <w:rPr>
          <w:rFonts w:ascii="Calibri" w:hAnsi="Calibri"/>
          <w:lang w:eastAsia="ar-SA"/>
        </w:rPr>
      </w:pPr>
    </w:p>
    <w:p w14:paraId="00A0C083" w14:textId="77777777" w:rsidR="00000000" w:rsidRPr="007B6159" w:rsidRDefault="00000000">
      <w:pPr>
        <w:pStyle w:val="BodyText"/>
        <w:rPr>
          <w:rFonts w:ascii="Calibri" w:hAnsi="Calibri"/>
          <w:lang w:eastAsia="ar-SA"/>
        </w:rPr>
      </w:pPr>
      <w:r w:rsidRPr="007B6159">
        <w:rPr>
          <w:rFonts w:ascii="Calibri" w:hAnsi="Calibri"/>
          <w:lang w:eastAsia="ar-SA"/>
        </w:rPr>
        <w:t>On your possession of me, my possession you shall be</w:t>
      </w:r>
    </w:p>
    <w:p w14:paraId="32061C69" w14:textId="77777777" w:rsidR="00000000" w:rsidRPr="007B6159" w:rsidRDefault="00000000">
      <w:pPr>
        <w:pStyle w:val="BodyText"/>
        <w:rPr>
          <w:rFonts w:ascii="Calibri" w:hAnsi="Calibri"/>
          <w:lang w:eastAsia="ar-SA"/>
        </w:rPr>
      </w:pPr>
      <w:r w:rsidRPr="007B6159">
        <w:rPr>
          <w:rFonts w:ascii="Calibri" w:hAnsi="Calibri"/>
          <w:lang w:eastAsia="ar-SA"/>
        </w:rPr>
        <w:t>One or the other you must yield, body or soul for me to wield</w:t>
      </w:r>
    </w:p>
    <w:p w14:paraId="2F7CBDAD" w14:textId="77777777" w:rsidR="00000000" w:rsidRPr="007B6159" w:rsidRDefault="00000000">
      <w:pPr>
        <w:pStyle w:val="BodyText"/>
        <w:rPr>
          <w:rFonts w:ascii="Calibri" w:hAnsi="Calibri"/>
          <w:lang w:eastAsia="ar-SA"/>
        </w:rPr>
      </w:pPr>
    </w:p>
    <w:p w14:paraId="5F8552A6"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stared at the ring in horror and removed it, only to learn that she could not discard it. When she put it back on, her body changed dramatically. In a breathtaking rush, her flesh melted and flowed, changing from female to male. Shock and disbelief eclipsed her sense of horror, and a dark glimmering of understanding flickered in her mind. The ring had claimed her soul, harnessing her pure life force to heal and transform her while binding her utterly to the service of the god and goddess. The sex change puzzled her for a moment, before the insight stunned her. The ring created a single agent of the god and the goddess, she realized, because she—or rather, he—served the same entity. Morgan experimented and discovered that the way she wore it determined what sex her body manifested. Having generally grasped what it meant to surrender her soul to the ring, she found herself wondering what surrendering her body would entail. </w:t>
      </w:r>
    </w:p>
    <w:p w14:paraId="18C0A6BA" w14:textId="77777777" w:rsidR="00000000" w:rsidRPr="007B6159" w:rsidRDefault="00000000">
      <w:pPr>
        <w:pStyle w:val="BodyText"/>
        <w:rPr>
          <w:rFonts w:ascii="Calibri" w:hAnsi="Calibri"/>
          <w:lang w:eastAsia="ar-SA"/>
        </w:rPr>
      </w:pPr>
    </w:p>
    <w:p w14:paraId="31C8E578" w14:textId="77777777" w:rsidR="00000000" w:rsidRPr="007B6159" w:rsidRDefault="00000000">
      <w:pPr>
        <w:pStyle w:val="BodyText"/>
        <w:rPr>
          <w:rFonts w:ascii="Calibri" w:hAnsi="Calibri"/>
          <w:lang w:eastAsia="ar-SA"/>
        </w:rPr>
      </w:pPr>
      <w:r w:rsidRPr="007B6159">
        <w:rPr>
          <w:rFonts w:ascii="Calibri" w:hAnsi="Calibri"/>
          <w:lang w:eastAsia="ar-SA"/>
        </w:rPr>
        <w:t xml:space="preserve">Ultimately, she yields her body, allowing the soul previously trapped in the ring to be resurrected, and through him being reincarnated as a boy. </w:t>
      </w:r>
    </w:p>
    <w:p w14:paraId="0317F368" w14:textId="77777777" w:rsidR="00000000" w:rsidRPr="007B6159" w:rsidRDefault="00000000">
      <w:pPr>
        <w:pStyle w:val="BodyText"/>
        <w:rPr>
          <w:rFonts w:ascii="Calibri" w:hAnsi="Calibri"/>
          <w:lang w:eastAsia="ar-SA"/>
        </w:rPr>
      </w:pPr>
    </w:p>
    <w:p w14:paraId="48E182D8"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Morgan was a girl of humble origins. As the daughter and heir of a courtesan she had the poise and education of a princess but the prospects and status of a prostitute. As a spirited tomboy, she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was able to prove herself to, and acquire the patronage of, the Order of the Ruins. Her best chance of escaping from a lifetime of sexual exploitation was to become a full member of the order. Unfortunately, in spite of her promise, many of the members did not consider her experienced enough, and a few considered her entirely unsuited for membership. Believing that the order questioned her ability, Morgan set out to prove once more that she knew the ruins as well or better than anyone alive. It never occurred to her that anyone would want her to fail, or deliberately try to kill her in the attempt. Somewhere in the depths of the ruins, her adversaries struck. It was the gang of street orphans she had befriended posing as a boy, led by a member of the order strongly opposed to her membership. They harried and harassed her, ultimately knocking her from a precarious perch to plunge to her death in the depths of Aeslyn Tear. Morgan survived the fall itself, broken, bloody and paralyzed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moved through the shattered ruin of another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The pain stopped, and she slipped into the soft, warm embrace of dreams.  </w:t>
      </w:r>
    </w:p>
    <w:p w14:paraId="0E657CCE" w14:textId="77777777" w:rsidR="00000000" w:rsidRPr="007B6159" w:rsidRDefault="00000000">
      <w:pPr>
        <w:jc w:val="both"/>
        <w:rPr>
          <w:szCs w:val="20"/>
          <w:lang w:eastAsia="ar-SA"/>
        </w:rPr>
      </w:pPr>
      <w:r w:rsidRPr="007B6159">
        <w:rPr>
          <w:szCs w:val="20"/>
          <w:lang w:eastAsia="ar-SA"/>
        </w:rPr>
        <w:tab/>
      </w:r>
    </w:p>
    <w:p w14:paraId="6671974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Quick, before you die! This mortal shell, soon you will have no need of it! What use is it to cling to it now? Let go. Leave me these mortal remains and I promise you, I will reward you! Surrender your body to me and I swear to you, you will be reborn from your own flesh. I am a demon. Make this contract with me and know I cannot break it! Do you understand what I am offering you? What I ask and offer in return? </w:t>
      </w:r>
    </w:p>
    <w:p w14:paraId="2EC500E4" w14:textId="77777777" w:rsidR="00000000" w:rsidRPr="007B6159" w:rsidRDefault="00000000">
      <w:pPr>
        <w:pStyle w:val="BodyText2"/>
        <w:rPr>
          <w:rFonts w:ascii="Calibri" w:hAnsi="Calibri"/>
          <w:szCs w:val="20"/>
          <w:lang w:eastAsia="ar-SA"/>
        </w:rPr>
      </w:pPr>
    </w:p>
    <w:p w14:paraId="56C007F7"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The exploration and looting of the ruins had been a recurring event, so it had only been a matter of time before the demon found a way to claim the body of a mortal. Fulfilling his contract with Morgan was merely a side note in a plot to seize control over the ruins, a minor setback. Because Morgan was still, barely, alive when Morduin took possession, the demon had no choice but to honor the promise it had made simply to gain sole possession of its host body. However, the demon said nothing about when it would keep its promise. Rather than risk being mistaken for Morgan,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against a common enemy like the Order of the Ruins, and somehow parlaying that into a way to seize control of the ruins. The demon quickly realized that Morgan’s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Morgan. Morduin reincarnated Morgan in a male form because it was the most expedient way to fulfill its promise. Impregnating a host mother relieved the demon of the obligation of bearing a child. It also served as a deterrent to Morgan’s reawakening.</w:t>
      </w:r>
    </w:p>
    <w:p w14:paraId="1FFE601B" w14:textId="77777777" w:rsidR="00000000" w:rsidRPr="007B6159" w:rsidRDefault="00000000">
      <w:pPr>
        <w:pStyle w:val="BodyText"/>
        <w:rPr>
          <w:rFonts w:ascii="Calibri" w:hAnsi="Calibri"/>
          <w:lang w:eastAsia="ar-SA"/>
        </w:rPr>
      </w:pPr>
    </w:p>
    <w:p w14:paraId="7CB9A95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Morgan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 knight had been the former Morgan’s lover, attaining his full rank in the order as the result of numerous expeditions to rescue her or discover her remains. He had found evidence to prove she had been murdered, and devoted years to discovering the identity of her killers. When he met the boy Morgan had become, he was struck by the resemblance, unconsciously taking the boy to heart as the son he should have had with her. Then, as the boy approached the age at which Morgan had been displaced, he began having dreams, memories of her life filtering through his subconscious prior to her reawakening. Her full awakening was preceded by spontaneous transformations into her form. By this time, the knight had finally discovered the tracks marking the end of his lover’s path. He had reconstructed the final moments of her life, dragging her crippled body into a soul trap that was no longer occupied. The rest of the story sketched itself out in his mind the first time he confronted the boy-turned-girl. With nothing to support his suspicion, the knight was forced to offer a general hypothesis to explain his protégé’s transformation. While he was adapting to being female, she was finally resurrected. </w:t>
      </w:r>
    </w:p>
    <w:p w14:paraId="79A1B3DC" w14:textId="77777777" w:rsidR="00000000" w:rsidRPr="007B6159" w:rsidRDefault="00000000">
      <w:pPr>
        <w:pStyle w:val="BodyText2"/>
        <w:rPr>
          <w:rFonts w:ascii="Calibri" w:hAnsi="Calibri"/>
          <w:szCs w:val="20"/>
          <w:lang w:eastAsia="ar-SA"/>
        </w:rPr>
      </w:pPr>
    </w:p>
    <w:p w14:paraId="4B7DEF8A" w14:textId="77777777" w:rsidR="00000000" w:rsidRPr="007B6159" w:rsidRDefault="00000000">
      <w:pPr>
        <w:pStyle w:val="BodyText"/>
        <w:rPr>
          <w:rFonts w:ascii="Calibri" w:hAnsi="Calibri"/>
          <w:color w:val="800000"/>
          <w:lang w:eastAsia="ar-SA"/>
        </w:rPr>
      </w:pPr>
      <w:r w:rsidRPr="007B6159">
        <w:rPr>
          <w:rFonts w:ascii="Calibri" w:hAnsi="Calibri"/>
          <w:color w:val="800000"/>
          <w:lang w:eastAsia="ar-SA"/>
        </w:rPr>
        <w:t xml:space="preserve">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14:paraId="395B5B46" w14:textId="77777777" w:rsidR="00000000" w:rsidRPr="007B6159" w:rsidRDefault="00000000">
      <w:pPr>
        <w:pStyle w:val="BodyText"/>
        <w:rPr>
          <w:rFonts w:ascii="Calibri" w:hAnsi="Calibri"/>
          <w:color w:val="800000"/>
          <w:lang w:eastAsia="ar-SA"/>
        </w:rPr>
      </w:pPr>
    </w:p>
    <w:p w14:paraId="00C9539E" w14:textId="77777777" w:rsidR="00000000" w:rsidRPr="007B6159" w:rsidRDefault="00000000">
      <w:pPr>
        <w:pStyle w:val="BodyText2"/>
        <w:rPr>
          <w:rFonts w:ascii="Calibri" w:hAnsi="Calibri"/>
          <w:szCs w:val="20"/>
          <w:lang w:eastAsia="ar-SA"/>
        </w:rPr>
      </w:pPr>
    </w:p>
    <w:p w14:paraId="469976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Project Outline &amp; Notes</w:t>
      </w:r>
    </w:p>
    <w:p w14:paraId="0874CB48" w14:textId="77777777" w:rsidR="00000000" w:rsidRPr="007B6159" w:rsidRDefault="00000000">
      <w:pPr>
        <w:pStyle w:val="BodyText2"/>
        <w:rPr>
          <w:rFonts w:ascii="Calibri" w:hAnsi="Calibri"/>
          <w:szCs w:val="20"/>
          <w:lang w:eastAsia="ar-SA"/>
        </w:rPr>
      </w:pPr>
    </w:p>
    <w:p w14:paraId="03A72BE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01</w:t>
      </w:r>
    </w:p>
    <w:p w14:paraId="3F4CE15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approached by Lloyd with an offer to work for someone else</w:t>
      </w:r>
      <w:r w:rsidRPr="007B6159">
        <w:rPr>
          <w:rFonts w:ascii="Calibri" w:hAnsi="Calibri"/>
          <w:szCs w:val="20"/>
          <w:lang w:eastAsia="ar-SA"/>
        </w:rPr>
        <w:tab/>
      </w:r>
    </w:p>
    <w:p w14:paraId="036E8475"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 xml:space="preserve">Morgan declines the offer </w:t>
      </w:r>
      <w:r w:rsidRPr="007B6159">
        <w:rPr>
          <w:rFonts w:ascii="Calibri" w:hAnsi="Calibri"/>
          <w:szCs w:val="20"/>
          <w:lang w:eastAsia="ar-SA"/>
        </w:rPr>
        <w:tab/>
      </w:r>
      <w:r w:rsidRPr="007B6159">
        <w:rPr>
          <w:rFonts w:ascii="Calibri" w:hAnsi="Calibri"/>
          <w:color w:val="00FFFF"/>
          <w:szCs w:val="20"/>
          <w:lang w:eastAsia="ar-SA"/>
        </w:rPr>
        <w:t>4</w:t>
      </w:r>
      <w:r w:rsidRPr="007B6159">
        <w:rPr>
          <w:rFonts w:ascii="Calibri" w:hAnsi="Calibri"/>
          <w:color w:val="00FFFF"/>
          <w:szCs w:val="20"/>
          <w:vertAlign w:val="superscript"/>
          <w:lang w:eastAsia="ar-SA"/>
        </w:rPr>
        <w:t>th</w:t>
      </w:r>
    </w:p>
    <w:p w14:paraId="41DC1D8C" w14:textId="77777777" w:rsidR="00000000" w:rsidRPr="007B6159" w:rsidRDefault="00000000">
      <w:pPr>
        <w:pStyle w:val="BodyText2"/>
        <w:rPr>
          <w:rFonts w:ascii="Calibri" w:hAnsi="Calibri"/>
          <w:szCs w:val="20"/>
          <w:lang w:eastAsia="ar-SA"/>
        </w:rPr>
      </w:pPr>
    </w:p>
    <w:p w14:paraId="346661A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02</w:t>
      </w:r>
    </w:p>
    <w:p w14:paraId="56BDC6D8"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ambushed by an assassin and confronted by Ash</w:t>
      </w:r>
      <w:r w:rsidRPr="007B6159">
        <w:rPr>
          <w:rFonts w:ascii="Calibri" w:hAnsi="Calibri"/>
          <w:szCs w:val="20"/>
          <w:lang w:eastAsia="ar-SA"/>
        </w:rPr>
        <w:tab/>
      </w:r>
      <w:r w:rsidRPr="007B6159">
        <w:rPr>
          <w:rFonts w:ascii="Calibri" w:hAnsi="Calibri"/>
          <w:color w:val="00FFFF"/>
          <w:szCs w:val="20"/>
          <w:lang w:eastAsia="ar-SA"/>
        </w:rPr>
        <w:t>5</w:t>
      </w:r>
      <w:r w:rsidRPr="007B6159">
        <w:rPr>
          <w:rFonts w:ascii="Calibri" w:hAnsi="Calibri"/>
          <w:color w:val="00FFFF"/>
          <w:szCs w:val="20"/>
          <w:vertAlign w:val="superscript"/>
          <w:lang w:eastAsia="ar-SA"/>
        </w:rPr>
        <w:t>th</w:t>
      </w:r>
    </w:p>
    <w:p w14:paraId="4982319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that he thought she was an assassin</w:t>
      </w:r>
    </w:p>
    <w:p w14:paraId="22B682D8" w14:textId="77777777" w:rsidR="00000000" w:rsidRPr="007B6159" w:rsidRDefault="00000000">
      <w:pPr>
        <w:pStyle w:val="BodyText2"/>
        <w:rPr>
          <w:rFonts w:ascii="Calibri" w:hAnsi="Calibri"/>
          <w:szCs w:val="20"/>
          <w:lang w:eastAsia="ar-SA"/>
        </w:rPr>
      </w:pPr>
    </w:p>
    <w:p w14:paraId="4EC669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03</w:t>
      </w:r>
    </w:p>
    <w:p w14:paraId="2CC601C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exposed to the truth about Kearn and his organization and confronts Kearn</w:t>
      </w:r>
    </w:p>
    <w:p w14:paraId="433E66E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why others assume she was an assassin</w:t>
      </w:r>
    </w:p>
    <w:p w14:paraId="4BFEE703" w14:textId="77777777" w:rsidR="00000000" w:rsidRPr="007B6159" w:rsidRDefault="00000000">
      <w:pPr>
        <w:pStyle w:val="BodyText2"/>
        <w:rPr>
          <w:rFonts w:ascii="Calibri" w:hAnsi="Calibri"/>
          <w:szCs w:val="20"/>
          <w:lang w:eastAsia="ar-SA"/>
        </w:rPr>
      </w:pPr>
    </w:p>
    <w:p w14:paraId="0CF14D4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04</w:t>
      </w:r>
    </w:p>
    <w:p w14:paraId="202EB2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detained by Kearn, confronted by Ash again, and kidnapped by Kail's enforcers</w:t>
      </w:r>
    </w:p>
    <w:p w14:paraId="3A7A0F9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tells Ash she is an escort, explaining how she came to work for Kearn</w:t>
      </w:r>
    </w:p>
    <w:p w14:paraId="77B48D09" w14:textId="77777777" w:rsidR="00000000" w:rsidRPr="007B6159" w:rsidRDefault="00000000">
      <w:pPr>
        <w:pStyle w:val="BodyText2"/>
        <w:rPr>
          <w:rFonts w:ascii="Calibri" w:hAnsi="Calibri"/>
          <w:szCs w:val="20"/>
          <w:lang w:eastAsia="ar-SA"/>
        </w:rPr>
      </w:pPr>
    </w:p>
    <w:p w14:paraId="64937E2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05</w:t>
      </w:r>
    </w:p>
    <w:p w14:paraId="095C00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confronted by Lloyd with an all or nothing offer</w:t>
      </w:r>
    </w:p>
    <w:p w14:paraId="2992CA8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explains her true involvement in the death of Ennis Niall</w:t>
      </w:r>
    </w:p>
    <w:p w14:paraId="7F6FB903" w14:textId="77777777" w:rsidR="00000000" w:rsidRPr="007B6159" w:rsidRDefault="00000000">
      <w:pPr>
        <w:pStyle w:val="BodyText2"/>
        <w:rPr>
          <w:rFonts w:ascii="Calibri" w:hAnsi="Calibri"/>
          <w:szCs w:val="20"/>
          <w:lang w:eastAsia="ar-SA"/>
        </w:rPr>
      </w:pPr>
    </w:p>
    <w:p w14:paraId="7C19957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06</w:t>
      </w:r>
    </w:p>
    <w:p w14:paraId="7C88976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able to convince Lloyd she is not an assassin, but she already knows too much</w:t>
      </w:r>
    </w:p>
    <w:p w14:paraId="1F243C4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to be an assassin to accept Lloyd's offer</w:t>
      </w:r>
    </w:p>
    <w:p w14:paraId="4C295A1E" w14:textId="77777777" w:rsidR="00000000" w:rsidRPr="007B6159" w:rsidRDefault="00000000">
      <w:pPr>
        <w:pStyle w:val="BodyText2"/>
        <w:rPr>
          <w:rFonts w:ascii="Calibri" w:hAnsi="Calibri"/>
          <w:szCs w:val="20"/>
          <w:lang w:eastAsia="ar-SA"/>
        </w:rPr>
      </w:pPr>
    </w:p>
    <w:p w14:paraId="6973011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07</w:t>
      </w:r>
    </w:p>
    <w:p w14:paraId="7BFCF703"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forced to fight her way out of the trap Lloyd left her in</w:t>
      </w:r>
      <w:r w:rsidRPr="007B6159">
        <w:rPr>
          <w:rFonts w:ascii="Calibri" w:hAnsi="Calibri"/>
          <w:szCs w:val="20"/>
          <w:lang w:eastAsia="ar-SA"/>
        </w:rPr>
        <w:tab/>
      </w:r>
      <w:r w:rsidRPr="007B6159">
        <w:rPr>
          <w:rFonts w:ascii="Calibri" w:hAnsi="Calibri"/>
          <w:color w:val="00FFFF"/>
          <w:szCs w:val="20"/>
          <w:lang w:eastAsia="ar-SA"/>
        </w:rPr>
        <w:t>5</w:t>
      </w:r>
      <w:r w:rsidRPr="007B6159">
        <w:rPr>
          <w:rFonts w:ascii="Calibri" w:hAnsi="Calibri"/>
          <w:color w:val="00FFFF"/>
          <w:szCs w:val="20"/>
          <w:vertAlign w:val="superscript"/>
          <w:lang w:eastAsia="ar-SA"/>
        </w:rPr>
        <w:t>th</w:t>
      </w:r>
    </w:p>
    <w:p w14:paraId="329D2860"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 xml:space="preserve">Morgan is ambushed by Ash </w:t>
      </w:r>
      <w:r w:rsidRPr="007B6159">
        <w:rPr>
          <w:rFonts w:ascii="Calibri" w:hAnsi="Calibri"/>
          <w:szCs w:val="20"/>
          <w:lang w:eastAsia="ar-SA"/>
        </w:rPr>
        <w:tab/>
      </w:r>
      <w:r w:rsidRPr="007B6159">
        <w:rPr>
          <w:rFonts w:ascii="Calibri" w:hAnsi="Calibri"/>
          <w:color w:val="00FFFF"/>
          <w:szCs w:val="20"/>
          <w:lang w:eastAsia="ar-SA"/>
        </w:rPr>
        <w:t>6</w:t>
      </w:r>
      <w:r w:rsidRPr="007B6159">
        <w:rPr>
          <w:rFonts w:ascii="Calibri" w:hAnsi="Calibri"/>
          <w:color w:val="00FFFF"/>
          <w:szCs w:val="20"/>
          <w:vertAlign w:val="superscript"/>
          <w:lang w:eastAsia="ar-SA"/>
        </w:rPr>
        <w:t>th</w:t>
      </w:r>
    </w:p>
    <w:p w14:paraId="5222AF22" w14:textId="77777777" w:rsidR="00000000" w:rsidRPr="007B6159" w:rsidRDefault="00000000">
      <w:pPr>
        <w:pStyle w:val="BodyText2"/>
        <w:rPr>
          <w:rFonts w:ascii="Calibri" w:hAnsi="Calibri"/>
          <w:szCs w:val="20"/>
          <w:lang w:eastAsia="ar-SA"/>
        </w:rPr>
      </w:pPr>
    </w:p>
    <w:p w14:paraId="17A5976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08</w:t>
      </w:r>
    </w:p>
    <w:p w14:paraId="46ADFB0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that Ash followed her abductors, witnessing her meeting and its aftermath</w:t>
      </w:r>
    </w:p>
    <w:p w14:paraId="1B84D0C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told her options by Ash, and advised not to return to her home</w:t>
      </w:r>
    </w:p>
    <w:p w14:paraId="514A3ED4" w14:textId="77777777" w:rsidR="00000000" w:rsidRPr="007B6159" w:rsidRDefault="00000000">
      <w:pPr>
        <w:pStyle w:val="BodyText2"/>
        <w:rPr>
          <w:rFonts w:ascii="Calibri" w:hAnsi="Calibri"/>
          <w:szCs w:val="20"/>
          <w:lang w:eastAsia="ar-SA"/>
        </w:rPr>
      </w:pPr>
    </w:p>
    <w:p w14:paraId="285931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09</w:t>
      </w:r>
    </w:p>
    <w:p w14:paraId="00C7C1A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ignores Ash's advice and returns to her dorm to recover her ring</w:t>
      </w:r>
    </w:p>
    <w:p w14:paraId="0A5C3F9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finds her roommate slain, and gets caught with the girl's blood on her hands</w:t>
      </w:r>
    </w:p>
    <w:p w14:paraId="0FFF5DBE" w14:textId="77777777" w:rsidR="00000000" w:rsidRPr="007B6159" w:rsidRDefault="00000000">
      <w:pPr>
        <w:pStyle w:val="BodyText2"/>
        <w:rPr>
          <w:rFonts w:ascii="Calibri" w:hAnsi="Calibri"/>
          <w:szCs w:val="20"/>
          <w:lang w:eastAsia="ar-SA"/>
        </w:rPr>
      </w:pPr>
    </w:p>
    <w:p w14:paraId="52BC0C9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10</w:t>
      </w:r>
    </w:p>
    <w:p w14:paraId="133CC9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"rescued" on her way to prison by Ash, at the cost of the escorting guards' lives</w:t>
      </w:r>
    </w:p>
    <w:p w14:paraId="1E0269A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tested by Ash as punishment for defying instructions</w:t>
      </w:r>
    </w:p>
    <w:p w14:paraId="5D9D1D96" w14:textId="77777777" w:rsidR="00000000" w:rsidRPr="007B6159" w:rsidRDefault="00000000">
      <w:pPr>
        <w:pStyle w:val="BodyText2"/>
        <w:rPr>
          <w:rFonts w:ascii="Calibri" w:hAnsi="Calibri"/>
          <w:szCs w:val="20"/>
          <w:lang w:eastAsia="ar-SA"/>
        </w:rPr>
      </w:pPr>
    </w:p>
    <w:p w14:paraId="6F84FA7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11</w:t>
      </w:r>
    </w:p>
    <w:p w14:paraId="5B8A053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now a fugitive from the law and Kearn's organization</w:t>
      </w:r>
    </w:p>
    <w:p w14:paraId="58F7FD27"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 xml:space="preserve">Morgan is dropped off at a safe house by Ash </w:t>
      </w:r>
      <w:r w:rsidRPr="007B6159">
        <w:rPr>
          <w:rFonts w:ascii="Calibri" w:hAnsi="Calibri"/>
          <w:szCs w:val="20"/>
          <w:lang w:eastAsia="ar-SA"/>
        </w:rPr>
        <w:tab/>
      </w:r>
      <w:r w:rsidRPr="007B6159">
        <w:rPr>
          <w:rFonts w:ascii="Calibri" w:hAnsi="Calibri"/>
          <w:color w:val="00FFFF"/>
          <w:szCs w:val="20"/>
          <w:lang w:eastAsia="ar-SA"/>
        </w:rPr>
        <w:t>6</w:t>
      </w:r>
      <w:r w:rsidRPr="007B6159">
        <w:rPr>
          <w:rFonts w:ascii="Calibri" w:hAnsi="Calibri"/>
          <w:color w:val="00FFFF"/>
          <w:szCs w:val="20"/>
          <w:vertAlign w:val="superscript"/>
          <w:lang w:eastAsia="ar-SA"/>
        </w:rPr>
        <w:t>th</w:t>
      </w:r>
    </w:p>
    <w:p w14:paraId="3CB7B502" w14:textId="77777777" w:rsidR="00000000" w:rsidRPr="007B6159" w:rsidRDefault="00000000">
      <w:pPr>
        <w:pStyle w:val="BodyText2"/>
        <w:rPr>
          <w:rFonts w:ascii="Calibri" w:hAnsi="Calibri"/>
          <w:szCs w:val="20"/>
          <w:lang w:eastAsia="ar-SA"/>
        </w:rPr>
      </w:pPr>
    </w:p>
    <w:p w14:paraId="6EA7E08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12</w:t>
      </w:r>
    </w:p>
    <w:p w14:paraId="395D4381"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tracked down and confronted by Logan and Roark, and explains herself</w:t>
      </w:r>
      <w:r w:rsidRPr="007B6159">
        <w:rPr>
          <w:rFonts w:ascii="Calibri" w:hAnsi="Calibri"/>
          <w:szCs w:val="20"/>
          <w:lang w:eastAsia="ar-SA"/>
        </w:rPr>
        <w:tab/>
      </w:r>
      <w:r w:rsidRPr="007B6159">
        <w:rPr>
          <w:rFonts w:ascii="Calibri" w:hAnsi="Calibri"/>
          <w:color w:val="00FFFF"/>
          <w:szCs w:val="20"/>
          <w:lang w:eastAsia="ar-SA"/>
        </w:rPr>
        <w:t>7</w:t>
      </w:r>
      <w:r w:rsidRPr="007B6159">
        <w:rPr>
          <w:rFonts w:ascii="Calibri" w:hAnsi="Calibri"/>
          <w:color w:val="00FFFF"/>
          <w:szCs w:val="20"/>
          <w:vertAlign w:val="superscript"/>
          <w:lang w:eastAsia="ar-SA"/>
        </w:rPr>
        <w:t>th</w:t>
      </w:r>
    </w:p>
    <w:p w14:paraId="49F3890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is ambushed by an assassin who followed her friends to her </w:t>
      </w:r>
    </w:p>
    <w:p w14:paraId="1EDB9660" w14:textId="77777777" w:rsidR="00000000" w:rsidRPr="007B6159" w:rsidRDefault="00000000">
      <w:pPr>
        <w:pStyle w:val="BodyText2"/>
        <w:rPr>
          <w:rFonts w:ascii="Calibri" w:hAnsi="Calibri"/>
          <w:szCs w:val="20"/>
          <w:lang w:eastAsia="ar-SA"/>
        </w:rPr>
      </w:pPr>
    </w:p>
    <w:p w14:paraId="69249E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13</w:t>
      </w:r>
    </w:p>
    <w:p w14:paraId="3CDD410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saved when the intrusion of her friends drives off her assassin</w:t>
      </w:r>
    </w:p>
    <w:p w14:paraId="0F14E6E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warns her friends of the danger they are in</w:t>
      </w:r>
    </w:p>
    <w:p w14:paraId="2FEA6C88" w14:textId="77777777" w:rsidR="00000000" w:rsidRPr="007B6159" w:rsidRDefault="00000000">
      <w:pPr>
        <w:pStyle w:val="BodyText2"/>
        <w:rPr>
          <w:rFonts w:ascii="Calibri" w:hAnsi="Calibri"/>
          <w:szCs w:val="20"/>
          <w:lang w:eastAsia="ar-SA"/>
        </w:rPr>
      </w:pPr>
    </w:p>
    <w:p w14:paraId="4F525D9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14</w:t>
      </w:r>
    </w:p>
    <w:p w14:paraId="25DE69C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is attacked by Ash in retaliation for bringing in Logan and Roark </w:t>
      </w:r>
    </w:p>
    <w:p w14:paraId="608D39BB"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saves herself by convincing Ash she did not expose him to her friends</w:t>
      </w:r>
      <w:r w:rsidRPr="007B6159">
        <w:rPr>
          <w:rFonts w:ascii="Calibri" w:hAnsi="Calibri"/>
          <w:szCs w:val="20"/>
          <w:lang w:eastAsia="ar-SA"/>
        </w:rPr>
        <w:tab/>
      </w:r>
      <w:r w:rsidRPr="007B6159">
        <w:rPr>
          <w:rFonts w:ascii="Calibri" w:hAnsi="Calibri"/>
          <w:color w:val="00FFFF"/>
          <w:szCs w:val="20"/>
          <w:lang w:eastAsia="ar-SA"/>
        </w:rPr>
        <w:t>7</w:t>
      </w:r>
      <w:r w:rsidRPr="007B6159">
        <w:rPr>
          <w:rFonts w:ascii="Calibri" w:hAnsi="Calibri"/>
          <w:color w:val="00FFFF"/>
          <w:szCs w:val="20"/>
          <w:vertAlign w:val="superscript"/>
          <w:lang w:eastAsia="ar-SA"/>
        </w:rPr>
        <w:t>th</w:t>
      </w:r>
    </w:p>
    <w:p w14:paraId="24ECA27D" w14:textId="77777777" w:rsidR="00000000" w:rsidRPr="007B6159" w:rsidRDefault="00000000">
      <w:pPr>
        <w:pStyle w:val="BodyText2"/>
        <w:rPr>
          <w:rFonts w:ascii="Calibri" w:hAnsi="Calibri"/>
          <w:szCs w:val="20"/>
          <w:lang w:eastAsia="ar-SA"/>
        </w:rPr>
      </w:pPr>
    </w:p>
    <w:p w14:paraId="252249F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15</w:t>
      </w:r>
    </w:p>
    <w:p w14:paraId="2F7B3C54"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examines her options, remembering scenes where Lloyd had observed her</w:t>
      </w:r>
      <w:r w:rsidRPr="007B6159">
        <w:rPr>
          <w:rFonts w:ascii="Calibri" w:hAnsi="Calibri"/>
          <w:szCs w:val="20"/>
          <w:lang w:eastAsia="ar-SA"/>
        </w:rPr>
        <w:tab/>
      </w:r>
      <w:r w:rsidRPr="007B6159">
        <w:rPr>
          <w:rFonts w:ascii="Calibri" w:hAnsi="Calibri"/>
          <w:color w:val="00FFFF"/>
          <w:szCs w:val="20"/>
          <w:lang w:eastAsia="ar-SA"/>
        </w:rPr>
        <w:t>8</w:t>
      </w:r>
      <w:r w:rsidRPr="007B6159">
        <w:rPr>
          <w:rFonts w:ascii="Calibri" w:hAnsi="Calibri"/>
          <w:color w:val="00FFFF"/>
          <w:szCs w:val="20"/>
          <w:vertAlign w:val="superscript"/>
          <w:lang w:eastAsia="ar-SA"/>
        </w:rPr>
        <w:t>th</w:t>
      </w:r>
    </w:p>
    <w:p w14:paraId="25C6289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decides to track Lloyd down and follow him to the man he worked for</w:t>
      </w:r>
    </w:p>
    <w:p w14:paraId="3E0F62DF" w14:textId="77777777" w:rsidR="00000000" w:rsidRPr="007B6159" w:rsidRDefault="00000000">
      <w:pPr>
        <w:pStyle w:val="BodyText2"/>
        <w:rPr>
          <w:rFonts w:ascii="Calibri" w:hAnsi="Calibri"/>
          <w:szCs w:val="20"/>
          <w:lang w:eastAsia="ar-SA"/>
        </w:rPr>
      </w:pPr>
    </w:p>
    <w:p w14:paraId="6F50EC2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16</w:t>
      </w:r>
    </w:p>
    <w:p w14:paraId="0E81CBD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able to track Lloyd down to the wrong master</w:t>
      </w:r>
    </w:p>
    <w:p w14:paraId="24761894"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confronted by Argus, subdued, and drained, but allowed to live</w:t>
      </w:r>
      <w:r w:rsidRPr="007B6159">
        <w:rPr>
          <w:rFonts w:ascii="Calibri" w:hAnsi="Calibri"/>
          <w:szCs w:val="20"/>
          <w:lang w:eastAsia="ar-SA"/>
        </w:rPr>
        <w:tab/>
      </w:r>
      <w:r w:rsidRPr="007B6159">
        <w:rPr>
          <w:rFonts w:ascii="Calibri" w:hAnsi="Calibri"/>
          <w:color w:val="00FFFF"/>
          <w:szCs w:val="20"/>
          <w:lang w:eastAsia="ar-SA"/>
        </w:rPr>
        <w:t>8</w:t>
      </w:r>
      <w:r w:rsidRPr="007B6159">
        <w:rPr>
          <w:rFonts w:ascii="Calibri" w:hAnsi="Calibri"/>
          <w:color w:val="00FFFF"/>
          <w:szCs w:val="20"/>
          <w:vertAlign w:val="superscript"/>
          <w:lang w:eastAsia="ar-SA"/>
        </w:rPr>
        <w:t>th</w:t>
      </w:r>
    </w:p>
    <w:p w14:paraId="6199A9F3" w14:textId="77777777" w:rsidR="00000000" w:rsidRPr="007B6159" w:rsidRDefault="00000000">
      <w:pPr>
        <w:pStyle w:val="BodyText2"/>
        <w:rPr>
          <w:rFonts w:ascii="Calibri" w:hAnsi="Calibri"/>
          <w:szCs w:val="20"/>
          <w:lang w:eastAsia="ar-SA"/>
        </w:rPr>
      </w:pPr>
    </w:p>
    <w:p w14:paraId="5F19B45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17</w:t>
      </w:r>
    </w:p>
    <w:p w14:paraId="7828E22B"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learns about Kail, recovering in earshot of Argus's meeting with Lloyd</w:t>
      </w:r>
      <w:r w:rsidRPr="007B6159">
        <w:rPr>
          <w:rFonts w:ascii="Calibri" w:hAnsi="Calibri"/>
          <w:szCs w:val="20"/>
          <w:lang w:eastAsia="ar-SA"/>
        </w:rPr>
        <w:tab/>
      </w:r>
      <w:r w:rsidRPr="007B6159">
        <w:rPr>
          <w:rFonts w:ascii="Calibri" w:hAnsi="Calibri"/>
          <w:color w:val="00FFFF"/>
          <w:szCs w:val="20"/>
          <w:lang w:eastAsia="ar-SA"/>
        </w:rPr>
        <w:t>9</w:t>
      </w:r>
      <w:r w:rsidRPr="007B6159">
        <w:rPr>
          <w:rFonts w:ascii="Calibri" w:hAnsi="Calibri"/>
          <w:color w:val="00FFFF"/>
          <w:szCs w:val="20"/>
          <w:vertAlign w:val="superscript"/>
          <w:lang w:eastAsia="ar-SA"/>
        </w:rPr>
        <w:t>th</w:t>
      </w:r>
    </w:p>
    <w:p w14:paraId="5379870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races to warn Kearn, arriving in time to intercept Kail's assassin</w:t>
      </w:r>
    </w:p>
    <w:p w14:paraId="783DF7AC" w14:textId="77777777" w:rsidR="00000000" w:rsidRPr="007B6159" w:rsidRDefault="00000000">
      <w:pPr>
        <w:pStyle w:val="BodyText2"/>
        <w:rPr>
          <w:rFonts w:ascii="Calibri" w:hAnsi="Calibri"/>
          <w:szCs w:val="20"/>
          <w:lang w:eastAsia="ar-SA"/>
        </w:rPr>
      </w:pPr>
    </w:p>
    <w:p w14:paraId="7C53836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18</w:t>
      </w:r>
    </w:p>
    <w:p w14:paraId="2AE52BC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attacked by Ash, in response to seeing her approach Kearn over a corpse</w:t>
      </w:r>
    </w:p>
    <w:p w14:paraId="34CD935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saved when Kearn calls Ash off, then she is questioned by both</w:t>
      </w:r>
    </w:p>
    <w:p w14:paraId="4D9B2C5A" w14:textId="77777777" w:rsidR="00000000" w:rsidRPr="007B6159" w:rsidRDefault="00000000">
      <w:pPr>
        <w:pStyle w:val="BodyText2"/>
        <w:rPr>
          <w:rFonts w:ascii="Calibri" w:hAnsi="Calibri"/>
          <w:szCs w:val="20"/>
          <w:lang w:eastAsia="ar-SA"/>
        </w:rPr>
      </w:pPr>
    </w:p>
    <w:p w14:paraId="5501632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19</w:t>
      </w:r>
    </w:p>
    <w:p w14:paraId="314646B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Logan and Roark cleared her name with the academy and the authorities</w:t>
      </w:r>
    </w:p>
    <w:p w14:paraId="7014532A"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reunites with Logan and Roark, Ash gets the credit for saving Kearn</w:t>
      </w:r>
      <w:r w:rsidRPr="007B6159">
        <w:rPr>
          <w:rFonts w:ascii="Calibri" w:hAnsi="Calibri"/>
          <w:szCs w:val="20"/>
          <w:lang w:eastAsia="ar-SA"/>
        </w:rPr>
        <w:tab/>
      </w:r>
      <w:r w:rsidRPr="007B6159">
        <w:rPr>
          <w:rFonts w:ascii="Calibri" w:hAnsi="Calibri"/>
          <w:color w:val="00FFFF"/>
          <w:szCs w:val="20"/>
          <w:lang w:eastAsia="ar-SA"/>
        </w:rPr>
        <w:t>9</w:t>
      </w:r>
      <w:r w:rsidRPr="007B6159">
        <w:rPr>
          <w:rFonts w:ascii="Calibri" w:hAnsi="Calibri"/>
          <w:color w:val="00FFFF"/>
          <w:szCs w:val="20"/>
          <w:vertAlign w:val="superscript"/>
          <w:lang w:eastAsia="ar-SA"/>
        </w:rPr>
        <w:t>th</w:t>
      </w:r>
    </w:p>
    <w:p w14:paraId="56C76D4A" w14:textId="77777777" w:rsidR="00000000" w:rsidRPr="007B6159" w:rsidRDefault="00000000">
      <w:pPr>
        <w:pStyle w:val="BodyText2"/>
        <w:rPr>
          <w:rFonts w:ascii="Calibri" w:hAnsi="Calibri"/>
          <w:szCs w:val="20"/>
          <w:lang w:eastAsia="ar-SA"/>
        </w:rPr>
      </w:pPr>
    </w:p>
    <w:p w14:paraId="3BB8939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20</w:t>
      </w:r>
    </w:p>
    <w:p w14:paraId="3303BECF"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resumes classes, risking exposure rather than expulsion</w:t>
      </w:r>
      <w:r w:rsidRPr="007B6159">
        <w:rPr>
          <w:rFonts w:ascii="Calibri" w:hAnsi="Calibri"/>
          <w:szCs w:val="20"/>
          <w:lang w:eastAsia="ar-SA"/>
        </w:rPr>
        <w:tab/>
      </w:r>
      <w:r w:rsidRPr="007B6159">
        <w:rPr>
          <w:rFonts w:ascii="Calibri" w:hAnsi="Calibri"/>
          <w:color w:val="00FFFF"/>
          <w:szCs w:val="20"/>
          <w:lang w:eastAsia="ar-SA"/>
        </w:rPr>
        <w:t>10</w:t>
      </w:r>
      <w:r w:rsidRPr="007B6159">
        <w:rPr>
          <w:rFonts w:ascii="Calibri" w:hAnsi="Calibri"/>
          <w:color w:val="00FFFF"/>
          <w:szCs w:val="20"/>
          <w:vertAlign w:val="superscript"/>
          <w:lang w:eastAsia="ar-SA"/>
        </w:rPr>
        <w:t>th</w:t>
      </w:r>
    </w:p>
    <w:p w14:paraId="31BBDDB2"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has a meeting with her academy mentor and an inquisitor</w:t>
      </w:r>
      <w:r w:rsidRPr="007B6159">
        <w:rPr>
          <w:rFonts w:ascii="Calibri" w:hAnsi="Calibri"/>
          <w:szCs w:val="20"/>
          <w:lang w:eastAsia="ar-SA"/>
        </w:rPr>
        <w:tab/>
      </w:r>
      <w:r w:rsidRPr="007B6159">
        <w:rPr>
          <w:rFonts w:ascii="Calibri" w:hAnsi="Calibri"/>
          <w:color w:val="00FFFF"/>
          <w:szCs w:val="20"/>
          <w:lang w:eastAsia="ar-SA"/>
        </w:rPr>
        <w:t>10</w:t>
      </w:r>
      <w:r w:rsidRPr="007B6159">
        <w:rPr>
          <w:rFonts w:ascii="Calibri" w:hAnsi="Calibri"/>
          <w:color w:val="00FFFF"/>
          <w:szCs w:val="20"/>
          <w:vertAlign w:val="superscript"/>
          <w:lang w:eastAsia="ar-SA"/>
        </w:rPr>
        <w:t>th</w:t>
      </w:r>
    </w:p>
    <w:p w14:paraId="0F34CEFB" w14:textId="77777777" w:rsidR="00000000" w:rsidRPr="007B6159" w:rsidRDefault="00000000">
      <w:pPr>
        <w:pStyle w:val="BodyText2"/>
        <w:rPr>
          <w:rFonts w:ascii="Calibri" w:hAnsi="Calibri"/>
          <w:szCs w:val="20"/>
          <w:lang w:eastAsia="ar-SA"/>
        </w:rPr>
      </w:pPr>
    </w:p>
    <w:p w14:paraId="77F53A7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21</w:t>
      </w:r>
    </w:p>
    <w:p w14:paraId="15CFD0ED"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ambushed by Ash, to prove how vulnerable she really is</w:t>
      </w:r>
      <w:r w:rsidRPr="007B6159">
        <w:rPr>
          <w:rFonts w:ascii="Calibri" w:hAnsi="Calibri"/>
          <w:szCs w:val="20"/>
          <w:lang w:eastAsia="ar-SA"/>
        </w:rPr>
        <w:tab/>
      </w:r>
      <w:r w:rsidRPr="007B6159">
        <w:rPr>
          <w:rFonts w:ascii="Calibri" w:hAnsi="Calibri"/>
          <w:color w:val="00FFFF"/>
          <w:szCs w:val="20"/>
          <w:lang w:eastAsia="ar-SA"/>
        </w:rPr>
        <w:t>11</w:t>
      </w:r>
      <w:r w:rsidRPr="007B6159">
        <w:rPr>
          <w:rFonts w:ascii="Calibri" w:hAnsi="Calibri"/>
          <w:color w:val="00FFFF"/>
          <w:szCs w:val="20"/>
          <w:vertAlign w:val="superscript"/>
          <w:lang w:eastAsia="ar-SA"/>
        </w:rPr>
        <w:t>th</w:t>
      </w:r>
    </w:p>
    <w:p w14:paraId="608EDFD9"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confronted by Logan and Roark both of whom were put down by Ash</w:t>
      </w:r>
      <w:r w:rsidRPr="007B6159">
        <w:rPr>
          <w:rFonts w:ascii="Calibri" w:hAnsi="Calibri"/>
          <w:szCs w:val="20"/>
          <w:lang w:eastAsia="ar-SA"/>
        </w:rPr>
        <w:tab/>
      </w:r>
      <w:r w:rsidRPr="007B6159">
        <w:rPr>
          <w:rFonts w:ascii="Calibri" w:hAnsi="Calibri"/>
          <w:color w:val="00FFFF"/>
          <w:szCs w:val="20"/>
          <w:lang w:eastAsia="ar-SA"/>
        </w:rPr>
        <w:t>11</w:t>
      </w:r>
      <w:r w:rsidRPr="007B6159">
        <w:rPr>
          <w:rFonts w:ascii="Calibri" w:hAnsi="Calibri"/>
          <w:color w:val="00FFFF"/>
          <w:szCs w:val="20"/>
          <w:vertAlign w:val="superscript"/>
          <w:lang w:eastAsia="ar-SA"/>
        </w:rPr>
        <w:t>th</w:t>
      </w:r>
    </w:p>
    <w:p w14:paraId="642E7A2C" w14:textId="77777777" w:rsidR="00000000" w:rsidRPr="007B6159" w:rsidRDefault="00000000">
      <w:pPr>
        <w:pStyle w:val="BodyText2"/>
        <w:rPr>
          <w:rFonts w:ascii="Calibri" w:hAnsi="Calibri"/>
          <w:szCs w:val="20"/>
          <w:lang w:eastAsia="ar-SA"/>
        </w:rPr>
      </w:pPr>
    </w:p>
    <w:p w14:paraId="6611CAD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22</w:t>
      </w:r>
    </w:p>
    <w:p w14:paraId="53A07B2B"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set off by a student, mistaking his actions for an attack</w:t>
      </w:r>
      <w:r w:rsidRPr="007B6159">
        <w:rPr>
          <w:rFonts w:ascii="Calibri" w:hAnsi="Calibri"/>
          <w:szCs w:val="20"/>
          <w:lang w:eastAsia="ar-SA"/>
        </w:rPr>
        <w:tab/>
      </w:r>
      <w:r w:rsidRPr="007B6159">
        <w:rPr>
          <w:rFonts w:ascii="Calibri" w:hAnsi="Calibri"/>
          <w:color w:val="00FFFF"/>
          <w:szCs w:val="20"/>
          <w:lang w:eastAsia="ar-SA"/>
        </w:rPr>
        <w:t>12</w:t>
      </w:r>
      <w:r w:rsidRPr="007B6159">
        <w:rPr>
          <w:rFonts w:ascii="Calibri" w:hAnsi="Calibri"/>
          <w:color w:val="00FFFF"/>
          <w:szCs w:val="20"/>
          <w:vertAlign w:val="superscript"/>
          <w:lang w:eastAsia="ar-SA"/>
        </w:rPr>
        <w:t>th</w:t>
      </w:r>
    </w:p>
    <w:p w14:paraId="4EA1F643"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realizes it would be smarter to go after Kail directly</w:t>
      </w:r>
      <w:r w:rsidRPr="007B6159">
        <w:rPr>
          <w:rFonts w:ascii="Calibri" w:hAnsi="Calibri"/>
          <w:szCs w:val="20"/>
          <w:lang w:eastAsia="ar-SA"/>
        </w:rPr>
        <w:tab/>
      </w:r>
      <w:r w:rsidRPr="007B6159">
        <w:rPr>
          <w:rFonts w:ascii="Calibri" w:hAnsi="Calibri"/>
          <w:color w:val="00FFFF"/>
          <w:szCs w:val="20"/>
          <w:lang w:eastAsia="ar-SA"/>
        </w:rPr>
        <w:t>12</w:t>
      </w:r>
      <w:r w:rsidRPr="007B6159">
        <w:rPr>
          <w:rFonts w:ascii="Calibri" w:hAnsi="Calibri"/>
          <w:color w:val="00FFFF"/>
          <w:szCs w:val="20"/>
          <w:vertAlign w:val="superscript"/>
          <w:lang w:eastAsia="ar-SA"/>
        </w:rPr>
        <w:t>th</w:t>
      </w:r>
    </w:p>
    <w:p w14:paraId="367159C8" w14:textId="77777777" w:rsidR="00000000" w:rsidRPr="007B6159" w:rsidRDefault="00000000">
      <w:pPr>
        <w:pStyle w:val="BodyText2"/>
        <w:rPr>
          <w:rFonts w:ascii="Calibri" w:hAnsi="Calibri"/>
          <w:szCs w:val="20"/>
          <w:lang w:eastAsia="ar-SA"/>
        </w:rPr>
      </w:pPr>
    </w:p>
    <w:p w14:paraId="358E27A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23</w:t>
      </w:r>
    </w:p>
    <w:p w14:paraId="2993C48D"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attempts once more to follow Lloyd to Kail</w:t>
      </w:r>
      <w:r w:rsidRPr="007B6159">
        <w:rPr>
          <w:rFonts w:ascii="Calibri" w:hAnsi="Calibri"/>
          <w:szCs w:val="20"/>
          <w:lang w:eastAsia="ar-SA"/>
        </w:rPr>
        <w:tab/>
      </w:r>
      <w:r w:rsidRPr="007B6159">
        <w:rPr>
          <w:rFonts w:ascii="Calibri" w:hAnsi="Calibri"/>
          <w:color w:val="00FFFF"/>
          <w:szCs w:val="20"/>
          <w:lang w:eastAsia="ar-SA"/>
        </w:rPr>
        <w:t>13</w:t>
      </w:r>
      <w:r w:rsidRPr="007B6159">
        <w:rPr>
          <w:rFonts w:ascii="Calibri" w:hAnsi="Calibri"/>
          <w:color w:val="00FFFF"/>
          <w:szCs w:val="20"/>
          <w:vertAlign w:val="superscript"/>
          <w:lang w:eastAsia="ar-SA"/>
        </w:rPr>
        <w:t>th</w:t>
      </w:r>
    </w:p>
    <w:p w14:paraId="24E8265F"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witnesses a meeting between Lloyd and Ash, joined by Kail</w:t>
      </w:r>
      <w:r w:rsidRPr="007B6159">
        <w:rPr>
          <w:rFonts w:ascii="Calibri" w:hAnsi="Calibri"/>
          <w:szCs w:val="20"/>
          <w:lang w:eastAsia="ar-SA"/>
        </w:rPr>
        <w:tab/>
      </w:r>
      <w:r w:rsidRPr="007B6159">
        <w:rPr>
          <w:rFonts w:ascii="Calibri" w:hAnsi="Calibri"/>
          <w:color w:val="00FFFF"/>
          <w:szCs w:val="20"/>
          <w:lang w:eastAsia="ar-SA"/>
        </w:rPr>
        <w:t>14</w:t>
      </w:r>
      <w:r w:rsidRPr="007B6159">
        <w:rPr>
          <w:rFonts w:ascii="Calibri" w:hAnsi="Calibri"/>
          <w:color w:val="00FFFF"/>
          <w:szCs w:val="20"/>
          <w:vertAlign w:val="superscript"/>
          <w:lang w:eastAsia="ar-SA"/>
        </w:rPr>
        <w:t>th</w:t>
      </w:r>
    </w:p>
    <w:p w14:paraId="7914D97C" w14:textId="77777777" w:rsidR="00000000" w:rsidRPr="007B6159" w:rsidRDefault="00000000">
      <w:pPr>
        <w:pStyle w:val="BodyText2"/>
        <w:rPr>
          <w:rFonts w:ascii="Calibri" w:hAnsi="Calibri"/>
          <w:szCs w:val="20"/>
          <w:lang w:eastAsia="ar-SA"/>
        </w:rPr>
      </w:pPr>
    </w:p>
    <w:p w14:paraId="2FE8551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24</w:t>
      </w:r>
    </w:p>
    <w:p w14:paraId="7F164F77"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caught and confronts Ash, only to be confronted with a desperate choice</w:t>
      </w:r>
      <w:r w:rsidRPr="007B6159">
        <w:rPr>
          <w:rFonts w:ascii="Calibri" w:hAnsi="Calibri"/>
          <w:szCs w:val="20"/>
          <w:lang w:eastAsia="ar-SA"/>
        </w:rPr>
        <w:tab/>
      </w:r>
      <w:r w:rsidRPr="007B6159">
        <w:rPr>
          <w:rFonts w:ascii="Calibri" w:hAnsi="Calibri"/>
          <w:color w:val="00FFFF"/>
          <w:szCs w:val="20"/>
          <w:lang w:eastAsia="ar-SA"/>
        </w:rPr>
        <w:t>15</w:t>
      </w:r>
      <w:r w:rsidRPr="007B6159">
        <w:rPr>
          <w:rFonts w:ascii="Calibri" w:hAnsi="Calibri"/>
          <w:color w:val="00FFFF"/>
          <w:szCs w:val="20"/>
          <w:vertAlign w:val="superscript"/>
          <w:lang w:eastAsia="ar-SA"/>
        </w:rPr>
        <w:t>th</w:t>
      </w:r>
    </w:p>
    <w:p w14:paraId="15F373D5"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submits to Ash to protect Logan and Roark, in a demonstration for Kail</w:t>
      </w:r>
      <w:r w:rsidRPr="007B6159">
        <w:rPr>
          <w:rFonts w:ascii="Calibri" w:hAnsi="Calibri"/>
          <w:szCs w:val="20"/>
          <w:lang w:eastAsia="ar-SA"/>
        </w:rPr>
        <w:tab/>
      </w:r>
      <w:r w:rsidRPr="007B6159">
        <w:rPr>
          <w:rFonts w:ascii="Calibri" w:hAnsi="Calibri"/>
          <w:color w:val="00FFFF"/>
          <w:szCs w:val="20"/>
          <w:lang w:eastAsia="ar-SA"/>
        </w:rPr>
        <w:t>15</w:t>
      </w:r>
      <w:r w:rsidRPr="007B6159">
        <w:rPr>
          <w:rFonts w:ascii="Calibri" w:hAnsi="Calibri"/>
          <w:color w:val="00FFFF"/>
          <w:szCs w:val="20"/>
          <w:vertAlign w:val="superscript"/>
          <w:lang w:eastAsia="ar-SA"/>
        </w:rPr>
        <w:t>th</w:t>
      </w:r>
    </w:p>
    <w:p w14:paraId="37AF5F90" w14:textId="77777777" w:rsidR="00000000" w:rsidRPr="007B6159" w:rsidRDefault="00000000">
      <w:pPr>
        <w:pStyle w:val="BodyText2"/>
        <w:rPr>
          <w:rFonts w:ascii="Calibri" w:hAnsi="Calibri"/>
          <w:szCs w:val="20"/>
          <w:lang w:eastAsia="ar-SA"/>
        </w:rPr>
      </w:pPr>
    </w:p>
    <w:p w14:paraId="5DF1DF1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25</w:t>
      </w:r>
    </w:p>
    <w:p w14:paraId="23087602"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turned over to Kail by Ash, the leverage to control her firmly established</w:t>
      </w:r>
      <w:r w:rsidRPr="007B6159">
        <w:rPr>
          <w:rFonts w:ascii="Calibri" w:hAnsi="Calibri"/>
          <w:szCs w:val="20"/>
          <w:lang w:eastAsia="ar-SA"/>
        </w:rPr>
        <w:tab/>
      </w:r>
      <w:r w:rsidRPr="007B6159">
        <w:rPr>
          <w:rFonts w:ascii="Calibri" w:hAnsi="Calibri"/>
          <w:color w:val="00FFFF"/>
          <w:szCs w:val="20"/>
          <w:lang w:eastAsia="ar-SA"/>
        </w:rPr>
        <w:t>16</w:t>
      </w:r>
      <w:r w:rsidRPr="007B6159">
        <w:rPr>
          <w:rFonts w:ascii="Calibri" w:hAnsi="Calibri"/>
          <w:color w:val="00FFFF"/>
          <w:szCs w:val="20"/>
          <w:vertAlign w:val="superscript"/>
          <w:lang w:eastAsia="ar-SA"/>
        </w:rPr>
        <w:t>th</w:t>
      </w:r>
    </w:p>
    <w:p w14:paraId="16A3FFD9"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learns how Ash was recruited, Kail still did not know the truth about her</w:t>
      </w:r>
      <w:r w:rsidRPr="007B6159">
        <w:rPr>
          <w:rFonts w:ascii="Calibri" w:hAnsi="Calibri"/>
          <w:szCs w:val="20"/>
          <w:lang w:eastAsia="ar-SA"/>
        </w:rPr>
        <w:tab/>
      </w:r>
      <w:r w:rsidRPr="007B6159">
        <w:rPr>
          <w:rFonts w:ascii="Calibri" w:hAnsi="Calibri"/>
          <w:color w:val="00FFFF"/>
          <w:szCs w:val="20"/>
          <w:lang w:eastAsia="ar-SA"/>
        </w:rPr>
        <w:t>16</w:t>
      </w:r>
      <w:r w:rsidRPr="007B6159">
        <w:rPr>
          <w:rFonts w:ascii="Calibri" w:hAnsi="Calibri"/>
          <w:color w:val="00FFFF"/>
          <w:szCs w:val="20"/>
          <w:vertAlign w:val="superscript"/>
          <w:lang w:eastAsia="ar-SA"/>
        </w:rPr>
        <w:t>th</w:t>
      </w:r>
    </w:p>
    <w:p w14:paraId="2C9AE87F" w14:textId="77777777" w:rsidR="00000000" w:rsidRPr="007B6159" w:rsidRDefault="00000000">
      <w:pPr>
        <w:pStyle w:val="BodyText2"/>
        <w:rPr>
          <w:rFonts w:ascii="Calibri" w:hAnsi="Calibri"/>
          <w:szCs w:val="20"/>
          <w:lang w:eastAsia="ar-SA"/>
        </w:rPr>
      </w:pPr>
    </w:p>
    <w:p w14:paraId="4DD6209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26</w:t>
      </w:r>
    </w:p>
    <w:p w14:paraId="2AADDDA9"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realizes that Ash put her in a position to kill Kail</w:t>
      </w:r>
      <w:r w:rsidRPr="007B6159">
        <w:rPr>
          <w:rFonts w:ascii="Calibri" w:hAnsi="Calibri"/>
          <w:szCs w:val="20"/>
          <w:lang w:eastAsia="ar-SA"/>
        </w:rPr>
        <w:tab/>
      </w:r>
      <w:r w:rsidRPr="007B6159">
        <w:rPr>
          <w:rFonts w:ascii="Calibri" w:hAnsi="Calibri"/>
          <w:color w:val="00FFFF"/>
          <w:szCs w:val="20"/>
          <w:lang w:eastAsia="ar-SA"/>
        </w:rPr>
        <w:t>17</w:t>
      </w:r>
      <w:r w:rsidRPr="007B6159">
        <w:rPr>
          <w:rFonts w:ascii="Calibri" w:hAnsi="Calibri"/>
          <w:color w:val="00FFFF"/>
          <w:szCs w:val="20"/>
          <w:vertAlign w:val="superscript"/>
          <w:lang w:eastAsia="ar-SA"/>
        </w:rPr>
        <w:t>th</w:t>
      </w:r>
    </w:p>
    <w:p w14:paraId="6B1D5FD4"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waits for her opportunity, killing in the heat of passion</w:t>
      </w:r>
      <w:r w:rsidRPr="007B6159">
        <w:rPr>
          <w:rFonts w:ascii="Calibri" w:hAnsi="Calibri"/>
          <w:szCs w:val="20"/>
          <w:lang w:eastAsia="ar-SA"/>
        </w:rPr>
        <w:tab/>
      </w:r>
      <w:r w:rsidRPr="007B6159">
        <w:rPr>
          <w:rFonts w:ascii="Calibri" w:hAnsi="Calibri"/>
          <w:color w:val="00FFFF"/>
          <w:szCs w:val="20"/>
          <w:lang w:eastAsia="ar-SA"/>
        </w:rPr>
        <w:t>18</w:t>
      </w:r>
      <w:r w:rsidRPr="007B6159">
        <w:rPr>
          <w:rFonts w:ascii="Calibri" w:hAnsi="Calibri"/>
          <w:color w:val="00FFFF"/>
          <w:szCs w:val="20"/>
          <w:vertAlign w:val="superscript"/>
          <w:lang w:eastAsia="ar-SA"/>
        </w:rPr>
        <w:t>th</w:t>
      </w:r>
    </w:p>
    <w:p w14:paraId="60F23423" w14:textId="77777777" w:rsidR="00000000" w:rsidRPr="007B6159" w:rsidRDefault="00000000">
      <w:pPr>
        <w:pStyle w:val="BodyText2"/>
        <w:rPr>
          <w:rFonts w:ascii="Calibri" w:hAnsi="Calibri"/>
          <w:szCs w:val="20"/>
          <w:lang w:eastAsia="ar-SA"/>
        </w:rPr>
      </w:pPr>
    </w:p>
    <w:p w14:paraId="46C700C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27</w:t>
      </w:r>
    </w:p>
    <w:p w14:paraId="5B749E04"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approached by Lloyd, he repeats the offer she is now qualified for</w:t>
      </w:r>
      <w:r w:rsidRPr="007B6159">
        <w:rPr>
          <w:rFonts w:ascii="Calibri" w:hAnsi="Calibri"/>
          <w:szCs w:val="20"/>
          <w:lang w:eastAsia="ar-SA"/>
        </w:rPr>
        <w:tab/>
      </w:r>
      <w:r w:rsidRPr="007B6159">
        <w:rPr>
          <w:rFonts w:ascii="Calibri" w:hAnsi="Calibri"/>
          <w:color w:val="00FFFF"/>
          <w:szCs w:val="20"/>
          <w:lang w:eastAsia="ar-SA"/>
        </w:rPr>
        <w:t>19</w:t>
      </w:r>
      <w:r w:rsidRPr="007B6159">
        <w:rPr>
          <w:rFonts w:ascii="Calibri" w:hAnsi="Calibri"/>
          <w:color w:val="00FFFF"/>
          <w:szCs w:val="20"/>
          <w:vertAlign w:val="superscript"/>
          <w:lang w:eastAsia="ar-SA"/>
        </w:rPr>
        <w:t>th</w:t>
      </w:r>
    </w:p>
    <w:p w14:paraId="23DED83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introduced to Argus, the "man" behind Kail's revolt</w:t>
      </w:r>
    </w:p>
    <w:p w14:paraId="371AA5BB" w14:textId="77777777" w:rsidR="00000000" w:rsidRPr="007B6159" w:rsidRDefault="00000000">
      <w:pPr>
        <w:pStyle w:val="BodyText2"/>
        <w:rPr>
          <w:rFonts w:ascii="Calibri" w:hAnsi="Calibri"/>
          <w:szCs w:val="20"/>
          <w:lang w:eastAsia="ar-SA"/>
        </w:rPr>
      </w:pPr>
    </w:p>
    <w:p w14:paraId="1454BD4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Backstory</w:t>
      </w:r>
    </w:p>
    <w:p w14:paraId="11EEAF3B" w14:textId="77777777" w:rsidR="00000000" w:rsidRPr="007B6159" w:rsidRDefault="00000000">
      <w:pPr>
        <w:pStyle w:val="BodyText2"/>
        <w:rPr>
          <w:rFonts w:ascii="Calibri" w:hAnsi="Calibri"/>
          <w:szCs w:val="20"/>
          <w:lang w:eastAsia="ar-SA"/>
        </w:rPr>
      </w:pPr>
    </w:p>
    <w:p w14:paraId="0CC51AC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Her Childhood</w:t>
      </w:r>
    </w:p>
    <w:p w14:paraId="00A08AC1" w14:textId="77777777" w:rsidR="00000000" w:rsidRPr="007B6159" w:rsidRDefault="00000000">
      <w:pPr>
        <w:pStyle w:val="BodyText2"/>
        <w:rPr>
          <w:rFonts w:ascii="Calibri" w:hAnsi="Calibri"/>
          <w:szCs w:val="20"/>
          <w:lang w:eastAsia="ar-SA"/>
        </w:rPr>
      </w:pPr>
    </w:p>
    <w:p w14:paraId="29F7AE6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completed her training and trials</w:t>
      </w:r>
    </w:p>
    <w:p w14:paraId="1DEAB0A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rejected the grandson of her grandmother's patron, and his efforts to possess her</w:t>
      </w:r>
    </w:p>
    <w:p w14:paraId="4F872EE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refused her license and the contract arranged by her grandmother</w:t>
      </w:r>
    </w:p>
    <w:p w14:paraId="102003C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returned home the first week of the fifth month</w:t>
      </w:r>
    </w:p>
    <w:p w14:paraId="373E3BB1" w14:textId="77777777" w:rsidR="00000000" w:rsidRPr="007B6159" w:rsidRDefault="00000000">
      <w:pPr>
        <w:pStyle w:val="BodyText2"/>
        <w:rPr>
          <w:rFonts w:ascii="Calibri" w:hAnsi="Calibri"/>
          <w:szCs w:val="20"/>
          <w:lang w:eastAsia="ar-SA"/>
        </w:rPr>
      </w:pPr>
    </w:p>
    <w:p w14:paraId="6984D0F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confronted a young lord who sought to marry her</w:t>
      </w:r>
    </w:p>
    <w:p w14:paraId="275066A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been his childhood companion</w:t>
      </w:r>
    </w:p>
    <w:p w14:paraId="527EB18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been given no say in the matter</w:t>
      </w:r>
    </w:p>
    <w:p w14:paraId="616CEC2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intended to enroll in the college of healing at the academy</w:t>
      </w:r>
    </w:p>
    <w:p w14:paraId="2AAD17F2" w14:textId="77777777" w:rsidR="00000000" w:rsidRPr="007B6159" w:rsidRDefault="00000000">
      <w:pPr>
        <w:pStyle w:val="BodyText2"/>
        <w:rPr>
          <w:rFonts w:ascii="Calibri" w:hAnsi="Calibri"/>
          <w:szCs w:val="20"/>
          <w:lang w:eastAsia="ar-SA"/>
        </w:rPr>
      </w:pPr>
    </w:p>
    <w:p w14:paraId="4D7C6F1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saved from the marriage by her grandmother's interference</w:t>
      </w:r>
    </w:p>
    <w:p w14:paraId="39BE867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learned the identity of her father, and he gave her his good luck charm</w:t>
      </w:r>
    </w:p>
    <w:p w14:paraId="5D397D8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returned to the city the first week of the seventh month</w:t>
      </w:r>
    </w:p>
    <w:p w14:paraId="0190F53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could afford the academy only if she accepted the arranged contract</w:t>
      </w:r>
    </w:p>
    <w:p w14:paraId="311C04AA" w14:textId="77777777" w:rsidR="00000000" w:rsidRPr="007B6159" w:rsidRDefault="00000000">
      <w:pPr>
        <w:pStyle w:val="BodyText2"/>
        <w:rPr>
          <w:rFonts w:ascii="Calibri" w:hAnsi="Calibri"/>
          <w:szCs w:val="20"/>
          <w:lang w:eastAsia="ar-SA"/>
        </w:rPr>
      </w:pPr>
    </w:p>
    <w:p w14:paraId="1AEBC4C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Her Friends</w:t>
      </w:r>
    </w:p>
    <w:p w14:paraId="61E7DAAB" w14:textId="77777777" w:rsidR="00000000" w:rsidRPr="007B6159" w:rsidRDefault="00000000">
      <w:pPr>
        <w:pStyle w:val="BodyText2"/>
        <w:rPr>
          <w:rFonts w:ascii="Calibri" w:hAnsi="Calibri"/>
          <w:szCs w:val="20"/>
          <w:lang w:eastAsia="ar-SA"/>
        </w:rPr>
      </w:pPr>
    </w:p>
    <w:p w14:paraId="16BCBD4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tempted to try on the ring while en route to the city</w:t>
      </w:r>
    </w:p>
    <w:p w14:paraId="61B7402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blacked out and woke up in bed with a strange man</w:t>
      </w:r>
    </w:p>
    <w:p w14:paraId="4E2460A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been displaced twenty years and several days in the blink of an eye</w:t>
      </w:r>
    </w:p>
    <w:p w14:paraId="649C834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learned that Logan had been displaced by more than a hundred years </w:t>
      </w:r>
    </w:p>
    <w:p w14:paraId="6365968E" w14:textId="77777777" w:rsidR="00000000" w:rsidRPr="007B6159" w:rsidRDefault="00000000">
      <w:pPr>
        <w:pStyle w:val="BodyText2"/>
        <w:rPr>
          <w:rFonts w:ascii="Calibri" w:hAnsi="Calibri"/>
          <w:szCs w:val="20"/>
          <w:lang w:eastAsia="ar-SA"/>
        </w:rPr>
      </w:pPr>
    </w:p>
    <w:p w14:paraId="4B4DBC4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learned about the origin, history and powers of the ring</w:t>
      </w:r>
    </w:p>
    <w:p w14:paraId="003C987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sacrificed her body to resurrect Logan, and been reborn in a new one</w:t>
      </w:r>
    </w:p>
    <w:p w14:paraId="2FB2725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possibly been resurrected in the demon's attempt to break free of the ring</w:t>
      </w:r>
    </w:p>
    <w:p w14:paraId="6BDA1EC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or Logan could wield the ring, though it was dangerous for either of them</w:t>
      </w:r>
    </w:p>
    <w:p w14:paraId="29DC4523" w14:textId="77777777" w:rsidR="00000000" w:rsidRPr="007B6159" w:rsidRDefault="00000000">
      <w:pPr>
        <w:pStyle w:val="BodyText2"/>
        <w:rPr>
          <w:rFonts w:ascii="Calibri" w:hAnsi="Calibri"/>
          <w:szCs w:val="20"/>
          <w:lang w:eastAsia="ar-SA"/>
        </w:rPr>
      </w:pPr>
    </w:p>
    <w:p w14:paraId="02551F1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became allies by necessity</w:t>
      </w:r>
    </w:p>
    <w:p w14:paraId="1695905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both opted to enroll in the academy to establish themselves</w:t>
      </w:r>
    </w:p>
    <w:p w14:paraId="02D01A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met Roark, Logan's roommate and undeclared rival for her affections</w:t>
      </w:r>
    </w:p>
    <w:p w14:paraId="049C35F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were granted early admission but soon exhausted their funds</w:t>
      </w:r>
    </w:p>
    <w:p w14:paraId="77D00E44" w14:textId="77777777" w:rsidR="00000000" w:rsidRPr="007B6159" w:rsidRDefault="00000000">
      <w:pPr>
        <w:pStyle w:val="BodyText2"/>
        <w:rPr>
          <w:rFonts w:ascii="Calibri" w:hAnsi="Calibri"/>
          <w:szCs w:val="20"/>
          <w:lang w:eastAsia="ar-SA"/>
        </w:rPr>
      </w:pPr>
    </w:p>
    <w:p w14:paraId="03C031F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Her Work</w:t>
      </w:r>
    </w:p>
    <w:p w14:paraId="7F4AAC2B" w14:textId="77777777" w:rsidR="00000000" w:rsidRPr="007B6159" w:rsidRDefault="00000000">
      <w:pPr>
        <w:pStyle w:val="BodyText2"/>
        <w:rPr>
          <w:rFonts w:ascii="Calibri" w:hAnsi="Calibri"/>
          <w:szCs w:val="20"/>
          <w:lang w:eastAsia="ar-SA"/>
        </w:rPr>
      </w:pPr>
    </w:p>
    <w:p w14:paraId="6EBBF81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had been unable to find work that allowed them to remain at the academy</w:t>
      </w:r>
    </w:p>
    <w:p w14:paraId="3C29579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could support them by working as an escort, if she had an agent or manager</w:t>
      </w:r>
    </w:p>
    <w:p w14:paraId="1912B9A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introduced to Kearn by Roark, and she convinced him to represent her</w:t>
      </w:r>
    </w:p>
    <w:p w14:paraId="7E68845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worked a couple of nights a week through the first week of the ninth month</w:t>
      </w:r>
    </w:p>
    <w:p w14:paraId="0AAB0868" w14:textId="77777777" w:rsidR="00000000" w:rsidRPr="007B6159" w:rsidRDefault="00000000">
      <w:pPr>
        <w:pStyle w:val="BodyText2"/>
        <w:rPr>
          <w:rFonts w:ascii="Calibri" w:hAnsi="Calibri"/>
          <w:szCs w:val="20"/>
          <w:lang w:eastAsia="ar-SA"/>
        </w:rPr>
      </w:pPr>
    </w:p>
    <w:p w14:paraId="5E6E33CE" w14:textId="77777777" w:rsidR="00000000" w:rsidRPr="007B6159" w:rsidRDefault="00000000">
      <w:pPr>
        <w:rPr>
          <w:color w:val="800000"/>
          <w:szCs w:val="20"/>
          <w:lang w:eastAsia="ar-SA"/>
        </w:rPr>
      </w:pPr>
      <w:r w:rsidRPr="007B6159">
        <w:br w:type="page"/>
      </w:r>
    </w:p>
    <w:p w14:paraId="044F03FB" w14:textId="77777777" w:rsidR="00000000" w:rsidRPr="007B6159" w:rsidRDefault="00000000">
      <w:pPr>
        <w:pStyle w:val="BodyText2"/>
        <w:rPr>
          <w:rFonts w:ascii="Calibri" w:hAnsi="Calibri"/>
          <w:szCs w:val="20"/>
          <w:lang w:eastAsia="ar-SA"/>
        </w:rPr>
      </w:pPr>
    </w:p>
    <w:p w14:paraId="665868C8" w14:textId="77777777" w:rsidR="00000000" w:rsidRPr="007B6159" w:rsidRDefault="00000000">
      <w:pPr>
        <w:pStyle w:val="BodyText2"/>
        <w:rPr>
          <w:rFonts w:ascii="Calibri" w:hAnsi="Calibri"/>
          <w:szCs w:val="20"/>
          <w:lang w:eastAsia="ar-SA"/>
        </w:rPr>
      </w:pPr>
    </w:p>
    <w:p w14:paraId="68B8AE20" w14:textId="77777777" w:rsidR="00000000" w:rsidRPr="007B6159" w:rsidRDefault="00000000">
      <w:pPr>
        <w:pStyle w:val="BodyText"/>
        <w:rPr>
          <w:rFonts w:ascii="Calibri" w:hAnsi="Calibri"/>
          <w:lang w:eastAsia="ar-SA"/>
        </w:rPr>
      </w:pPr>
      <w:r w:rsidRPr="007B6159">
        <w:rPr>
          <w:rFonts w:ascii="Calibri" w:hAnsi="Calibri"/>
          <w:lang w:eastAsia="ar-SA"/>
        </w:rPr>
        <w:t>Rough Timeline</w:t>
      </w:r>
    </w:p>
    <w:p w14:paraId="0FFCE9EE" w14:textId="77777777" w:rsidR="00000000" w:rsidRPr="007B6159" w:rsidRDefault="00000000">
      <w:pPr>
        <w:pStyle w:val="BodyText"/>
        <w:rPr>
          <w:rFonts w:ascii="Calibri" w:hAnsi="Calibri"/>
          <w:lang w:eastAsia="ar-SA"/>
        </w:rPr>
      </w:pPr>
    </w:p>
    <w:p w14:paraId="74A6FCF1" w14:textId="77777777" w:rsidR="00000000" w:rsidRPr="007B6159" w:rsidRDefault="00000000">
      <w:pPr>
        <w:pStyle w:val="BodyText"/>
        <w:rPr>
          <w:rFonts w:ascii="Calibri" w:hAnsi="Calibri"/>
          <w:lang w:eastAsia="ar-SA"/>
        </w:rPr>
      </w:pPr>
      <w:r w:rsidRPr="007B6159">
        <w:rPr>
          <w:rFonts w:ascii="Calibri" w:hAnsi="Calibri"/>
          <w:lang w:eastAsia="ar-SA"/>
        </w:rPr>
        <w:t>Morgan completed her training and trials</w:t>
      </w:r>
    </w:p>
    <w:p w14:paraId="45428D35" w14:textId="77777777" w:rsidR="00000000" w:rsidRPr="007B6159" w:rsidRDefault="00000000">
      <w:pPr>
        <w:pStyle w:val="BodyText"/>
        <w:rPr>
          <w:rFonts w:ascii="Calibri" w:hAnsi="Calibri"/>
          <w:lang w:eastAsia="ar-SA"/>
        </w:rPr>
      </w:pPr>
      <w:r w:rsidRPr="007B6159">
        <w:rPr>
          <w:rFonts w:ascii="Calibri" w:hAnsi="Calibri"/>
          <w:lang w:eastAsia="ar-SA"/>
        </w:rPr>
        <w:t>Morgan rejected the grandson of her grandmother's patron, and his efforts to possess her</w:t>
      </w:r>
    </w:p>
    <w:p w14:paraId="252FF436" w14:textId="77777777" w:rsidR="00000000" w:rsidRPr="007B6159" w:rsidRDefault="00000000">
      <w:pPr>
        <w:pStyle w:val="BodyText"/>
        <w:rPr>
          <w:rFonts w:ascii="Calibri" w:hAnsi="Calibri"/>
          <w:lang w:eastAsia="ar-SA"/>
        </w:rPr>
      </w:pPr>
      <w:r w:rsidRPr="007B6159">
        <w:rPr>
          <w:rFonts w:ascii="Calibri" w:hAnsi="Calibri"/>
          <w:lang w:eastAsia="ar-SA"/>
        </w:rPr>
        <w:t>Morgan refused her license and the contract arranged by her grandmother</w:t>
      </w:r>
    </w:p>
    <w:p w14:paraId="3BB879CF" w14:textId="77777777" w:rsidR="00000000" w:rsidRPr="007B6159" w:rsidRDefault="00000000">
      <w:pPr>
        <w:pStyle w:val="BodyText"/>
        <w:rPr>
          <w:rFonts w:ascii="Calibri" w:hAnsi="Calibri"/>
          <w:lang w:eastAsia="ar-SA"/>
        </w:rPr>
      </w:pPr>
      <w:r w:rsidRPr="007B6159">
        <w:rPr>
          <w:rFonts w:ascii="Calibri" w:hAnsi="Calibri"/>
          <w:lang w:eastAsia="ar-SA"/>
        </w:rPr>
        <w:t>Morgan returned home the first week of the fifth month</w:t>
      </w:r>
    </w:p>
    <w:p w14:paraId="2F25CAE6" w14:textId="77777777" w:rsidR="00000000" w:rsidRPr="007B6159" w:rsidRDefault="00000000">
      <w:pPr>
        <w:pStyle w:val="BodyText"/>
        <w:rPr>
          <w:rFonts w:ascii="Calibri" w:hAnsi="Calibri"/>
          <w:lang w:eastAsia="ar-SA"/>
        </w:rPr>
      </w:pPr>
      <w:r w:rsidRPr="007B6159">
        <w:rPr>
          <w:rFonts w:ascii="Calibri" w:hAnsi="Calibri"/>
          <w:lang w:eastAsia="ar-SA"/>
        </w:rPr>
        <w:t>Morgan confronted a young lord who sought to marry her</w:t>
      </w:r>
    </w:p>
    <w:p w14:paraId="57E5A515" w14:textId="77777777" w:rsidR="00000000" w:rsidRPr="007B6159" w:rsidRDefault="00000000">
      <w:pPr>
        <w:pStyle w:val="BodyText"/>
        <w:rPr>
          <w:rFonts w:ascii="Calibri" w:hAnsi="Calibri"/>
          <w:lang w:eastAsia="ar-SA"/>
        </w:rPr>
      </w:pPr>
      <w:r w:rsidRPr="007B6159">
        <w:rPr>
          <w:rFonts w:ascii="Calibri" w:hAnsi="Calibri"/>
          <w:lang w:eastAsia="ar-SA"/>
        </w:rPr>
        <w:t>Morgan had been his childhood companion</w:t>
      </w:r>
    </w:p>
    <w:p w14:paraId="1FFAF411" w14:textId="77777777" w:rsidR="00000000" w:rsidRPr="007B6159" w:rsidRDefault="00000000">
      <w:pPr>
        <w:pStyle w:val="BodyText"/>
        <w:rPr>
          <w:rFonts w:ascii="Calibri" w:hAnsi="Calibri"/>
          <w:lang w:eastAsia="ar-SA"/>
        </w:rPr>
      </w:pPr>
      <w:r w:rsidRPr="007B6159">
        <w:rPr>
          <w:rFonts w:ascii="Calibri" w:hAnsi="Calibri"/>
          <w:lang w:eastAsia="ar-SA"/>
        </w:rPr>
        <w:t>Morgan had been given no say in the matter</w:t>
      </w:r>
    </w:p>
    <w:p w14:paraId="7971F70E" w14:textId="77777777" w:rsidR="00000000" w:rsidRPr="007B6159" w:rsidRDefault="00000000">
      <w:pPr>
        <w:pStyle w:val="BodyText"/>
        <w:rPr>
          <w:rFonts w:ascii="Calibri" w:hAnsi="Calibri"/>
          <w:lang w:eastAsia="ar-SA"/>
        </w:rPr>
      </w:pPr>
      <w:r w:rsidRPr="007B6159">
        <w:rPr>
          <w:rFonts w:ascii="Calibri" w:hAnsi="Calibri"/>
          <w:lang w:eastAsia="ar-SA"/>
        </w:rPr>
        <w:t>Morgan had intended to enroll in the college of healing at the academy</w:t>
      </w:r>
    </w:p>
    <w:p w14:paraId="241FCDD9" w14:textId="77777777" w:rsidR="00000000" w:rsidRPr="007B6159" w:rsidRDefault="00000000">
      <w:pPr>
        <w:pStyle w:val="BodyText"/>
        <w:rPr>
          <w:rFonts w:ascii="Calibri" w:hAnsi="Calibri"/>
          <w:lang w:eastAsia="ar-SA"/>
        </w:rPr>
      </w:pPr>
      <w:r w:rsidRPr="007B6159">
        <w:rPr>
          <w:rFonts w:ascii="Calibri" w:hAnsi="Calibri"/>
          <w:lang w:eastAsia="ar-SA"/>
        </w:rPr>
        <w:t>Morgan was saved from the marriage by her grandmother's interference</w:t>
      </w:r>
    </w:p>
    <w:p w14:paraId="7328B7C0" w14:textId="77777777" w:rsidR="00000000" w:rsidRPr="007B6159" w:rsidRDefault="00000000">
      <w:pPr>
        <w:pStyle w:val="BodyText"/>
        <w:rPr>
          <w:rFonts w:ascii="Calibri" w:hAnsi="Calibri"/>
          <w:lang w:eastAsia="ar-SA"/>
        </w:rPr>
      </w:pPr>
      <w:r w:rsidRPr="007B6159">
        <w:rPr>
          <w:rFonts w:ascii="Calibri" w:hAnsi="Calibri"/>
          <w:lang w:eastAsia="ar-SA"/>
        </w:rPr>
        <w:t>Morgan learned the identity of her father, and he gave her his good luck charm</w:t>
      </w:r>
    </w:p>
    <w:p w14:paraId="7C1E2A3F" w14:textId="77777777" w:rsidR="00000000" w:rsidRPr="007B6159" w:rsidRDefault="00000000">
      <w:pPr>
        <w:pStyle w:val="BodyText"/>
        <w:rPr>
          <w:rFonts w:ascii="Calibri" w:hAnsi="Calibri"/>
          <w:lang w:eastAsia="ar-SA"/>
        </w:rPr>
      </w:pPr>
      <w:r w:rsidRPr="007B6159">
        <w:rPr>
          <w:rFonts w:ascii="Calibri" w:hAnsi="Calibri"/>
          <w:lang w:eastAsia="ar-SA"/>
        </w:rPr>
        <w:t>Morgan returned to the city the first week of the seventh month</w:t>
      </w:r>
    </w:p>
    <w:p w14:paraId="2C47A980" w14:textId="77777777" w:rsidR="00000000" w:rsidRPr="007B6159" w:rsidRDefault="00000000">
      <w:pPr>
        <w:pStyle w:val="BodyText"/>
        <w:rPr>
          <w:rFonts w:ascii="Calibri" w:hAnsi="Calibri"/>
          <w:lang w:eastAsia="ar-SA"/>
        </w:rPr>
      </w:pPr>
      <w:r w:rsidRPr="007B6159">
        <w:rPr>
          <w:rFonts w:ascii="Calibri" w:hAnsi="Calibri"/>
          <w:lang w:eastAsia="ar-SA"/>
        </w:rPr>
        <w:t>Morgan could afford the academy only if she accepted the arranged contract</w:t>
      </w:r>
    </w:p>
    <w:p w14:paraId="543E5BA8" w14:textId="77777777" w:rsidR="00000000" w:rsidRPr="007B6159" w:rsidRDefault="00000000">
      <w:pPr>
        <w:pStyle w:val="BodyText"/>
        <w:rPr>
          <w:rFonts w:ascii="Calibri" w:hAnsi="Calibri"/>
          <w:lang w:eastAsia="ar-SA"/>
        </w:rPr>
      </w:pPr>
      <w:r w:rsidRPr="007B6159">
        <w:rPr>
          <w:rFonts w:ascii="Calibri" w:hAnsi="Calibri"/>
          <w:lang w:eastAsia="ar-SA"/>
        </w:rPr>
        <w:t>Morgan was tempted to try on the ring while en route to the city</w:t>
      </w:r>
    </w:p>
    <w:p w14:paraId="774F12CC" w14:textId="77777777" w:rsidR="00000000" w:rsidRPr="007B6159" w:rsidRDefault="00000000">
      <w:pPr>
        <w:pStyle w:val="BodyText"/>
        <w:rPr>
          <w:rFonts w:ascii="Calibri" w:hAnsi="Calibri"/>
          <w:lang w:eastAsia="ar-SA"/>
        </w:rPr>
      </w:pPr>
      <w:r w:rsidRPr="007B6159">
        <w:rPr>
          <w:rFonts w:ascii="Calibri" w:hAnsi="Calibri"/>
          <w:lang w:eastAsia="ar-SA"/>
        </w:rPr>
        <w:t>Morgan blacked out and woke up in bed with a strange man</w:t>
      </w:r>
    </w:p>
    <w:p w14:paraId="2F9102FD" w14:textId="77777777" w:rsidR="00000000" w:rsidRPr="007B6159" w:rsidRDefault="00000000">
      <w:pPr>
        <w:pStyle w:val="BodyText"/>
        <w:rPr>
          <w:rFonts w:ascii="Calibri" w:hAnsi="Calibri"/>
          <w:lang w:eastAsia="ar-SA"/>
        </w:rPr>
      </w:pPr>
    </w:p>
    <w:p w14:paraId="692C6685" w14:textId="77777777" w:rsidR="00000000" w:rsidRPr="007B6159" w:rsidRDefault="00000000">
      <w:pPr>
        <w:pStyle w:val="BodyText"/>
        <w:rPr>
          <w:rFonts w:ascii="Calibri" w:hAnsi="Calibri"/>
          <w:lang w:eastAsia="ar-SA"/>
        </w:rPr>
      </w:pPr>
      <w:r w:rsidRPr="007B6159">
        <w:rPr>
          <w:rFonts w:ascii="Calibri" w:hAnsi="Calibri"/>
          <w:lang w:eastAsia="ar-SA"/>
        </w:rPr>
        <w:t>Morgan and Logan were trapped in the ring</w:t>
      </w:r>
    </w:p>
    <w:p w14:paraId="6765E883" w14:textId="77777777" w:rsidR="00000000" w:rsidRPr="007B6159" w:rsidRDefault="00000000">
      <w:pPr>
        <w:pStyle w:val="BodyText"/>
        <w:rPr>
          <w:rFonts w:ascii="Calibri" w:hAnsi="Calibri"/>
          <w:lang w:eastAsia="ar-SA"/>
        </w:rPr>
      </w:pPr>
    </w:p>
    <w:p w14:paraId="4B95CE85" w14:textId="77777777" w:rsidR="00000000" w:rsidRPr="007B6159" w:rsidRDefault="00000000">
      <w:pPr>
        <w:pStyle w:val="BodyText"/>
        <w:rPr>
          <w:rFonts w:ascii="Calibri" w:hAnsi="Calibri"/>
          <w:lang w:eastAsia="ar-SA"/>
        </w:rPr>
      </w:pPr>
      <w:r w:rsidRPr="007B6159">
        <w:rPr>
          <w:rFonts w:ascii="Calibri" w:hAnsi="Calibri"/>
          <w:lang w:eastAsia="ar-SA"/>
        </w:rPr>
        <w:t>Morgan and Logan discovered that they had both been displaced in time</w:t>
      </w:r>
    </w:p>
    <w:p w14:paraId="4D20917E" w14:textId="77777777" w:rsidR="00000000" w:rsidRPr="007B6159" w:rsidRDefault="00000000">
      <w:pPr>
        <w:pStyle w:val="BodyText"/>
        <w:rPr>
          <w:rFonts w:ascii="Calibri" w:hAnsi="Calibri"/>
          <w:lang w:eastAsia="ar-SA"/>
        </w:rPr>
      </w:pPr>
      <w:r w:rsidRPr="007B6159">
        <w:rPr>
          <w:rFonts w:ascii="Calibri" w:hAnsi="Calibri"/>
          <w:lang w:eastAsia="ar-SA"/>
        </w:rPr>
        <w:t>Morgan had been displaced twenty years and several days in the blink of an eye</w:t>
      </w:r>
    </w:p>
    <w:p w14:paraId="757A6C0E" w14:textId="77777777" w:rsidR="00000000" w:rsidRPr="007B6159" w:rsidRDefault="00000000">
      <w:pPr>
        <w:pStyle w:val="BodyText"/>
        <w:rPr>
          <w:rFonts w:ascii="Calibri" w:hAnsi="Calibri"/>
          <w:lang w:eastAsia="ar-SA"/>
        </w:rPr>
      </w:pPr>
      <w:r w:rsidRPr="007B6159">
        <w:rPr>
          <w:rFonts w:ascii="Calibri" w:hAnsi="Calibri"/>
          <w:lang w:eastAsia="ar-SA"/>
        </w:rPr>
        <w:t>Morgan had been displaced only a fraction of the time Logan was</w:t>
      </w:r>
    </w:p>
    <w:p w14:paraId="74905AC1" w14:textId="77777777" w:rsidR="00000000" w:rsidRPr="007B6159" w:rsidRDefault="00000000">
      <w:pPr>
        <w:pStyle w:val="BodyText"/>
        <w:rPr>
          <w:rFonts w:ascii="Calibri" w:hAnsi="Calibri"/>
          <w:lang w:eastAsia="ar-SA"/>
        </w:rPr>
      </w:pPr>
      <w:r w:rsidRPr="007B6159">
        <w:rPr>
          <w:rFonts w:ascii="Calibri" w:hAnsi="Calibri"/>
          <w:lang w:eastAsia="ar-SA"/>
        </w:rPr>
        <w:t>Morgan learned more about the history and powers of the ring</w:t>
      </w:r>
    </w:p>
    <w:p w14:paraId="60F6A01D" w14:textId="77777777" w:rsidR="00000000" w:rsidRPr="007B6159" w:rsidRDefault="00000000">
      <w:pPr>
        <w:pStyle w:val="BodyText"/>
        <w:rPr>
          <w:rFonts w:ascii="Calibri" w:hAnsi="Calibri"/>
          <w:lang w:eastAsia="ar-SA"/>
        </w:rPr>
      </w:pPr>
      <w:r w:rsidRPr="007B6159">
        <w:rPr>
          <w:rFonts w:ascii="Calibri" w:hAnsi="Calibri"/>
          <w:lang w:eastAsia="ar-SA"/>
        </w:rPr>
        <w:t>Morgan had sacrificed her body to resurrect Logan, and been reborn in a new one</w:t>
      </w:r>
    </w:p>
    <w:p w14:paraId="70695811" w14:textId="77777777" w:rsidR="00000000" w:rsidRPr="007B6159" w:rsidRDefault="00000000">
      <w:pPr>
        <w:pStyle w:val="BodyText"/>
        <w:rPr>
          <w:rFonts w:ascii="Calibri" w:hAnsi="Calibri"/>
          <w:lang w:eastAsia="ar-SA"/>
        </w:rPr>
      </w:pPr>
      <w:r w:rsidRPr="007B6159">
        <w:rPr>
          <w:rFonts w:ascii="Calibri" w:hAnsi="Calibri"/>
          <w:lang w:eastAsia="ar-SA"/>
        </w:rPr>
        <w:t>Morgan had possibly been resurrected in the demon's attempt to break free of the ring</w:t>
      </w:r>
    </w:p>
    <w:p w14:paraId="146474B9" w14:textId="77777777" w:rsidR="00000000" w:rsidRPr="007B6159" w:rsidRDefault="00000000">
      <w:pPr>
        <w:pStyle w:val="BodyText"/>
        <w:rPr>
          <w:rFonts w:ascii="Calibri" w:hAnsi="Calibri"/>
          <w:lang w:eastAsia="ar-SA"/>
        </w:rPr>
      </w:pPr>
      <w:r w:rsidRPr="007B6159">
        <w:rPr>
          <w:rFonts w:ascii="Calibri" w:hAnsi="Calibri"/>
          <w:lang w:eastAsia="ar-SA"/>
        </w:rPr>
        <w:t>Morgan or Logan could wield the ring, though it was dangerous for either of them</w:t>
      </w:r>
    </w:p>
    <w:p w14:paraId="6CDE8A16" w14:textId="77777777" w:rsidR="00000000" w:rsidRPr="007B6159" w:rsidRDefault="00000000">
      <w:pPr>
        <w:pStyle w:val="BodyText"/>
        <w:rPr>
          <w:rFonts w:ascii="Calibri" w:hAnsi="Calibri"/>
          <w:lang w:eastAsia="ar-SA"/>
        </w:rPr>
      </w:pPr>
      <w:r w:rsidRPr="007B6159">
        <w:rPr>
          <w:rFonts w:ascii="Calibri" w:hAnsi="Calibri"/>
          <w:lang w:eastAsia="ar-SA"/>
        </w:rPr>
        <w:t>Morgan and Logan became allies by necessity</w:t>
      </w:r>
    </w:p>
    <w:p w14:paraId="306466A1" w14:textId="77777777" w:rsidR="00000000" w:rsidRPr="007B6159" w:rsidRDefault="00000000">
      <w:pPr>
        <w:pStyle w:val="BodyText"/>
        <w:rPr>
          <w:rFonts w:ascii="Calibri" w:hAnsi="Calibri"/>
          <w:lang w:eastAsia="ar-SA"/>
        </w:rPr>
      </w:pPr>
      <w:r w:rsidRPr="007B6159">
        <w:rPr>
          <w:rFonts w:ascii="Calibri" w:hAnsi="Calibri"/>
          <w:lang w:eastAsia="ar-SA"/>
        </w:rPr>
        <w:t>Morgan and Logan both opted to enroll in the academy to establish themselves</w:t>
      </w:r>
    </w:p>
    <w:p w14:paraId="16C1F30D" w14:textId="77777777" w:rsidR="00000000" w:rsidRPr="007B6159" w:rsidRDefault="00000000">
      <w:pPr>
        <w:pStyle w:val="BodyText"/>
        <w:rPr>
          <w:rFonts w:ascii="Calibri" w:hAnsi="Calibri"/>
          <w:lang w:eastAsia="ar-SA"/>
        </w:rPr>
      </w:pPr>
      <w:r w:rsidRPr="007B6159">
        <w:rPr>
          <w:rFonts w:ascii="Calibri" w:hAnsi="Calibri"/>
          <w:lang w:eastAsia="ar-SA"/>
        </w:rPr>
        <w:t>Morgan met Roark, Logan's roommate and undeclared rival for her affections</w:t>
      </w:r>
    </w:p>
    <w:p w14:paraId="2995F4EB" w14:textId="77777777" w:rsidR="00000000" w:rsidRPr="007B6159" w:rsidRDefault="00000000">
      <w:pPr>
        <w:pStyle w:val="BodyText"/>
        <w:rPr>
          <w:rFonts w:ascii="Calibri" w:hAnsi="Calibri"/>
          <w:lang w:eastAsia="ar-SA"/>
        </w:rPr>
      </w:pPr>
      <w:r w:rsidRPr="007B6159">
        <w:rPr>
          <w:rFonts w:ascii="Calibri" w:hAnsi="Calibri"/>
          <w:lang w:eastAsia="ar-SA"/>
        </w:rPr>
        <w:t>Morgan and Logan were granted early admission but soon exhausted their funds</w:t>
      </w:r>
    </w:p>
    <w:p w14:paraId="78E1A1E0" w14:textId="77777777" w:rsidR="00000000" w:rsidRPr="007B6159" w:rsidRDefault="00000000">
      <w:pPr>
        <w:pStyle w:val="BodyText"/>
        <w:rPr>
          <w:rFonts w:ascii="Calibri" w:hAnsi="Calibri"/>
          <w:lang w:eastAsia="ar-SA"/>
        </w:rPr>
      </w:pPr>
      <w:r w:rsidRPr="007B6159">
        <w:rPr>
          <w:rFonts w:ascii="Calibri" w:hAnsi="Calibri"/>
          <w:lang w:eastAsia="ar-SA"/>
        </w:rPr>
        <w:t>Morgan could support them by working as an escort, if she had an agent or manager</w:t>
      </w:r>
    </w:p>
    <w:p w14:paraId="030C0BA9" w14:textId="77777777" w:rsidR="00000000" w:rsidRPr="007B6159" w:rsidRDefault="00000000">
      <w:pPr>
        <w:pStyle w:val="BodyText"/>
        <w:rPr>
          <w:rFonts w:ascii="Calibri" w:hAnsi="Calibri"/>
          <w:lang w:eastAsia="ar-SA"/>
        </w:rPr>
      </w:pPr>
      <w:r w:rsidRPr="007B6159">
        <w:rPr>
          <w:rFonts w:ascii="Calibri" w:hAnsi="Calibri"/>
          <w:lang w:eastAsia="ar-SA"/>
        </w:rPr>
        <w:t>Morgan was introduced to Kearn by Roark, and she convinced him to represent her</w:t>
      </w:r>
    </w:p>
    <w:p w14:paraId="0027FA7C" w14:textId="77777777" w:rsidR="00000000" w:rsidRPr="007B6159" w:rsidRDefault="00000000">
      <w:pPr>
        <w:pStyle w:val="BodyText"/>
        <w:rPr>
          <w:rFonts w:ascii="Calibri" w:hAnsi="Calibri"/>
          <w:lang w:eastAsia="ar-SA"/>
        </w:rPr>
      </w:pPr>
      <w:r w:rsidRPr="007B6159">
        <w:rPr>
          <w:rFonts w:ascii="Calibri" w:hAnsi="Calibri"/>
          <w:lang w:eastAsia="ar-SA"/>
        </w:rPr>
        <w:t>Morgan worked a couple of nights a week through the first week of the ninth month</w:t>
      </w:r>
    </w:p>
    <w:p w14:paraId="18C12159" w14:textId="77777777" w:rsidR="00000000" w:rsidRPr="007B6159" w:rsidRDefault="00000000">
      <w:pPr>
        <w:pStyle w:val="BodyText"/>
        <w:rPr>
          <w:rFonts w:ascii="Calibri" w:hAnsi="Calibri"/>
          <w:lang w:eastAsia="ar-SA"/>
        </w:rPr>
      </w:pPr>
    </w:p>
    <w:p w14:paraId="44290395" w14:textId="77777777" w:rsidR="00000000" w:rsidRPr="007B6159" w:rsidRDefault="00000000">
      <w:pPr>
        <w:pStyle w:val="BodyText"/>
        <w:rPr>
          <w:rFonts w:ascii="Calibri" w:hAnsi="Calibri"/>
          <w:lang w:eastAsia="ar-SA"/>
        </w:rPr>
      </w:pPr>
      <w:r w:rsidRPr="007B6159">
        <w:rPr>
          <w:rFonts w:ascii="Calibri" w:hAnsi="Calibri"/>
          <w:lang w:eastAsia="ar-SA"/>
        </w:rPr>
        <w:t>Morgan was suspected of being an assassin, so a test was designed to prove it</w:t>
      </w:r>
    </w:p>
    <w:p w14:paraId="747B33CE" w14:textId="77777777" w:rsidR="00000000" w:rsidRPr="007B6159" w:rsidRDefault="00000000">
      <w:pPr>
        <w:pStyle w:val="BodyText"/>
        <w:rPr>
          <w:rFonts w:ascii="Calibri" w:hAnsi="Calibri"/>
          <w:lang w:eastAsia="ar-SA"/>
        </w:rPr>
      </w:pPr>
      <w:r w:rsidRPr="007B6159">
        <w:rPr>
          <w:rFonts w:ascii="Calibri" w:hAnsi="Calibri"/>
          <w:lang w:eastAsia="ar-SA"/>
        </w:rPr>
        <w:t>Morgan was pursued by Ennis, the target of the test contract</w:t>
      </w:r>
    </w:p>
    <w:p w14:paraId="357F6D62" w14:textId="77777777" w:rsidR="00000000" w:rsidRPr="007B6159" w:rsidRDefault="00000000">
      <w:pPr>
        <w:pStyle w:val="BodyText"/>
        <w:rPr>
          <w:rFonts w:ascii="Calibri" w:hAnsi="Calibri"/>
          <w:lang w:eastAsia="ar-SA"/>
        </w:rPr>
      </w:pPr>
      <w:r w:rsidRPr="007B6159">
        <w:rPr>
          <w:rFonts w:ascii="Calibri" w:hAnsi="Calibri"/>
          <w:lang w:eastAsia="ar-SA"/>
        </w:rPr>
        <w:t>Morgan was paid to indulge his curiosity, with instructions to drive him away</w:t>
      </w:r>
    </w:p>
    <w:p w14:paraId="749412B4" w14:textId="77777777" w:rsidR="00000000" w:rsidRPr="007B6159" w:rsidRDefault="00000000">
      <w:pPr>
        <w:pStyle w:val="BodyText"/>
        <w:rPr>
          <w:rFonts w:ascii="Calibri" w:hAnsi="Calibri"/>
          <w:lang w:eastAsia="ar-SA"/>
        </w:rPr>
      </w:pPr>
      <w:r w:rsidRPr="007B6159">
        <w:rPr>
          <w:rFonts w:ascii="Calibri" w:hAnsi="Calibri"/>
          <w:lang w:eastAsia="ar-SA"/>
        </w:rPr>
        <w:t>Morgan was presumed to be the assassin when he died, accidentally, at her hand</w:t>
      </w:r>
    </w:p>
    <w:p w14:paraId="6F9E75E1" w14:textId="77777777" w:rsidR="00000000" w:rsidRPr="007B6159" w:rsidRDefault="00000000">
      <w:pPr>
        <w:pStyle w:val="BodyText"/>
        <w:rPr>
          <w:rFonts w:ascii="Calibri" w:hAnsi="Calibri"/>
          <w:lang w:eastAsia="ar-SA"/>
        </w:rPr>
      </w:pPr>
      <w:r w:rsidRPr="007B6159">
        <w:rPr>
          <w:rFonts w:ascii="Calibri" w:hAnsi="Calibri"/>
          <w:lang w:eastAsia="ar-SA"/>
        </w:rPr>
        <w:t>Morgan was approached by Baird as a potential recruit for Kail's coup</w:t>
      </w:r>
    </w:p>
    <w:p w14:paraId="2D1D278F" w14:textId="77777777" w:rsidR="00000000" w:rsidRPr="007B6159" w:rsidRDefault="00000000">
      <w:pPr>
        <w:pStyle w:val="BodyText"/>
        <w:rPr>
          <w:rFonts w:ascii="Calibri" w:hAnsi="Calibri"/>
          <w:lang w:eastAsia="ar-SA"/>
        </w:rPr>
      </w:pPr>
      <w:r w:rsidRPr="007B6159">
        <w:rPr>
          <w:rFonts w:ascii="Calibri" w:hAnsi="Calibri"/>
          <w:lang w:eastAsia="ar-SA"/>
        </w:rPr>
        <w:t>Morgan was marked as a liability when she declined the invitation</w:t>
      </w:r>
    </w:p>
    <w:p w14:paraId="5283654D" w14:textId="77777777" w:rsidR="00000000" w:rsidRPr="007B6159" w:rsidRDefault="00000000">
      <w:pPr>
        <w:pStyle w:val="BodyText"/>
        <w:rPr>
          <w:rFonts w:ascii="Calibri" w:hAnsi="Calibri"/>
          <w:lang w:eastAsia="ar-SA"/>
        </w:rPr>
      </w:pPr>
      <w:r w:rsidRPr="007B6159">
        <w:rPr>
          <w:rFonts w:ascii="Calibri" w:hAnsi="Calibri"/>
          <w:lang w:eastAsia="ar-SA"/>
        </w:rPr>
        <w:t>Morgan was ambushed by an assassin on her way to meet with Kearn, and confronted by Ash</w:t>
      </w:r>
    </w:p>
    <w:p w14:paraId="15D21856" w14:textId="77777777" w:rsidR="00000000" w:rsidRPr="007B6159" w:rsidRDefault="00000000">
      <w:pPr>
        <w:pStyle w:val="BodyText"/>
        <w:rPr>
          <w:rFonts w:ascii="Calibri" w:hAnsi="Calibri"/>
          <w:lang w:eastAsia="ar-SA"/>
        </w:rPr>
      </w:pPr>
      <w:r w:rsidRPr="007B6159">
        <w:rPr>
          <w:rFonts w:ascii="Calibri" w:hAnsi="Calibri"/>
          <w:lang w:eastAsia="ar-SA"/>
        </w:rPr>
        <w:t>Morgan was exposed to the reality of Kearn's operations</w:t>
      </w:r>
    </w:p>
    <w:p w14:paraId="37FC5B28" w14:textId="77777777" w:rsidR="00000000" w:rsidRPr="007B6159" w:rsidRDefault="00000000">
      <w:pPr>
        <w:pStyle w:val="BodyText"/>
        <w:rPr>
          <w:rFonts w:ascii="Calibri" w:hAnsi="Calibri"/>
          <w:lang w:eastAsia="ar-SA"/>
        </w:rPr>
      </w:pPr>
      <w:r w:rsidRPr="007B6159">
        <w:rPr>
          <w:rFonts w:ascii="Calibri" w:hAnsi="Calibri"/>
          <w:lang w:eastAsia="ar-SA"/>
        </w:rPr>
        <w:t>Morgan realized that Ash had not been the only shadow she had seen while dating Ennis</w:t>
      </w:r>
    </w:p>
    <w:p w14:paraId="6741E50C" w14:textId="77777777" w:rsidR="00000000" w:rsidRPr="007B6159" w:rsidRDefault="00000000">
      <w:pPr>
        <w:pStyle w:val="BodyText"/>
        <w:rPr>
          <w:rFonts w:ascii="Calibri" w:hAnsi="Calibri"/>
          <w:lang w:eastAsia="ar-SA"/>
        </w:rPr>
      </w:pPr>
      <w:r w:rsidRPr="007B6159">
        <w:rPr>
          <w:rFonts w:ascii="Calibri" w:hAnsi="Calibri"/>
          <w:lang w:eastAsia="ar-SA"/>
        </w:rPr>
        <w:t>Morgan set out to confront Baird, her suspicious finally aroused</w:t>
      </w:r>
    </w:p>
    <w:p w14:paraId="65FCDD31" w14:textId="77777777" w:rsidR="00000000" w:rsidRPr="007B6159" w:rsidRDefault="00000000">
      <w:pPr>
        <w:pStyle w:val="BodyText"/>
        <w:rPr>
          <w:rFonts w:ascii="Calibri" w:hAnsi="Calibri"/>
          <w:lang w:eastAsia="ar-SA"/>
        </w:rPr>
      </w:pPr>
      <w:r w:rsidRPr="007B6159">
        <w:rPr>
          <w:rFonts w:ascii="Calibri" w:hAnsi="Calibri"/>
          <w:lang w:eastAsia="ar-SA"/>
        </w:rPr>
        <w:t>Morgan walked into a trap, Baird could only offer two options: Kill or be killed</w:t>
      </w:r>
    </w:p>
    <w:p w14:paraId="30BE86DB" w14:textId="77777777" w:rsidR="00000000" w:rsidRPr="007B6159" w:rsidRDefault="00000000">
      <w:pPr>
        <w:pStyle w:val="BodyText"/>
        <w:rPr>
          <w:rFonts w:ascii="Calibri" w:hAnsi="Calibri"/>
          <w:lang w:eastAsia="ar-SA"/>
        </w:rPr>
      </w:pPr>
      <w:r w:rsidRPr="007B6159">
        <w:rPr>
          <w:rFonts w:ascii="Calibri" w:hAnsi="Calibri"/>
          <w:lang w:eastAsia="ar-SA"/>
        </w:rPr>
        <w:t>Morgan fought her way out of the trap only to be ambushed by Ash</w:t>
      </w:r>
    </w:p>
    <w:p w14:paraId="1848422C" w14:textId="77777777" w:rsidR="00000000" w:rsidRPr="007B6159" w:rsidRDefault="00000000">
      <w:pPr>
        <w:pStyle w:val="BodyText"/>
        <w:rPr>
          <w:rFonts w:ascii="Calibri" w:hAnsi="Calibri"/>
          <w:lang w:eastAsia="ar-SA"/>
        </w:rPr>
      </w:pPr>
      <w:r w:rsidRPr="007B6159">
        <w:rPr>
          <w:rFonts w:ascii="Calibri" w:hAnsi="Calibri"/>
          <w:lang w:eastAsia="ar-SA"/>
        </w:rPr>
        <w:t>Morgan's enemies quickly turned Kearn against her and Ash began toying with her</w:t>
      </w:r>
    </w:p>
    <w:p w14:paraId="271F57D2" w14:textId="77777777" w:rsidR="00000000" w:rsidRPr="007B6159" w:rsidRDefault="00000000">
      <w:pPr>
        <w:pStyle w:val="BodyText"/>
        <w:rPr>
          <w:rFonts w:ascii="Calibri" w:hAnsi="Calibri"/>
          <w:lang w:eastAsia="ar-SA"/>
        </w:rPr>
      </w:pPr>
      <w:r w:rsidRPr="007B6159">
        <w:rPr>
          <w:rFonts w:ascii="Calibri" w:hAnsi="Calibri"/>
          <w:lang w:eastAsia="ar-SA"/>
        </w:rPr>
        <w:t>Morgan was marginally safe on campus, but Ash showed her how vulnerable she was</w:t>
      </w:r>
    </w:p>
    <w:p w14:paraId="7878D1DA" w14:textId="77777777" w:rsidR="00000000" w:rsidRPr="007B6159" w:rsidRDefault="00000000">
      <w:pPr>
        <w:pStyle w:val="BodyText"/>
        <w:rPr>
          <w:rFonts w:ascii="Calibri" w:hAnsi="Calibri"/>
          <w:lang w:eastAsia="ar-SA"/>
        </w:rPr>
      </w:pPr>
    </w:p>
    <w:p w14:paraId="4E178BBC" w14:textId="77777777" w:rsidR="00000000" w:rsidRPr="007B6159" w:rsidRDefault="00000000">
      <w:pPr>
        <w:pStyle w:val="BodyText"/>
        <w:rPr>
          <w:rFonts w:ascii="Calibri" w:hAnsi="Calibri"/>
          <w:lang w:eastAsia="ar-SA"/>
        </w:rPr>
      </w:pPr>
      <w:r w:rsidRPr="007B6159">
        <w:rPr>
          <w:rFonts w:ascii="Calibri" w:hAnsi="Calibri"/>
          <w:lang w:eastAsia="ar-SA"/>
        </w:rPr>
        <w:t>Morgan set out to identify her enemies, from Kearn she learned who turned him against her</w:t>
      </w:r>
    </w:p>
    <w:p w14:paraId="785888BB" w14:textId="77777777" w:rsidR="00000000" w:rsidRPr="007B6159" w:rsidRDefault="00000000">
      <w:pPr>
        <w:pStyle w:val="BodyText"/>
        <w:rPr>
          <w:rFonts w:ascii="Calibri" w:hAnsi="Calibri"/>
          <w:lang w:eastAsia="ar-SA"/>
        </w:rPr>
      </w:pPr>
      <w:r w:rsidRPr="007B6159">
        <w:rPr>
          <w:rFonts w:ascii="Calibri" w:hAnsi="Calibri"/>
          <w:lang w:eastAsia="ar-SA"/>
        </w:rPr>
        <w:t>Morgan stalked her first target, identifying his associates before eliminating him</w:t>
      </w:r>
    </w:p>
    <w:p w14:paraId="77825B2D" w14:textId="77777777" w:rsidR="00000000" w:rsidRPr="007B6159" w:rsidRDefault="00000000">
      <w:pPr>
        <w:pStyle w:val="BodyText"/>
        <w:rPr>
          <w:rFonts w:ascii="Calibri" w:hAnsi="Calibri"/>
          <w:lang w:eastAsia="ar-SA"/>
        </w:rPr>
      </w:pPr>
      <w:r w:rsidRPr="007B6159">
        <w:rPr>
          <w:rFonts w:ascii="Calibri" w:hAnsi="Calibri"/>
          <w:lang w:eastAsia="ar-SA"/>
        </w:rPr>
        <w:t>Morgan was forced to confide in Logan and Roark when they saved her from an assassin</w:t>
      </w:r>
    </w:p>
    <w:p w14:paraId="5EF0C741"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was also forced to accept their efforts to protect her and spy on her enemies </w:t>
      </w:r>
    </w:p>
    <w:p w14:paraId="5618F6D5" w14:textId="77777777" w:rsidR="00000000" w:rsidRPr="007B6159" w:rsidRDefault="00000000">
      <w:pPr>
        <w:pStyle w:val="BodyText"/>
        <w:rPr>
          <w:rFonts w:ascii="Calibri" w:hAnsi="Calibri"/>
          <w:lang w:eastAsia="ar-SA"/>
        </w:rPr>
      </w:pPr>
      <w:r w:rsidRPr="007B6159">
        <w:rPr>
          <w:rFonts w:ascii="Calibri" w:hAnsi="Calibri"/>
          <w:lang w:eastAsia="ar-SA"/>
        </w:rPr>
        <w:t>Morgan was punished by Ash for talking, and paid the price to protect them from him</w:t>
      </w:r>
    </w:p>
    <w:p w14:paraId="16C22AA3" w14:textId="77777777" w:rsidR="00000000" w:rsidRPr="007B6159" w:rsidRDefault="00000000">
      <w:pPr>
        <w:pStyle w:val="BodyText"/>
        <w:rPr>
          <w:rFonts w:ascii="Calibri" w:hAnsi="Calibri"/>
          <w:lang w:eastAsia="ar-SA"/>
        </w:rPr>
      </w:pPr>
      <w:r w:rsidRPr="007B6159">
        <w:rPr>
          <w:rFonts w:ascii="Calibri" w:hAnsi="Calibri"/>
          <w:lang w:eastAsia="ar-SA"/>
        </w:rPr>
        <w:t>Morgan stalked her second target, discovering the rebellious faction in Kearn's organization</w:t>
      </w:r>
    </w:p>
    <w:p w14:paraId="31EA8037" w14:textId="77777777" w:rsidR="00000000" w:rsidRPr="007B6159" w:rsidRDefault="00000000">
      <w:pPr>
        <w:pStyle w:val="BodyText"/>
        <w:rPr>
          <w:rFonts w:ascii="Calibri" w:hAnsi="Calibri"/>
          <w:lang w:eastAsia="ar-SA"/>
        </w:rPr>
      </w:pPr>
      <w:r w:rsidRPr="007B6159">
        <w:rPr>
          <w:rFonts w:ascii="Calibri" w:hAnsi="Calibri"/>
          <w:lang w:eastAsia="ar-SA"/>
        </w:rPr>
        <w:t>Morgan set out to warn Kearn, arriving in time to clash with his assassin</w:t>
      </w:r>
    </w:p>
    <w:p w14:paraId="0C457F06" w14:textId="77777777" w:rsidR="00000000" w:rsidRPr="007B6159" w:rsidRDefault="00000000">
      <w:pPr>
        <w:pStyle w:val="BodyText"/>
        <w:rPr>
          <w:rFonts w:ascii="Calibri" w:hAnsi="Calibri"/>
          <w:lang w:eastAsia="ar-SA"/>
        </w:rPr>
      </w:pPr>
      <w:r w:rsidRPr="007B6159">
        <w:rPr>
          <w:rFonts w:ascii="Calibri" w:hAnsi="Calibri"/>
          <w:lang w:eastAsia="ar-SA"/>
        </w:rPr>
        <w:t>Morgan has to fight Ash for real when he walks in and assumes she is attacking Kearn</w:t>
      </w:r>
    </w:p>
    <w:p w14:paraId="6126AFC4" w14:textId="77777777" w:rsidR="00000000" w:rsidRPr="007B6159" w:rsidRDefault="00000000">
      <w:pPr>
        <w:pStyle w:val="BodyText"/>
        <w:rPr>
          <w:rFonts w:ascii="Calibri" w:hAnsi="Calibri"/>
          <w:lang w:eastAsia="ar-SA"/>
        </w:rPr>
      </w:pPr>
      <w:r w:rsidRPr="007B6159">
        <w:rPr>
          <w:rFonts w:ascii="Calibri" w:hAnsi="Calibri"/>
          <w:lang w:eastAsia="ar-SA"/>
        </w:rPr>
        <w:t>Morgan has to work with Ash, both were hired by Kearn to put down Kail and his conspirators</w:t>
      </w:r>
    </w:p>
    <w:p w14:paraId="2431E0F3" w14:textId="77777777" w:rsidR="00000000" w:rsidRPr="007B6159" w:rsidRDefault="00000000">
      <w:pPr>
        <w:pStyle w:val="BodyText"/>
        <w:rPr>
          <w:rFonts w:ascii="Calibri" w:hAnsi="Calibri"/>
          <w:lang w:eastAsia="ar-SA"/>
        </w:rPr>
      </w:pPr>
      <w:r w:rsidRPr="007B6159">
        <w:rPr>
          <w:rFonts w:ascii="Calibri" w:hAnsi="Calibri"/>
          <w:lang w:eastAsia="ar-SA"/>
        </w:rPr>
        <w:t>Morgan stalks her third target in Ash's shadow, but ends up facing Kail alone</w:t>
      </w:r>
    </w:p>
    <w:p w14:paraId="288F8F96" w14:textId="77777777" w:rsidR="00000000" w:rsidRPr="007B6159" w:rsidRDefault="00000000">
      <w:pPr>
        <w:pStyle w:val="BodyText"/>
        <w:rPr>
          <w:rFonts w:ascii="Calibri" w:hAnsi="Calibri"/>
          <w:lang w:eastAsia="ar-SA"/>
        </w:rPr>
      </w:pPr>
      <w:r w:rsidRPr="007B6159">
        <w:rPr>
          <w:rFonts w:ascii="Calibri" w:hAnsi="Calibri"/>
          <w:lang w:eastAsia="ar-SA"/>
        </w:rPr>
        <w:t>Morgan set out to find Baird only to be confronted by the man behind Kail--an immortal</w:t>
      </w:r>
    </w:p>
    <w:p w14:paraId="26844802" w14:textId="77777777" w:rsidR="00000000" w:rsidRPr="007B6159" w:rsidRDefault="00000000">
      <w:pPr>
        <w:pStyle w:val="BodyText"/>
        <w:rPr>
          <w:rFonts w:ascii="Calibri" w:hAnsi="Calibri"/>
          <w:lang w:eastAsia="ar-SA"/>
        </w:rPr>
      </w:pPr>
      <w:r w:rsidRPr="007B6159">
        <w:rPr>
          <w:rFonts w:ascii="Calibri" w:hAnsi="Calibri"/>
          <w:lang w:eastAsia="ar-SA"/>
        </w:rPr>
        <w:t>Morgan was offered a job, the job Argus and Baird had been grooming Kail for</w:t>
      </w:r>
    </w:p>
    <w:p w14:paraId="3BCB3863"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contemplated her ordeal and the prospect of her first real assassination </w:t>
      </w:r>
    </w:p>
    <w:p w14:paraId="7E3F08A0"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was ambushed by her nemesis, Ash "kills" Morgan and renames her "Ember" </w:t>
      </w:r>
    </w:p>
    <w:p w14:paraId="533ADA16" w14:textId="77777777" w:rsidR="00000000" w:rsidRPr="007B6159" w:rsidRDefault="00000000">
      <w:pPr>
        <w:pStyle w:val="BodyText"/>
        <w:rPr>
          <w:rFonts w:ascii="Calibri" w:hAnsi="Calibri"/>
          <w:lang w:eastAsia="ar-SA"/>
        </w:rPr>
      </w:pPr>
    </w:p>
    <w:p w14:paraId="13CD507E" w14:textId="77777777" w:rsidR="00000000" w:rsidRPr="007B6159" w:rsidRDefault="00000000">
      <w:pPr>
        <w:rPr>
          <w:szCs w:val="20"/>
          <w:lang w:eastAsia="ar-SA"/>
        </w:rPr>
      </w:pPr>
      <w:r w:rsidRPr="007B6159">
        <w:br w:type="page"/>
      </w:r>
      <w:r w:rsidRPr="007B6159">
        <w:rPr>
          <w:szCs w:val="20"/>
          <w:lang w:eastAsia="ar-SA"/>
        </w:rPr>
        <w:t>Foundation Notes</w:t>
      </w:r>
    </w:p>
    <w:p w14:paraId="75DD3AD3" w14:textId="77777777" w:rsidR="00000000" w:rsidRPr="007B6159" w:rsidRDefault="00000000">
      <w:pPr>
        <w:jc w:val="both"/>
        <w:rPr>
          <w:szCs w:val="20"/>
          <w:lang w:eastAsia="ar-SA"/>
        </w:rPr>
      </w:pPr>
    </w:p>
    <w:p w14:paraId="4326A6E4" w14:textId="77777777" w:rsidR="00000000" w:rsidRPr="007B6159" w:rsidRDefault="00000000">
      <w:pPr>
        <w:jc w:val="both"/>
        <w:rPr>
          <w:szCs w:val="20"/>
          <w:lang w:eastAsia="ar-SA"/>
        </w:rPr>
      </w:pPr>
      <w:r w:rsidRPr="007B6159">
        <w:rPr>
          <w:szCs w:val="20"/>
          <w:lang w:eastAsia="ar-SA"/>
        </w:rPr>
        <w:t>Morgan Roan, an Accidental Assassin</w:t>
      </w:r>
    </w:p>
    <w:p w14:paraId="3CDD4495" w14:textId="77777777" w:rsidR="00000000" w:rsidRPr="007B6159" w:rsidRDefault="00000000">
      <w:pPr>
        <w:jc w:val="both"/>
        <w:rPr>
          <w:szCs w:val="20"/>
          <w:lang w:eastAsia="ar-SA"/>
        </w:rPr>
      </w:pPr>
    </w:p>
    <w:p w14:paraId="0F9CD41C" w14:textId="77777777" w:rsidR="00000000" w:rsidRPr="007B6159" w:rsidRDefault="00000000">
      <w:pPr>
        <w:pStyle w:val="BodyText"/>
        <w:rPr>
          <w:rFonts w:ascii="Calibri" w:hAnsi="Calibri"/>
          <w:lang w:eastAsia="ar-SA"/>
        </w:rPr>
      </w:pPr>
      <w:r w:rsidRPr="007B6159">
        <w:rPr>
          <w:rFonts w:ascii="Calibri" w:hAnsi="Calibri"/>
          <w:lang w:eastAsia="ar-SA"/>
        </w:rPr>
        <w:t>Morgan was descended from a long line of courtesans, raised and trained with expectations of becoming a courtesan in turn. Morgan had no clue who her father was. There had been plenty of whispered rumors, but never anything solid enough to identify him from. Her mother had been the mistress and muse of a powerful aristocrat. Morgan was raised primarily by her mother, and trained principally by her grandmother. She had her mother’s patron for a father-figure, with his children, the children of his other retainers, and her own younger brothers and sister for peers and playmates.</w:t>
      </w:r>
    </w:p>
    <w:p w14:paraId="0E81F0B2" w14:textId="77777777" w:rsidR="00000000" w:rsidRPr="007B6159" w:rsidRDefault="00000000">
      <w:pPr>
        <w:jc w:val="both"/>
        <w:rPr>
          <w:szCs w:val="20"/>
          <w:lang w:eastAsia="ar-SA"/>
        </w:rPr>
      </w:pPr>
    </w:p>
    <w:p w14:paraId="29FB8AD2" w14:textId="77777777" w:rsidR="00000000" w:rsidRPr="007B6159" w:rsidRDefault="00000000">
      <w:pPr>
        <w:jc w:val="both"/>
        <w:rPr>
          <w:szCs w:val="20"/>
          <w:lang w:eastAsia="ar-SA"/>
        </w:rPr>
      </w:pPr>
      <w:r w:rsidRPr="007B6159">
        <w:rPr>
          <w:szCs w:val="20"/>
          <w:lang w:eastAsia="ar-SA"/>
        </w:rPr>
        <w:t xml:space="preserve">Morgan had no idea how close her father actually was. Her father had been a knight in the service of her mother's patron. The father of three other children, he had been widowed when his wife died in childbirth several months prior to the events that led to Morgan’s conception. Her conception was the unintended result of a moment of weakness on her parent’s part, but the nature of her mother’s calling, and the ordeal she went through at the time, made it easy to obscure Morgan’s paternity. </w:t>
      </w:r>
    </w:p>
    <w:p w14:paraId="32096FEF" w14:textId="77777777" w:rsidR="00000000" w:rsidRPr="007B6159" w:rsidRDefault="00000000">
      <w:pPr>
        <w:jc w:val="both"/>
        <w:rPr>
          <w:szCs w:val="20"/>
          <w:lang w:eastAsia="ar-SA"/>
        </w:rPr>
      </w:pPr>
    </w:p>
    <w:p w14:paraId="2F17EEE7" w14:textId="77777777" w:rsidR="00000000" w:rsidRPr="007B6159" w:rsidRDefault="00000000">
      <w:pPr>
        <w:jc w:val="both"/>
        <w:rPr>
          <w:szCs w:val="20"/>
          <w:lang w:eastAsia="ar-SA"/>
        </w:rPr>
      </w:pPr>
      <w:r w:rsidRPr="007B6159">
        <w:rPr>
          <w:szCs w:val="20"/>
          <w:lang w:eastAsia="ar-SA"/>
        </w:rPr>
        <w:t xml:space="preserve">As a child, her training was informal, private tutoring in academic, aesthetic and athletic areas along with all of the other children. Her grandmother had not approved, insisting that a proper courtesan needed to be specially trained from birth. A compromise was reached that allowed Morgan to remain with her mother until puberty, when her formal training as a courtesan could begin. </w:t>
      </w:r>
    </w:p>
    <w:p w14:paraId="4434EDE8" w14:textId="77777777" w:rsidR="00000000" w:rsidRPr="007B6159" w:rsidRDefault="00000000">
      <w:pPr>
        <w:jc w:val="both"/>
        <w:rPr>
          <w:szCs w:val="20"/>
          <w:lang w:eastAsia="ar-SA"/>
        </w:rPr>
      </w:pPr>
    </w:p>
    <w:p w14:paraId="3D97BCE4" w14:textId="77777777" w:rsidR="00000000" w:rsidRPr="007B6159" w:rsidRDefault="00000000">
      <w:pPr>
        <w:jc w:val="both"/>
        <w:rPr>
          <w:szCs w:val="20"/>
          <w:lang w:eastAsia="ar-SA"/>
        </w:rPr>
      </w:pPr>
      <w:r w:rsidRPr="007B6159">
        <w:rPr>
          <w:szCs w:val="20"/>
          <w:lang w:eastAsia="ar-SA"/>
        </w:rPr>
        <w:t>Ironically, while Morgan had the talent for magic, it went untested and untrained. Sensitive to discrimination, Morgan approached her early education with a determination to prove that she was as capable as any boy. It was almost inevitable that a child of one of the retainers was of suitable age to be the personal companion of one of the lord’s offspring. In Morgan's case, she was the same age as the lord's youngest, and favorite, son. After some intense, initial rivalry, they became close, intimate friends, their friendship spiced by good-natured competition and an uncanny knack for misadventure.</w:t>
      </w:r>
    </w:p>
    <w:p w14:paraId="013647FB" w14:textId="77777777" w:rsidR="00000000" w:rsidRPr="007B6159" w:rsidRDefault="00000000">
      <w:pPr>
        <w:jc w:val="both"/>
        <w:rPr>
          <w:szCs w:val="20"/>
          <w:lang w:eastAsia="ar-SA"/>
        </w:rPr>
      </w:pPr>
    </w:p>
    <w:p w14:paraId="1A7410CC" w14:textId="77777777" w:rsidR="00000000" w:rsidRPr="007B6159" w:rsidRDefault="00000000">
      <w:pPr>
        <w:rPr>
          <w:szCs w:val="20"/>
          <w:lang w:eastAsia="ar-SA"/>
        </w:rPr>
      </w:pPr>
      <w:r w:rsidRPr="007B6159">
        <w:br w:type="page"/>
      </w:r>
      <w:r w:rsidRPr="007B6159">
        <w:rPr>
          <w:szCs w:val="20"/>
          <w:lang w:eastAsia="ar-SA"/>
        </w:rPr>
        <w:t>Into the Ruins I</w:t>
      </w:r>
    </w:p>
    <w:p w14:paraId="4D9F1AEC" w14:textId="77777777" w:rsidR="00000000" w:rsidRPr="007B6159" w:rsidRDefault="00000000">
      <w:pPr>
        <w:jc w:val="both"/>
        <w:rPr>
          <w:szCs w:val="20"/>
          <w:lang w:eastAsia="ar-SA"/>
        </w:rPr>
      </w:pPr>
    </w:p>
    <w:p w14:paraId="6BD89CAF" w14:textId="77777777" w:rsidR="00000000" w:rsidRPr="007B6159" w:rsidRDefault="00000000">
      <w:pPr>
        <w:jc w:val="both"/>
        <w:rPr>
          <w:szCs w:val="20"/>
          <w:lang w:eastAsia="ar-SA"/>
        </w:rPr>
      </w:pPr>
      <w:r w:rsidRPr="007B6159">
        <w:rPr>
          <w:szCs w:val="20"/>
          <w:lang w:eastAsia="ar-SA"/>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w:t>
      </w:r>
    </w:p>
    <w:p w14:paraId="6FFFD451" w14:textId="77777777" w:rsidR="00000000" w:rsidRPr="007B6159" w:rsidRDefault="00000000">
      <w:pPr>
        <w:jc w:val="both"/>
        <w:rPr>
          <w:szCs w:val="20"/>
          <w:lang w:eastAsia="ar-SA"/>
        </w:rPr>
      </w:pPr>
    </w:p>
    <w:p w14:paraId="4481133F" w14:textId="77777777" w:rsidR="00000000" w:rsidRPr="007B6159" w:rsidRDefault="00000000">
      <w:pPr>
        <w:jc w:val="both"/>
        <w:rPr>
          <w:szCs w:val="20"/>
          <w:lang w:eastAsia="ar-SA"/>
        </w:rPr>
      </w:pPr>
      <w:r w:rsidRPr="007B6159">
        <w:rPr>
          <w:szCs w:val="20"/>
          <w:lang w:eastAsia="ar-SA"/>
        </w:rPr>
        <w:t xml:space="preserve">A resourceful girl, Morgan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14:paraId="26CC406A" w14:textId="77777777" w:rsidR="00000000" w:rsidRPr="007B6159" w:rsidRDefault="00000000">
      <w:pPr>
        <w:jc w:val="both"/>
        <w:rPr>
          <w:szCs w:val="20"/>
          <w:lang w:eastAsia="ar-SA"/>
        </w:rPr>
      </w:pPr>
    </w:p>
    <w:p w14:paraId="04CFE4E6" w14:textId="77777777" w:rsidR="00000000" w:rsidRPr="007B6159" w:rsidRDefault="00000000">
      <w:pPr>
        <w:jc w:val="both"/>
        <w:rPr>
          <w:szCs w:val="20"/>
          <w:lang w:eastAsia="ar-SA"/>
        </w:rPr>
      </w:pPr>
      <w:r w:rsidRPr="007B6159">
        <w:rPr>
          <w:szCs w:val="20"/>
          <w:lang w:eastAsia="ar-SA"/>
        </w:rPr>
        <w:t xml:space="preserve">Days passed as she explored the ancient city, marveling over how intact everything was as she searched for a way to the surface. As hunger and exhaustion wore her down, Morgan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14:paraId="368CFC7C" w14:textId="77777777" w:rsidR="00000000" w:rsidRPr="007B6159" w:rsidRDefault="00000000">
      <w:pPr>
        <w:jc w:val="both"/>
        <w:rPr>
          <w:szCs w:val="20"/>
          <w:lang w:eastAsia="ar-SA"/>
        </w:rPr>
      </w:pPr>
    </w:p>
    <w:p w14:paraId="59BEEBF9" w14:textId="77777777" w:rsidR="00000000" w:rsidRPr="007B6159" w:rsidRDefault="00000000">
      <w:pPr>
        <w:jc w:val="both"/>
        <w:rPr>
          <w:szCs w:val="20"/>
          <w:lang w:eastAsia="ar-SA"/>
        </w:rPr>
      </w:pPr>
      <w:r w:rsidRPr="007B6159">
        <w:rPr>
          <w:szCs w:val="20"/>
          <w:lang w:eastAsia="ar-SA"/>
        </w:rPr>
        <w:t xml:space="preserve">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w:t>
      </w:r>
    </w:p>
    <w:p w14:paraId="0C6FA1E0" w14:textId="77777777" w:rsidR="00000000" w:rsidRPr="007B6159" w:rsidRDefault="00000000">
      <w:pPr>
        <w:jc w:val="both"/>
        <w:rPr>
          <w:szCs w:val="20"/>
          <w:lang w:eastAsia="ar-SA"/>
        </w:rPr>
      </w:pPr>
    </w:p>
    <w:p w14:paraId="31A1CFDD" w14:textId="77777777" w:rsidR="00000000" w:rsidRPr="007B6159" w:rsidRDefault="00000000">
      <w:pPr>
        <w:jc w:val="both"/>
        <w:rPr>
          <w:szCs w:val="20"/>
          <w:lang w:eastAsia="ar-SA"/>
        </w:rPr>
      </w:pPr>
      <w:r w:rsidRPr="007B6159">
        <w:rPr>
          <w:szCs w:val="20"/>
          <w:lang w:eastAsia="ar-SA"/>
        </w:rPr>
        <w:t>By the time she was discovered wandering through the surface ruins, her wounds had begun to heal—but along the way she had begun to suffer from starvation and dehydration. The traumatized girl was returned to her home, where she seemed to make a rapid recovery. When Morgan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14:paraId="27B021AF" w14:textId="77777777" w:rsidR="00000000" w:rsidRPr="007B6159" w:rsidRDefault="00000000">
      <w:pPr>
        <w:jc w:val="both"/>
        <w:rPr>
          <w:szCs w:val="20"/>
          <w:lang w:eastAsia="ar-SA"/>
        </w:rPr>
      </w:pPr>
    </w:p>
    <w:p w14:paraId="2B090C98" w14:textId="77777777" w:rsidR="00000000" w:rsidRPr="007B6159" w:rsidRDefault="00000000">
      <w:pPr>
        <w:jc w:val="both"/>
        <w:rPr>
          <w:szCs w:val="20"/>
          <w:lang w:eastAsia="ar-SA"/>
        </w:rPr>
      </w:pPr>
      <w:r w:rsidRPr="007B6159">
        <w:rPr>
          <w:szCs w:val="20"/>
          <w:lang w:eastAsia="ar-SA"/>
        </w:rPr>
        <w:t xml:space="preserve">Morgan had been trapped underground long enough for even the most optimistic adult to declare her dead. Provoked by her traumatic experiences, Morgan's latent aptitude for magic evolved instead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14:paraId="1534EAC7" w14:textId="77777777" w:rsidR="00000000" w:rsidRPr="007B6159" w:rsidRDefault="00000000">
      <w:pPr>
        <w:jc w:val="both"/>
        <w:rPr>
          <w:szCs w:val="20"/>
          <w:lang w:eastAsia="ar-SA"/>
        </w:rPr>
      </w:pPr>
    </w:p>
    <w:p w14:paraId="2A1F99AE" w14:textId="77777777" w:rsidR="00000000" w:rsidRPr="007B6159" w:rsidRDefault="00000000">
      <w:pPr>
        <w:jc w:val="both"/>
        <w:rPr>
          <w:szCs w:val="20"/>
          <w:lang w:eastAsia="ar-SA"/>
        </w:rPr>
      </w:pPr>
      <w:r w:rsidRPr="007B6159">
        <w:rPr>
          <w:szCs w:val="20"/>
          <w:lang w:eastAsia="ar-SA"/>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14:paraId="19576355" w14:textId="77777777" w:rsidR="00000000" w:rsidRPr="007B6159" w:rsidRDefault="00000000">
      <w:pPr>
        <w:jc w:val="both"/>
        <w:rPr>
          <w:szCs w:val="20"/>
          <w:lang w:eastAsia="ar-SA"/>
        </w:rPr>
      </w:pPr>
    </w:p>
    <w:p w14:paraId="488A736B" w14:textId="77777777" w:rsidR="00000000" w:rsidRPr="007B6159" w:rsidRDefault="00000000">
      <w:pPr>
        <w:jc w:val="both"/>
        <w:rPr>
          <w:szCs w:val="20"/>
          <w:lang w:eastAsia="ar-SA"/>
        </w:rPr>
      </w:pPr>
    </w:p>
    <w:p w14:paraId="027AAAEA" w14:textId="77777777" w:rsidR="00000000" w:rsidRPr="007B6159" w:rsidRDefault="00000000">
      <w:pPr>
        <w:rPr>
          <w:szCs w:val="20"/>
          <w:lang w:eastAsia="ar-SA"/>
        </w:rPr>
      </w:pPr>
      <w:r w:rsidRPr="007B6159">
        <w:br w:type="page"/>
      </w:r>
      <w:r w:rsidRPr="007B6159">
        <w:rPr>
          <w:szCs w:val="20"/>
          <w:lang w:eastAsia="ar-SA"/>
        </w:rPr>
        <w:t>Coming of Age</w:t>
      </w:r>
    </w:p>
    <w:p w14:paraId="689FC906" w14:textId="77777777" w:rsidR="00000000" w:rsidRPr="007B6159" w:rsidRDefault="00000000">
      <w:pPr>
        <w:jc w:val="both"/>
        <w:rPr>
          <w:szCs w:val="20"/>
          <w:lang w:eastAsia="ar-SA"/>
        </w:rPr>
      </w:pPr>
    </w:p>
    <w:p w14:paraId="54EFD667" w14:textId="77777777" w:rsidR="00000000" w:rsidRPr="007B6159" w:rsidRDefault="00000000">
      <w:pPr>
        <w:jc w:val="both"/>
        <w:rPr>
          <w:szCs w:val="20"/>
          <w:lang w:eastAsia="ar-SA"/>
        </w:rPr>
      </w:pPr>
      <w:r w:rsidRPr="007B6159">
        <w:rPr>
          <w:szCs w:val="20"/>
          <w:lang w:eastAsia="ar-SA"/>
        </w:rPr>
        <w:t xml:space="preserve">Morgan's first lover was a boy named Kevin. She first met him at age eleven when they were both fostered for the summer at The Orchard Inn.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her grandmother's manor were close enough for them to hook up when they wanted after they returned to Avon to continue their education. </w:t>
      </w:r>
    </w:p>
    <w:p w14:paraId="1001047D" w14:textId="77777777" w:rsidR="00000000" w:rsidRPr="007B6159" w:rsidRDefault="00000000">
      <w:pPr>
        <w:jc w:val="both"/>
        <w:rPr>
          <w:szCs w:val="20"/>
          <w:lang w:eastAsia="ar-SA"/>
        </w:rPr>
      </w:pPr>
    </w:p>
    <w:p w14:paraId="1215E570" w14:textId="77777777" w:rsidR="00000000" w:rsidRPr="007B6159" w:rsidRDefault="00000000">
      <w:pPr>
        <w:jc w:val="both"/>
        <w:rPr>
          <w:szCs w:val="20"/>
          <w:lang w:eastAsia="ar-SA"/>
        </w:rPr>
      </w:pPr>
      <w:r w:rsidRPr="007B6159">
        <w:rPr>
          <w:szCs w:val="20"/>
          <w:lang w:eastAsia="ar-SA"/>
        </w:rPr>
        <w:t xml:space="preserve">After menarche, Morgan began training formally under her grandmother to become a courtesan. It did not take her long to realize that she did not want to end up like her mother, the property of some nobleman. Fortunately for her, her father had taken an interest in her, in spite of the fact that circumstances had made it impossible for him to marry her mother and formally recognize Morgan as his daughter. He personally saw to it that she received the essential training in swords and sorcery to pursue a formal initiation at the Academy of Avon Tear. That included training generally offered only to boys. </w:t>
      </w:r>
    </w:p>
    <w:p w14:paraId="6D0FABBD" w14:textId="77777777" w:rsidR="00000000" w:rsidRPr="007B6159" w:rsidRDefault="00000000">
      <w:pPr>
        <w:jc w:val="both"/>
        <w:rPr>
          <w:szCs w:val="20"/>
          <w:lang w:eastAsia="ar-SA"/>
        </w:rPr>
      </w:pPr>
    </w:p>
    <w:p w14:paraId="0D3C58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Morgan's father did not spare her modesty, and that often encouraged unwanted attention and interest from boys. Her training as was essentially limited by what her father could teach in his or her free time, but she applied herself passionately to his instruction, adapting her dancing and gymnastic skills to fighting techniques on her own initiative and demonstrating a natural talent for fencing with a long sword.</w:t>
      </w:r>
    </w:p>
    <w:p w14:paraId="5F17A900" w14:textId="77777777" w:rsidR="00000000" w:rsidRPr="007B6159" w:rsidRDefault="00000000">
      <w:pPr>
        <w:jc w:val="both"/>
        <w:rPr>
          <w:szCs w:val="20"/>
          <w:lang w:eastAsia="ar-SA"/>
        </w:rPr>
      </w:pPr>
    </w:p>
    <w:p w14:paraId="29BB5971" w14:textId="77777777" w:rsidR="00000000" w:rsidRPr="007B6159" w:rsidRDefault="00000000">
      <w:pPr>
        <w:jc w:val="both"/>
        <w:rPr>
          <w:szCs w:val="20"/>
          <w:lang w:eastAsia="ar-SA"/>
        </w:rPr>
      </w:pPr>
      <w:r w:rsidRPr="007B6159">
        <w:rPr>
          <w:szCs w:val="20"/>
          <w:lang w:eastAsia="ar-SA"/>
        </w:rPr>
        <w:t xml:space="preserve">Morgan discovered that the best way to escape from the demands of her courtesan training was to slip away from the manor and explore the city in the guise of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14:paraId="136301DF" w14:textId="77777777" w:rsidR="00000000" w:rsidRPr="007B6159" w:rsidRDefault="00000000">
      <w:pPr>
        <w:jc w:val="both"/>
        <w:rPr>
          <w:szCs w:val="20"/>
          <w:lang w:eastAsia="ar-SA"/>
        </w:rPr>
      </w:pPr>
    </w:p>
    <w:p w14:paraId="584B75DE" w14:textId="77777777" w:rsidR="00000000" w:rsidRPr="007B6159" w:rsidRDefault="00000000">
      <w:pPr>
        <w:jc w:val="both"/>
        <w:rPr>
          <w:szCs w:val="20"/>
          <w:lang w:eastAsia="ar-SA"/>
        </w:rPr>
      </w:pPr>
      <w:r w:rsidRPr="007B6159">
        <w:rPr>
          <w:szCs w:val="20"/>
          <w:lang w:eastAsia="ar-SA"/>
        </w:rPr>
        <w:t xml:space="preserve">Jamie, Kevin’s academy roommate, insisted on tagging along whenever he met with Morgan. He was a solid and reliable sort for a practical joker and troublemaker. Morgan introduced Kevin and Jamie to her gang of friends, once they promised to keep her true gender a secret. 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w:t>
      </w:r>
    </w:p>
    <w:p w14:paraId="61F5A5C8" w14:textId="77777777" w:rsidR="00000000" w:rsidRPr="007B6159" w:rsidRDefault="00000000">
      <w:pPr>
        <w:jc w:val="both"/>
        <w:rPr>
          <w:color w:val="800000"/>
          <w:szCs w:val="20"/>
          <w:lang w:eastAsia="ar-SA"/>
        </w:rPr>
      </w:pPr>
    </w:p>
    <w:p w14:paraId="27E5C53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responded to the challenges, blending her formal and informal training to best effect. Her formal training as a gymnast, a dancer and a courtesan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14:paraId="34CBCDD6" w14:textId="77777777" w:rsidR="00000000" w:rsidRPr="007B6159" w:rsidRDefault="00000000">
      <w:pPr>
        <w:jc w:val="both"/>
        <w:rPr>
          <w:color w:val="800000"/>
          <w:szCs w:val="20"/>
          <w:lang w:eastAsia="ar-SA"/>
        </w:rPr>
      </w:pPr>
    </w:p>
    <w:p w14:paraId="09A45214" w14:textId="77777777" w:rsidR="00000000" w:rsidRPr="007B6159" w:rsidRDefault="00000000">
      <w:pPr>
        <w:jc w:val="both"/>
        <w:rPr>
          <w:szCs w:val="20"/>
          <w:lang w:eastAsia="ar-SA"/>
        </w:rPr>
      </w:pPr>
      <w:r w:rsidRPr="007B6159">
        <w:rPr>
          <w:szCs w:val="20"/>
          <w:lang w:eastAsia="ar-SA"/>
        </w:rPr>
        <w:t>Into the Ruins II</w:t>
      </w:r>
    </w:p>
    <w:p w14:paraId="7FED79BE" w14:textId="77777777" w:rsidR="00000000" w:rsidRPr="007B6159" w:rsidRDefault="00000000">
      <w:pPr>
        <w:jc w:val="both"/>
        <w:rPr>
          <w:szCs w:val="20"/>
          <w:lang w:eastAsia="ar-SA"/>
        </w:rPr>
      </w:pPr>
    </w:p>
    <w:p w14:paraId="54645BDE" w14:textId="77777777" w:rsidR="00000000" w:rsidRPr="007B6159" w:rsidRDefault="00000000">
      <w:pPr>
        <w:jc w:val="both"/>
        <w:rPr>
          <w:szCs w:val="20"/>
          <w:lang w:eastAsia="ar-SA"/>
        </w:rPr>
      </w:pPr>
      <w:r w:rsidRPr="007B6159">
        <w:rPr>
          <w:szCs w:val="20"/>
          <w:lang w:eastAsia="ar-SA"/>
        </w:rPr>
        <w:t>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almost as much as it did her. In order to conquer her fear and prove herself she delved deep into the underground. When she found herself in a familiar area, she realized that the ruins of Aeslyn Tear undermined the entire city and surrounding wilderness of Avon.</w:t>
      </w:r>
    </w:p>
    <w:p w14:paraId="29253894" w14:textId="77777777" w:rsidR="00000000" w:rsidRPr="007B6159" w:rsidRDefault="00000000">
      <w:pPr>
        <w:jc w:val="both"/>
        <w:rPr>
          <w:szCs w:val="20"/>
          <w:lang w:eastAsia="ar-SA"/>
        </w:rPr>
      </w:pPr>
    </w:p>
    <w:p w14:paraId="13F852F2" w14:textId="77777777" w:rsidR="00000000" w:rsidRPr="007B6159" w:rsidRDefault="00000000">
      <w:pPr>
        <w:rPr>
          <w:szCs w:val="20"/>
          <w:lang w:eastAsia="ar-SA"/>
        </w:rPr>
      </w:pPr>
      <w:r w:rsidRPr="007B6159">
        <w:br w:type="page"/>
      </w:r>
      <w:r w:rsidRPr="007B6159">
        <w:rPr>
          <w:szCs w:val="20"/>
          <w:lang w:eastAsia="ar-SA"/>
        </w:rPr>
        <w:t>Just a Girl</w:t>
      </w:r>
    </w:p>
    <w:p w14:paraId="7196250C" w14:textId="77777777" w:rsidR="00000000" w:rsidRPr="007B6159" w:rsidRDefault="00000000">
      <w:pPr>
        <w:jc w:val="both"/>
        <w:rPr>
          <w:color w:val="800000"/>
          <w:szCs w:val="20"/>
          <w:lang w:eastAsia="ar-SA"/>
        </w:rPr>
      </w:pPr>
    </w:p>
    <w:p w14:paraId="28183F5D" w14:textId="77777777" w:rsidR="00000000" w:rsidRPr="007B6159" w:rsidRDefault="00000000">
      <w:pPr>
        <w:jc w:val="both"/>
        <w:rPr>
          <w:color w:val="800000"/>
          <w:szCs w:val="20"/>
          <w:lang w:eastAsia="ar-SA"/>
        </w:rPr>
      </w:pPr>
      <w:r w:rsidRPr="007B6159">
        <w:rPr>
          <w:color w:val="800000"/>
          <w:szCs w:val="20"/>
          <w:lang w:eastAsia="ar-SA"/>
        </w:rPr>
        <w:t>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w:t>
      </w:r>
    </w:p>
    <w:p w14:paraId="45438BF5" w14:textId="77777777" w:rsidR="00000000" w:rsidRPr="007B6159" w:rsidRDefault="00000000">
      <w:pPr>
        <w:jc w:val="both"/>
        <w:rPr>
          <w:color w:val="800000"/>
          <w:szCs w:val="20"/>
          <w:lang w:eastAsia="ar-SA"/>
        </w:rPr>
      </w:pPr>
    </w:p>
    <w:p w14:paraId="4B5D002F" w14:textId="77777777" w:rsidR="00000000" w:rsidRPr="007B6159" w:rsidRDefault="00000000">
      <w:pPr>
        <w:jc w:val="both"/>
        <w:rPr>
          <w:color w:val="800000"/>
          <w:szCs w:val="20"/>
          <w:lang w:eastAsia="ar-SA"/>
        </w:rPr>
      </w:pPr>
      <w:r w:rsidRPr="007B6159">
        <w:rPr>
          <w:color w:val="800000"/>
          <w:szCs w:val="20"/>
          <w:lang w:eastAsia="ar-SA"/>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14:paraId="49DCDE2B" w14:textId="77777777" w:rsidR="00000000" w:rsidRPr="007B6159" w:rsidRDefault="00000000">
      <w:pPr>
        <w:jc w:val="both"/>
        <w:rPr>
          <w:color w:val="800000"/>
          <w:szCs w:val="20"/>
          <w:lang w:eastAsia="ar-SA"/>
        </w:rPr>
      </w:pPr>
    </w:p>
    <w:p w14:paraId="39440252" w14:textId="77777777" w:rsidR="00000000" w:rsidRPr="007B6159" w:rsidRDefault="00000000">
      <w:pPr>
        <w:jc w:val="both"/>
        <w:rPr>
          <w:color w:val="800000"/>
          <w:szCs w:val="20"/>
          <w:lang w:eastAsia="ar-SA"/>
        </w:rPr>
      </w:pPr>
      <w:r w:rsidRPr="007B6159">
        <w:rPr>
          <w:color w:val="800000"/>
          <w:szCs w:val="20"/>
          <w:lang w:eastAsia="ar-SA"/>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14:paraId="0119D072" w14:textId="77777777" w:rsidR="00000000" w:rsidRPr="007B6159" w:rsidRDefault="00000000">
      <w:pPr>
        <w:jc w:val="both"/>
        <w:rPr>
          <w:color w:val="800000"/>
          <w:szCs w:val="20"/>
          <w:lang w:eastAsia="ar-SA"/>
        </w:rPr>
      </w:pPr>
    </w:p>
    <w:p w14:paraId="565E51EC" w14:textId="77777777" w:rsidR="00000000" w:rsidRPr="007B6159" w:rsidRDefault="00000000">
      <w:pPr>
        <w:jc w:val="both"/>
        <w:rPr>
          <w:color w:val="800000"/>
          <w:szCs w:val="20"/>
          <w:lang w:eastAsia="ar-SA"/>
        </w:rPr>
      </w:pPr>
      <w:r w:rsidRPr="007B6159">
        <w:rPr>
          <w:color w:val="800000"/>
          <w:szCs w:val="20"/>
          <w:lang w:eastAsia="ar-SA"/>
        </w:rPr>
        <w:t xml:space="preserve">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14:paraId="7B79A086" w14:textId="77777777" w:rsidR="00000000" w:rsidRPr="007B6159" w:rsidRDefault="00000000">
      <w:pPr>
        <w:jc w:val="both"/>
        <w:rPr>
          <w:color w:val="800000"/>
          <w:szCs w:val="20"/>
          <w:lang w:eastAsia="ar-SA"/>
        </w:rPr>
      </w:pPr>
    </w:p>
    <w:p w14:paraId="04103F87" w14:textId="77777777" w:rsidR="00000000" w:rsidRPr="007B6159" w:rsidRDefault="00000000">
      <w:pPr>
        <w:jc w:val="both"/>
        <w:rPr>
          <w:color w:val="800000"/>
          <w:szCs w:val="20"/>
          <w:lang w:eastAsia="ar-SA"/>
        </w:rPr>
      </w:pPr>
      <w:r w:rsidRPr="007B6159">
        <w:rPr>
          <w:color w:val="800000"/>
          <w:szCs w:val="20"/>
          <w:lang w:eastAsia="ar-SA"/>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14:paraId="7E61C17B" w14:textId="77777777" w:rsidR="00000000" w:rsidRPr="007B6159" w:rsidRDefault="00000000">
      <w:pPr>
        <w:jc w:val="both"/>
        <w:rPr>
          <w:color w:val="800000"/>
          <w:szCs w:val="20"/>
          <w:lang w:eastAsia="ar-SA"/>
        </w:rPr>
      </w:pPr>
    </w:p>
    <w:p w14:paraId="074888AB" w14:textId="77777777" w:rsidR="00000000" w:rsidRPr="007B6159" w:rsidRDefault="00000000">
      <w:pPr>
        <w:jc w:val="both"/>
        <w:rPr>
          <w:color w:val="800000"/>
          <w:szCs w:val="20"/>
          <w:lang w:eastAsia="ar-SA"/>
        </w:rPr>
      </w:pPr>
      <w:r w:rsidRPr="007B6159">
        <w:rPr>
          <w:color w:val="800000"/>
          <w:szCs w:val="20"/>
          <w:lang w:eastAsia="ar-SA"/>
        </w:rPr>
        <w:t>Going Straight</w:t>
      </w:r>
    </w:p>
    <w:p w14:paraId="04AFBAB4" w14:textId="77777777" w:rsidR="00000000" w:rsidRPr="007B6159" w:rsidRDefault="00000000">
      <w:pPr>
        <w:jc w:val="both"/>
        <w:rPr>
          <w:color w:val="800000"/>
          <w:szCs w:val="20"/>
          <w:lang w:eastAsia="ar-SA"/>
        </w:rPr>
      </w:pPr>
    </w:p>
    <w:p w14:paraId="649A2FCE" w14:textId="77777777" w:rsidR="00000000" w:rsidRPr="007B6159" w:rsidRDefault="00000000">
      <w:pPr>
        <w:jc w:val="both"/>
        <w:rPr>
          <w:color w:val="800000"/>
          <w:szCs w:val="20"/>
          <w:lang w:eastAsia="ar-SA"/>
        </w:rPr>
      </w:pPr>
      <w:r w:rsidRPr="007B6159">
        <w:rPr>
          <w:color w:val="800000"/>
          <w:szCs w:val="20"/>
          <w:lang w:eastAsia="ar-SA"/>
        </w:rPr>
        <w:t>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14:paraId="0A28D652" w14:textId="77777777" w:rsidR="00000000" w:rsidRPr="007B6159" w:rsidRDefault="00000000">
      <w:pPr>
        <w:jc w:val="both"/>
        <w:rPr>
          <w:szCs w:val="20"/>
          <w:lang w:eastAsia="ar-SA"/>
        </w:rPr>
      </w:pPr>
    </w:p>
    <w:p w14:paraId="5BB2AB27" w14:textId="77777777" w:rsidR="00000000" w:rsidRPr="007B6159" w:rsidRDefault="00000000">
      <w:pPr>
        <w:rPr>
          <w:szCs w:val="20"/>
          <w:lang w:eastAsia="ar-SA"/>
        </w:rPr>
      </w:pPr>
      <w:r w:rsidRPr="007B6159">
        <w:br w:type="page"/>
      </w:r>
      <w:r w:rsidRPr="007B6159">
        <w:rPr>
          <w:szCs w:val="20"/>
          <w:lang w:eastAsia="ar-SA"/>
        </w:rPr>
        <w:t>Trials of Maidenhood</w:t>
      </w:r>
    </w:p>
    <w:p w14:paraId="3803DAC6" w14:textId="77777777" w:rsidR="00000000" w:rsidRPr="007B6159" w:rsidRDefault="00000000">
      <w:pPr>
        <w:jc w:val="both"/>
        <w:rPr>
          <w:szCs w:val="20"/>
          <w:lang w:eastAsia="ar-SA"/>
        </w:rPr>
      </w:pPr>
    </w:p>
    <w:p w14:paraId="06ECA87D" w14:textId="77777777" w:rsidR="00000000" w:rsidRPr="007B6159" w:rsidRDefault="00000000">
      <w:pPr>
        <w:jc w:val="both"/>
        <w:rPr>
          <w:szCs w:val="20"/>
          <w:lang w:eastAsia="ar-SA"/>
        </w:rPr>
      </w:pPr>
      <w:r w:rsidRPr="007B6159">
        <w:rPr>
          <w:szCs w:val="20"/>
          <w:lang w:eastAsia="ar-SA"/>
        </w:rPr>
        <w:t xml:space="preserve">As time passed, Morgan found herself under increasing pressure to commit herself to her courtesan training. Her rebellion was noticed by her grandmother, who concluded that her straying was coming directly into conflict with her calling. She increased the demands of Morgan's training to leave her no time or energy for adventures. This made escaping her fate as a courtesan an even greater priority. As a result, she became even more devoted to her studies under her father. He had become her true mentor and confidant. Her relationship with Kevin and Jamie was suffering from the evolution of their rivalry over her. </w:t>
      </w:r>
    </w:p>
    <w:p w14:paraId="40086C9F" w14:textId="77777777" w:rsidR="00000000" w:rsidRPr="007B6159" w:rsidRDefault="00000000">
      <w:pPr>
        <w:jc w:val="both"/>
        <w:rPr>
          <w:szCs w:val="20"/>
          <w:lang w:eastAsia="ar-SA"/>
        </w:rPr>
      </w:pPr>
    </w:p>
    <w:p w14:paraId="1E3BE5DB" w14:textId="77777777" w:rsidR="00000000" w:rsidRPr="007B6159" w:rsidRDefault="00000000">
      <w:pPr>
        <w:jc w:val="both"/>
        <w:rPr>
          <w:szCs w:val="20"/>
          <w:lang w:eastAsia="ar-SA"/>
        </w:rPr>
      </w:pPr>
      <w:r w:rsidRPr="007B6159">
        <w:rPr>
          <w:szCs w:val="20"/>
          <w:lang w:eastAsia="ar-SA"/>
        </w:rPr>
        <w:t>Morgan had become infatuated with her father. Worse, her father become fascinated with her, impressed with her potential, her quick and open mind, and feline amorality. He had taken Morgan under his wing, dispensing practical wisdom and discipline like a father. Unfortunately, he could never tell her he was her father. But, because he was, he had been blind as Morgan developed a crush on him. It never occurred to him how she would respond to his guidance and nurturing, particularly during the onslaught of puberty. One night he returned to his room to find her naked in his bed, determined to lose her virginity to him.</w:t>
      </w:r>
    </w:p>
    <w:p w14:paraId="7AEDD115" w14:textId="77777777" w:rsidR="00000000" w:rsidRPr="007B6159" w:rsidRDefault="00000000">
      <w:pPr>
        <w:jc w:val="both"/>
        <w:rPr>
          <w:szCs w:val="20"/>
          <w:lang w:eastAsia="ar-SA"/>
        </w:rPr>
      </w:pPr>
    </w:p>
    <w:p w14:paraId="107AFA42" w14:textId="77777777" w:rsidR="00000000" w:rsidRPr="007B6159" w:rsidRDefault="00000000">
      <w:pPr>
        <w:jc w:val="both"/>
        <w:rPr>
          <w:szCs w:val="20"/>
          <w:lang w:eastAsia="ar-SA"/>
        </w:rPr>
      </w:pPr>
      <w:r w:rsidRPr="007B6159">
        <w:rPr>
          <w:szCs w:val="20"/>
          <w:lang w:eastAsia="ar-SA"/>
        </w:rPr>
        <w:t>For the first time he was forced to recognize that she was becoming a desirable young woman. With strained patience and self-restraint, he told her they could never know each other as a man and a woman while he was her teacher. In response, she argued that, as her mentor, he ought to be the one to instruct her in the most intimate art. He strained to resist temptation, but Morgan had matured into a beautiful maiden and his resolve threatened to crumble before her seductive logic. To deflect her, he encouraged her to explore her options closer to her own age and reminded her of her relationship with Kevin.</w:t>
      </w:r>
    </w:p>
    <w:p w14:paraId="58DF718B" w14:textId="77777777" w:rsidR="00000000" w:rsidRPr="007B6159" w:rsidRDefault="00000000">
      <w:pPr>
        <w:jc w:val="both"/>
        <w:rPr>
          <w:szCs w:val="20"/>
          <w:lang w:eastAsia="ar-SA"/>
        </w:rPr>
      </w:pPr>
    </w:p>
    <w:p w14:paraId="0F13CAD9" w14:textId="77777777" w:rsidR="00000000" w:rsidRPr="007B6159" w:rsidRDefault="00000000">
      <w:pPr>
        <w:jc w:val="both"/>
        <w:rPr>
          <w:szCs w:val="20"/>
          <w:lang w:eastAsia="ar-SA"/>
        </w:rPr>
      </w:pPr>
      <w:r w:rsidRPr="007B6159">
        <w:rPr>
          <w:szCs w:val="20"/>
          <w:lang w:eastAsia="ar-SA"/>
        </w:rPr>
        <w:t xml:space="preserve">As she had feared, sleeping with Kevin brought about the end of their friendship. For all she adored Kevin, he lacked the one thing her father offered, maturity and experience. Frustrated at his rebuke, she found her attention straying to the men her grandmother's training introduced her to. In order to pay earn her keep, Morgan often worked for her grandmother as a muse. That usually involved modeling, dancing, acting or singing to amuse guests at the manor. Morgan quickly developed a habit of engaging her patrons in private, philosophical discussions through the early hours of the morning. </w:t>
      </w:r>
    </w:p>
    <w:p w14:paraId="0559A926" w14:textId="77777777" w:rsidR="00000000" w:rsidRPr="007B6159" w:rsidRDefault="00000000">
      <w:pPr>
        <w:jc w:val="both"/>
        <w:rPr>
          <w:szCs w:val="20"/>
          <w:lang w:eastAsia="ar-SA"/>
        </w:rPr>
      </w:pPr>
    </w:p>
    <w:p w14:paraId="5BBAC0C3" w14:textId="77777777" w:rsidR="00000000" w:rsidRPr="007B6159" w:rsidRDefault="00000000">
      <w:pPr>
        <w:jc w:val="both"/>
        <w:rPr>
          <w:szCs w:val="20"/>
          <w:lang w:eastAsia="ar-SA"/>
        </w:rPr>
      </w:pPr>
      <w:r w:rsidRPr="007B6159">
        <w:rPr>
          <w:szCs w:val="20"/>
          <w:lang w:eastAsia="ar-SA"/>
        </w:rPr>
        <w:t xml:space="preserve">Morgan still found her father the most desirable man available. She was relentless in her efforts to seduce him, but he refused to compromise his integrity. When he found himself responding to her planned, close encounters--typically when she was in the nude--bathing, swimming or for some aspect of her physical training--he would leave or dismiss her, whichever was appropriate. When he finally confronted her about her behavior, he discovered she truly had no shame or fear. In her mind, there was no reason not to show how much she loved him. He still resisted revealing that he was her father. </w:t>
      </w:r>
    </w:p>
    <w:p w14:paraId="2681EE41" w14:textId="77777777" w:rsidR="00000000" w:rsidRPr="007B6159" w:rsidRDefault="00000000">
      <w:pPr>
        <w:jc w:val="both"/>
        <w:rPr>
          <w:color w:val="800000"/>
          <w:szCs w:val="20"/>
          <w:lang w:eastAsia="ar-SA"/>
        </w:rPr>
      </w:pPr>
    </w:p>
    <w:p w14:paraId="619DFF4A" w14:textId="77777777" w:rsidR="00000000" w:rsidRPr="007B6159" w:rsidRDefault="00000000">
      <w:pPr>
        <w:jc w:val="both"/>
        <w:rPr>
          <w:szCs w:val="20"/>
          <w:lang w:eastAsia="ar-SA"/>
        </w:rPr>
      </w:pPr>
      <w:r w:rsidRPr="007B6159">
        <w:rPr>
          <w:szCs w:val="20"/>
          <w:lang w:eastAsia="ar-SA"/>
        </w:rPr>
        <w:t xml:space="preserve">Everything was going well until she turned seventeen and came of age. Morgan was under pressure from her grandmother to become the courtesan of her patron's grandson and heir apparent. The young lord had taken note of Morgan early on in her training, and vowed that she become his. His grandfather had presented his demand to Morgan's grandmother and she had promised that Morgan would comply, confident that she could bend the girl to her will. Morgan tried to be obedient, but the boy was always stalking her, trying to stake his claim, forcing Morgan to defend herself on more than one occasion. </w:t>
      </w:r>
    </w:p>
    <w:p w14:paraId="0557A542" w14:textId="77777777" w:rsidR="00000000" w:rsidRPr="007B6159" w:rsidRDefault="00000000">
      <w:pPr>
        <w:jc w:val="both"/>
        <w:rPr>
          <w:szCs w:val="20"/>
          <w:lang w:eastAsia="ar-SA"/>
        </w:rPr>
      </w:pPr>
    </w:p>
    <w:p w14:paraId="0E6B939F" w14:textId="77777777" w:rsidR="00000000" w:rsidRPr="007B6159" w:rsidRDefault="00000000">
      <w:pPr>
        <w:jc w:val="both"/>
        <w:rPr>
          <w:szCs w:val="20"/>
          <w:lang w:eastAsia="ar-SA"/>
        </w:rPr>
      </w:pPr>
      <w:r w:rsidRPr="007B6159">
        <w:rPr>
          <w:szCs w:val="20"/>
          <w:lang w:eastAsia="ar-SA"/>
        </w:rPr>
        <w:t xml:space="preserve">Morgan could not abandon her training, but she resolved to never become some man's trophy. Unfortunately, the boy she had grown up with, the son of her mother's patron lord, had asked for her hand in marriage. She loved him, but only as a brother and marriage was just another form of bondage to a man. When she completed her training, she refused her license, declined the marriage proposal, and applied to the academy. Furious, her grandmother threatened to sabotage her education and end her suitor's courtship by revealing the truth of Morgan's paternity to her mother's patron--unintentionally revealing the truth to Morgan. </w:t>
      </w:r>
    </w:p>
    <w:p w14:paraId="500AE88B" w14:textId="77777777" w:rsidR="00000000" w:rsidRPr="007B6159" w:rsidRDefault="00000000">
      <w:pPr>
        <w:jc w:val="both"/>
        <w:rPr>
          <w:szCs w:val="20"/>
          <w:lang w:eastAsia="ar-SA"/>
        </w:rPr>
      </w:pPr>
    </w:p>
    <w:p w14:paraId="4D87F5A9" w14:textId="77777777" w:rsidR="00000000" w:rsidRPr="007B6159" w:rsidRDefault="00000000">
      <w:pPr>
        <w:jc w:val="both"/>
        <w:rPr>
          <w:szCs w:val="20"/>
          <w:lang w:eastAsia="ar-SA"/>
        </w:rPr>
      </w:pPr>
      <w:r w:rsidRPr="007B6159">
        <w:rPr>
          <w:szCs w:val="20"/>
          <w:lang w:eastAsia="ar-SA"/>
        </w:rPr>
        <w:t xml:space="preserve">In spite of the threat, her parents left the decision to Morgan. If the old woman carried through on her threat, there was a good chance her parents would be dismissed and find themselves unable to support Morgan financially, as they had originally intended. That meant Morgan would have to pay her own tuition and expenses if she refused to accept the contract her grandmother had arranged. However, if she accepted the contract, she would easily be able to afford the academy. Since the young man was himself attending the academy, he could hardly object to her joining him there. </w:t>
      </w:r>
    </w:p>
    <w:p w14:paraId="73E83413" w14:textId="77777777" w:rsidR="00000000" w:rsidRPr="007B6159" w:rsidRDefault="00000000">
      <w:pPr>
        <w:jc w:val="both"/>
        <w:rPr>
          <w:szCs w:val="20"/>
          <w:lang w:eastAsia="ar-SA"/>
        </w:rPr>
      </w:pPr>
    </w:p>
    <w:p w14:paraId="2E22BB62" w14:textId="77777777" w:rsidR="00000000" w:rsidRPr="007B6159" w:rsidRDefault="00000000">
      <w:pPr>
        <w:rPr>
          <w:szCs w:val="20"/>
          <w:lang w:eastAsia="ar-SA"/>
        </w:rPr>
      </w:pPr>
      <w:r w:rsidRPr="007B6159">
        <w:br w:type="page"/>
      </w:r>
      <w:r w:rsidRPr="007B6159">
        <w:rPr>
          <w:szCs w:val="20"/>
          <w:lang w:eastAsia="ar-SA"/>
        </w:rPr>
        <w:t>The Ring of Regeneration</w:t>
      </w:r>
    </w:p>
    <w:p w14:paraId="6A897296" w14:textId="77777777" w:rsidR="00000000" w:rsidRPr="007B6159" w:rsidRDefault="00000000">
      <w:pPr>
        <w:jc w:val="both"/>
        <w:rPr>
          <w:szCs w:val="20"/>
          <w:lang w:eastAsia="ar-SA"/>
        </w:rPr>
      </w:pPr>
    </w:p>
    <w:p w14:paraId="35FDD077" w14:textId="77777777" w:rsidR="00000000" w:rsidRPr="007B6159" w:rsidRDefault="00000000">
      <w:pPr>
        <w:jc w:val="both"/>
        <w:rPr>
          <w:szCs w:val="20"/>
          <w:lang w:eastAsia="ar-SA"/>
        </w:rPr>
      </w:pPr>
      <w:r w:rsidRPr="007B6159">
        <w:rPr>
          <w:szCs w:val="20"/>
          <w:lang w:eastAsia="ar-SA"/>
        </w:rPr>
        <w:t xml:space="preserve">Her father, a man who could not claim her as his daughter, had asked her what she truly wanted. He had known of her dreams and desires, and her fear of becoming a kept woman like her mother. When she admitted that she had no desire to bind herself to a man, by contract or by wed lock, he had asked her if she was prepared for the sacrifices she would have to make to pursue her dreams. When she answered emphatically, yes, he took off his good luck charm and presented it to her. The ring, worn like an amulet on a chain, was one of the first treasures her father had found in his own days of adventure. </w:t>
      </w:r>
    </w:p>
    <w:p w14:paraId="65333540" w14:textId="77777777" w:rsidR="00000000" w:rsidRPr="007B6159" w:rsidRDefault="00000000">
      <w:pPr>
        <w:jc w:val="both"/>
        <w:rPr>
          <w:szCs w:val="20"/>
          <w:lang w:eastAsia="ar-SA"/>
        </w:rPr>
      </w:pPr>
    </w:p>
    <w:p w14:paraId="788ED826" w14:textId="77777777" w:rsidR="00000000" w:rsidRPr="007B6159" w:rsidRDefault="00000000">
      <w:pPr>
        <w:jc w:val="both"/>
        <w:rPr>
          <w:szCs w:val="20"/>
          <w:lang w:eastAsia="ar-SA"/>
        </w:rPr>
      </w:pPr>
      <w:r w:rsidRPr="007B6159">
        <w:rPr>
          <w:szCs w:val="20"/>
          <w:lang w:eastAsia="ar-SA"/>
        </w:rPr>
        <w:t xml:space="preserve">Morgan, who had always been fascinated by the ring, asked what he was doing. Her father told her that he had thought many times about giving it to her. Each time he had, he had been reminded of what happened when he tried to have it blessed. The priestess had examined it, and then told him it was already blessed. Then she had warned him that it was also cursed. Anyone who dared to wield it would be certain to do great things, but first that person would be asked to make a great sacrifice. That was why he had always reconsidered, afraid that it would demand too high a price. </w:t>
      </w:r>
    </w:p>
    <w:p w14:paraId="1B072C55" w14:textId="77777777" w:rsidR="00000000" w:rsidRPr="007B6159" w:rsidRDefault="00000000">
      <w:pPr>
        <w:jc w:val="both"/>
        <w:rPr>
          <w:szCs w:val="20"/>
          <w:lang w:eastAsia="ar-SA"/>
        </w:rPr>
      </w:pPr>
    </w:p>
    <w:p w14:paraId="7D3C7C89" w14:textId="77777777" w:rsidR="00000000" w:rsidRPr="007B6159" w:rsidRDefault="00000000">
      <w:pPr>
        <w:jc w:val="both"/>
        <w:rPr>
          <w:szCs w:val="20"/>
          <w:lang w:eastAsia="ar-SA"/>
        </w:rPr>
      </w:pPr>
      <w:r w:rsidRPr="007B6159">
        <w:rPr>
          <w:szCs w:val="20"/>
          <w:lang w:eastAsia="ar-SA"/>
        </w:rPr>
        <w:t xml:space="preserve">Because of her grandmother, Morgan's entire future was at risk. The old woman would not stop trying to force Morgan to do what she wanted. She would scheme to deprive Morgan of every opportunity but the one she imposed. It would be very difficult for Morgan to find work that would cover her tuition, room and board with that kind of opposition. The ring might be an opportunity the old woman could not thwart. He had no idea what the cost would be, but if it meant his daughter had a chance at fulfilling her dreams, he could not deny it to her. That said, he slipped the chain around Morgan's neck and bid her farewell. </w:t>
      </w:r>
    </w:p>
    <w:p w14:paraId="148294CD" w14:textId="77777777" w:rsidR="00000000" w:rsidRPr="007B6159" w:rsidRDefault="00000000">
      <w:pPr>
        <w:jc w:val="both"/>
        <w:rPr>
          <w:szCs w:val="20"/>
          <w:lang w:eastAsia="ar-SA"/>
        </w:rPr>
      </w:pPr>
    </w:p>
    <w:p w14:paraId="709327DA" w14:textId="77777777" w:rsidR="00000000" w:rsidRPr="007B6159" w:rsidRDefault="00000000">
      <w:pPr>
        <w:jc w:val="both"/>
        <w:rPr>
          <w:szCs w:val="20"/>
          <w:lang w:eastAsia="ar-SA"/>
        </w:rPr>
      </w:pPr>
      <w:r w:rsidRPr="007B6159">
        <w:rPr>
          <w:szCs w:val="20"/>
          <w:lang w:eastAsia="ar-SA"/>
        </w:rPr>
        <w:t xml:space="preserve">As she rode back to the academy, Morgan found her thoughts and fingers seeking out the ring hung around her neck. As her fingers caressed it, she realized it was not as large as she had first thought. She wondered if it had frustrated her father, to know that the ring could make him a hero, but find the ring too small to wear. In fact, it seemed to her as if it had been crafted specifically to fit her. That night, Morgan found herself in the bathhouse of an inn, contemplating the ring, unaware that the gift would end up turning her life upside down. The temptation to try it on finally became too hard to resist. </w:t>
      </w:r>
    </w:p>
    <w:p w14:paraId="586CDCEA" w14:textId="77777777" w:rsidR="00000000" w:rsidRPr="007B6159" w:rsidRDefault="00000000">
      <w:pPr>
        <w:jc w:val="both"/>
        <w:rPr>
          <w:szCs w:val="20"/>
          <w:lang w:eastAsia="ar-SA"/>
        </w:rPr>
      </w:pPr>
    </w:p>
    <w:p w14:paraId="6363EDA0" w14:textId="77777777" w:rsidR="00000000" w:rsidRPr="007B6159" w:rsidRDefault="00000000">
      <w:pPr>
        <w:jc w:val="both"/>
        <w:rPr>
          <w:szCs w:val="20"/>
          <w:lang w:eastAsia="ar-SA"/>
        </w:rPr>
      </w:pPr>
      <w:r w:rsidRPr="007B6159">
        <w:rPr>
          <w:szCs w:val="20"/>
          <w:lang w:eastAsia="ar-SA"/>
        </w:rPr>
        <w:t xml:space="preserve">Not sure what to expect, Morgan was used to the subtlety of most charms and omens, she decided that it would be worth any price to follow her dreams. As she slipped the ring on, a psychic surge caused her to black out. In the blink of an eye, the life she knew had ended and a new life she knew nothing about had unfolded. It was quite a shock to wake up naked in the arms of a strange, yet strangely familiar man. When he proved as confused as she, asking who she was and why they were in a bath together, she decided tentatively to trust him. Introducing herself, and relating the last things she could remember. </w:t>
      </w:r>
    </w:p>
    <w:p w14:paraId="0B9FED31" w14:textId="77777777" w:rsidR="00000000" w:rsidRPr="007B6159" w:rsidRDefault="00000000">
      <w:pPr>
        <w:jc w:val="both"/>
        <w:rPr>
          <w:szCs w:val="20"/>
          <w:lang w:eastAsia="ar-SA"/>
        </w:rPr>
      </w:pPr>
    </w:p>
    <w:p w14:paraId="115B310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[During the blackout, the demon Azael had taken possession of Morgan and reincarnated her as a boy, trying to dispose of the souls in the ring. It could not dispose of Logan's soul, because his soul was sustaining the demon and kept it bound to the ring. Realizing that it needed to take possession of a new soul--a soul with the potential a demon needed--to escape the ring, it returned to seek out Morgan when the boy began to show signs of the girl's awakening and encouraged him to embrace his alter ego. Once the boy had transitioned into a girl, the demon attempted to harvest Morgan's soul.]</w:t>
      </w:r>
    </w:p>
    <w:p w14:paraId="7274337A" w14:textId="77777777" w:rsidR="00000000" w:rsidRPr="007B6159" w:rsidRDefault="00000000">
      <w:pPr>
        <w:jc w:val="both"/>
        <w:rPr>
          <w:szCs w:val="20"/>
          <w:lang w:eastAsia="ar-SA"/>
        </w:rPr>
      </w:pPr>
    </w:p>
    <w:p w14:paraId="6EE7C50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trauma of the assault, combined with the manifestation of Morgan's female aspect, unwittingly awakened the spirit of the original girl. If not for the intrusion of Azael, that awakening would have occurred within the psyche of the boy, creating a gestalt of memories and experiences. As a result, Morgan was effectively split into male and female incarnations by Azael. The demon became trapped, eclipsing the boy but eclipsed by the girl, and Logan was finally able to take possession of the body Morgan and the demon had evacuated. Thus, Logan was resurrected at the same time as Morgan.] </w:t>
      </w:r>
    </w:p>
    <w:p w14:paraId="4C7EAB88" w14:textId="77777777" w:rsidR="00000000" w:rsidRPr="007B6159" w:rsidRDefault="00000000">
      <w:pPr>
        <w:jc w:val="both"/>
        <w:rPr>
          <w:szCs w:val="20"/>
          <w:lang w:eastAsia="ar-SA"/>
        </w:rPr>
      </w:pPr>
    </w:p>
    <w:p w14:paraId="32876257" w14:textId="77777777" w:rsidR="00000000" w:rsidRPr="007B6159" w:rsidRDefault="00000000">
      <w:pPr>
        <w:jc w:val="both"/>
        <w:rPr>
          <w:szCs w:val="20"/>
          <w:lang w:eastAsia="ar-SA"/>
        </w:rPr>
      </w:pPr>
      <w:r w:rsidRPr="007B6159">
        <w:rPr>
          <w:szCs w:val="20"/>
          <w:lang w:eastAsia="ar-SA"/>
        </w:rPr>
        <w:t xml:space="preserve">He studied the ring he was wearing for a moment. Without a word, he removed the ring and set it carefully on the rim of the bath. In that moment, he realized what must have happened since he blacked out. If the demon had still been in the ring, it would not have been possible for him to remove it. From her own story, the girl was obviously the one who had resurrected him. He returned the ring to her and asked her how she had acquired it. After hearing her story, he realized that she was going to need a lot of help with discovering and understanding what had happened to her. </w:t>
      </w:r>
    </w:p>
    <w:p w14:paraId="0ED46698" w14:textId="77777777" w:rsidR="00000000" w:rsidRPr="007B6159" w:rsidRDefault="00000000">
      <w:pPr>
        <w:jc w:val="both"/>
        <w:rPr>
          <w:szCs w:val="20"/>
          <w:lang w:eastAsia="ar-SA"/>
        </w:rPr>
      </w:pPr>
    </w:p>
    <w:p w14:paraId="05709789" w14:textId="77777777" w:rsidR="00000000" w:rsidRPr="007B6159" w:rsidRDefault="00000000">
      <w:pPr>
        <w:jc w:val="both"/>
        <w:rPr>
          <w:szCs w:val="20"/>
          <w:lang w:eastAsia="ar-SA"/>
        </w:rPr>
      </w:pPr>
      <w:r w:rsidRPr="007B6159">
        <w:rPr>
          <w:szCs w:val="20"/>
          <w:lang w:eastAsia="ar-SA"/>
        </w:rPr>
        <w:t>There were many things Logan needed to figure out before he would be able to explain what had happened to them. The first shock Morgan faced was discovering that twenty years had passed during her black out. During that time she had been declared missing and presumed dead. Logan had been out of it for even longer. Efforts to contact her family were thwarted by overprotective retainers and business associates. Her attempts to get help from her former teachers at the academy put her in contact with a friend of her alter ego. Through Roark, Logan was able to begin learning second hand about Morgan's alter ego.</w:t>
      </w:r>
    </w:p>
    <w:p w14:paraId="4B720CBB" w14:textId="77777777" w:rsidR="00000000" w:rsidRPr="007B6159" w:rsidRDefault="00000000">
      <w:pPr>
        <w:jc w:val="both"/>
        <w:rPr>
          <w:szCs w:val="20"/>
          <w:lang w:eastAsia="ar-SA"/>
        </w:rPr>
      </w:pPr>
    </w:p>
    <w:p w14:paraId="715F30F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 friend of Morgan's, Roark, had discovered what was happening to him, and offered his support, becoming infatuated with the emerging girl. By chance, he confronted Logan first, after the girl's resurrection, and Logan quickly realized that Roark knew the person Morgan had been prior to her awakening. After learning about the boy Morgan, Logan explained things to Roark and they agreed to break the truth to Morgan very carefully. Once they compared notes, they were able to reconstruct most of Morgan's ordeal with the ring of regeneration, but some questions remained unanswered.]</w:t>
      </w:r>
    </w:p>
    <w:p w14:paraId="6BE6FF39" w14:textId="77777777" w:rsidR="00000000" w:rsidRPr="007B6159" w:rsidRDefault="00000000">
      <w:pPr>
        <w:jc w:val="both"/>
        <w:rPr>
          <w:szCs w:val="20"/>
          <w:lang w:eastAsia="ar-SA"/>
        </w:rPr>
      </w:pPr>
    </w:p>
    <w:p w14:paraId="17DA193B" w14:textId="77777777" w:rsidR="00000000" w:rsidRPr="007B6159" w:rsidRDefault="00000000">
      <w:pPr>
        <w:jc w:val="both"/>
        <w:rPr>
          <w:szCs w:val="20"/>
          <w:lang w:eastAsia="ar-SA"/>
        </w:rPr>
      </w:pPr>
      <w:r w:rsidRPr="007B6159">
        <w:rPr>
          <w:szCs w:val="20"/>
          <w:lang w:eastAsia="ar-SA"/>
        </w:rPr>
        <w:t xml:space="preserve">Roark explained to Logan how Morgan's alter ego had learned of her existence and described his attempts to remember being her. The demon had approached the boy in the guise of a girl. Morgan had been drawn to her, as he confided to Roark, because he had been seeing her in his dreams. Roark watched in envy as the girl seduced his friend, unaware that Morgan was struggling with his instincts. Only later was he able to explain, instead of a desire to be with her, he had struggled with a strong desire to be her. It was certainly true that he was, had always been, in the dreams he had about her. </w:t>
      </w:r>
    </w:p>
    <w:p w14:paraId="2506B916" w14:textId="77777777" w:rsidR="00000000" w:rsidRPr="007B6159" w:rsidRDefault="00000000">
      <w:pPr>
        <w:jc w:val="both"/>
        <w:rPr>
          <w:szCs w:val="20"/>
          <w:lang w:eastAsia="ar-SA"/>
        </w:rPr>
      </w:pPr>
    </w:p>
    <w:p w14:paraId="0DF753DE" w14:textId="77777777" w:rsidR="00000000" w:rsidRPr="007B6159" w:rsidRDefault="00000000">
      <w:pPr>
        <w:jc w:val="both"/>
        <w:rPr>
          <w:szCs w:val="20"/>
          <w:lang w:eastAsia="ar-SA"/>
        </w:rPr>
      </w:pPr>
      <w:r w:rsidRPr="007B6159">
        <w:rPr>
          <w:szCs w:val="20"/>
          <w:lang w:eastAsia="ar-SA"/>
        </w:rPr>
        <w:t xml:space="preserve">When the boy had confided the nature of his dreams, the demon had suggested that the dreams meant he was supposed to have been a girl, then offered him a chance to find out. Faced with a life long feeling of dissociation, they boy decided to use the ring to see what it was like to be a girl. As a girl, the dreams and flashbacks became more intense, and quickly proved that she originally was a girl. Roark had discovered what was going on when a powerful flashback triggered a spontaneous transformation. As a result, Roark had been introduced to the odd "twin" who was responsible for transforming Morgan. </w:t>
      </w:r>
    </w:p>
    <w:p w14:paraId="64591B13" w14:textId="77777777" w:rsidR="00000000" w:rsidRPr="007B6159" w:rsidRDefault="00000000">
      <w:pPr>
        <w:jc w:val="both"/>
        <w:rPr>
          <w:szCs w:val="20"/>
          <w:lang w:eastAsia="ar-SA"/>
        </w:rPr>
      </w:pPr>
    </w:p>
    <w:p w14:paraId="4970A748" w14:textId="77777777" w:rsidR="00000000" w:rsidRPr="007B6159" w:rsidRDefault="00000000">
      <w:pPr>
        <w:jc w:val="both"/>
        <w:rPr>
          <w:szCs w:val="20"/>
          <w:lang w:eastAsia="ar-SA"/>
        </w:rPr>
      </w:pPr>
      <w:r w:rsidRPr="007B6159">
        <w:rPr>
          <w:szCs w:val="20"/>
          <w:lang w:eastAsia="ar-SA"/>
        </w:rPr>
        <w:t xml:space="preserve">Roark remained suspicious of the twin, even after she explained her own origins, but never guessed that she was a demon. Roark accepted that the magic was part of the ring after it was demonstrated on him, and could not argue with the logic of the twin trading places with Morgan during her ordeal. Roark was asked to help the twin cover for Morgan at the academy while she was learning how to be a girl. Roark was even seduced by the twin, when she confronted him about his feelings toward his altered friend. That led to an experience he would never, ever forget, and destroyed his faith in the twin. </w:t>
      </w:r>
    </w:p>
    <w:p w14:paraId="01CE46E8" w14:textId="77777777" w:rsidR="00000000" w:rsidRPr="007B6159" w:rsidRDefault="00000000">
      <w:pPr>
        <w:jc w:val="both"/>
        <w:rPr>
          <w:szCs w:val="20"/>
          <w:lang w:eastAsia="ar-SA"/>
        </w:rPr>
      </w:pPr>
    </w:p>
    <w:p w14:paraId="6182EC46" w14:textId="77777777" w:rsidR="00000000" w:rsidRPr="007B6159" w:rsidRDefault="00000000">
      <w:pPr>
        <w:jc w:val="both"/>
        <w:rPr>
          <w:color w:val="800000"/>
          <w:szCs w:val="20"/>
          <w:lang w:eastAsia="ar-SA"/>
        </w:rPr>
      </w:pPr>
      <w:r w:rsidRPr="007B6159">
        <w:rPr>
          <w:color w:val="800000"/>
          <w:szCs w:val="20"/>
          <w:lang w:eastAsia="ar-SA"/>
        </w:rPr>
        <w:t xml:space="preserve">[Taking this as a sign that Morgan was ripe for possession, the demon struck, unwittingly rousing the spirit of the original girl and falling into her shadow. Because the powers of the ring originated with the demon trapped within it, Logan and Morgan became pawns in its scheme to resurrect itself. 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w:t>
      </w:r>
    </w:p>
    <w:p w14:paraId="76AF29E5" w14:textId="77777777" w:rsidR="00000000" w:rsidRPr="007B6159" w:rsidRDefault="00000000">
      <w:pPr>
        <w:jc w:val="both"/>
        <w:rPr>
          <w:szCs w:val="20"/>
          <w:lang w:eastAsia="ar-SA"/>
        </w:rPr>
      </w:pPr>
    </w:p>
    <w:p w14:paraId="38E73FB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process of being resurrected or reborn through the use of the ring endowed Logan and Morgan with limited regenerative and polymorphic abilities. Ironically, neither of them discovered their ability to change sex until much later. Both of them were too distracted by the realization that decades had passed during their blackouts.] </w:t>
      </w:r>
    </w:p>
    <w:p w14:paraId="1A830268" w14:textId="77777777" w:rsidR="00000000" w:rsidRPr="007B6159" w:rsidRDefault="00000000">
      <w:pPr>
        <w:jc w:val="both"/>
        <w:rPr>
          <w:szCs w:val="20"/>
          <w:lang w:eastAsia="ar-SA"/>
        </w:rPr>
      </w:pPr>
    </w:p>
    <w:p w14:paraId="2EFFFD7D" w14:textId="77777777" w:rsidR="00000000" w:rsidRPr="007B6159" w:rsidRDefault="00000000">
      <w:pPr>
        <w:jc w:val="both"/>
        <w:rPr>
          <w:szCs w:val="20"/>
          <w:lang w:eastAsia="ar-SA"/>
        </w:rPr>
      </w:pPr>
      <w:r w:rsidRPr="007B6159">
        <w:rPr>
          <w:szCs w:val="20"/>
          <w:lang w:eastAsia="ar-SA"/>
        </w:rPr>
        <w:t xml:space="preserve">With the help of her adopted friends, Morgan was able to gain a provisional admission to the academy. Roark had found himself torn between his old friendship with the boy and growing attraction to the girl. Confronted with the girl Morgan had been and become again, he became hopelessly enamored. Unfortunately, Logan seemed to have even more intense, if less examined, feelings for her. </w:t>
      </w:r>
    </w:p>
    <w:p w14:paraId="2DAC769C" w14:textId="77777777" w:rsidR="00000000" w:rsidRPr="007B6159" w:rsidRDefault="00000000">
      <w:pPr>
        <w:jc w:val="both"/>
        <w:rPr>
          <w:szCs w:val="20"/>
          <w:lang w:eastAsia="ar-SA"/>
        </w:rPr>
      </w:pPr>
    </w:p>
    <w:p w14:paraId="4C4EFC1D" w14:textId="77777777" w:rsidR="00000000" w:rsidRPr="007B6159" w:rsidRDefault="00000000">
      <w:pPr>
        <w:jc w:val="both"/>
        <w:rPr>
          <w:szCs w:val="20"/>
          <w:lang w:eastAsia="ar-SA"/>
        </w:rPr>
      </w:pPr>
      <w:r w:rsidRPr="007B6159">
        <w:rPr>
          <w:szCs w:val="20"/>
          <w:lang w:eastAsia="ar-SA"/>
        </w:rPr>
        <w:t xml:space="preserve">Inevitably, Logan and Roark had to explain what they knew to Morgan. </w:t>
      </w:r>
    </w:p>
    <w:p w14:paraId="0D2ABC48" w14:textId="77777777" w:rsidR="00000000" w:rsidRPr="007B6159" w:rsidRDefault="00000000">
      <w:pPr>
        <w:jc w:val="both"/>
        <w:rPr>
          <w:szCs w:val="20"/>
          <w:lang w:eastAsia="ar-SA"/>
        </w:rPr>
      </w:pPr>
    </w:p>
    <w:p w14:paraId="3B85BE2B" w14:textId="77777777" w:rsidR="00000000" w:rsidRPr="007B6159" w:rsidRDefault="00000000">
      <w:pPr>
        <w:jc w:val="both"/>
        <w:rPr>
          <w:szCs w:val="20"/>
          <w:lang w:eastAsia="ar-SA"/>
        </w:rPr>
      </w:pPr>
      <w:r w:rsidRPr="007B6159">
        <w:rPr>
          <w:szCs w:val="20"/>
          <w:lang w:eastAsia="ar-SA"/>
        </w:rPr>
        <w:t xml:space="preserve">Morgan could not understand how, if she had lived a whole other life as a boy, she did not remember it. Logan deduced that the demon from the ring had possessed her alter ego, unwittingly freeing her to assume control of the body. While she cringed at the idea of having been a boy, of part of her actually being a boy, she could not stomach the idea of leaving him locked up somewhere in the depths of her mind. Even if that meant she had to share a body with him. Morgan tried not to dwell on what it would be like to coexist with a boy. It had to be better than living with demon inside her. </w:t>
      </w:r>
    </w:p>
    <w:p w14:paraId="14DD5150" w14:textId="77777777" w:rsidR="00000000" w:rsidRPr="007B6159" w:rsidRDefault="00000000">
      <w:pPr>
        <w:jc w:val="both"/>
        <w:rPr>
          <w:szCs w:val="20"/>
          <w:lang w:eastAsia="ar-SA"/>
        </w:rPr>
      </w:pPr>
    </w:p>
    <w:p w14:paraId="09852DCD" w14:textId="77777777" w:rsidR="00000000" w:rsidRPr="007B6159" w:rsidRDefault="00000000">
      <w:pPr>
        <w:rPr>
          <w:szCs w:val="20"/>
          <w:lang w:eastAsia="ar-SA"/>
        </w:rPr>
      </w:pPr>
      <w:r w:rsidRPr="007B6159">
        <w:br w:type="page"/>
      </w:r>
      <w:r w:rsidRPr="007B6159">
        <w:rPr>
          <w:szCs w:val="20"/>
          <w:lang w:eastAsia="ar-SA"/>
        </w:rPr>
        <w:t>The Accidental Assassin I</w:t>
      </w:r>
    </w:p>
    <w:p w14:paraId="4BCD6280" w14:textId="77777777" w:rsidR="00000000" w:rsidRPr="007B6159" w:rsidRDefault="00000000">
      <w:pPr>
        <w:jc w:val="both"/>
        <w:rPr>
          <w:szCs w:val="20"/>
          <w:lang w:eastAsia="ar-SA"/>
        </w:rPr>
      </w:pPr>
    </w:p>
    <w:p w14:paraId="21489B4C" w14:textId="77777777" w:rsidR="00000000" w:rsidRPr="007B6159" w:rsidRDefault="00000000">
      <w:pPr>
        <w:jc w:val="both"/>
        <w:rPr>
          <w:szCs w:val="20"/>
          <w:lang w:eastAsia="ar-SA"/>
        </w:rPr>
      </w:pPr>
      <w:r w:rsidRPr="007B6159">
        <w:rPr>
          <w:szCs w:val="20"/>
          <w:lang w:eastAsia="ar-SA"/>
        </w:rPr>
        <w:t xml:space="preserve">Unable to find a job sufficient to meet her tuition and expenses while leaving her enough time for classes and study, Morgan considered exploiting her courtesan training, contracting her services as an escort and personal companion. Once she convinced him it was necessary, Roark introduced her to Kearn. Morgan explained her situation and Kearn agreed to give her chance. It did not take long for Morgan to prove herself, and both were mildly surprised by the fee she was able to command. In spite of the demand for her services, Morgan was careful to maintain a low profile in fear of being expelled from the academy. </w:t>
      </w:r>
    </w:p>
    <w:p w14:paraId="797A816E" w14:textId="77777777" w:rsidR="00000000" w:rsidRPr="007B6159" w:rsidRDefault="00000000">
      <w:pPr>
        <w:jc w:val="both"/>
        <w:rPr>
          <w:szCs w:val="20"/>
          <w:lang w:eastAsia="ar-SA"/>
        </w:rPr>
      </w:pPr>
    </w:p>
    <w:p w14:paraId="6BC45C75" w14:textId="77777777" w:rsidR="00000000" w:rsidRPr="007B6159" w:rsidRDefault="00000000">
      <w:pPr>
        <w:jc w:val="both"/>
        <w:rPr>
          <w:szCs w:val="20"/>
          <w:lang w:eastAsia="ar-SA"/>
        </w:rPr>
      </w:pPr>
      <w:r w:rsidRPr="007B6159">
        <w:rPr>
          <w:szCs w:val="20"/>
          <w:lang w:eastAsia="ar-SA"/>
        </w:rPr>
        <w:t xml:space="preserve">Kearn took great care handling her contracts, carefully screening her clients to ensure she was never in great danger of being abused, exploited or discovered by the authorities. The one thing he could not protect Morgan from was a threat even he did not know about. A rival boss was moving to take over Kearn's territory and elevate himself within the organization. Kearn and Kail had both started out on the streets. As the two advanced in the organization they gradually became natural enemies. More recently, Kail had gained a powerful patron, a vampire lord. </w:t>
      </w:r>
    </w:p>
    <w:p w14:paraId="671BEC50" w14:textId="77777777" w:rsidR="00000000" w:rsidRPr="007B6159" w:rsidRDefault="00000000">
      <w:pPr>
        <w:jc w:val="both"/>
        <w:rPr>
          <w:szCs w:val="20"/>
          <w:lang w:eastAsia="ar-SA"/>
        </w:rPr>
      </w:pPr>
    </w:p>
    <w:p w14:paraId="3545A3FC" w14:textId="77777777" w:rsidR="00000000" w:rsidRPr="007B6159" w:rsidRDefault="00000000">
      <w:pPr>
        <w:jc w:val="both"/>
        <w:rPr>
          <w:szCs w:val="20"/>
          <w:lang w:eastAsia="ar-SA"/>
        </w:rPr>
      </w:pPr>
      <w:r w:rsidRPr="007B6159">
        <w:rPr>
          <w:szCs w:val="20"/>
          <w:lang w:eastAsia="ar-SA"/>
        </w:rPr>
        <w:t xml:space="preserve">The vampire had encouraged Kail to expand his territory as a cover for the expansion of his own territory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underground, but every few generations the mortals required a little reminding. </w:t>
      </w:r>
    </w:p>
    <w:p w14:paraId="4BB0DC1A" w14:textId="77777777" w:rsidR="00000000" w:rsidRPr="007B6159" w:rsidRDefault="00000000">
      <w:pPr>
        <w:jc w:val="both"/>
        <w:rPr>
          <w:szCs w:val="20"/>
          <w:lang w:eastAsia="ar-SA"/>
        </w:rPr>
      </w:pPr>
    </w:p>
    <w:p w14:paraId="5AF8BE51" w14:textId="77777777" w:rsidR="00000000" w:rsidRPr="007B6159" w:rsidRDefault="00000000">
      <w:pPr>
        <w:jc w:val="both"/>
        <w:rPr>
          <w:szCs w:val="20"/>
          <w:lang w:eastAsia="ar-SA"/>
        </w:rPr>
      </w:pPr>
      <w:r w:rsidRPr="007B6159">
        <w:rPr>
          <w:szCs w:val="20"/>
          <w:lang w:eastAsia="ar-SA"/>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14:paraId="13AA0058" w14:textId="77777777" w:rsidR="00000000" w:rsidRPr="007B6159" w:rsidRDefault="00000000">
      <w:pPr>
        <w:jc w:val="both"/>
        <w:rPr>
          <w:szCs w:val="20"/>
          <w:lang w:eastAsia="ar-SA"/>
        </w:rPr>
      </w:pPr>
    </w:p>
    <w:p w14:paraId="7BDBFE6A" w14:textId="77777777" w:rsidR="00000000" w:rsidRPr="007B6159" w:rsidRDefault="00000000">
      <w:pPr>
        <w:jc w:val="both"/>
        <w:rPr>
          <w:szCs w:val="20"/>
          <w:lang w:eastAsia="ar-SA"/>
        </w:rPr>
      </w:pPr>
      <w:r w:rsidRPr="007B6159">
        <w:rPr>
          <w:szCs w:val="20"/>
          <w:lang w:eastAsia="ar-SA"/>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14:paraId="41BC2F87" w14:textId="77777777" w:rsidR="00000000" w:rsidRPr="007B6159" w:rsidRDefault="00000000">
      <w:pPr>
        <w:jc w:val="both"/>
        <w:rPr>
          <w:szCs w:val="20"/>
          <w:lang w:eastAsia="ar-SA"/>
        </w:rPr>
      </w:pPr>
    </w:p>
    <w:p w14:paraId="6B78342B" w14:textId="77777777" w:rsidR="00000000" w:rsidRPr="007B6159" w:rsidRDefault="00000000">
      <w:pPr>
        <w:jc w:val="both"/>
        <w:rPr>
          <w:szCs w:val="20"/>
          <w:lang w:eastAsia="ar-SA"/>
        </w:rPr>
      </w:pPr>
      <w:r w:rsidRPr="007B6159">
        <w:rPr>
          <w:szCs w:val="20"/>
          <w:lang w:eastAsia="ar-SA"/>
        </w:rPr>
        <w:t xml:space="preserve">Where Kearn had refused to be tempted, Kail had jumped eagerly at the opportunity to advance himself. He did not even question his new patron's motives. It was enough that he was offered the resources he needed to win a territorial war and prove his superiority over his rival. In spite of his blind ambition, he was not a complete idiot. As his opening attack, Kail plotted to wipe out all of Kearn's offensive assets, carefully identifying each of the enforcers and assassins he employed. </w:t>
      </w:r>
    </w:p>
    <w:p w14:paraId="7D764590" w14:textId="77777777" w:rsidR="00000000" w:rsidRPr="007B6159" w:rsidRDefault="00000000">
      <w:pPr>
        <w:jc w:val="both"/>
        <w:rPr>
          <w:szCs w:val="20"/>
          <w:lang w:eastAsia="ar-SA"/>
        </w:rPr>
      </w:pPr>
    </w:p>
    <w:p w14:paraId="3D578D8A" w14:textId="77777777" w:rsidR="00000000" w:rsidRPr="007B6159" w:rsidRDefault="00000000">
      <w:pPr>
        <w:jc w:val="both"/>
        <w:rPr>
          <w:szCs w:val="20"/>
          <w:lang w:eastAsia="ar-SA"/>
        </w:rPr>
      </w:pPr>
      <w:r w:rsidRPr="007B6159">
        <w:rPr>
          <w:szCs w:val="20"/>
          <w:lang w:eastAsia="ar-SA"/>
        </w:rPr>
        <w:t xml:space="preserve">Somehow, Morgan's name made it onto the list of potential assassins. One of the spies who infiltrated Kearn’s organization misinterpreted a conversation about Morgan, and his probing for details produced responses easily biased by his assumption that she was an assassin. Kail had approached his sponsor and suggested a test to determine if she was. The vampire agreed to present a contract to her through Kearn. With a man on the inside to act as a reference, it was easy to arrange the initial meet, and in the manner of such meetings, the details of the contract were established in vague terms. </w:t>
      </w:r>
    </w:p>
    <w:p w14:paraId="62DDB415" w14:textId="77777777" w:rsidR="00000000" w:rsidRPr="007B6159" w:rsidRDefault="00000000">
      <w:pPr>
        <w:jc w:val="both"/>
        <w:rPr>
          <w:szCs w:val="20"/>
          <w:lang w:eastAsia="ar-SA"/>
        </w:rPr>
      </w:pPr>
    </w:p>
    <w:p w14:paraId="6E52785F" w14:textId="77777777" w:rsidR="00000000" w:rsidRPr="007B6159" w:rsidRDefault="00000000">
      <w:pPr>
        <w:jc w:val="both"/>
        <w:rPr>
          <w:szCs w:val="20"/>
          <w:lang w:eastAsia="ar-SA"/>
        </w:rPr>
      </w:pPr>
      <w:r w:rsidRPr="007B6159">
        <w:rPr>
          <w:szCs w:val="20"/>
          <w:lang w:eastAsia="ar-SA"/>
        </w:rPr>
        <w:t>The target was a young adventurer from a noble family. He was making a name for himself exploring the ruins of Aeslyn Tear, and a fortune bringing back valuable artifacts. All of the adventurers that had embarked on such expeditions were marked for special elimination. The contracts on them were designed to inspire belief in the legendary curse of the ruins and discourage other adventurers from raiding the ruins of Aeslyn Tear. Once the hit was arranged, Kail had one of his own assassins watch the target and wait for Morgan to make her approach. Of course, Kearn had assigned the contract to his best assassin.</w:t>
      </w:r>
    </w:p>
    <w:p w14:paraId="6CE0C02E" w14:textId="77777777" w:rsidR="00000000" w:rsidRPr="007B6159" w:rsidRDefault="00000000">
      <w:pPr>
        <w:jc w:val="both"/>
        <w:rPr>
          <w:szCs w:val="20"/>
          <w:lang w:eastAsia="ar-SA"/>
        </w:rPr>
      </w:pPr>
    </w:p>
    <w:p w14:paraId="0539A5AB" w14:textId="77777777" w:rsidR="00000000" w:rsidRPr="007B6159" w:rsidRDefault="00000000">
      <w:pPr>
        <w:jc w:val="both"/>
        <w:rPr>
          <w:szCs w:val="20"/>
          <w:lang w:eastAsia="ar-SA"/>
        </w:rPr>
      </w:pPr>
      <w:r w:rsidRPr="007B6159">
        <w:rPr>
          <w:szCs w:val="20"/>
          <w:lang w:eastAsia="ar-SA"/>
        </w:rPr>
        <w:t xml:space="preserve">Around the same time, Morgan had been hired to seduce the son of a powerful merchant-noble, and make the affair appear perfectly natural. This was one of her specialties. She was often hired by rich men to make men out of their virgin sons--or by rich women, to inspire their men to become better lovers. Because the terms of her contract, she began by studying her subject and devising a casual way to insert herself into his life. In spite of her focus on the job, or perhaps because she was wary of being exposed, she was extremely sensitive to being observed. </w:t>
      </w:r>
    </w:p>
    <w:p w14:paraId="0F953577" w14:textId="77777777" w:rsidR="00000000" w:rsidRPr="007B6159" w:rsidRDefault="00000000">
      <w:pPr>
        <w:jc w:val="both"/>
        <w:rPr>
          <w:szCs w:val="20"/>
          <w:lang w:eastAsia="ar-SA"/>
        </w:rPr>
      </w:pPr>
    </w:p>
    <w:p w14:paraId="6A30CD60" w14:textId="77777777" w:rsidR="00000000" w:rsidRPr="007B6159" w:rsidRDefault="00000000">
      <w:pPr>
        <w:jc w:val="both"/>
        <w:rPr>
          <w:szCs w:val="20"/>
          <w:lang w:eastAsia="ar-SA"/>
        </w:rPr>
      </w:pPr>
      <w:r w:rsidRPr="007B6159">
        <w:rPr>
          <w:szCs w:val="20"/>
          <w:lang w:eastAsia="ar-SA"/>
        </w:rPr>
        <w:t xml:space="preserve">Morgan picked up on the assassin stalking her and approached him on the assumption that he was her client's body guard or chaperone. As she confronted him, she was on guard in case he turned out to be an inquisitor, a stalker, or a garden variety rapist. Careful not to tip her own hand, she warned him off and returned to her task, keeping tabs on her shadow as best she could. </w:t>
      </w:r>
    </w:p>
    <w:p w14:paraId="6D43D016" w14:textId="77777777" w:rsidR="00000000" w:rsidRPr="007B6159" w:rsidRDefault="00000000">
      <w:pPr>
        <w:jc w:val="both"/>
        <w:rPr>
          <w:szCs w:val="20"/>
          <w:lang w:eastAsia="ar-SA"/>
        </w:rPr>
      </w:pPr>
    </w:p>
    <w:p w14:paraId="5D92D1A1" w14:textId="77777777" w:rsidR="00000000" w:rsidRPr="007B6159" w:rsidRDefault="00000000">
      <w:pPr>
        <w:jc w:val="both"/>
        <w:rPr>
          <w:szCs w:val="20"/>
          <w:lang w:eastAsia="ar-SA"/>
        </w:rPr>
      </w:pPr>
      <w:r w:rsidRPr="007B6159">
        <w:rPr>
          <w:szCs w:val="20"/>
          <w:lang w:eastAsia="ar-SA"/>
        </w:rPr>
        <w:t xml:space="preserve">Flustered by her direct approach, and the implications of her comments, the assassin assumed he had been made but was confounded by her response. 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w:t>
      </w:r>
    </w:p>
    <w:p w14:paraId="6480EE38" w14:textId="77777777" w:rsidR="00000000" w:rsidRPr="007B6159" w:rsidRDefault="00000000">
      <w:pPr>
        <w:jc w:val="both"/>
        <w:rPr>
          <w:szCs w:val="20"/>
          <w:lang w:eastAsia="ar-SA"/>
        </w:rPr>
      </w:pPr>
    </w:p>
    <w:p w14:paraId="413FC74A" w14:textId="77777777" w:rsidR="00000000" w:rsidRPr="007B6159" w:rsidRDefault="00000000">
      <w:pPr>
        <w:jc w:val="both"/>
        <w:rPr>
          <w:szCs w:val="20"/>
          <w:lang w:eastAsia="ar-SA"/>
        </w:rPr>
      </w:pPr>
      <w:r w:rsidRPr="007B6159">
        <w:rPr>
          <w:szCs w:val="20"/>
          <w:lang w:eastAsia="ar-SA"/>
        </w:rPr>
        <w:t xml:space="preserve">It was purely coincidence that the young man Morgan was supposed to escort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14:paraId="46CD3FC5" w14:textId="77777777" w:rsidR="00000000" w:rsidRPr="007B6159" w:rsidRDefault="00000000">
      <w:pPr>
        <w:jc w:val="both"/>
        <w:rPr>
          <w:szCs w:val="20"/>
          <w:lang w:eastAsia="ar-SA"/>
        </w:rPr>
      </w:pPr>
    </w:p>
    <w:p w14:paraId="4B1432E5" w14:textId="77777777" w:rsidR="00000000" w:rsidRPr="007B6159" w:rsidRDefault="00000000">
      <w:pPr>
        <w:jc w:val="both"/>
        <w:rPr>
          <w:szCs w:val="20"/>
          <w:lang w:eastAsia="ar-SA"/>
        </w:rPr>
      </w:pPr>
      <w:r w:rsidRPr="007B6159">
        <w:rPr>
          <w:szCs w:val="20"/>
          <w:lang w:eastAsia="ar-SA"/>
        </w:rPr>
        <w:t xml:space="preserve">Kearn went as far as to warn Morgan against getting involved with him, when he learned that Morgan had an encounter with the target while she was working as an escort. Unfortunately, the target had already become infatuated with her. Curious, he began to pursue her--initially in hopes of gaining information. As he pursued her, however, he began to fall in love and started to court her. </w:t>
      </w:r>
    </w:p>
    <w:p w14:paraId="60F15C39" w14:textId="77777777" w:rsidR="00000000" w:rsidRPr="007B6159" w:rsidRDefault="00000000">
      <w:pPr>
        <w:jc w:val="both"/>
        <w:rPr>
          <w:szCs w:val="20"/>
          <w:lang w:eastAsia="ar-SA"/>
        </w:rPr>
      </w:pPr>
    </w:p>
    <w:p w14:paraId="266BD92A" w14:textId="77777777" w:rsidR="00000000" w:rsidRPr="007B6159" w:rsidRDefault="00000000">
      <w:pPr>
        <w:jc w:val="both"/>
        <w:rPr>
          <w:szCs w:val="20"/>
          <w:lang w:eastAsia="ar-SA"/>
        </w:rPr>
      </w:pPr>
      <w:r w:rsidRPr="007B6159">
        <w:rPr>
          <w:szCs w:val="20"/>
          <w:lang w:eastAsia="ar-SA"/>
        </w:rPr>
        <w:t xml:space="preserve">Morgan initially tried to discourage him, out of respect for Kearn's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was clearly baiting the target. As he pursued Morgan, they read her responses as deliberate efforts to manipulate him, to set him up for the kill. </w:t>
      </w:r>
    </w:p>
    <w:p w14:paraId="1276EDA9" w14:textId="77777777" w:rsidR="00000000" w:rsidRPr="007B6159" w:rsidRDefault="00000000">
      <w:pPr>
        <w:jc w:val="both"/>
        <w:rPr>
          <w:szCs w:val="20"/>
          <w:lang w:eastAsia="ar-SA"/>
        </w:rPr>
      </w:pPr>
    </w:p>
    <w:p w14:paraId="77883838" w14:textId="77777777" w:rsidR="00000000" w:rsidRPr="007B6159" w:rsidRDefault="00000000">
      <w:pPr>
        <w:jc w:val="both"/>
        <w:rPr>
          <w:szCs w:val="20"/>
          <w:lang w:eastAsia="ar-SA"/>
        </w:rPr>
      </w:pPr>
      <w:r w:rsidRPr="007B6159">
        <w:rPr>
          <w:szCs w:val="20"/>
          <w:lang w:eastAsia="ar-SA"/>
        </w:rPr>
        <w:t xml:space="preserve">The rival and his lieutenants found Morgan's methods odd, but they had to admit that she had succeeded in getting close to the target and encouraging him to lower his guard. Unknown to anyone else, the vampire was also watching her "hunt", wondering when she would go in for the kill. His curiosity resulted in instructions to delay her assassination until after she completed her own mission. </w:t>
      </w:r>
    </w:p>
    <w:p w14:paraId="3FE1B5A7" w14:textId="77777777" w:rsidR="00000000" w:rsidRPr="007B6159" w:rsidRDefault="00000000">
      <w:pPr>
        <w:jc w:val="both"/>
        <w:rPr>
          <w:szCs w:val="20"/>
          <w:lang w:eastAsia="ar-SA"/>
        </w:rPr>
      </w:pPr>
    </w:p>
    <w:p w14:paraId="5102A481" w14:textId="77777777" w:rsidR="00000000" w:rsidRPr="007B6159" w:rsidRDefault="00000000">
      <w:pPr>
        <w:jc w:val="both"/>
        <w:rPr>
          <w:szCs w:val="20"/>
          <w:lang w:eastAsia="ar-SA"/>
        </w:rPr>
      </w:pPr>
      <w:r w:rsidRPr="007B6159">
        <w:rPr>
          <w:szCs w:val="20"/>
          <w:lang w:eastAsia="ar-SA"/>
        </w:rPr>
        <w:t xml:space="preserve">When it seemed she would never make her move, and as other assets in Kearn’s organization were being picked off, an eavesdropper to a brief meeting between Kearn and Morgan turned up an unexpected explanation. She seemed to have been awaiting specific orders to “take him out”. With relief, the order was given for her to fulfill the contract and take him out. </w:t>
      </w:r>
    </w:p>
    <w:p w14:paraId="6D6DC4B9" w14:textId="77777777" w:rsidR="00000000" w:rsidRPr="007B6159" w:rsidRDefault="00000000">
      <w:pPr>
        <w:jc w:val="both"/>
        <w:rPr>
          <w:szCs w:val="20"/>
          <w:lang w:eastAsia="ar-SA"/>
        </w:rPr>
      </w:pPr>
    </w:p>
    <w:p w14:paraId="2720E193" w14:textId="77777777" w:rsidR="00000000" w:rsidRPr="007B6159" w:rsidRDefault="00000000">
      <w:pPr>
        <w:jc w:val="both"/>
        <w:rPr>
          <w:szCs w:val="20"/>
          <w:lang w:eastAsia="ar-SA"/>
        </w:rPr>
      </w:pPr>
      <w:r w:rsidRPr="007B6159">
        <w:rPr>
          <w:szCs w:val="20"/>
          <w:lang w:eastAsia="ar-SA"/>
        </w:rPr>
        <w:t xml:space="preserve">In an attempt to end the boy's pursuit of Morgan, Kearn told her to take him out, give him the ride of his life, then put him out of his misery--meaning she should tell him what she did for a living. Morgan thought that was too harsh, but when Kearn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14:paraId="337A7B53" w14:textId="77777777" w:rsidR="00000000" w:rsidRPr="007B6159" w:rsidRDefault="00000000">
      <w:pPr>
        <w:jc w:val="both"/>
        <w:rPr>
          <w:szCs w:val="20"/>
          <w:lang w:eastAsia="ar-SA"/>
        </w:rPr>
      </w:pPr>
    </w:p>
    <w:p w14:paraId="7CD9FE75" w14:textId="77777777" w:rsidR="00000000" w:rsidRPr="007B6159" w:rsidRDefault="00000000">
      <w:pPr>
        <w:jc w:val="both"/>
        <w:rPr>
          <w:szCs w:val="20"/>
          <w:lang w:eastAsia="ar-SA"/>
        </w:rPr>
      </w:pPr>
      <w:r w:rsidRPr="007B6159">
        <w:rPr>
          <w:szCs w:val="20"/>
          <w:lang w:eastAsia="ar-SA"/>
        </w:rPr>
        <w:t xml:space="preserve">The date began with an elegant meal, followed by a show, then the pair went to a party and danced. Morgan carefully allowed things to escalate. By the end of the evening, he felt comfortable taking her to his suite in the most expensive hotel in the city. </w:t>
      </w:r>
    </w:p>
    <w:p w14:paraId="5203D081" w14:textId="77777777" w:rsidR="00000000" w:rsidRPr="007B6159" w:rsidRDefault="00000000">
      <w:pPr>
        <w:jc w:val="both"/>
        <w:rPr>
          <w:szCs w:val="20"/>
          <w:lang w:eastAsia="ar-SA"/>
        </w:rPr>
      </w:pPr>
    </w:p>
    <w:p w14:paraId="7762C465" w14:textId="77777777" w:rsidR="00000000" w:rsidRPr="007B6159" w:rsidRDefault="00000000">
      <w:pPr>
        <w:jc w:val="both"/>
        <w:rPr>
          <w:szCs w:val="20"/>
          <w:lang w:eastAsia="ar-SA"/>
        </w:rPr>
      </w:pPr>
      <w:r w:rsidRPr="007B6159">
        <w:rPr>
          <w:szCs w:val="20"/>
          <w:lang w:eastAsia="ar-SA"/>
        </w:rPr>
        <w:t xml:space="preserve">After a night out on the town, dinner, dancing, catching a show, and then bedding down at an exclusive hotel, Morgan found herself in the unhappy position of not wanting to complete the contract. She gave him an encore in the bath, to buy time to consider what to do. Ultimately, she concluded that her life was too complicated to get involved in a serious relationship, so she told him what she did for a living. Instead of recoiling, he asked her if it was what she had wanted to do for a living. Morgan emphasized that she had accepted payment to be his companion, and in specific, paid to end it now--she had in effect been paid not to be involved with him beyond that evening. She argued against them having a future together, but he refused to let her go. </w:t>
      </w:r>
    </w:p>
    <w:p w14:paraId="2315473C" w14:textId="77777777" w:rsidR="00000000" w:rsidRPr="007B6159" w:rsidRDefault="00000000">
      <w:pPr>
        <w:jc w:val="both"/>
        <w:rPr>
          <w:szCs w:val="20"/>
          <w:lang w:eastAsia="ar-SA"/>
        </w:rPr>
      </w:pPr>
    </w:p>
    <w:p w14:paraId="025A9C0C" w14:textId="77777777" w:rsidR="00000000" w:rsidRPr="007B6159" w:rsidRDefault="00000000">
      <w:pPr>
        <w:jc w:val="both"/>
        <w:rPr>
          <w:szCs w:val="20"/>
          <w:lang w:eastAsia="ar-SA"/>
        </w:rPr>
      </w:pPr>
      <w:r w:rsidRPr="007B6159">
        <w:rPr>
          <w:szCs w:val="20"/>
          <w:lang w:eastAsia="ar-SA"/>
        </w:rPr>
        <w:t xml:space="preserve">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w:t>
      </w:r>
    </w:p>
    <w:p w14:paraId="69212444" w14:textId="77777777" w:rsidR="00000000" w:rsidRPr="007B6159" w:rsidRDefault="00000000">
      <w:pPr>
        <w:jc w:val="both"/>
        <w:rPr>
          <w:szCs w:val="20"/>
          <w:lang w:eastAsia="ar-SA"/>
        </w:rPr>
      </w:pPr>
    </w:p>
    <w:p w14:paraId="37792F7B" w14:textId="77777777" w:rsidR="00000000" w:rsidRPr="007B6159" w:rsidRDefault="00000000">
      <w:pPr>
        <w:jc w:val="both"/>
        <w:rPr>
          <w:szCs w:val="20"/>
          <w:lang w:eastAsia="ar-SA"/>
        </w:rPr>
      </w:pPr>
      <w:r w:rsidRPr="007B6159">
        <w:rPr>
          <w:szCs w:val="20"/>
          <w:lang w:eastAsia="ar-SA"/>
        </w:rPr>
        <w:t>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 observers, could imagine that the tragedy had been anything but an accident.</w:t>
      </w:r>
    </w:p>
    <w:p w14:paraId="3F1F45F2" w14:textId="77777777" w:rsidR="00000000" w:rsidRPr="007B6159" w:rsidRDefault="00000000">
      <w:pPr>
        <w:jc w:val="both"/>
        <w:rPr>
          <w:szCs w:val="20"/>
          <w:lang w:eastAsia="ar-SA"/>
        </w:rPr>
      </w:pPr>
    </w:p>
    <w:p w14:paraId="2DCB1A99" w14:textId="77777777" w:rsidR="00000000" w:rsidRPr="007B6159" w:rsidRDefault="00000000">
      <w:pPr>
        <w:jc w:val="both"/>
        <w:rPr>
          <w:szCs w:val="20"/>
          <w:lang w:eastAsia="ar-SA"/>
        </w:rPr>
      </w:pPr>
      <w:r w:rsidRPr="007B6159">
        <w:rPr>
          <w:szCs w:val="20"/>
          <w:lang w:eastAsia="ar-SA"/>
        </w:rPr>
        <w:t xml:space="preserve">In the following commotion, the assassin charged with eliminating her could not move against her. The vampire, impressed with her beauty, poise and skill, and amused by the conclusion things had reached, found himself in conflict with his retainer’s plan to assassinate her. It seemed a waste, but at the same time, he needed to retain Kail's loyalty. Instead of ordering his retainer to cancel the contract on her, he decided to suggest an alternative. </w:t>
      </w:r>
    </w:p>
    <w:p w14:paraId="63C83692" w14:textId="77777777" w:rsidR="00000000" w:rsidRPr="007B6159" w:rsidRDefault="00000000">
      <w:pPr>
        <w:jc w:val="both"/>
        <w:rPr>
          <w:szCs w:val="20"/>
          <w:lang w:eastAsia="ar-SA"/>
        </w:rPr>
      </w:pPr>
    </w:p>
    <w:p w14:paraId="12E27AD3" w14:textId="77777777" w:rsidR="00000000" w:rsidRPr="007B6159" w:rsidRDefault="00000000">
      <w:pPr>
        <w:jc w:val="both"/>
        <w:rPr>
          <w:szCs w:val="20"/>
          <w:lang w:eastAsia="ar-SA"/>
        </w:rPr>
      </w:pPr>
      <w:r w:rsidRPr="007B6159">
        <w:rPr>
          <w:szCs w:val="20"/>
          <w:lang w:eastAsia="ar-SA"/>
        </w:rPr>
        <w:t xml:space="preserve">The original assassin found himself suspicious after watching her reaction to the death and overhearing her statements to the city guard and inquisitors. 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w:t>
      </w:r>
    </w:p>
    <w:p w14:paraId="158EA6D4" w14:textId="77777777" w:rsidR="00000000" w:rsidRPr="007B6159" w:rsidRDefault="00000000">
      <w:pPr>
        <w:jc w:val="center"/>
        <w:rPr>
          <w:szCs w:val="20"/>
          <w:lang w:eastAsia="ar-SA"/>
        </w:rPr>
      </w:pPr>
    </w:p>
    <w:p w14:paraId="1CA2D302" w14:textId="77777777" w:rsidR="00000000" w:rsidRPr="007B6159" w:rsidRDefault="00000000">
      <w:pPr>
        <w:jc w:val="both"/>
        <w:rPr>
          <w:szCs w:val="20"/>
          <w:lang w:eastAsia="ar-SA"/>
        </w:rPr>
      </w:pPr>
      <w:r w:rsidRPr="007B6159">
        <w:rPr>
          <w:szCs w:val="20"/>
          <w:lang w:eastAsia="ar-SA"/>
        </w:rPr>
        <w:t xml:space="preserve">Her surprise and refusal to believe, when he commented on Kearn’s involvement in the underworld and her ignorance of the casualties already inflicted in the turf war, cinched it. He finally explained to her that she had fulfilled a contract to assassinate the young man who had just died. He also told her that he had been hired to take her out, before he had been compromised, and that there was another assassin waiting to take her out as soon as the opportunity presented itself. </w:t>
      </w:r>
    </w:p>
    <w:p w14:paraId="2D85ABD9" w14:textId="77777777" w:rsidR="00000000" w:rsidRPr="007B6159" w:rsidRDefault="00000000">
      <w:pPr>
        <w:jc w:val="both"/>
        <w:rPr>
          <w:szCs w:val="20"/>
          <w:lang w:eastAsia="ar-SA"/>
        </w:rPr>
      </w:pPr>
    </w:p>
    <w:p w14:paraId="7C1E7F8A" w14:textId="77777777" w:rsidR="00000000" w:rsidRPr="007B6159" w:rsidRDefault="00000000">
      <w:pPr>
        <w:jc w:val="both"/>
        <w:rPr>
          <w:szCs w:val="20"/>
          <w:lang w:eastAsia="ar-SA"/>
        </w:rPr>
      </w:pPr>
      <w:r w:rsidRPr="007B6159">
        <w:rPr>
          <w:szCs w:val="20"/>
          <w:lang w:eastAsia="ar-SA"/>
        </w:rPr>
        <w:t xml:space="preserve">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cold-blooded killer, just like any of them. </w:t>
      </w:r>
    </w:p>
    <w:p w14:paraId="390FDDEC" w14:textId="77777777" w:rsidR="00000000" w:rsidRPr="007B6159" w:rsidRDefault="00000000">
      <w:pPr>
        <w:jc w:val="both"/>
        <w:rPr>
          <w:szCs w:val="20"/>
          <w:lang w:eastAsia="ar-SA"/>
        </w:rPr>
      </w:pPr>
    </w:p>
    <w:p w14:paraId="30C18C43" w14:textId="77777777" w:rsidR="00000000" w:rsidRPr="007B6159" w:rsidRDefault="00000000">
      <w:pPr>
        <w:jc w:val="both"/>
        <w:rPr>
          <w:szCs w:val="20"/>
          <w:lang w:eastAsia="ar-SA"/>
        </w:rPr>
      </w:pPr>
      <w:r w:rsidRPr="007B6159">
        <w:rPr>
          <w:szCs w:val="20"/>
          <w:lang w:eastAsia="ar-SA"/>
        </w:rPr>
        <w:t>Morgan confronted him on the point that, as a member of the rival organization, he must have some obligation to them. He countered by pointing out that she was only an assassin by accident. She was hardly an offensive asset in Kearn’s ranks. She retorted that she would not stand idly by while a friend and mentor was being attacked, drawing her sword. He had expected as much, but assuring her that no doubt that meant they would one day cross swords, he departed promising her that today would not be that day. In spite of knowing the truth, he had concluded that Morgan had the potential to live up to her new reputation--if she was properly motivated.</w:t>
      </w:r>
    </w:p>
    <w:p w14:paraId="0C2EC4E7" w14:textId="77777777" w:rsidR="00000000" w:rsidRPr="007B6159" w:rsidRDefault="00000000">
      <w:pPr>
        <w:jc w:val="both"/>
        <w:rPr>
          <w:szCs w:val="20"/>
          <w:lang w:eastAsia="ar-SA"/>
        </w:rPr>
      </w:pPr>
    </w:p>
    <w:p w14:paraId="79448E3B" w14:textId="77777777" w:rsidR="00000000" w:rsidRPr="007B6159" w:rsidRDefault="00000000">
      <w:pPr>
        <w:jc w:val="both"/>
        <w:rPr>
          <w:szCs w:val="20"/>
          <w:lang w:eastAsia="ar-SA"/>
        </w:rPr>
      </w:pPr>
      <w:r w:rsidRPr="007B6159">
        <w:rPr>
          <w:szCs w:val="20"/>
          <w:lang w:eastAsia="ar-SA"/>
        </w:rPr>
        <w:t>Morgan went at once to confront Kearn, to reveal what she had learned and to hear confirmation of his criminal enterprises. Kearn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There was, he assured her, no chance of going back to her life of escorts and school. Either was fine as cover for life as an escort or even an anonymous assassin, but suicide for anyone marked as she was.</w:t>
      </w:r>
    </w:p>
    <w:p w14:paraId="5611761A" w14:textId="77777777" w:rsidR="00000000" w:rsidRPr="007B6159" w:rsidRDefault="00000000">
      <w:pPr>
        <w:jc w:val="both"/>
        <w:rPr>
          <w:szCs w:val="20"/>
          <w:lang w:eastAsia="ar-SA"/>
        </w:rPr>
      </w:pPr>
    </w:p>
    <w:p w14:paraId="76ECA945" w14:textId="77777777" w:rsidR="00000000" w:rsidRPr="007B6159" w:rsidRDefault="00000000">
      <w:pPr>
        <w:jc w:val="both"/>
        <w:rPr>
          <w:szCs w:val="20"/>
          <w:lang w:eastAsia="ar-SA"/>
        </w:rPr>
      </w:pPr>
      <w:r w:rsidRPr="007B6159">
        <w:rPr>
          <w:szCs w:val="20"/>
          <w:lang w:eastAsia="ar-SA"/>
        </w:rPr>
        <w:t xml:space="preserve">Morgan resisted, reminding him of the importance of her studies at the academy, refusing to throw away her future again. He reminded her that the next time she stepped outside, she might find a man waiting to kill her. He would strike without warning, wherever he thought he had the best chance to kill her. If she failed to spot him, to stop him and kill him, he would kill her. It was brutally simple. He begged her to keep her head down and stay out of the fight, refusing any offers of assistance on the grounds that he would not allow her to become a real assassin. She argued that her friends were also at risk, and that she could not abandon them. She would rather face her enemies head on. </w:t>
      </w:r>
    </w:p>
    <w:p w14:paraId="7026B67F" w14:textId="77777777" w:rsidR="00000000" w:rsidRPr="007B6159" w:rsidRDefault="00000000">
      <w:pPr>
        <w:jc w:val="both"/>
        <w:rPr>
          <w:szCs w:val="20"/>
          <w:lang w:eastAsia="ar-SA"/>
        </w:rPr>
      </w:pPr>
    </w:p>
    <w:p w14:paraId="18341ED9" w14:textId="77777777" w:rsidR="00000000" w:rsidRPr="007B6159" w:rsidRDefault="00000000">
      <w:pPr>
        <w:jc w:val="both"/>
        <w:rPr>
          <w:szCs w:val="20"/>
          <w:lang w:eastAsia="ar-SA"/>
        </w:rPr>
      </w:pPr>
      <w:r w:rsidRPr="007B6159">
        <w:rPr>
          <w:szCs w:val="20"/>
          <w:lang w:eastAsia="ar-SA"/>
        </w:rPr>
        <w:t xml:space="preserve">He explained to her what the life of an assassin entailed, the advantages and disadvantages, and asked her if she could embrace all of that in order to preserve the life she had. Morgan struggled with the question for a moment, before realizing that it made little difference if she became the assassin. If anything, it made more sense to be the one to strike first. The only problem was, she did not know if she could kill in cold blood. Admitting that to herself, she realized that it was best to find out now. She could wait for someone to kill her, or make up her mind now to kill them first. </w:t>
      </w:r>
    </w:p>
    <w:p w14:paraId="22903649" w14:textId="77777777" w:rsidR="00000000" w:rsidRPr="007B6159" w:rsidRDefault="00000000">
      <w:pPr>
        <w:jc w:val="both"/>
        <w:rPr>
          <w:szCs w:val="20"/>
          <w:lang w:eastAsia="ar-SA"/>
        </w:rPr>
      </w:pPr>
    </w:p>
    <w:p w14:paraId="117F64FD" w14:textId="77777777" w:rsidR="00000000" w:rsidRPr="007B6159" w:rsidRDefault="00000000">
      <w:pPr>
        <w:jc w:val="both"/>
        <w:rPr>
          <w:szCs w:val="20"/>
          <w:lang w:eastAsia="ar-SA"/>
        </w:rPr>
      </w:pPr>
      <w:r w:rsidRPr="007B6159">
        <w:rPr>
          <w:szCs w:val="20"/>
          <w:lang w:eastAsia="ar-SA"/>
        </w:rPr>
        <w:t>Kearn was not satisfied. Any soldier had what it took to kill the enemy before the enemy could hill him. An assassin had what it took to kill him before he could become the enemy. Becoming an assassin would not diminish the immediate threat, it would just put her at greater risk. Granted, the more of them she managed to kill, the less of them there would be to try and kill her. So, if her solution to the problem was to go on the offensive, she had to be prepared to do a lot of killing. Did she really want to live up to the reputation that was spreading through the underground?</w:t>
      </w:r>
    </w:p>
    <w:p w14:paraId="5F5208E9" w14:textId="77777777" w:rsidR="00000000" w:rsidRPr="007B6159" w:rsidRDefault="00000000">
      <w:pPr>
        <w:jc w:val="both"/>
        <w:rPr>
          <w:szCs w:val="20"/>
          <w:lang w:eastAsia="ar-SA"/>
        </w:rPr>
      </w:pPr>
    </w:p>
    <w:p w14:paraId="692CCC07" w14:textId="77777777" w:rsidR="00000000" w:rsidRPr="007B6159" w:rsidRDefault="00000000">
      <w:pPr>
        <w:jc w:val="both"/>
        <w:rPr>
          <w:szCs w:val="20"/>
          <w:lang w:eastAsia="ar-SA"/>
        </w:rPr>
      </w:pPr>
      <w:r w:rsidRPr="007B6159">
        <w:rPr>
          <w:szCs w:val="20"/>
          <w:lang w:eastAsia="ar-SA"/>
        </w:rPr>
        <w:t xml:space="preserve">In truth, Morgan was gaining a reputation as one Kearn's best assassins. In the opinion of his enemies, she was a true artist, an asset worth acquiring if at all possible. To that end, it struck Kail as worth the effort to convert or capture her if possible. The assassin Morgan was acquainted with had kept the truth about her to himself, but confided his opinion that it would be very difficult to secure her loyalty. Kail considered that point and reached a similar, more sinister conclusion. The only way to gain control of Morgan would be to strip her of all other resources and connections, to cut off all possible options of freedom except what he would allow. </w:t>
      </w:r>
    </w:p>
    <w:p w14:paraId="769C0C45" w14:textId="77777777" w:rsidR="00000000" w:rsidRPr="007B6159" w:rsidRDefault="00000000">
      <w:pPr>
        <w:jc w:val="both"/>
        <w:rPr>
          <w:szCs w:val="20"/>
          <w:lang w:eastAsia="ar-SA"/>
        </w:rPr>
      </w:pPr>
    </w:p>
    <w:p w14:paraId="5B8FAA33" w14:textId="77777777" w:rsidR="00000000" w:rsidRPr="007B6159" w:rsidRDefault="00000000">
      <w:pPr>
        <w:jc w:val="both"/>
        <w:rPr>
          <w:color w:val="800000"/>
          <w:szCs w:val="20"/>
          <w:lang w:eastAsia="ar-SA"/>
        </w:rPr>
      </w:pPr>
      <w:r w:rsidRPr="007B6159">
        <w:rPr>
          <w:color w:val="800000"/>
          <w:szCs w:val="20"/>
          <w:lang w:eastAsia="ar-SA"/>
        </w:rPr>
        <w:t>[Logan and Roark need to be established in the context of this story. Superficially, they are two of Morgan's classmates, upperclassmen, and secret rivals for her heart. Logan is actually the man resurrected via the ring of regeneration, which made him a male twin of Morgan. Roark was a friend of the male Morgan, a reincarnation of Morgan created by the demon as an attempt to break free of the ring, who grew up as an orphan. Between them, Logan and Roark are the only ones who can explain what happened to Morgan. The most logical means to drag them into the accidental assassin plot is to have them witness as she foils an attempt on her life. Plausibly, their interest in her might prod them into involving themselves at the point where she is merely an escort. In that way, they join the conspiracy by appointing themselves her guardians.]</w:t>
      </w:r>
    </w:p>
    <w:p w14:paraId="31815F8A" w14:textId="77777777" w:rsidR="00000000" w:rsidRPr="007B6159" w:rsidRDefault="00000000">
      <w:pPr>
        <w:jc w:val="both"/>
        <w:rPr>
          <w:szCs w:val="20"/>
          <w:lang w:eastAsia="ar-SA"/>
        </w:rPr>
      </w:pPr>
    </w:p>
    <w:p w14:paraId="4B3AF205" w14:textId="77777777" w:rsidR="00000000" w:rsidRPr="007B6159" w:rsidRDefault="00000000">
      <w:pPr>
        <w:jc w:val="both"/>
        <w:rPr>
          <w:szCs w:val="20"/>
          <w:lang w:eastAsia="ar-SA"/>
        </w:rPr>
      </w:pPr>
    </w:p>
    <w:p w14:paraId="2F638F32" w14:textId="77777777" w:rsidR="00000000" w:rsidRPr="007B6159" w:rsidRDefault="00000000">
      <w:pPr>
        <w:rPr>
          <w:szCs w:val="20"/>
          <w:lang w:eastAsia="ar-SA"/>
        </w:rPr>
      </w:pPr>
      <w:r w:rsidRPr="007B6159">
        <w:br w:type="page"/>
      </w:r>
      <w:r w:rsidRPr="007B6159">
        <w:rPr>
          <w:szCs w:val="20"/>
          <w:lang w:eastAsia="ar-SA"/>
        </w:rPr>
        <w:t>The Accidental Assassin II</w:t>
      </w:r>
    </w:p>
    <w:p w14:paraId="5BDDA6F1" w14:textId="77777777" w:rsidR="00000000" w:rsidRPr="007B6159" w:rsidRDefault="00000000">
      <w:pPr>
        <w:pBdr>
          <w:top w:val="single" w:sz="4" w:space="1" w:color="000000"/>
        </w:pBdr>
        <w:jc w:val="both"/>
        <w:rPr>
          <w:szCs w:val="20"/>
          <w:lang w:eastAsia="ar-SA"/>
        </w:rPr>
      </w:pPr>
    </w:p>
    <w:p w14:paraId="615A4D1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Plot Development</w:t>
      </w:r>
    </w:p>
    <w:p w14:paraId="604CF1AE" w14:textId="77777777" w:rsidR="00000000" w:rsidRPr="007B6159" w:rsidRDefault="00000000">
      <w:pPr>
        <w:pStyle w:val="BodyText2"/>
        <w:rPr>
          <w:rFonts w:ascii="Calibri" w:hAnsi="Calibri"/>
          <w:szCs w:val="20"/>
          <w:lang w:eastAsia="ar-SA"/>
        </w:rPr>
      </w:pPr>
    </w:p>
    <w:p w14:paraId="02E07722" w14:textId="77777777" w:rsidR="00000000" w:rsidRPr="007B6159" w:rsidRDefault="00000000">
      <w:pPr>
        <w:pStyle w:val="BodyText2"/>
        <w:rPr>
          <w:rFonts w:ascii="Calibri" w:hAnsi="Calibri"/>
          <w:color w:val="FF0000"/>
          <w:szCs w:val="20"/>
          <w:lang w:eastAsia="ar-SA"/>
        </w:rPr>
      </w:pPr>
      <w:r w:rsidRPr="007B6159">
        <w:rPr>
          <w:rFonts w:ascii="Calibri" w:hAnsi="Calibri"/>
          <w:color w:val="FF0000"/>
          <w:szCs w:val="20"/>
          <w:lang w:eastAsia="ar-SA"/>
        </w:rPr>
        <w:t xml:space="preserve">In the following approach, the opening is too drawn out. An alternative would feature an opening and introduction starting with Baird's attempt to recruit her for Kail. From time to time, Morgan narrates events that occurred prior to the start of the story in first person. </w:t>
      </w:r>
    </w:p>
    <w:p w14:paraId="7846FB6F" w14:textId="77777777" w:rsidR="00000000" w:rsidRPr="007B6159" w:rsidRDefault="00000000">
      <w:pPr>
        <w:pStyle w:val="BodyText2"/>
        <w:rPr>
          <w:rFonts w:ascii="Calibri" w:hAnsi="Calibri"/>
          <w:color w:val="FF0000"/>
          <w:szCs w:val="20"/>
          <w:lang w:eastAsia="ar-SA"/>
        </w:rPr>
      </w:pPr>
    </w:p>
    <w:p w14:paraId="5628D85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01</w:t>
      </w:r>
    </w:p>
    <w:p w14:paraId="7800A50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prepares for her date with Ennis. As she bathes and gets dressed, she reflects on the events that led to this night, in conversation with Logan. At dinner, she notices Ash and Baird, the former sparking a recollection, the latter simply arousing her curiosity--there is something familiar about him, but nothing she can place her finger on. </w:t>
      </w:r>
    </w:p>
    <w:p w14:paraId="4BC7B716" w14:textId="77777777" w:rsidR="00000000" w:rsidRPr="007B6159" w:rsidRDefault="00000000">
      <w:pPr>
        <w:pStyle w:val="BodyText2"/>
        <w:rPr>
          <w:rFonts w:ascii="Calibri" w:hAnsi="Calibri"/>
          <w:szCs w:val="20"/>
          <w:lang w:eastAsia="ar-SA"/>
        </w:rPr>
      </w:pPr>
    </w:p>
    <w:p w14:paraId="47C7B40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taken to a party honoring the recent exploits of Ennis Niall by Elton Ross. Of course, Elton did not know this was their end of their relationship. Morgan had been hired to turn the boy into a man and then turn him loose. As she had hoped, Elton already had a love interest, and Morgan had quietly encouraged him to pursue that interest over her. The party, she hoped, would provide a man willing to pry her away from her date, freeing Morgan and Elton from each other. It was more difficult than most contracts, but she enjoyed this type of contract more. </w:t>
      </w:r>
    </w:p>
    <w:p w14:paraId="5351BBF1" w14:textId="77777777" w:rsidR="00000000" w:rsidRPr="007B6159" w:rsidRDefault="00000000">
      <w:pPr>
        <w:pStyle w:val="BodyText2"/>
        <w:rPr>
          <w:rFonts w:ascii="Calibri" w:hAnsi="Calibri"/>
          <w:szCs w:val="20"/>
          <w:lang w:eastAsia="ar-SA"/>
        </w:rPr>
      </w:pPr>
    </w:p>
    <w:p w14:paraId="01A3F92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surprised when the man to "sweep her away" turned out to be the party's guest of honor. Ennis caught a snatch of conversation between her and her date, and moved in on her at once, occupying her full attention. Ironically, he was mostly interested in a topic that was very painful for Morgan. She had been traumatized as a child when she became trapped in the ruins of Aeslyn Tear. Or rather, being trapped in the ruins had been a terrifying and wonderful experience, but the way people had responded to her accounts of the ordeal had traumatized her. Of course, Ennis just thought she was being coy. </w:t>
      </w:r>
    </w:p>
    <w:p w14:paraId="0A98FBAC" w14:textId="77777777" w:rsidR="00000000" w:rsidRPr="007B6159" w:rsidRDefault="00000000">
      <w:pPr>
        <w:pStyle w:val="BodyText2"/>
        <w:rPr>
          <w:rFonts w:ascii="Calibri" w:hAnsi="Calibri"/>
          <w:szCs w:val="20"/>
          <w:lang w:eastAsia="ar-SA"/>
        </w:rPr>
      </w:pPr>
    </w:p>
    <w:p w14:paraId="29FBAE0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thought there was another man who could save her from Ennis's attentions, and approached him quite boldly. To her surprise, he had not been interested in her for any reason she might have expected. His attention had been fixed on her out of irritation. He revealed that he knew what she was, what sort of work she did, and insisted on knowing what her intentions were concerning Ennis. Upset and angry at having been "made" she announced that she was going to take him out and warned him to stay out of her way, promising to make him pay if he warned anyone about her. </w:t>
      </w:r>
    </w:p>
    <w:p w14:paraId="375139BF" w14:textId="77777777" w:rsidR="00000000" w:rsidRPr="007B6159" w:rsidRDefault="00000000">
      <w:pPr>
        <w:pStyle w:val="BodyText2"/>
        <w:rPr>
          <w:rFonts w:ascii="Calibri" w:hAnsi="Calibri"/>
          <w:szCs w:val="20"/>
          <w:lang w:eastAsia="ar-SA"/>
        </w:rPr>
      </w:pPr>
    </w:p>
    <w:p w14:paraId="422130BC" w14:textId="77777777" w:rsidR="00000000" w:rsidRPr="007B6159" w:rsidRDefault="00000000">
      <w:pPr>
        <w:pStyle w:val="BodyText2"/>
        <w:rPr>
          <w:rFonts w:ascii="Calibri" w:hAnsi="Calibri"/>
          <w:vanish/>
          <w:szCs w:val="20"/>
          <w:lang w:eastAsia="ar-SA"/>
        </w:rPr>
      </w:pPr>
      <w:r w:rsidRPr="007B6159">
        <w:rPr>
          <w:rFonts w:ascii="Calibri" w:hAnsi="Calibri"/>
          <w:szCs w:val="20"/>
          <w:lang w:eastAsia="ar-SA"/>
        </w:rPr>
        <w:t xml:space="preserve">Morgan had recently begun working as an escort to pay for tuition, room and board. She worked exclusively through a contact her friend's roommate introduced her to. </w:t>
      </w:r>
      <w:r w:rsidRPr="007B6159">
        <w:rPr>
          <w:rFonts w:ascii="Calibri" w:hAnsi="Calibri"/>
          <w:vanish/>
          <w:szCs w:val="20"/>
          <w:lang w:eastAsia="ar-SA"/>
        </w:rPr>
        <w:t xml:space="preserve">Unknown to her, her contact, Kearn, was the head of a criminal organization. Unknown to him, one of his subordinates had been planning to take over the organization. He recruited the allies he needed from within the organization, observing them carefully before approaching them. He paid particular attention to new members, because there was less risk in approaching them. They had hesitated to approach Morgan because they were not certain she was in the organization. Because she met only with Kearn and kept a very low profile, they suspected she was an assassin. </w:t>
      </w:r>
    </w:p>
    <w:p w14:paraId="0E578473" w14:textId="77777777" w:rsidR="00000000" w:rsidRPr="007B6159" w:rsidRDefault="00000000">
      <w:pPr>
        <w:pStyle w:val="BodyText2"/>
        <w:rPr>
          <w:rFonts w:ascii="Calibri" w:hAnsi="Calibri"/>
          <w:vanish/>
          <w:szCs w:val="20"/>
          <w:lang w:eastAsia="ar-SA"/>
        </w:rPr>
      </w:pPr>
    </w:p>
    <w:p w14:paraId="4E80F5AF" w14:textId="77777777" w:rsidR="00000000" w:rsidRPr="007B6159" w:rsidRDefault="00000000">
      <w:pPr>
        <w:pStyle w:val="BodyText2"/>
        <w:rPr>
          <w:rFonts w:ascii="Calibri" w:hAnsi="Calibri"/>
          <w:vanish/>
          <w:szCs w:val="20"/>
          <w:lang w:eastAsia="ar-SA"/>
        </w:rPr>
      </w:pPr>
      <w:r w:rsidRPr="007B6159">
        <w:rPr>
          <w:rFonts w:ascii="Calibri" w:hAnsi="Calibri"/>
          <w:vanish/>
          <w:szCs w:val="20"/>
          <w:lang w:eastAsia="ar-SA"/>
        </w:rPr>
        <w:t xml:space="preserve">In spite of his blind ambition, Kail was not a complete idiot. As his opening attack, Kail plotted to recruit or wipe out all of Kearn's offensive assets, carefully identifying each of the enforcers and assassins he employed. Somehow, Morgan's name made it onto the list of potential assassins. Kail had approached his sponsor and suggested a test to determine if she was. The vampire agreed to present a contract to her through Kearn. With a man on the inside to act as a reference, it was easy to arrange the initial meet, and in the manner of such meetings, the details of the contract were established in vague terms. </w:t>
      </w:r>
    </w:p>
    <w:p w14:paraId="445E2679" w14:textId="77777777" w:rsidR="00000000" w:rsidRPr="007B6159" w:rsidRDefault="00000000">
      <w:pPr>
        <w:pStyle w:val="BodyText2"/>
        <w:rPr>
          <w:rFonts w:ascii="Calibri" w:hAnsi="Calibri"/>
          <w:vanish/>
          <w:szCs w:val="20"/>
          <w:lang w:eastAsia="ar-SA"/>
        </w:rPr>
      </w:pPr>
    </w:p>
    <w:p w14:paraId="6AF6B903" w14:textId="77777777" w:rsidR="00000000" w:rsidRPr="007B6159" w:rsidRDefault="00000000">
      <w:pPr>
        <w:pStyle w:val="BodyText2"/>
        <w:rPr>
          <w:rFonts w:ascii="Calibri" w:hAnsi="Calibri"/>
          <w:vanish/>
          <w:szCs w:val="20"/>
          <w:lang w:eastAsia="ar-SA"/>
        </w:rPr>
      </w:pPr>
      <w:r w:rsidRPr="007B6159">
        <w:rPr>
          <w:rFonts w:ascii="Calibri" w:hAnsi="Calibri"/>
          <w:vanish/>
          <w:szCs w:val="20"/>
          <w:lang w:eastAsia="ar-SA"/>
        </w:rPr>
        <w:t>The target was a young adventurer from a noble family. He was making a name for himself exploring the ruins of Aeslyn Tear, and a fortune bringing back valuable artifacts. All of the adventurers that had embarked on such expeditions were marked for special elimination. The contracts on them were designed to inspire belief in the legendary curse of the ruins and discourage other adventurers from raiding the ruins of Aeslyn Tear. Once the hit was arranged, Kail had one of his own assassins watch the target and wait for Morgan to make her approach. Of course, Kearn had assigned the contract to his best assassin.</w:t>
      </w:r>
    </w:p>
    <w:p w14:paraId="162485C1" w14:textId="77777777" w:rsidR="00000000" w:rsidRPr="007B6159" w:rsidRDefault="00000000">
      <w:pPr>
        <w:pStyle w:val="BodyText2"/>
        <w:rPr>
          <w:rFonts w:ascii="Calibri" w:hAnsi="Calibri"/>
          <w:vanish/>
          <w:szCs w:val="20"/>
          <w:lang w:eastAsia="ar-SA"/>
        </w:rPr>
      </w:pPr>
    </w:p>
    <w:p w14:paraId="122BF2B1" w14:textId="77777777" w:rsidR="00000000" w:rsidRPr="007B6159" w:rsidRDefault="00000000">
      <w:pPr>
        <w:pStyle w:val="BodyText2"/>
        <w:rPr>
          <w:rFonts w:ascii="Calibri" w:hAnsi="Calibri"/>
          <w:szCs w:val="20"/>
          <w:lang w:eastAsia="ar-SA"/>
        </w:rPr>
      </w:pPr>
      <w:r w:rsidRPr="007B6159">
        <w:rPr>
          <w:rFonts w:ascii="Calibri" w:hAnsi="Calibri"/>
          <w:vanish/>
          <w:szCs w:val="20"/>
          <w:lang w:eastAsia="ar-SA"/>
        </w:rPr>
        <w:t xml:space="preserve">Around the same time, </w:t>
      </w:r>
      <w:r w:rsidRPr="007B6159">
        <w:rPr>
          <w:rFonts w:ascii="Calibri" w:hAnsi="Calibri"/>
          <w:szCs w:val="20"/>
          <w:lang w:eastAsia="ar-SA"/>
        </w:rPr>
        <w:t xml:space="preserve">Morgan had been hired to seduce the son of a powerful merchant noble, and make the affair appear perfectly natural. This was one of her specialties. She was often hired by rich men to make men out of their virgin sons--or by rich women, to inspire their men to become better lovers. Given the terms of her contract, she began by studying her subject and devising a casual way to insert herself into his life. </w:t>
      </w:r>
    </w:p>
    <w:p w14:paraId="3B0A1EE8" w14:textId="77777777" w:rsidR="00000000" w:rsidRPr="007B6159" w:rsidRDefault="00000000">
      <w:pPr>
        <w:pStyle w:val="BodyText2"/>
        <w:rPr>
          <w:rFonts w:ascii="Calibri" w:hAnsi="Calibri"/>
          <w:szCs w:val="20"/>
          <w:lang w:eastAsia="ar-SA"/>
        </w:rPr>
      </w:pPr>
    </w:p>
    <w:p w14:paraId="0E50836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staged their first encounter, and he eagerly swallowed the bait. Once he had been lured to her rescue, it was easy to prompt him into taking her under his wing. It was purely coincidence that the young man Morgan decided to take her to a party in honor of the young noble--the target of the hit--and his recent expedition into the ruins. Worse, the target had overheard Morgan talking to her date about when she had been trapped in the ruins as a child and introduced himself in the hopes of learning more about the ruins. </w:t>
      </w:r>
    </w:p>
    <w:p w14:paraId="41CCAC3A" w14:textId="77777777" w:rsidR="00000000" w:rsidRPr="007B6159" w:rsidRDefault="00000000">
      <w:pPr>
        <w:pStyle w:val="BodyText2"/>
        <w:rPr>
          <w:rFonts w:ascii="Calibri" w:hAnsi="Calibri"/>
          <w:szCs w:val="20"/>
          <w:lang w:eastAsia="ar-SA"/>
        </w:rPr>
      </w:pPr>
    </w:p>
    <w:p w14:paraId="63F8094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In spite of her focus on the job, or perhaps because she was always wary of being exposed, she was extremely sensitive to being observed. Morgan picked up on the presence of someone studying her a little too intently and approached him on the assumption that he was a body guard or companion. Ash had recognized Morgan, and became suspicious of the way she seemed to be baiting his target. Morgan confronted him with her guard up, in case he turned out to be a threat. A third party watched unnoticed by either of them. </w:t>
      </w:r>
    </w:p>
    <w:p w14:paraId="3D89E62E" w14:textId="77777777" w:rsidR="00000000" w:rsidRPr="007B6159" w:rsidRDefault="00000000">
      <w:pPr>
        <w:pStyle w:val="BodyText2"/>
        <w:rPr>
          <w:rFonts w:ascii="Calibri" w:hAnsi="Calibri"/>
          <w:szCs w:val="20"/>
          <w:lang w:eastAsia="ar-SA"/>
        </w:rPr>
      </w:pPr>
    </w:p>
    <w:p w14:paraId="6E503B5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Careful not to tip her own hand, she warned him off and returned to her task, keeping tabs on Ash, Elton and Ennis as best she could. The exchange left Ash with the impression that she had been issuing a professional challenge. There was an obvious logic to her approach. She succeeded in getting close to her target, artfully exploiting his own attempts at seduction, but taking more time, and exposing more of herself in the process than a conventional assassin would risk. Like Ash, Baird suspected that Morgan had taken the contract on Ennis. </w:t>
      </w:r>
    </w:p>
    <w:p w14:paraId="17006CA4" w14:textId="77777777" w:rsidR="00000000" w:rsidRPr="007B6159" w:rsidRDefault="00000000">
      <w:pPr>
        <w:pStyle w:val="BodyText2"/>
        <w:rPr>
          <w:rFonts w:ascii="Calibri" w:hAnsi="Calibri"/>
          <w:szCs w:val="20"/>
          <w:lang w:eastAsia="ar-SA"/>
        </w:rPr>
      </w:pPr>
    </w:p>
    <w:p w14:paraId="06549DB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02</w:t>
      </w:r>
    </w:p>
    <w:p w14:paraId="7733D3B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broods during the play, reflecting on how Ennis began to pursue her and how Kearn's objections had resulted in this particular date. After the show, she and Ennis go to a party with drinks and dancing, and again she spots Ash and Baird in the crowd. In a brief exchange with Ash, she confides her plan to "put him out of his misery" at the end of their date and declares her work "very private".</w:t>
      </w:r>
    </w:p>
    <w:p w14:paraId="1A4E09F2" w14:textId="77777777" w:rsidR="00000000" w:rsidRPr="007B6159" w:rsidRDefault="00000000">
      <w:pPr>
        <w:pStyle w:val="BodyText2"/>
        <w:rPr>
          <w:rFonts w:ascii="Calibri" w:hAnsi="Calibri"/>
          <w:szCs w:val="20"/>
          <w:lang w:eastAsia="ar-SA"/>
        </w:rPr>
      </w:pPr>
    </w:p>
    <w:p w14:paraId="3EE0432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returned to Ennis, resolved to endure his probing in order to spite Ash. At the same time, the direction the conversation was going suggested that Ennis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Ennis's advances. Naturally, this only aroused his interest in her, apart from what he could learn from her. </w:t>
      </w:r>
    </w:p>
    <w:p w14:paraId="3C7C4E5C" w14:textId="77777777" w:rsidR="00000000" w:rsidRPr="007B6159" w:rsidRDefault="00000000">
      <w:pPr>
        <w:pStyle w:val="BodyText2"/>
        <w:rPr>
          <w:rFonts w:ascii="Calibri" w:hAnsi="Calibri"/>
          <w:szCs w:val="20"/>
          <w:lang w:eastAsia="ar-SA"/>
        </w:rPr>
      </w:pPr>
    </w:p>
    <w:p w14:paraId="07D7058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Kearn summoned Morgan to his home the next day to issue a warning. He had learned that Ennis had become infatuated with her, and urged her, for several reasons, not to become involved with him. In the light of a new day, Morgan was more than willing to obey. Her past had taught her the danger of courting the attention of a noble. Her life was already complicated enough. Unfortunately, Ennis seemed determined to complicate it further. He had gone to the trouble of having her followed, and began showing up to confront her at all the places she usually hung out. Morgan tried to drive him off, but often that just was not possible. </w:t>
      </w:r>
    </w:p>
    <w:p w14:paraId="5EFCBBCD" w14:textId="77777777" w:rsidR="00000000" w:rsidRPr="007B6159" w:rsidRDefault="00000000">
      <w:pPr>
        <w:pStyle w:val="BodyText2"/>
        <w:rPr>
          <w:rFonts w:ascii="Calibri" w:hAnsi="Calibri"/>
          <w:szCs w:val="20"/>
          <w:lang w:eastAsia="ar-SA"/>
        </w:rPr>
      </w:pPr>
    </w:p>
    <w:p w14:paraId="20BD8F8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Ennis proved to be a genuinely nice guy. Even Logan and Roark found themselves responding to his charm. Morgan found her own resistance crumbling. Time and again, he had managed to get past her defenses, luring her into animated discussions about the ruins and related myths and legends. Nothing really seemed to deter him, not even rivals for her affections. Unfortunately, Kearn would not have it. He called Morgan aside once more and instructed her to stop flirting with Ennis and just take him out. To make it easier for her, he drew up a contract and paid her to get rid of him, for once and for all.</w:t>
      </w:r>
    </w:p>
    <w:p w14:paraId="2338D32A" w14:textId="77777777" w:rsidR="00000000" w:rsidRPr="007B6159" w:rsidRDefault="00000000">
      <w:pPr>
        <w:pStyle w:val="BodyText2"/>
        <w:rPr>
          <w:rFonts w:ascii="Calibri" w:hAnsi="Calibri"/>
          <w:szCs w:val="20"/>
          <w:lang w:eastAsia="ar-SA"/>
        </w:rPr>
      </w:pPr>
    </w:p>
    <w:p w14:paraId="5609BBE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Ennis became increasingly infatuated with Morgan as he pursued her for information about the ruins. Kearn warned Morgan against getting involved with Ennis, when he learned that the young lord had become obsessed with Morgan. Kearn also confused the issue for Ash by instructing him not to move on Ennis around Morgan. Morgan tried to discourage the young lord's interest, in part to honor Kearn's request, but also because the situation was a painful reminder of her past. All these efforts were in vain, as Ennis fell in love and started to court Morgan. </w:t>
      </w:r>
    </w:p>
    <w:p w14:paraId="4E7AC8B0" w14:textId="77777777" w:rsidR="00000000" w:rsidRPr="007B6159" w:rsidRDefault="00000000">
      <w:pPr>
        <w:pStyle w:val="BodyText2"/>
        <w:rPr>
          <w:rFonts w:ascii="Calibri" w:hAnsi="Calibri"/>
          <w:szCs w:val="20"/>
          <w:lang w:eastAsia="ar-SA"/>
        </w:rPr>
      </w:pPr>
    </w:p>
    <w:p w14:paraId="5771E91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In spite of her resolve, his attention was hard to resist. When he managed to corner her, they talked about the ruins and the impulse to live a life of adventurer. Kail had assigned Baird to watch the Ennis and to take note in particular of any signs that Morgan was fulfilling the contract. Those men reported that Morgan was clearly baiting the target. Kail and Baird found Morgan's methods odd, but they had to admit that she had succeeded in getting close to the target and encouraging him to lower his guard. </w:t>
      </w:r>
    </w:p>
    <w:p w14:paraId="4809144A" w14:textId="77777777" w:rsidR="00000000" w:rsidRPr="007B6159" w:rsidRDefault="00000000">
      <w:pPr>
        <w:pStyle w:val="BodyText2"/>
        <w:rPr>
          <w:rFonts w:ascii="Calibri" w:hAnsi="Calibri"/>
          <w:szCs w:val="20"/>
          <w:lang w:eastAsia="ar-SA"/>
        </w:rPr>
      </w:pPr>
    </w:p>
    <w:p w14:paraId="1F5C466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Unknown to anyone, the vampire lord, Argus, was also watching Morgan's "hunt". Baird had pointed her out to Argus, as the assassin working his contract. But, Argus was not the only one wondering when she would go in for the kill. When it seemed she would never make her move, Ash finally brought the matter up with Kearn. In an attempt to end the boy's pursuit of Morgan, Kearn told her to take him out, to give him the ride of his life, then put him out of his misery.</w:t>
      </w:r>
    </w:p>
    <w:p w14:paraId="3205D05C" w14:textId="77777777" w:rsidR="00000000" w:rsidRPr="007B6159" w:rsidRDefault="00000000">
      <w:pPr>
        <w:pStyle w:val="BodyText2"/>
        <w:rPr>
          <w:rFonts w:ascii="Calibri" w:hAnsi="Calibri"/>
          <w:szCs w:val="20"/>
          <w:lang w:eastAsia="ar-SA"/>
        </w:rPr>
      </w:pPr>
    </w:p>
    <w:p w14:paraId="2417255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and Kearn were the only two who understood what he meant, to tell Ennis what she did for a living. Morgan thought that was too harsh, but when Kearn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14:paraId="26FFBB11" w14:textId="77777777" w:rsidR="00000000" w:rsidRPr="007B6159" w:rsidRDefault="00000000">
      <w:pPr>
        <w:pStyle w:val="BodyText2"/>
        <w:rPr>
          <w:rFonts w:ascii="Calibri" w:hAnsi="Calibri"/>
          <w:szCs w:val="20"/>
          <w:lang w:eastAsia="ar-SA"/>
        </w:rPr>
      </w:pPr>
    </w:p>
    <w:p w14:paraId="3BB853D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03</w:t>
      </w:r>
    </w:p>
    <w:p w14:paraId="29744E3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Morgan's date comes to it's harsh conclusion, but things do not go as planned. Ennis refuses to be put off, and when she flees from him he pursues. As Morgan reels from the tragic accident, she spots Ash and Baird once more in the crowd. That night ends, Ash waited to deliver a remark, "So much for privacy." A few days pass occupied by investigations, interrogations and Morgan's exoneration. </w:t>
      </w:r>
    </w:p>
    <w:p w14:paraId="6DE8A2C3" w14:textId="77777777" w:rsidR="00000000" w:rsidRPr="007B6159" w:rsidRDefault="00000000">
      <w:pPr>
        <w:pStyle w:val="BodyText2"/>
        <w:rPr>
          <w:rFonts w:ascii="Calibri" w:hAnsi="Calibri"/>
          <w:szCs w:val="20"/>
          <w:lang w:eastAsia="ar-SA"/>
        </w:rPr>
      </w:pPr>
    </w:p>
    <w:p w14:paraId="10B9017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date began with an elegant meal, followed by a show, then the pair went to a party and danced. Morgan carefully allowed things to escalate. By the end of the evening, he felt comfortable taking her to his suite in the most expensive hotel in the city. After bedding down with him, Morgan discovered that she could not complete the contract. She gave him an encore in the bath, to buy time to consider what to do. Her life was already too complicated, so she dropped the bomb. Morgan was surprised by his reaction to hearing what she did for a living. Instead of recoiling, he asked her if it was what she had wanted to do for a living. </w:t>
      </w:r>
    </w:p>
    <w:p w14:paraId="2478DD10" w14:textId="77777777" w:rsidR="00000000" w:rsidRPr="007B6159" w:rsidRDefault="00000000">
      <w:pPr>
        <w:pStyle w:val="BodyText2"/>
        <w:rPr>
          <w:rFonts w:ascii="Calibri" w:hAnsi="Calibri"/>
          <w:szCs w:val="20"/>
          <w:lang w:eastAsia="ar-SA"/>
        </w:rPr>
      </w:pPr>
    </w:p>
    <w:p w14:paraId="4BC56B3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His sympathy and understanding caused Morgan to panic. She emphasized that she had accepted payment to be his companion, and in specific, paid to end it by driving him away. She was professionally obligated to have nothing to do with him beyond that evening. She argued against them having a future together, but he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w:t>
      </w:r>
    </w:p>
    <w:p w14:paraId="6FAE932A" w14:textId="77777777" w:rsidR="00000000" w:rsidRPr="007B6159" w:rsidRDefault="00000000">
      <w:pPr>
        <w:pStyle w:val="BodyText2"/>
        <w:rPr>
          <w:rFonts w:ascii="Calibri" w:hAnsi="Calibri"/>
          <w:szCs w:val="20"/>
          <w:lang w:eastAsia="ar-SA"/>
        </w:rPr>
      </w:pPr>
    </w:p>
    <w:p w14:paraId="175093F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This was too much for Ennis. He raced out after her, naked and wet, desperate to catch her and force her to explain. 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7B6159">
        <w:rPr>
          <w:rFonts w:ascii="Calibri" w:hAnsi="Calibri"/>
          <w:vanish/>
          <w:szCs w:val="20"/>
          <w:lang w:eastAsia="ar-SA"/>
        </w:rPr>
        <w:t>, apart from those who had come to witness an assassination,</w:t>
      </w:r>
      <w:r w:rsidRPr="007B6159">
        <w:rPr>
          <w:rFonts w:ascii="Calibri" w:hAnsi="Calibri"/>
          <w:szCs w:val="20"/>
          <w:lang w:eastAsia="ar-SA"/>
        </w:rPr>
        <w:t xml:space="preserve"> would have suggested that the tragedy had been anything but an accident.</w:t>
      </w:r>
    </w:p>
    <w:p w14:paraId="09493F2E" w14:textId="77777777" w:rsidR="00000000" w:rsidRPr="007B6159" w:rsidRDefault="00000000">
      <w:pPr>
        <w:pStyle w:val="BodyText2"/>
        <w:rPr>
          <w:rFonts w:ascii="Calibri" w:hAnsi="Calibri"/>
          <w:szCs w:val="20"/>
          <w:lang w:eastAsia="ar-SA"/>
        </w:rPr>
      </w:pPr>
    </w:p>
    <w:p w14:paraId="5A09700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04</w:t>
      </w:r>
    </w:p>
    <w:p w14:paraId="371B656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At the end of her classes, Morgan is delivered a message from Kearn by Baird, and her curiosity forces her to accept his invitation to dinner. Baird confirms that he had been following her, confirming for a fact what sort of work she did for Kearn. Morgan answers his questions, and unwittingly proves herself a liability to the secret, mutinous faction under Kail's control. </w:t>
      </w:r>
    </w:p>
    <w:p w14:paraId="310D13DB" w14:textId="77777777" w:rsidR="00000000" w:rsidRPr="007B6159" w:rsidRDefault="00000000">
      <w:pPr>
        <w:pStyle w:val="BodyText2"/>
        <w:rPr>
          <w:rFonts w:ascii="Calibri" w:hAnsi="Calibri"/>
          <w:szCs w:val="20"/>
          <w:lang w:eastAsia="ar-SA"/>
        </w:rPr>
      </w:pPr>
    </w:p>
    <w:p w14:paraId="5DBF755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Under the guise of delivering a message from Kearn, Baird took Morgan aside to assess her professionalism and loyalty. Baird convinced her that he already knew the nature of the work she did for Kearn, he had been observing her during her last contract. He explained that it was an unofficial policy to check up on new associates, to see how they felt about the organization. He asked how and why she came to work for Kearn, how she felt about working for him, how she felt about the work she did, and how she would respond if given a contract that named him. She explained the situation she was in.</w:t>
      </w:r>
    </w:p>
    <w:p w14:paraId="1504D6E8" w14:textId="77777777" w:rsidR="00000000" w:rsidRPr="007B6159" w:rsidRDefault="00000000">
      <w:pPr>
        <w:pStyle w:val="BodyText2"/>
        <w:rPr>
          <w:rFonts w:ascii="Calibri" w:hAnsi="Calibri"/>
          <w:szCs w:val="20"/>
          <w:lang w:eastAsia="ar-SA"/>
        </w:rPr>
      </w:pPr>
    </w:p>
    <w:p w14:paraId="75B54F6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Kearn. Roark had introduced him as a "friend of the family", so Morgan naturally assumed Kearn was a minor or merchant noble. Morgan explained her situation and Kearn agreed to give her chance. It did not take long for Morgan to prove herself, and both were mildly surprised by the fee she was able to command. </w:t>
      </w:r>
    </w:p>
    <w:p w14:paraId="47B338EB" w14:textId="77777777" w:rsidR="00000000" w:rsidRPr="007B6159" w:rsidRDefault="00000000">
      <w:pPr>
        <w:pStyle w:val="BodyText2"/>
        <w:rPr>
          <w:rFonts w:ascii="Calibri" w:hAnsi="Calibri"/>
          <w:szCs w:val="20"/>
          <w:lang w:eastAsia="ar-SA"/>
        </w:rPr>
      </w:pPr>
    </w:p>
    <w:p w14:paraId="419B72C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concluded by telling him she had agreed to work exclusively through Kearn, and was satisfied with how he managed things. In spite of the demand for her services, Morgan was careful to maintain a low profile in fear of being expelled from the academy. Kearn took great care handling her contracts, carefully screening her clients to ensure she was never in great danger of being abused, exploited or discovered by the authorities. As her agent, he was the one person she could not so much as lay a finger on. Baird ended the interview, leaving Morgan to wonder what it had all been about.</w:t>
      </w:r>
    </w:p>
    <w:p w14:paraId="038FFDBD" w14:textId="77777777" w:rsidR="00000000" w:rsidRPr="007B6159" w:rsidRDefault="00000000">
      <w:pPr>
        <w:pStyle w:val="BodyText2"/>
        <w:rPr>
          <w:rFonts w:ascii="Calibri" w:hAnsi="Calibri"/>
          <w:vanish/>
          <w:szCs w:val="20"/>
          <w:lang w:eastAsia="ar-SA"/>
        </w:rPr>
      </w:pPr>
    </w:p>
    <w:p w14:paraId="4605F847" w14:textId="77777777" w:rsidR="00000000" w:rsidRPr="007B6159" w:rsidRDefault="00000000">
      <w:pPr>
        <w:pStyle w:val="BodyText2"/>
        <w:rPr>
          <w:rFonts w:ascii="Calibri" w:hAnsi="Calibri"/>
          <w:vanish/>
          <w:szCs w:val="20"/>
          <w:lang w:eastAsia="ar-SA"/>
        </w:rPr>
      </w:pPr>
      <w:r w:rsidRPr="007B6159">
        <w:rPr>
          <w:rFonts w:ascii="Calibri" w:hAnsi="Calibri"/>
          <w:vanish/>
          <w:szCs w:val="20"/>
          <w:lang w:eastAsia="ar-SA"/>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14:paraId="6E12939B" w14:textId="77777777" w:rsidR="00000000" w:rsidRPr="007B6159" w:rsidRDefault="00000000">
      <w:pPr>
        <w:pStyle w:val="BodyText2"/>
        <w:rPr>
          <w:rFonts w:ascii="Calibri" w:hAnsi="Calibri"/>
          <w:szCs w:val="20"/>
          <w:lang w:eastAsia="ar-SA"/>
        </w:rPr>
      </w:pPr>
    </w:p>
    <w:p w14:paraId="59B59D04" w14:textId="77777777" w:rsidR="00000000" w:rsidRPr="007B6159" w:rsidRDefault="00000000">
      <w:pPr>
        <w:pStyle w:val="BodyText2"/>
        <w:rPr>
          <w:rFonts w:ascii="Calibri" w:hAnsi="Calibri"/>
          <w:szCs w:val="20"/>
          <w:lang w:eastAsia="ar-SA"/>
        </w:rPr>
      </w:pPr>
    </w:p>
    <w:p w14:paraId="2755781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05</w:t>
      </w:r>
    </w:p>
    <w:p w14:paraId="14ED222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Over the course of the next day, Morgan is distracted from further thoughts about that meeting by her classes and the concerns of her friends, Logan and Roark. Her studies and work-outs offer a glimpse into her capabilities, while her conversations hint at a few pieces of her past. In particular, the strong bond between Morgan and Logan is touched upon, in his concerns about her profession.</w:t>
      </w:r>
    </w:p>
    <w:p w14:paraId="684458E2" w14:textId="77777777" w:rsidR="00000000" w:rsidRPr="007B6159" w:rsidRDefault="00000000">
      <w:pPr>
        <w:pStyle w:val="BodyText2"/>
        <w:rPr>
          <w:rFonts w:ascii="Calibri" w:hAnsi="Calibri"/>
          <w:szCs w:val="20"/>
          <w:lang w:eastAsia="ar-SA"/>
        </w:rPr>
      </w:pPr>
    </w:p>
    <w:p w14:paraId="2112B5B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became a liability the moment she declined Baird's proposal. An assassin was dispatched to prevent her from revealing that someone had attempted to recruit her. </w:t>
      </w:r>
    </w:p>
    <w:p w14:paraId="65D1D843" w14:textId="77777777" w:rsidR="00000000" w:rsidRPr="007B6159" w:rsidRDefault="00000000">
      <w:pPr>
        <w:pStyle w:val="BodyText2"/>
        <w:rPr>
          <w:rFonts w:ascii="Calibri" w:hAnsi="Calibri"/>
          <w:szCs w:val="20"/>
          <w:lang w:eastAsia="ar-SA"/>
        </w:rPr>
      </w:pPr>
    </w:p>
    <w:p w14:paraId="3E6277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06</w:t>
      </w:r>
    </w:p>
    <w:p w14:paraId="629612E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After classes, as she is arriving at Kearn's home to answer the summons Baird delivered, Morgan is attacked by an assassin, and exposed to the truth about Kearn and his organization. Her response to Ash's comments and challenges fluster and frustrate them both. When Ash drives his points home, Morgan turns to confront Kearn himself. Kearn defends his decision to keep her in the dark, but recognizes the consequences as well. </w:t>
      </w:r>
    </w:p>
    <w:p w14:paraId="3260B0DE" w14:textId="77777777" w:rsidR="00000000" w:rsidRPr="007B6159" w:rsidRDefault="00000000">
      <w:pPr>
        <w:pStyle w:val="BodyText2"/>
        <w:rPr>
          <w:rFonts w:ascii="Calibri" w:hAnsi="Calibri"/>
          <w:szCs w:val="20"/>
          <w:lang w:eastAsia="ar-SA"/>
        </w:rPr>
      </w:pPr>
    </w:p>
    <w:p w14:paraId="426DF2E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When Morgan responded to the summons from Kearn, an assassin was waiting for her. In a blur, it was all over. A sudden premonition had triggered a lethal response from trained, but untested reflexes. The whole thing was witnessed by a member of the organization, the assassin who had been contracted to kill Ennis. He had caught sight of Morgan approaching, spotted the assassin as he made his move, and sounded an alarm. With the help of several enforcers, he ushered Morgan and the body inside. As Morgan recovered her wits, he heard Ash comment: </w:t>
      </w:r>
      <w:r w:rsidRPr="007B6159">
        <w:rPr>
          <w:rFonts w:ascii="Calibri" w:hAnsi="Calibri"/>
          <w:i/>
          <w:iCs/>
          <w:szCs w:val="20"/>
          <w:lang w:eastAsia="ar-SA"/>
        </w:rPr>
        <w:t>So, someone finally figured out it wasn't an accident.</w:t>
      </w:r>
      <w:r w:rsidRPr="007B6159">
        <w:rPr>
          <w:rFonts w:ascii="Calibri" w:hAnsi="Calibri"/>
          <w:szCs w:val="20"/>
          <w:lang w:eastAsia="ar-SA"/>
        </w:rPr>
        <w:t xml:space="preserve"> </w:t>
      </w:r>
    </w:p>
    <w:p w14:paraId="0F0CD2AD" w14:textId="77777777" w:rsidR="00000000" w:rsidRPr="007B6159" w:rsidRDefault="00000000">
      <w:pPr>
        <w:pStyle w:val="BodyText2"/>
        <w:rPr>
          <w:rFonts w:ascii="Calibri" w:hAnsi="Calibri"/>
          <w:szCs w:val="20"/>
          <w:lang w:eastAsia="ar-SA"/>
        </w:rPr>
      </w:pPr>
    </w:p>
    <w:p w14:paraId="79FAFE4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waited until they were alone and asked him what he meant. Ash confronted Morgan with several shocking revelations. Ash informed her the attack was an assassination attempt in response to the assassination of Ennis. She retorted that his death had been an accident. Which, he "reminded" her, was what the contract had specified. Then he complemented her for making it look so convincing. In an exchange of stunned and sarcastic words, Ash accused her of stealing the contract from him, and criticized Kearn for offering it to both of them, effectively exposing the truth about Kearn and his criminal organization to her for the first time. </w:t>
      </w:r>
    </w:p>
    <w:p w14:paraId="2CF8E16D" w14:textId="77777777" w:rsidR="00000000" w:rsidRPr="007B6159" w:rsidRDefault="00000000">
      <w:pPr>
        <w:pStyle w:val="BodyText2"/>
        <w:rPr>
          <w:rFonts w:ascii="Calibri" w:hAnsi="Calibri"/>
          <w:szCs w:val="20"/>
          <w:lang w:eastAsia="ar-SA"/>
        </w:rPr>
      </w:pPr>
    </w:p>
    <w:p w14:paraId="62ECD5F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Her surprise and refusal to believe, particularly when he commented on Kearn’s involvement in the underworld and her professed ignorance about the organization he ran seemed genuine. Concluding that she was either the best liar he had ever met, or not at all what he had been led to believe, he then probed into her knowledge of the situation surrounding the affair. With his suspicions raised, he gently provoked her into revealing her true thoughts and feelings about the whole affair. He then carefully explained to her that she had fulfilled all the requirements of a contract to assassinate Ennis.</w:t>
      </w:r>
    </w:p>
    <w:p w14:paraId="32D8FD29" w14:textId="77777777" w:rsidR="00000000" w:rsidRPr="007B6159" w:rsidRDefault="00000000">
      <w:pPr>
        <w:pStyle w:val="BodyText2"/>
        <w:rPr>
          <w:rFonts w:ascii="Calibri" w:hAnsi="Calibri"/>
          <w:szCs w:val="20"/>
          <w:lang w:eastAsia="ar-SA"/>
        </w:rPr>
      </w:pPr>
    </w:p>
    <w:p w14:paraId="4974C99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07</w:t>
      </w:r>
    </w:p>
    <w:p w14:paraId="20675CF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suggestion that someone believed she had assassinated Ennis, and had sent an assassin in retaliation shook Morgan severely. In many ways, that eclipsed the revelation that she had unwittingly become part of a criminal organization. Just as she had confronted Kearn over his part, she was compelled to confront her friends, Logan and Roark, later that evening. Roark had known about Kearn, and had assumed Morgan did too. </w:t>
      </w:r>
    </w:p>
    <w:p w14:paraId="38660370" w14:textId="77777777" w:rsidR="00000000" w:rsidRPr="007B6159" w:rsidRDefault="00000000">
      <w:pPr>
        <w:pStyle w:val="BodyText2"/>
        <w:rPr>
          <w:rFonts w:ascii="Calibri" w:hAnsi="Calibri"/>
          <w:szCs w:val="20"/>
          <w:lang w:eastAsia="ar-SA"/>
        </w:rPr>
      </w:pPr>
    </w:p>
    <w:p w14:paraId="3C9EB0C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When Morgan recovered her wits, she stormed in to confront Kearn. The secrecy surrounding Morgan, as far as the organization was concerned, had been an accidental byproduct of trying to keep Morgan ignorant about the organization itself. She had dealt exclusively with Kearn, with the exception of an occasional messenger. Kearn's right hand man knew about her, but everyone else in the organization had simply been instructed to leave her alone and stay out of her way. Because of the work she did, Kearn was concerned about his men trying to take advantage of her. </w:t>
      </w:r>
    </w:p>
    <w:p w14:paraId="2EEFF0D9" w14:textId="77777777" w:rsidR="00000000" w:rsidRPr="007B6159" w:rsidRDefault="00000000">
      <w:pPr>
        <w:pStyle w:val="BodyText2"/>
        <w:rPr>
          <w:rFonts w:ascii="Calibri" w:hAnsi="Calibri"/>
          <w:szCs w:val="20"/>
          <w:lang w:eastAsia="ar-SA"/>
        </w:rPr>
      </w:pPr>
    </w:p>
    <w:p w14:paraId="45F77DA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08</w:t>
      </w:r>
    </w:p>
    <w:p w14:paraId="429CAB8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After dark, Morgan struggled to come to terms with what she had learned. As she did, it occurred to her, if she was perceived as an assassin, that put a completely different spin on her meeting with Baird. While she dwelt on that, she remembered that she had seen him in the background, now and then, starting from the night she met Ennis. On some level, that suggested he might have set her up. </w:t>
      </w:r>
    </w:p>
    <w:p w14:paraId="0F6CA8BE" w14:textId="77777777" w:rsidR="00000000" w:rsidRPr="007B6159" w:rsidRDefault="00000000">
      <w:pPr>
        <w:pStyle w:val="BodyText2"/>
        <w:rPr>
          <w:rFonts w:ascii="Calibri" w:hAnsi="Calibri"/>
          <w:szCs w:val="20"/>
          <w:lang w:eastAsia="ar-SA"/>
        </w:rPr>
      </w:pPr>
    </w:p>
    <w:p w14:paraId="569246E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What Morgan learned from Ash made Morgan realize what Baird had been getting at during their meeting. It changed the context of the whole conversation they had. The recollection of having seen him lurking around in previous weeks prompted her to seek him out. She wanted to ask him if he had come to her because of the rumors that she was an assassin. It was a way to confirm the story Ash had given. </w:t>
      </w:r>
    </w:p>
    <w:p w14:paraId="44B8045C" w14:textId="77777777" w:rsidR="00000000" w:rsidRPr="007B6159" w:rsidRDefault="00000000">
      <w:pPr>
        <w:pStyle w:val="BodyText2"/>
        <w:rPr>
          <w:rFonts w:ascii="Calibri" w:hAnsi="Calibri"/>
          <w:szCs w:val="20"/>
          <w:lang w:eastAsia="ar-SA"/>
        </w:rPr>
      </w:pPr>
    </w:p>
    <w:p w14:paraId="628C067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09</w:t>
      </w:r>
    </w:p>
    <w:p w14:paraId="30E153F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next day, after classes, Morgan impulsively sets out to track down and confront Baird. During the day, she had concluded that the contract on Ennis had been a deliberate test. Baird might know who had wanted Ennis dead and why. Her search consumes the afternoon and early evening. She arrives at the opium den she was directed to about an hour after sunset, and encounters Argus. </w:t>
      </w:r>
    </w:p>
    <w:p w14:paraId="4F5F9FF8" w14:textId="77777777" w:rsidR="00000000" w:rsidRPr="007B6159" w:rsidRDefault="00000000">
      <w:pPr>
        <w:pStyle w:val="BodyText2"/>
        <w:rPr>
          <w:rFonts w:ascii="Calibri" w:hAnsi="Calibri"/>
          <w:szCs w:val="20"/>
          <w:lang w:eastAsia="ar-SA"/>
        </w:rPr>
      </w:pPr>
    </w:p>
    <w:p w14:paraId="2288DA7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set out in search of Baird, unwittingly tracking him down to a meeting place for him and Argus. Argus was there to meet with Baird, his agent more so than Kail's lieutenant. He was the link between them. It was Argus who was particularly interested in acquiring Morgan. Kail considered her a potential but expendable asset, while Argus saw both immediate and long term possibilities in her. For the immediate, it was essential for her to be a weapon exploited through Kail. Argus confronted Morgan, advising her to consider Baird's proposal. </w:t>
      </w:r>
    </w:p>
    <w:p w14:paraId="7732CEBD" w14:textId="77777777" w:rsidR="00000000" w:rsidRPr="007B6159" w:rsidRDefault="00000000">
      <w:pPr>
        <w:pStyle w:val="BodyText2"/>
        <w:rPr>
          <w:rFonts w:ascii="Calibri" w:hAnsi="Calibri"/>
          <w:szCs w:val="20"/>
          <w:lang w:eastAsia="ar-SA"/>
        </w:rPr>
      </w:pPr>
    </w:p>
    <w:p w14:paraId="733226F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10</w:t>
      </w:r>
    </w:p>
    <w:p w14:paraId="660E9B5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became a threat the instant she succeeded in tracking Baird down. Baird took advantage of the opportunity to try to recruit her again, with an assassin ready to deal with her if she refused. Revealing that she was a mere escort, earned her some sympathy, but did not change the fact that she was a liability. Even if she managed to survive the trap, Kearn would have already been convinced that she had become a liability to him as well. </w:t>
      </w:r>
    </w:p>
    <w:p w14:paraId="596A33F1" w14:textId="77777777" w:rsidR="00000000" w:rsidRPr="007B6159" w:rsidRDefault="00000000">
      <w:pPr>
        <w:pStyle w:val="BodyText2"/>
        <w:rPr>
          <w:rFonts w:ascii="Calibri" w:hAnsi="Calibri"/>
          <w:szCs w:val="20"/>
          <w:lang w:eastAsia="ar-SA"/>
        </w:rPr>
      </w:pPr>
    </w:p>
    <w:p w14:paraId="5A578E8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11</w:t>
      </w:r>
    </w:p>
    <w:p w14:paraId="6C02983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Ash had shadowed her, overheard her argument with Baird, and observed her escape from the trap. Intrigued by her potential, he decided to provoke it. The first thing he had to do was determine her strengths and weaknesses. She had a reputation to live up to, and no amount of protesting would change that. </w:t>
      </w:r>
    </w:p>
    <w:p w14:paraId="3A958BE2" w14:textId="77777777" w:rsidR="00000000" w:rsidRPr="007B6159" w:rsidRDefault="00000000">
      <w:pPr>
        <w:pStyle w:val="BodyText2"/>
        <w:rPr>
          <w:rFonts w:ascii="Calibri" w:hAnsi="Calibri"/>
          <w:szCs w:val="20"/>
          <w:lang w:eastAsia="ar-SA"/>
        </w:rPr>
      </w:pPr>
    </w:p>
    <w:p w14:paraId="16242F2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24-25</w:t>
      </w:r>
    </w:p>
    <w:p w14:paraId="05319AA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14:paraId="5B079877" w14:textId="77777777" w:rsidR="00000000" w:rsidRPr="007B6159" w:rsidRDefault="00000000">
      <w:pPr>
        <w:pStyle w:val="BodyText2"/>
        <w:rPr>
          <w:rFonts w:ascii="Calibri" w:hAnsi="Calibri"/>
          <w:szCs w:val="20"/>
          <w:lang w:eastAsia="ar-SA"/>
        </w:rPr>
      </w:pPr>
    </w:p>
    <w:p w14:paraId="4D71013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14:paraId="0348A215" w14:textId="77777777" w:rsidR="00000000" w:rsidRPr="007B6159" w:rsidRDefault="00000000">
      <w:pPr>
        <w:pStyle w:val="BodyText2"/>
        <w:rPr>
          <w:rFonts w:ascii="Calibri" w:hAnsi="Calibri"/>
          <w:szCs w:val="20"/>
          <w:lang w:eastAsia="ar-SA"/>
        </w:rPr>
      </w:pPr>
    </w:p>
    <w:p w14:paraId="147E9FD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14:paraId="58C725B8" w14:textId="77777777" w:rsidR="00000000" w:rsidRPr="007B6159" w:rsidRDefault="00000000">
      <w:pPr>
        <w:pStyle w:val="BodyText2"/>
        <w:rPr>
          <w:rFonts w:ascii="Calibri" w:hAnsi="Calibri"/>
          <w:szCs w:val="20"/>
          <w:lang w:eastAsia="ar-SA"/>
        </w:rPr>
      </w:pPr>
    </w:p>
    <w:p w14:paraId="6AFEE52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Where Kearn had refused to be tempted, Kail had jumped eagerly at the opportunity to advance himself. He did not even question his new patron's motives. It was enough that he was offered the resources he needed to prove his superiority over his rival. </w:t>
      </w:r>
    </w:p>
    <w:p w14:paraId="4FAAC750" w14:textId="77777777" w:rsidR="00000000" w:rsidRPr="007B6159" w:rsidRDefault="00000000">
      <w:pPr>
        <w:pStyle w:val="BodyText2"/>
        <w:rPr>
          <w:rFonts w:ascii="Calibri" w:hAnsi="Calibri"/>
          <w:szCs w:val="20"/>
          <w:lang w:eastAsia="ar-SA"/>
        </w:rPr>
      </w:pPr>
    </w:p>
    <w:p w14:paraId="65AD2B7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In many ways, Kail was merely a front for Argus. Kail, and his ambition, was used as a way to sort the wheat from the chaff. His efforts to recruit people to his side revealed the true nature of the men working for Kearn, identifying those who could be bought and swayed from those who were utterly loyal to their superiors in the organization. From among those who could be swayed, Argus sought an assassin willing and able to take out a high level crime lord. </w:t>
      </w:r>
    </w:p>
    <w:p w14:paraId="3F6A5C09" w14:textId="77777777" w:rsidR="00000000" w:rsidRPr="007B6159" w:rsidRDefault="00000000">
      <w:pPr>
        <w:pStyle w:val="BodyText2"/>
        <w:rPr>
          <w:rFonts w:ascii="Calibri" w:hAnsi="Calibri"/>
          <w:szCs w:val="20"/>
          <w:lang w:eastAsia="ar-SA"/>
        </w:rPr>
      </w:pPr>
    </w:p>
    <w:p w14:paraId="6E59A83F" w14:textId="77777777" w:rsidR="00000000" w:rsidRPr="007B6159" w:rsidRDefault="00000000">
      <w:pPr>
        <w:jc w:val="both"/>
        <w:rPr>
          <w:szCs w:val="20"/>
          <w:lang w:eastAsia="ar-SA"/>
        </w:rPr>
      </w:pPr>
    </w:p>
    <w:p w14:paraId="00987712" w14:textId="77777777" w:rsidR="00000000" w:rsidRPr="007B6159" w:rsidRDefault="00000000">
      <w:pPr>
        <w:rPr>
          <w:szCs w:val="20"/>
          <w:lang w:eastAsia="ar-SA"/>
        </w:rPr>
      </w:pPr>
      <w:r w:rsidRPr="007B6159">
        <w:br w:type="page"/>
      </w:r>
      <w:r w:rsidRPr="007B6159">
        <w:rPr>
          <w:szCs w:val="20"/>
          <w:lang w:eastAsia="ar-SA"/>
        </w:rPr>
        <w:t>In Hunger and In Thirst</w:t>
      </w:r>
    </w:p>
    <w:p w14:paraId="08AD6FE4" w14:textId="77777777" w:rsidR="00000000" w:rsidRPr="007B6159" w:rsidRDefault="00000000">
      <w:pPr>
        <w:jc w:val="both"/>
        <w:rPr>
          <w:szCs w:val="20"/>
          <w:lang w:eastAsia="ar-SA"/>
        </w:rPr>
      </w:pPr>
    </w:p>
    <w:p w14:paraId="00AA271E" w14:textId="77777777" w:rsidR="00000000" w:rsidRPr="007B6159" w:rsidRDefault="00000000">
      <w:pPr>
        <w:jc w:val="both"/>
        <w:rPr>
          <w:szCs w:val="20"/>
          <w:lang w:eastAsia="ar-SA"/>
        </w:rPr>
      </w:pPr>
      <w:r w:rsidRPr="007B6159">
        <w:rPr>
          <w:szCs w:val="20"/>
          <w:lang w:eastAsia="ar-SA"/>
        </w:rPr>
        <w:t xml:space="preserve">A visit to her former home concludes with a detour into the ruins to escape from a storm. An encounter with the brigands based in the ruins sends them into the depths of the ruins, and resurrects a terror from the girl’s childhood. One attempt to escape from the depths results in a confrontation with a were-tiger, and her other friend’s attempt to go for help leads him into the embrace of a vampire. The girl ends up infected by both of them as they succumb to their transformations. </w:t>
      </w:r>
    </w:p>
    <w:p w14:paraId="1AAB6099" w14:textId="77777777" w:rsidR="00000000" w:rsidRPr="007B6159" w:rsidRDefault="00000000">
      <w:pPr>
        <w:jc w:val="both"/>
        <w:rPr>
          <w:szCs w:val="20"/>
          <w:lang w:eastAsia="ar-SA"/>
        </w:rPr>
      </w:pPr>
    </w:p>
    <w:p w14:paraId="3BA597FD" w14:textId="77777777" w:rsidR="00000000" w:rsidRPr="007B6159" w:rsidRDefault="00000000">
      <w:pPr>
        <w:jc w:val="both"/>
        <w:rPr>
          <w:szCs w:val="20"/>
          <w:lang w:eastAsia="ar-SA"/>
        </w:rPr>
      </w:pPr>
      <w:r w:rsidRPr="007B6159">
        <w:rPr>
          <w:szCs w:val="20"/>
          <w:lang w:eastAsia="ar-SA"/>
        </w:rPr>
        <w:t>Option One</w:t>
      </w:r>
    </w:p>
    <w:p w14:paraId="5AC4920C" w14:textId="77777777" w:rsidR="00000000" w:rsidRPr="007B6159" w:rsidRDefault="00000000">
      <w:pPr>
        <w:jc w:val="both"/>
        <w:rPr>
          <w:szCs w:val="20"/>
          <w:lang w:eastAsia="ar-SA"/>
        </w:rPr>
      </w:pPr>
    </w:p>
    <w:p w14:paraId="4223C34E" w14:textId="77777777" w:rsidR="00000000" w:rsidRPr="007B6159" w:rsidRDefault="00000000">
      <w:pPr>
        <w:jc w:val="both"/>
        <w:rPr>
          <w:szCs w:val="20"/>
          <w:lang w:eastAsia="ar-SA"/>
        </w:rPr>
      </w:pPr>
      <w:r w:rsidRPr="007B6159">
        <w:rPr>
          <w:szCs w:val="20"/>
          <w:lang w:eastAsia="ar-SA"/>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14:paraId="71086538" w14:textId="77777777" w:rsidR="00000000" w:rsidRPr="007B6159" w:rsidRDefault="00000000">
      <w:pPr>
        <w:jc w:val="both"/>
        <w:rPr>
          <w:szCs w:val="20"/>
          <w:lang w:eastAsia="ar-SA"/>
        </w:rPr>
      </w:pPr>
    </w:p>
    <w:p w14:paraId="6A200609" w14:textId="77777777" w:rsidR="00000000" w:rsidRPr="007B6159" w:rsidRDefault="00000000">
      <w:pPr>
        <w:jc w:val="both"/>
        <w:rPr>
          <w:color w:val="800000"/>
          <w:szCs w:val="20"/>
          <w:lang w:eastAsia="ar-SA"/>
        </w:rPr>
      </w:pPr>
      <w:r w:rsidRPr="007B6159">
        <w:rPr>
          <w:color w:val="800000"/>
          <w:szCs w:val="20"/>
          <w:lang w:eastAsia="ar-SA"/>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w:t>
      </w:r>
    </w:p>
    <w:p w14:paraId="6994684D" w14:textId="77777777" w:rsidR="00000000" w:rsidRPr="007B6159" w:rsidRDefault="00000000">
      <w:pPr>
        <w:jc w:val="both"/>
        <w:rPr>
          <w:color w:val="800000"/>
          <w:szCs w:val="20"/>
          <w:lang w:eastAsia="ar-SA"/>
        </w:rPr>
      </w:pPr>
    </w:p>
    <w:p w14:paraId="7D72346D" w14:textId="77777777" w:rsidR="00000000" w:rsidRPr="007B6159" w:rsidRDefault="00000000">
      <w:pPr>
        <w:jc w:val="both"/>
        <w:rPr>
          <w:color w:val="800000"/>
          <w:szCs w:val="20"/>
          <w:lang w:eastAsia="ar-SA"/>
        </w:rPr>
      </w:pPr>
      <w:r w:rsidRPr="007B6159">
        <w:rPr>
          <w:color w:val="800000"/>
          <w:szCs w:val="20"/>
          <w:lang w:eastAsia="ar-SA"/>
        </w:rPr>
        <w:t xml:space="preserve">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w:t>
      </w:r>
    </w:p>
    <w:p w14:paraId="21522D5D" w14:textId="77777777" w:rsidR="00000000" w:rsidRPr="007B6159" w:rsidRDefault="00000000">
      <w:pPr>
        <w:jc w:val="both"/>
        <w:rPr>
          <w:color w:val="800000"/>
          <w:szCs w:val="20"/>
          <w:lang w:eastAsia="ar-SA"/>
        </w:rPr>
      </w:pPr>
    </w:p>
    <w:p w14:paraId="68A314AF" w14:textId="77777777" w:rsidR="00000000" w:rsidRPr="007B6159" w:rsidRDefault="00000000">
      <w:pPr>
        <w:jc w:val="both"/>
        <w:rPr>
          <w:color w:val="800000"/>
          <w:szCs w:val="20"/>
          <w:lang w:eastAsia="ar-SA"/>
        </w:rPr>
      </w:pPr>
      <w:r w:rsidRPr="007B6159">
        <w:rPr>
          <w:color w:val="800000"/>
          <w:szCs w:val="20"/>
          <w:lang w:eastAsia="ar-SA"/>
        </w:rPr>
        <w:t xml:space="preserve">Her best chance of escaping from a lifetime of sexual exploitation, without sacrificing sex altogether, was to join the Order of the Ruins. Unfortunately, in spite of her promise, many of the members did not consider her experienced enough, and a few considered her entirely unsuited for membership. Morgan first came to the attention of the order when she was seven, only to be dismissed because of her sex. </w:t>
      </w:r>
    </w:p>
    <w:p w14:paraId="535D7DDA" w14:textId="77777777" w:rsidR="00000000" w:rsidRPr="007B6159" w:rsidRDefault="00000000">
      <w:pPr>
        <w:jc w:val="both"/>
        <w:rPr>
          <w:color w:val="800000"/>
          <w:szCs w:val="20"/>
          <w:lang w:eastAsia="ar-SA"/>
        </w:rPr>
      </w:pPr>
    </w:p>
    <w:p w14:paraId="44B1ECD6" w14:textId="77777777" w:rsidR="00000000" w:rsidRPr="007B6159" w:rsidRDefault="00000000">
      <w:pPr>
        <w:jc w:val="both"/>
        <w:rPr>
          <w:color w:val="800000"/>
          <w:szCs w:val="20"/>
          <w:lang w:eastAsia="ar-SA"/>
        </w:rPr>
      </w:pPr>
      <w:r w:rsidRPr="007B6159">
        <w:rPr>
          <w:color w:val="800000"/>
          <w:szCs w:val="20"/>
          <w:lang w:eastAsia="ar-SA"/>
        </w:rPr>
        <w:t xml:space="preserve">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14:paraId="78D7A302" w14:textId="77777777" w:rsidR="00000000" w:rsidRPr="007B6159" w:rsidRDefault="00000000">
      <w:pPr>
        <w:jc w:val="both"/>
        <w:rPr>
          <w:color w:val="800000"/>
          <w:szCs w:val="20"/>
          <w:lang w:eastAsia="ar-SA"/>
        </w:rPr>
      </w:pPr>
    </w:p>
    <w:p w14:paraId="039578B2" w14:textId="77777777" w:rsidR="00000000" w:rsidRPr="007B6159" w:rsidRDefault="00000000">
      <w:pPr>
        <w:jc w:val="both"/>
        <w:rPr>
          <w:szCs w:val="20"/>
          <w:lang w:eastAsia="ar-SA"/>
        </w:rPr>
      </w:pPr>
      <w:r w:rsidRPr="007B6159">
        <w:rPr>
          <w:szCs w:val="20"/>
          <w:lang w:eastAsia="ar-SA"/>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14:paraId="1843E69C" w14:textId="77777777" w:rsidR="00000000" w:rsidRPr="007B6159" w:rsidRDefault="00000000">
      <w:pPr>
        <w:jc w:val="both"/>
        <w:rPr>
          <w:szCs w:val="20"/>
          <w:lang w:eastAsia="ar-SA"/>
        </w:rPr>
      </w:pPr>
    </w:p>
    <w:p w14:paraId="7FF2AD02" w14:textId="77777777" w:rsidR="00000000" w:rsidRPr="007B6159" w:rsidRDefault="00000000">
      <w:pPr>
        <w:jc w:val="both"/>
        <w:rPr>
          <w:color w:val="800000"/>
          <w:szCs w:val="20"/>
          <w:lang w:eastAsia="ar-SA"/>
        </w:rPr>
      </w:pPr>
      <w:r w:rsidRPr="007B6159">
        <w:rPr>
          <w:color w:val="800000"/>
          <w:szCs w:val="20"/>
          <w:lang w:eastAsia="ar-SA"/>
        </w:rPr>
        <w:t xml:space="preserve">The city once smothered by the wrath of the gods was far more extensive and surprisingly intact than anyone suspected, a sprawling underground metropolis dwarfing the port and city and underlying the surrounding countryside. </w:t>
      </w:r>
    </w:p>
    <w:p w14:paraId="1BE42ABA" w14:textId="77777777" w:rsidR="00000000" w:rsidRPr="007B6159" w:rsidRDefault="00000000">
      <w:pPr>
        <w:jc w:val="both"/>
        <w:rPr>
          <w:color w:val="800000"/>
          <w:szCs w:val="20"/>
          <w:lang w:eastAsia="ar-SA"/>
        </w:rPr>
      </w:pPr>
    </w:p>
    <w:p w14:paraId="1B47E4EF" w14:textId="77777777" w:rsidR="00000000" w:rsidRPr="007B6159" w:rsidRDefault="00000000">
      <w:pPr>
        <w:jc w:val="both"/>
        <w:rPr>
          <w:szCs w:val="20"/>
          <w:lang w:eastAsia="ar-SA"/>
        </w:rPr>
      </w:pPr>
      <w:r w:rsidRPr="007B6159">
        <w:rPr>
          <w:szCs w:val="20"/>
          <w:lang w:eastAsia="ar-SA"/>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14:paraId="3026639E" w14:textId="77777777" w:rsidR="00000000" w:rsidRPr="007B6159" w:rsidRDefault="00000000">
      <w:pPr>
        <w:jc w:val="both"/>
        <w:rPr>
          <w:szCs w:val="20"/>
          <w:lang w:eastAsia="ar-SA"/>
        </w:rPr>
      </w:pPr>
    </w:p>
    <w:p w14:paraId="4BC8601E" w14:textId="77777777" w:rsidR="00000000" w:rsidRPr="007B6159" w:rsidRDefault="00000000">
      <w:pPr>
        <w:jc w:val="both"/>
        <w:rPr>
          <w:szCs w:val="20"/>
          <w:lang w:eastAsia="ar-SA"/>
        </w:rPr>
      </w:pPr>
      <w:r w:rsidRPr="007B6159">
        <w:rPr>
          <w:szCs w:val="20"/>
          <w:lang w:eastAsia="ar-SA"/>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14:paraId="611C2FD2" w14:textId="77777777" w:rsidR="00000000" w:rsidRPr="007B6159" w:rsidRDefault="00000000">
      <w:pPr>
        <w:jc w:val="both"/>
        <w:rPr>
          <w:szCs w:val="20"/>
          <w:lang w:eastAsia="ar-SA"/>
        </w:rPr>
      </w:pPr>
    </w:p>
    <w:p w14:paraId="11636BBA" w14:textId="77777777" w:rsidR="00000000" w:rsidRPr="007B6159" w:rsidRDefault="00000000">
      <w:pPr>
        <w:jc w:val="both"/>
        <w:rPr>
          <w:szCs w:val="20"/>
          <w:lang w:eastAsia="ar-SA"/>
        </w:rPr>
      </w:pPr>
      <w:r w:rsidRPr="007B6159">
        <w:rPr>
          <w:szCs w:val="20"/>
          <w:lang w:eastAsia="ar-SA"/>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w:t>
      </w:r>
    </w:p>
    <w:p w14:paraId="2E286948" w14:textId="77777777" w:rsidR="00000000" w:rsidRPr="007B6159" w:rsidRDefault="00000000">
      <w:pPr>
        <w:jc w:val="both"/>
        <w:rPr>
          <w:szCs w:val="20"/>
          <w:lang w:eastAsia="ar-SA"/>
        </w:rPr>
      </w:pPr>
    </w:p>
    <w:p w14:paraId="5F5BB729" w14:textId="77777777" w:rsidR="00000000" w:rsidRPr="007B6159" w:rsidRDefault="00000000">
      <w:pPr>
        <w:jc w:val="both"/>
        <w:rPr>
          <w:color w:val="800000"/>
          <w:szCs w:val="20"/>
          <w:lang w:eastAsia="ar-SA"/>
        </w:rPr>
      </w:pPr>
      <w:r w:rsidRPr="007B6159">
        <w:rPr>
          <w:color w:val="800000"/>
          <w:szCs w:val="20"/>
          <w:lang w:eastAsia="ar-SA"/>
        </w:rPr>
        <w:t xml:space="preserve">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14:paraId="5C8E8F16" w14:textId="77777777" w:rsidR="00000000" w:rsidRPr="007B6159" w:rsidRDefault="00000000">
      <w:pPr>
        <w:jc w:val="both"/>
        <w:rPr>
          <w:szCs w:val="20"/>
          <w:lang w:eastAsia="ar-SA"/>
        </w:rPr>
      </w:pPr>
    </w:p>
    <w:p w14:paraId="64142E1C" w14:textId="77777777" w:rsidR="00000000" w:rsidRPr="007B6159" w:rsidRDefault="00000000">
      <w:pPr>
        <w:jc w:val="both"/>
        <w:rPr>
          <w:color w:val="800000"/>
          <w:szCs w:val="20"/>
          <w:lang w:eastAsia="ar-SA"/>
        </w:rPr>
      </w:pPr>
      <w:r w:rsidRPr="007B6159">
        <w:rPr>
          <w:color w:val="800000"/>
          <w:szCs w:val="20"/>
          <w:lang w:eastAsia="ar-SA"/>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14:paraId="7539D052" w14:textId="77777777" w:rsidR="00000000" w:rsidRPr="007B6159" w:rsidRDefault="00000000">
      <w:pPr>
        <w:jc w:val="both"/>
        <w:rPr>
          <w:color w:val="800000"/>
          <w:szCs w:val="20"/>
          <w:lang w:eastAsia="ar-SA"/>
        </w:rPr>
      </w:pPr>
    </w:p>
    <w:p w14:paraId="45F9C60F" w14:textId="77777777" w:rsidR="00000000" w:rsidRPr="007B6159" w:rsidRDefault="00000000">
      <w:pPr>
        <w:jc w:val="both"/>
        <w:rPr>
          <w:color w:val="800000"/>
          <w:szCs w:val="20"/>
          <w:lang w:eastAsia="ar-SA"/>
        </w:rPr>
      </w:pPr>
      <w:r w:rsidRPr="007B6159">
        <w:rPr>
          <w:color w:val="800000"/>
          <w:szCs w:val="20"/>
          <w:lang w:eastAsia="ar-SA"/>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14:paraId="1A30196C" w14:textId="77777777" w:rsidR="00000000" w:rsidRPr="007B6159" w:rsidRDefault="00000000">
      <w:pPr>
        <w:jc w:val="both"/>
        <w:rPr>
          <w:szCs w:val="20"/>
          <w:lang w:eastAsia="ar-SA"/>
        </w:rPr>
      </w:pPr>
    </w:p>
    <w:p w14:paraId="424C1442" w14:textId="77777777" w:rsidR="00000000" w:rsidRPr="007B6159" w:rsidRDefault="00000000">
      <w:pPr>
        <w:jc w:val="both"/>
        <w:rPr>
          <w:color w:val="800000"/>
          <w:szCs w:val="20"/>
          <w:lang w:eastAsia="ar-SA"/>
        </w:rPr>
      </w:pPr>
      <w:r w:rsidRPr="007B6159">
        <w:rPr>
          <w:color w:val="800000"/>
          <w:szCs w:val="20"/>
          <w:lang w:eastAsia="ar-SA"/>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14:paraId="7BB20183" w14:textId="77777777" w:rsidR="00000000" w:rsidRPr="007B6159" w:rsidRDefault="00000000">
      <w:pPr>
        <w:jc w:val="both"/>
        <w:rPr>
          <w:szCs w:val="20"/>
          <w:lang w:eastAsia="ar-SA"/>
        </w:rPr>
      </w:pPr>
    </w:p>
    <w:p w14:paraId="76F1011D" w14:textId="77777777" w:rsidR="00000000" w:rsidRPr="007B6159" w:rsidRDefault="00000000">
      <w:pPr>
        <w:jc w:val="both"/>
        <w:rPr>
          <w:szCs w:val="20"/>
          <w:lang w:eastAsia="ar-SA"/>
        </w:rPr>
      </w:pPr>
      <w:r w:rsidRPr="007B6159">
        <w:rPr>
          <w:szCs w:val="20"/>
          <w:lang w:eastAsia="ar-SA"/>
        </w:rPr>
        <w:t>Overlap Option 1</w:t>
      </w:r>
    </w:p>
    <w:p w14:paraId="16C49F90" w14:textId="77777777" w:rsidR="00000000" w:rsidRPr="007B6159" w:rsidRDefault="00000000">
      <w:pPr>
        <w:jc w:val="both"/>
        <w:rPr>
          <w:szCs w:val="20"/>
          <w:lang w:eastAsia="ar-SA"/>
        </w:rPr>
      </w:pPr>
    </w:p>
    <w:p w14:paraId="102A0BB1" w14:textId="77777777" w:rsidR="00000000" w:rsidRPr="007B6159" w:rsidRDefault="00000000">
      <w:pPr>
        <w:jc w:val="both"/>
        <w:rPr>
          <w:szCs w:val="20"/>
          <w:lang w:eastAsia="ar-SA"/>
        </w:rPr>
      </w:pPr>
      <w:r w:rsidRPr="007B6159">
        <w:rPr>
          <w:szCs w:val="20"/>
          <w:lang w:eastAsia="ar-SA"/>
        </w:rPr>
        <w:t xml:space="preserve">Morgan endured a number of bites and scratches before she succeeded in calming him. Dawn was still fleeing from the raiders, but before Morgan could go to her aid, she was blindsided by a vampire. It was the same vampire that had seduced and turned Roark. She had tracked down the friends he had spoken of intent on providing Roark with his first, helpless victims and eliminate two potential adversaries. Morgan had skillfully hidden Logan before setting out after Roark, but given Roark’s feelings for her she would suffice to break her fledgling’s will. Morgan awoke from a nightmare in a sealed crypt, alone with the body of Roark. </w:t>
      </w:r>
    </w:p>
    <w:p w14:paraId="380F3781" w14:textId="77777777" w:rsidR="00000000" w:rsidRPr="007B6159" w:rsidRDefault="00000000">
      <w:pPr>
        <w:jc w:val="both"/>
        <w:rPr>
          <w:szCs w:val="20"/>
          <w:lang w:eastAsia="ar-SA"/>
        </w:rPr>
      </w:pPr>
    </w:p>
    <w:p w14:paraId="3AD11E2A" w14:textId="77777777" w:rsidR="00000000" w:rsidRPr="007B6159" w:rsidRDefault="00000000">
      <w:pPr>
        <w:jc w:val="both"/>
        <w:rPr>
          <w:szCs w:val="20"/>
          <w:lang w:eastAsia="ar-SA"/>
        </w:rPr>
      </w:pPr>
      <w:r w:rsidRPr="007B6159">
        <w:rPr>
          <w:szCs w:val="20"/>
          <w:lang w:eastAsia="ar-SA"/>
        </w:rPr>
        <w:t xml:space="preserve">There was little time to sort it out, since Roark began to wake, blinded by hunger. The infection from Logan’s bite was just anchoring its roots as Roark seized Morgan and began to drain her. The trauma of that fatal kiss shattered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14:paraId="037F03FC" w14:textId="77777777" w:rsidR="00000000" w:rsidRPr="007B6159" w:rsidRDefault="00000000">
      <w:pPr>
        <w:jc w:val="both"/>
        <w:rPr>
          <w:szCs w:val="20"/>
          <w:lang w:eastAsia="ar-SA"/>
        </w:rPr>
      </w:pPr>
    </w:p>
    <w:p w14:paraId="3AC87C0A" w14:textId="77777777" w:rsidR="00000000" w:rsidRPr="007B6159" w:rsidRDefault="00000000">
      <w:pPr>
        <w:jc w:val="both"/>
        <w:rPr>
          <w:szCs w:val="20"/>
          <w:lang w:eastAsia="ar-SA"/>
        </w:rPr>
      </w:pPr>
      <w:r w:rsidRPr="007B6159">
        <w:rPr>
          <w:szCs w:val="20"/>
          <w:lang w:eastAsia="ar-SA"/>
        </w:rPr>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14:paraId="384B6CE4" w14:textId="77777777" w:rsidR="00000000" w:rsidRPr="007B6159" w:rsidRDefault="00000000">
      <w:pPr>
        <w:jc w:val="both"/>
        <w:rPr>
          <w:szCs w:val="20"/>
          <w:lang w:eastAsia="ar-SA"/>
        </w:rPr>
      </w:pPr>
    </w:p>
    <w:p w14:paraId="409D37D3" w14:textId="77777777" w:rsidR="00000000" w:rsidRPr="007B6159" w:rsidRDefault="00000000">
      <w:pPr>
        <w:jc w:val="both"/>
        <w:rPr>
          <w:szCs w:val="20"/>
          <w:lang w:eastAsia="ar-SA"/>
        </w:rPr>
      </w:pPr>
      <w:r w:rsidRPr="007B6159">
        <w:rPr>
          <w:szCs w:val="20"/>
          <w:lang w:eastAsia="ar-SA"/>
        </w:rPr>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14:paraId="6A73810D" w14:textId="77777777" w:rsidR="00000000" w:rsidRPr="007B6159" w:rsidRDefault="00000000">
      <w:pPr>
        <w:jc w:val="both"/>
        <w:rPr>
          <w:szCs w:val="20"/>
          <w:lang w:eastAsia="ar-SA"/>
        </w:rPr>
      </w:pPr>
    </w:p>
    <w:p w14:paraId="6C2AC309" w14:textId="77777777" w:rsidR="00000000" w:rsidRPr="007B6159" w:rsidRDefault="00000000">
      <w:pPr>
        <w:jc w:val="both"/>
        <w:rPr>
          <w:szCs w:val="20"/>
          <w:lang w:eastAsia="ar-SA"/>
        </w:rPr>
      </w:pPr>
      <w:r w:rsidRPr="007B6159">
        <w:rPr>
          <w:szCs w:val="20"/>
          <w:lang w:eastAsia="ar-SA"/>
        </w:rPr>
        <w:t xml:space="preserve">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w:t>
      </w:r>
    </w:p>
    <w:p w14:paraId="3F891F04" w14:textId="77777777" w:rsidR="00000000" w:rsidRPr="007B6159" w:rsidRDefault="00000000">
      <w:pPr>
        <w:jc w:val="both"/>
        <w:rPr>
          <w:szCs w:val="20"/>
          <w:lang w:eastAsia="ar-SA"/>
        </w:rPr>
      </w:pPr>
    </w:p>
    <w:p w14:paraId="0A77A1EA" w14:textId="77777777" w:rsidR="00000000" w:rsidRPr="007B6159" w:rsidRDefault="00000000">
      <w:pPr>
        <w:jc w:val="both"/>
        <w:rPr>
          <w:szCs w:val="20"/>
          <w:lang w:eastAsia="ar-SA"/>
        </w:rPr>
      </w:pPr>
      <w:r w:rsidRPr="007B6159">
        <w:rPr>
          <w:szCs w:val="20"/>
          <w:lang w:eastAsia="ar-SA"/>
        </w:rPr>
        <w:t xml:space="preserve">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w:t>
      </w:r>
    </w:p>
    <w:p w14:paraId="2A8B5019" w14:textId="77777777" w:rsidR="00000000" w:rsidRPr="007B6159" w:rsidRDefault="00000000">
      <w:pPr>
        <w:jc w:val="both"/>
        <w:rPr>
          <w:szCs w:val="20"/>
          <w:lang w:eastAsia="ar-SA"/>
        </w:rPr>
      </w:pPr>
    </w:p>
    <w:p w14:paraId="3D8C8A80" w14:textId="77777777" w:rsidR="00000000" w:rsidRPr="007B6159" w:rsidRDefault="00000000">
      <w:pPr>
        <w:jc w:val="both"/>
        <w:rPr>
          <w:szCs w:val="20"/>
          <w:lang w:eastAsia="ar-SA"/>
        </w:rPr>
      </w:pPr>
      <w:r w:rsidRPr="007B6159">
        <w:rPr>
          <w:szCs w:val="20"/>
          <w:lang w:eastAsia="ar-SA"/>
        </w:rPr>
        <w:t xml:space="preserve">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w:t>
      </w:r>
    </w:p>
    <w:p w14:paraId="53AA2BE9" w14:textId="77777777" w:rsidR="00000000" w:rsidRPr="007B6159" w:rsidRDefault="00000000">
      <w:pPr>
        <w:jc w:val="both"/>
        <w:rPr>
          <w:szCs w:val="20"/>
          <w:lang w:eastAsia="ar-SA"/>
        </w:rPr>
      </w:pPr>
    </w:p>
    <w:p w14:paraId="42637A90" w14:textId="77777777" w:rsidR="00000000" w:rsidRPr="007B6159" w:rsidRDefault="00000000">
      <w:pPr>
        <w:jc w:val="both"/>
        <w:rPr>
          <w:szCs w:val="20"/>
          <w:lang w:eastAsia="ar-SA"/>
        </w:rPr>
      </w:pPr>
      <w:r w:rsidRPr="007B6159">
        <w:rPr>
          <w:szCs w:val="20"/>
          <w:lang w:eastAsia="ar-SA"/>
        </w:rPr>
        <w:t xml:space="preserve">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14:paraId="7D61B5E2" w14:textId="77777777" w:rsidR="00000000" w:rsidRPr="007B6159" w:rsidRDefault="00000000">
      <w:pPr>
        <w:jc w:val="both"/>
        <w:rPr>
          <w:szCs w:val="20"/>
          <w:lang w:eastAsia="ar-SA"/>
        </w:rPr>
      </w:pPr>
    </w:p>
    <w:p w14:paraId="288B9B8F" w14:textId="77777777" w:rsidR="00000000" w:rsidRPr="007B6159" w:rsidRDefault="00000000">
      <w:pPr>
        <w:rPr>
          <w:szCs w:val="20"/>
          <w:lang w:eastAsia="ar-SA"/>
        </w:rPr>
      </w:pPr>
      <w:r w:rsidRPr="007B6159">
        <w:br w:type="page"/>
      </w:r>
      <w:r w:rsidRPr="007B6159">
        <w:rPr>
          <w:szCs w:val="20"/>
          <w:lang w:eastAsia="ar-SA"/>
        </w:rPr>
        <w:t>Ring of Regeneration Notes</w:t>
      </w:r>
    </w:p>
    <w:p w14:paraId="17856875" w14:textId="77777777" w:rsidR="00000000" w:rsidRPr="007B6159" w:rsidRDefault="00000000">
      <w:pPr>
        <w:jc w:val="both"/>
        <w:rPr>
          <w:szCs w:val="20"/>
          <w:lang w:eastAsia="ar-SA"/>
        </w:rPr>
      </w:pPr>
    </w:p>
    <w:p w14:paraId="740507E0" w14:textId="77777777" w:rsidR="00000000" w:rsidRPr="007B6159" w:rsidRDefault="00000000">
      <w:pPr>
        <w:jc w:val="both"/>
        <w:rPr>
          <w:szCs w:val="20"/>
          <w:lang w:eastAsia="ar-SA"/>
        </w:rPr>
      </w:pPr>
      <w:r w:rsidRPr="007B6159">
        <w:rPr>
          <w:szCs w:val="20"/>
          <w:lang w:eastAsia="ar-SA"/>
        </w:rPr>
        <w:t xml:space="preserve">Then, he had to explain what that price was. </w:t>
      </w:r>
    </w:p>
    <w:p w14:paraId="000BFF22" w14:textId="77777777" w:rsidR="00000000" w:rsidRPr="007B6159" w:rsidRDefault="00000000">
      <w:pPr>
        <w:jc w:val="both"/>
        <w:rPr>
          <w:szCs w:val="20"/>
          <w:lang w:eastAsia="ar-SA"/>
        </w:rPr>
      </w:pPr>
    </w:p>
    <w:p w14:paraId="67477E69" w14:textId="77777777" w:rsidR="00000000" w:rsidRPr="007B6159" w:rsidRDefault="00000000">
      <w:pPr>
        <w:jc w:val="both"/>
        <w:rPr>
          <w:szCs w:val="20"/>
          <w:lang w:eastAsia="ar-SA"/>
        </w:rPr>
      </w:pPr>
      <w:r w:rsidRPr="007B6159">
        <w:rPr>
          <w:szCs w:val="20"/>
          <w:lang w:eastAsia="ar-SA"/>
        </w:rPr>
        <w:t xml:space="preserve">To begin with, he told her his own story. He told her that he had once been a very skilled and successful hunter. He had hunted everything from doves to dragons. Because of his fame, he was asked one day to help hunt down a monster, and to help him fight it, he was given a ring. The monster had been a demon, and the ring had been designed to capture that demon. The only problem, he explained, was what had happened when the demon was finally caught. As the demon was bound to the ring, so was he. It was not possible to remove the ring, for it had acquired the powers of the demon, and seized his soul to fuel those powers. In exchange for this bondage, the man, who's name was Logan, could command those powers as his own. </w:t>
      </w:r>
    </w:p>
    <w:p w14:paraId="3CC971CA" w14:textId="77777777" w:rsidR="00000000" w:rsidRPr="007B6159" w:rsidRDefault="00000000">
      <w:pPr>
        <w:jc w:val="both"/>
        <w:rPr>
          <w:szCs w:val="20"/>
          <w:lang w:eastAsia="ar-SA"/>
        </w:rPr>
      </w:pPr>
    </w:p>
    <w:p w14:paraId="171F2C3A" w14:textId="77777777" w:rsidR="00000000" w:rsidRPr="007B6159" w:rsidRDefault="00000000">
      <w:pPr>
        <w:jc w:val="both"/>
        <w:rPr>
          <w:szCs w:val="20"/>
          <w:lang w:eastAsia="ar-SA"/>
        </w:rPr>
      </w:pPr>
      <w:r w:rsidRPr="007B6159">
        <w:rPr>
          <w:szCs w:val="20"/>
          <w:lang w:eastAsia="ar-SA"/>
        </w:rPr>
        <w:t xml:space="preserve">Some of those powers expressed themselves automatically, like regeneration and rejuvenation. Some of those powers had waited to be discovered, and had to be triggered in specific ways. But, even though the powers he had gained had made him nearly immortal, time had proven that he could be slain, and when that happened, he too had become trapped in the ring. He had no idea that the ring was capable of resurrecting it's wielder. When Morgan had donned the ring, his soul had been waiting, ready to inhabit the body of whoever dared to try and wield the ring. That was part of the price that the priestess had mentioned. </w:t>
      </w:r>
    </w:p>
    <w:p w14:paraId="21F05862" w14:textId="77777777" w:rsidR="00000000" w:rsidRPr="007B6159" w:rsidRDefault="00000000">
      <w:pPr>
        <w:jc w:val="both"/>
        <w:rPr>
          <w:szCs w:val="20"/>
          <w:lang w:eastAsia="ar-SA"/>
        </w:rPr>
      </w:pPr>
    </w:p>
    <w:p w14:paraId="1C7B5AA1" w14:textId="77777777" w:rsidR="00000000" w:rsidRPr="007B6159" w:rsidRDefault="00000000">
      <w:pPr>
        <w:jc w:val="both"/>
        <w:rPr>
          <w:szCs w:val="20"/>
          <w:lang w:eastAsia="ar-SA"/>
        </w:rPr>
      </w:pPr>
      <w:r w:rsidRPr="007B6159">
        <w:rPr>
          <w:szCs w:val="20"/>
          <w:lang w:eastAsia="ar-SA"/>
        </w:rPr>
        <w:t xml:space="preserve">There was another power that was triggered simply by putting it on. Demons, he explained, were elemental by nature. Spiritual, rather than physical. As such, they were neither male nor female, but they could manifest themselves as either. That was one reason why they had once been perceived as gods. Thus, when Morgan had put on the ring, her body had become male before Logan had claimed it. The reason she had found him so familiar was because, not only was he a male version of her, he inhabited the body she was originally born in. </w:t>
      </w:r>
    </w:p>
    <w:p w14:paraId="4350A0B7" w14:textId="77777777" w:rsidR="00000000" w:rsidRPr="007B6159" w:rsidRDefault="00000000">
      <w:pPr>
        <w:jc w:val="both"/>
        <w:rPr>
          <w:szCs w:val="20"/>
          <w:lang w:eastAsia="ar-SA"/>
        </w:rPr>
      </w:pPr>
    </w:p>
    <w:p w14:paraId="0732583D" w14:textId="77777777" w:rsidR="00000000" w:rsidRPr="007B6159" w:rsidRDefault="00000000">
      <w:pPr>
        <w:jc w:val="both"/>
        <w:rPr>
          <w:szCs w:val="20"/>
          <w:lang w:eastAsia="ar-SA"/>
        </w:rPr>
      </w:pPr>
      <w:r w:rsidRPr="007B6159">
        <w:rPr>
          <w:szCs w:val="20"/>
          <w:lang w:eastAsia="ar-SA"/>
        </w:rPr>
        <w:t>Morgan could hardly believe what he was saying to her. Logan was forced to prove it, first by showing how the ring changed his form, and then by allowing her to examine that body for scars and other marks she would remember. Logan then continued. When Morgan was displaced by Logan, she had been in a situation that offered few clues about her gender or identity, in a public bath, traveling in disguise as a boy. If she had put the ring on the opposite way, he would have woken up in a female form, or, possibly not awakened at all. Since he had no way to know whether he had stolen the life of a boy or a girl, he tried to discover his host's identity from the staff of the bath and the inn.</w:t>
      </w:r>
    </w:p>
    <w:p w14:paraId="316FC1C6" w14:textId="77777777" w:rsidR="00000000" w:rsidRPr="007B6159" w:rsidRDefault="00000000">
      <w:pPr>
        <w:jc w:val="both"/>
        <w:rPr>
          <w:szCs w:val="20"/>
          <w:lang w:eastAsia="ar-SA"/>
        </w:rPr>
      </w:pPr>
    </w:p>
    <w:p w14:paraId="2769A9D0" w14:textId="77777777" w:rsidR="00000000" w:rsidRPr="007B6159" w:rsidRDefault="00000000">
      <w:pPr>
        <w:jc w:val="both"/>
        <w:rPr>
          <w:szCs w:val="20"/>
          <w:lang w:eastAsia="ar-SA"/>
        </w:rPr>
      </w:pPr>
      <w:r w:rsidRPr="007B6159">
        <w:rPr>
          <w:szCs w:val="20"/>
          <w:lang w:eastAsia="ar-SA"/>
        </w:rPr>
        <w:t xml:space="preserve">Because of the way she had dressed, everyone who met her assumed she a young man. Because she had been traveling, it had also been difficult to discover her name. He was only able to verify her name from a note in her pocket. It took him two years to learn how to exploit the ring to resurrect his host. Based on the limited information he had, and having no predisposition to be a mother, Logan reincarnated Morgan as a boy and raised him as his son and heir, oblivious to the demon's plan to use him as a conduit to assault Morgan. Over the years, the man watched the boy for any signs of reawakening, his suspicions growing as time passed and nothing happened. </w:t>
      </w:r>
    </w:p>
    <w:p w14:paraId="1BA46516" w14:textId="77777777" w:rsidR="00000000" w:rsidRPr="007B6159" w:rsidRDefault="00000000">
      <w:pPr>
        <w:jc w:val="both"/>
        <w:rPr>
          <w:szCs w:val="20"/>
          <w:lang w:eastAsia="ar-SA"/>
        </w:rPr>
      </w:pPr>
    </w:p>
    <w:p w14:paraId="0CC6AC47" w14:textId="77777777" w:rsidR="00000000" w:rsidRPr="007B6159" w:rsidRDefault="00000000">
      <w:pPr>
        <w:jc w:val="both"/>
        <w:rPr>
          <w:szCs w:val="20"/>
          <w:lang w:eastAsia="ar-SA"/>
        </w:rPr>
      </w:pPr>
      <w:r w:rsidRPr="007B6159">
        <w:rPr>
          <w:szCs w:val="20"/>
          <w:lang w:eastAsia="ar-SA"/>
        </w:rPr>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14:paraId="3CCBC482" w14:textId="77777777" w:rsidR="00000000" w:rsidRPr="007B6159" w:rsidRDefault="00000000">
      <w:pPr>
        <w:jc w:val="both"/>
        <w:rPr>
          <w:szCs w:val="20"/>
          <w:lang w:eastAsia="ar-SA"/>
        </w:rPr>
      </w:pPr>
    </w:p>
    <w:p w14:paraId="703E8936" w14:textId="77777777" w:rsidR="00000000" w:rsidRPr="007B6159" w:rsidRDefault="00000000">
      <w:pPr>
        <w:jc w:val="both"/>
        <w:rPr>
          <w:szCs w:val="20"/>
          <w:lang w:eastAsia="ar-SA"/>
        </w:rPr>
      </w:pPr>
    </w:p>
    <w:p w14:paraId="2A22E297" w14:textId="77777777" w:rsidR="00000000" w:rsidRPr="007B6159" w:rsidRDefault="00000000">
      <w:pPr>
        <w:jc w:val="both"/>
        <w:rPr>
          <w:szCs w:val="20"/>
          <w:lang w:eastAsia="ar-SA"/>
        </w:rPr>
      </w:pPr>
    </w:p>
    <w:p w14:paraId="175B8C01" w14:textId="77777777" w:rsidR="00000000" w:rsidRPr="007B6159" w:rsidRDefault="00000000">
      <w:pPr>
        <w:rPr>
          <w:szCs w:val="20"/>
          <w:lang w:eastAsia="ar-SA"/>
        </w:rPr>
      </w:pPr>
      <w:r w:rsidRPr="007B6159">
        <w:rPr>
          <w:szCs w:val="20"/>
          <w:lang w:eastAsia="ar-SA"/>
        </w:rPr>
        <w:t>Project Rough Draft</w:t>
      </w:r>
    </w:p>
    <w:p w14:paraId="2E16D157" w14:textId="77777777" w:rsidR="00000000" w:rsidRPr="007B6159" w:rsidRDefault="00000000">
      <w:pPr>
        <w:rPr>
          <w:szCs w:val="20"/>
          <w:lang w:eastAsia="ar-SA"/>
        </w:rPr>
      </w:pPr>
    </w:p>
    <w:p w14:paraId="3C69BB51" w14:textId="77777777" w:rsidR="00000000" w:rsidRPr="007B6159" w:rsidRDefault="00000000">
      <w:pPr>
        <w:rPr>
          <w:szCs w:val="20"/>
          <w:lang w:eastAsia="ar-SA"/>
        </w:rPr>
      </w:pPr>
    </w:p>
    <w:p w14:paraId="3F43DB8E" w14:textId="77777777" w:rsidR="00000000" w:rsidRPr="007B6159" w:rsidRDefault="00000000">
      <w:pPr>
        <w:rPr>
          <w:szCs w:val="20"/>
          <w:lang w:eastAsia="ar-SA"/>
        </w:rPr>
      </w:pPr>
      <w:r w:rsidRPr="007B6159">
        <w:rPr>
          <w:szCs w:val="20"/>
          <w:lang w:eastAsia="ar-SA"/>
        </w:rPr>
        <w:t>00</w:t>
      </w:r>
      <w:r w:rsidRPr="007B6159">
        <w:br w:type="page"/>
      </w:r>
      <w:r w:rsidRPr="007B6159">
        <w:rPr>
          <w:rFonts w:ascii="Calibri" w:hAnsi="Calibri"/>
          <w:szCs w:val="20"/>
          <w:lang w:eastAsia="ar-SA"/>
        </w:rPr>
        <w:t>Rough Outline</w:t>
      </w:r>
    </w:p>
    <w:p w14:paraId="32FD04A6" w14:textId="77777777" w:rsidR="00000000" w:rsidRPr="007B6159" w:rsidRDefault="00000000">
      <w:pPr>
        <w:pStyle w:val="BodyText2"/>
        <w:rPr>
          <w:rFonts w:ascii="Calibri" w:hAnsi="Calibri"/>
          <w:szCs w:val="20"/>
          <w:lang w:eastAsia="ar-SA"/>
        </w:rPr>
      </w:pPr>
    </w:p>
    <w:p w14:paraId="2FA81BB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01 </w:t>
      </w:r>
    </w:p>
    <w:p w14:paraId="5F3BF2E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received a message from Lloyd and arranged to meet with the messenger</w:t>
      </w:r>
    </w:p>
    <w:p w14:paraId="19E357D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confronted the messenger, Mann, and declined the offer he proposed</w:t>
      </w:r>
    </w:p>
    <w:p w14:paraId="41ACF87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Logan and Roark over the prospect of returning to work</w:t>
      </w:r>
    </w:p>
    <w:p w14:paraId="23C3E922" w14:textId="77777777" w:rsidR="00000000" w:rsidRPr="007B6159" w:rsidRDefault="00000000">
      <w:pPr>
        <w:pStyle w:val="BodyText2"/>
        <w:rPr>
          <w:rFonts w:ascii="Calibri" w:hAnsi="Calibri"/>
          <w:szCs w:val="20"/>
          <w:lang w:eastAsia="ar-SA"/>
        </w:rPr>
      </w:pPr>
    </w:p>
    <w:p w14:paraId="2DD38E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02 </w:t>
      </w:r>
    </w:p>
    <w:p w14:paraId="2805F3D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followed and ambushed by an assassin, killing him</w:t>
      </w:r>
    </w:p>
    <w:p w14:paraId="0769365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brought into the house by Ash to recover from the shock of the attack</w:t>
      </w:r>
    </w:p>
    <w:p w14:paraId="6A572F6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confused by the discussion she had with Ash</w:t>
      </w:r>
    </w:p>
    <w:p w14:paraId="2DC357CB" w14:textId="77777777" w:rsidR="00000000" w:rsidRPr="007B6159" w:rsidRDefault="00000000">
      <w:pPr>
        <w:pStyle w:val="BodyText2"/>
        <w:rPr>
          <w:rFonts w:ascii="Calibri" w:hAnsi="Calibri"/>
          <w:szCs w:val="20"/>
          <w:lang w:eastAsia="ar-SA"/>
        </w:rPr>
      </w:pPr>
    </w:p>
    <w:p w14:paraId="3A0BCF8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03 </w:t>
      </w:r>
    </w:p>
    <w:p w14:paraId="722449A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recovered and confronted Ash, learning that Lloyd hired him to kill Kevin Niall</w:t>
      </w:r>
    </w:p>
    <w:p w14:paraId="752A519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confronted Lloyd with what she had learned from Ash</w:t>
      </w:r>
    </w:p>
    <w:p w14:paraId="738860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learned that her discoveries made her a potential liability to Lloyd</w:t>
      </w:r>
    </w:p>
    <w:p w14:paraId="51E612F9" w14:textId="77777777" w:rsidR="00000000" w:rsidRPr="007B6159" w:rsidRDefault="00000000">
      <w:pPr>
        <w:pStyle w:val="BodyText2"/>
        <w:rPr>
          <w:rFonts w:ascii="Calibri" w:hAnsi="Calibri"/>
          <w:szCs w:val="20"/>
          <w:lang w:eastAsia="ar-SA"/>
        </w:rPr>
      </w:pPr>
    </w:p>
    <w:p w14:paraId="0272BB0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04 </w:t>
      </w:r>
    </w:p>
    <w:p w14:paraId="067E4DA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confined to a room in Lloyd's mansion while he investigated</w:t>
      </w:r>
    </w:p>
    <w:p w14:paraId="367572B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attempted to contact Logan for help and advice</w:t>
      </w:r>
    </w:p>
    <w:p w14:paraId="52BE6A5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Ash after Lloyd revealed that she was not an assassin</w:t>
      </w:r>
    </w:p>
    <w:p w14:paraId="6E01E83D" w14:textId="77777777" w:rsidR="00000000" w:rsidRPr="007B6159" w:rsidRDefault="00000000">
      <w:pPr>
        <w:pStyle w:val="BodyText2"/>
        <w:rPr>
          <w:rFonts w:ascii="Calibri" w:hAnsi="Calibri"/>
          <w:szCs w:val="20"/>
          <w:lang w:eastAsia="ar-SA"/>
        </w:rPr>
      </w:pPr>
    </w:p>
    <w:p w14:paraId="5A37503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arrived to find her room turned upside down and him in her chair</w:t>
      </w:r>
    </w:p>
    <w:p w14:paraId="170C2E2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comments on her belongings and the danger of illusions of security</w:t>
      </w:r>
    </w:p>
    <w:p w14:paraId="4953A3E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demands an explanation for his invasion</w:t>
      </w:r>
    </w:p>
    <w:p w14:paraId="28C29F12" w14:textId="77777777" w:rsidR="00000000" w:rsidRPr="007B6159" w:rsidRDefault="00000000">
      <w:pPr>
        <w:pStyle w:val="BodyText2"/>
        <w:rPr>
          <w:rFonts w:ascii="Calibri" w:hAnsi="Calibri"/>
          <w:szCs w:val="20"/>
          <w:lang w:eastAsia="ar-SA"/>
        </w:rPr>
      </w:pPr>
    </w:p>
    <w:p w14:paraId="4D5D2F1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05 </w:t>
      </w:r>
    </w:p>
    <w:p w14:paraId="0AE425A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Ash were interrupted by men who abducted Morgan</w:t>
      </w:r>
    </w:p>
    <w:p w14:paraId="6D85362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delivered to Mann, who repeated his offer</w:t>
      </w:r>
    </w:p>
    <w:p w14:paraId="2A7B891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tried to convince Mann that she was not an assassin</w:t>
      </w:r>
    </w:p>
    <w:p w14:paraId="60478BED" w14:textId="77777777" w:rsidR="00000000" w:rsidRPr="007B6159" w:rsidRDefault="00000000">
      <w:pPr>
        <w:pStyle w:val="BodyText2"/>
        <w:rPr>
          <w:rFonts w:ascii="Calibri" w:hAnsi="Calibri"/>
          <w:szCs w:val="20"/>
          <w:lang w:eastAsia="ar-SA"/>
        </w:rPr>
      </w:pPr>
    </w:p>
    <w:p w14:paraId="33CFE90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06 </w:t>
      </w:r>
    </w:p>
    <w:p w14:paraId="4A2A800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convincing, unfortunately she could only be spared if she was a loyal assassin</w:t>
      </w:r>
    </w:p>
    <w:p w14:paraId="5B7ECDB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escaped and was confronted by Ash on her return to campus</w:t>
      </w:r>
    </w:p>
    <w:p w14:paraId="2AA67CE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confirmed that she was not an assassin</w:t>
      </w:r>
    </w:p>
    <w:p w14:paraId="5013B10B" w14:textId="77777777" w:rsidR="00000000" w:rsidRPr="007B6159" w:rsidRDefault="00000000">
      <w:pPr>
        <w:pStyle w:val="BodyText2"/>
        <w:rPr>
          <w:rFonts w:ascii="Calibri" w:hAnsi="Calibri"/>
          <w:szCs w:val="20"/>
          <w:lang w:eastAsia="ar-SA"/>
        </w:rPr>
      </w:pPr>
    </w:p>
    <w:p w14:paraId="1E7BD32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07 </w:t>
      </w:r>
    </w:p>
    <w:p w14:paraId="0F5F748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revealed the true cause of the attempt on her life</w:t>
      </w:r>
    </w:p>
    <w:p w14:paraId="5C071DB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learned that her abduction had turned Lloyd against her</w:t>
      </w:r>
    </w:p>
    <w:p w14:paraId="180BBCD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ignored his advice, returning to her dorm to retrieve a few things</w:t>
      </w:r>
    </w:p>
    <w:p w14:paraId="15574E68" w14:textId="77777777" w:rsidR="00000000" w:rsidRPr="007B6159" w:rsidRDefault="00000000">
      <w:pPr>
        <w:pStyle w:val="BodyText2"/>
        <w:rPr>
          <w:rFonts w:ascii="Calibri" w:hAnsi="Calibri"/>
          <w:szCs w:val="20"/>
          <w:lang w:eastAsia="ar-SA"/>
        </w:rPr>
      </w:pPr>
    </w:p>
    <w:p w14:paraId="5167B34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08 </w:t>
      </w:r>
    </w:p>
    <w:p w14:paraId="1254F61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confronted and killed an assassin sent by Lloyd to silence her and her friends</w:t>
      </w:r>
    </w:p>
    <w:p w14:paraId="6072C28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found with the bodies of her roommate and the assassin</w:t>
      </w:r>
    </w:p>
    <w:p w14:paraId="2D9C8E0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could not explain her actions, and was arrested</w:t>
      </w:r>
    </w:p>
    <w:p w14:paraId="6A01811A" w14:textId="77777777" w:rsidR="00000000" w:rsidRPr="007B6159" w:rsidRDefault="00000000">
      <w:pPr>
        <w:pStyle w:val="BodyText2"/>
        <w:rPr>
          <w:rFonts w:ascii="Calibri" w:hAnsi="Calibri"/>
          <w:szCs w:val="20"/>
          <w:lang w:eastAsia="ar-SA"/>
        </w:rPr>
      </w:pPr>
    </w:p>
    <w:p w14:paraId="56C2A52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09 </w:t>
      </w:r>
    </w:p>
    <w:p w14:paraId="04459EE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"rescued" by Ash on her way to prison and delivered to a safe house</w:t>
      </w:r>
    </w:p>
    <w:p w14:paraId="7DEEF64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given firm orders to keep her head down and avoid exposing herself</w:t>
      </w:r>
    </w:p>
    <w:p w14:paraId="536B48F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tracked down and confronted by Logan and Roark</w:t>
      </w:r>
    </w:p>
    <w:p w14:paraId="55DA8AFC" w14:textId="77777777" w:rsidR="00000000" w:rsidRPr="007B6159" w:rsidRDefault="00000000">
      <w:pPr>
        <w:pStyle w:val="BodyText2"/>
        <w:rPr>
          <w:rFonts w:ascii="Calibri" w:hAnsi="Calibri"/>
          <w:szCs w:val="20"/>
          <w:lang w:eastAsia="ar-SA"/>
        </w:rPr>
      </w:pPr>
    </w:p>
    <w:p w14:paraId="3C12D74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10 </w:t>
      </w:r>
    </w:p>
    <w:p w14:paraId="39DA016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attacked by an assassin who had followed her friends to her</w:t>
      </w:r>
    </w:p>
    <w:p w14:paraId="7B73DBB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rescued by Logan and Roark and the assassin escaped</w:t>
      </w:r>
    </w:p>
    <w:p w14:paraId="26C1413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almost killed by Ash for involving her friends </w:t>
      </w:r>
    </w:p>
    <w:p w14:paraId="5EEFC24E" w14:textId="77777777" w:rsidR="00000000" w:rsidRPr="007B6159" w:rsidRDefault="00000000">
      <w:pPr>
        <w:pStyle w:val="BodyText2"/>
        <w:rPr>
          <w:rFonts w:ascii="Calibri" w:hAnsi="Calibri"/>
          <w:szCs w:val="20"/>
          <w:lang w:eastAsia="ar-SA"/>
        </w:rPr>
      </w:pPr>
    </w:p>
    <w:p w14:paraId="2EFE16A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11 </w:t>
      </w:r>
    </w:p>
    <w:p w14:paraId="64B9041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convinced Ash that she had not brought them in or exposed him to them</w:t>
      </w:r>
    </w:p>
    <w:p w14:paraId="28DE383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could not drive her friends off, however, now that they had joined her in hiding</w:t>
      </w:r>
    </w:p>
    <w:p w14:paraId="701EDA8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not sure her friends were safe from Ash, as he continued testing her</w:t>
      </w:r>
    </w:p>
    <w:p w14:paraId="6AB39E93" w14:textId="77777777" w:rsidR="00000000" w:rsidRPr="007B6159" w:rsidRDefault="00000000">
      <w:pPr>
        <w:pStyle w:val="BodyText2"/>
        <w:rPr>
          <w:rFonts w:ascii="Calibri" w:hAnsi="Calibri"/>
          <w:szCs w:val="20"/>
          <w:lang w:eastAsia="ar-SA"/>
        </w:rPr>
      </w:pPr>
    </w:p>
    <w:p w14:paraId="07D76CB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12</w:t>
      </w:r>
    </w:p>
    <w:p w14:paraId="6E72268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a few more close encounters with Ash over the next few days</w:t>
      </w:r>
    </w:p>
    <w:p w14:paraId="2C3D13E3" w14:textId="77777777" w:rsidR="00000000" w:rsidRPr="007B6159" w:rsidRDefault="00000000">
      <w:pPr>
        <w:pStyle w:val="BodyText2"/>
        <w:rPr>
          <w:rFonts w:ascii="Calibri" w:hAnsi="Calibri"/>
          <w:szCs w:val="20"/>
          <w:lang w:eastAsia="ar-SA"/>
        </w:rPr>
      </w:pPr>
    </w:p>
    <w:p w14:paraId="3E30B54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notices her stalker trying to slip past her guard</w:t>
      </w:r>
    </w:p>
    <w:p w14:paraId="6DA6EE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considers the possibility of an assassin using him to distract her</w:t>
      </w:r>
    </w:p>
    <w:p w14:paraId="381F888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pulls a reverse, catching her stalker off guard</w:t>
      </w:r>
    </w:p>
    <w:p w14:paraId="2CC4FACF" w14:textId="77777777" w:rsidR="00000000" w:rsidRPr="007B6159" w:rsidRDefault="00000000">
      <w:pPr>
        <w:pStyle w:val="BodyText2"/>
        <w:rPr>
          <w:rFonts w:ascii="Calibri" w:hAnsi="Calibri"/>
          <w:szCs w:val="20"/>
          <w:lang w:eastAsia="ar-SA"/>
        </w:rPr>
      </w:pPr>
    </w:p>
    <w:p w14:paraId="1BD69C4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advises her not to draw a blade if she is not committed to using it</w:t>
      </w:r>
    </w:p>
    <w:p w14:paraId="1336622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breaks away, disarming her and sinking her knife into her abdomen</w:t>
      </w:r>
    </w:p>
    <w:p w14:paraId="285F5C0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only marginally safe on campus, Ash had showed her how vulnerable she was</w:t>
      </w:r>
    </w:p>
    <w:p w14:paraId="6D59B8A0" w14:textId="77777777" w:rsidR="00000000" w:rsidRPr="007B6159" w:rsidRDefault="00000000">
      <w:pPr>
        <w:pStyle w:val="BodyText2"/>
        <w:rPr>
          <w:rFonts w:ascii="Calibri" w:hAnsi="Calibri"/>
          <w:szCs w:val="20"/>
          <w:lang w:eastAsia="ar-SA"/>
        </w:rPr>
      </w:pPr>
    </w:p>
    <w:p w14:paraId="260CD4A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proceeds to comment on her studies and their potential benefit to an assassin</w:t>
      </w:r>
    </w:p>
    <w:p w14:paraId="5546CE5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cannot shut out his words as she drops and tends to her wound</w:t>
      </w:r>
    </w:p>
    <w:p w14:paraId="1866472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reels as he squats down to observe</w:t>
      </w:r>
    </w:p>
    <w:p w14:paraId="26C5814F" w14:textId="77777777" w:rsidR="00000000" w:rsidRPr="007B6159" w:rsidRDefault="00000000">
      <w:pPr>
        <w:pStyle w:val="BodyText2"/>
        <w:rPr>
          <w:rFonts w:ascii="Calibri" w:hAnsi="Calibri"/>
          <w:szCs w:val="20"/>
          <w:lang w:eastAsia="ar-SA"/>
        </w:rPr>
      </w:pPr>
    </w:p>
    <w:p w14:paraId="01FE862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forced to use the ring of regeneration</w:t>
      </w:r>
    </w:p>
    <w:p w14:paraId="1C6C259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Her foe taxes her with questions and comments</w:t>
      </w:r>
    </w:p>
    <w:p w14:paraId="7BEB9D0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offers a limited explanation</w:t>
      </w:r>
    </w:p>
    <w:p w14:paraId="18F4E23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on edge until she was able to remove the ring and go to sleep</w:t>
      </w:r>
    </w:p>
    <w:p w14:paraId="05979122" w14:textId="77777777" w:rsidR="00000000" w:rsidRPr="007B6159" w:rsidRDefault="00000000">
      <w:pPr>
        <w:pStyle w:val="BodyText"/>
        <w:rPr>
          <w:rFonts w:ascii="Calibri" w:hAnsi="Calibri"/>
          <w:lang w:eastAsia="ar-SA"/>
        </w:rPr>
      </w:pPr>
    </w:p>
    <w:p w14:paraId="22A7727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Ash confronts her at one point to ask why she has not alerted her friends to him</w:t>
      </w:r>
    </w:p>
    <w:p w14:paraId="0CDED9A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confesses that she believed it would only provoke him</w:t>
      </w:r>
    </w:p>
    <w:p w14:paraId="5C51C69F" w14:textId="77777777" w:rsidR="00000000" w:rsidRPr="007B6159" w:rsidRDefault="00000000">
      <w:pPr>
        <w:pStyle w:val="BodyText2"/>
        <w:rPr>
          <w:rFonts w:ascii="Calibri" w:hAnsi="Calibri"/>
          <w:szCs w:val="20"/>
          <w:lang w:eastAsia="ar-SA"/>
        </w:rPr>
      </w:pPr>
    </w:p>
    <w:p w14:paraId="483D968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noticed that the backs of Logan and Roark's shirts had been cut</w:t>
      </w:r>
    </w:p>
    <w:p w14:paraId="7DC3BD6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searched the area, and spoted Ash staring at her from a distance</w:t>
      </w:r>
    </w:p>
    <w:p w14:paraId="59464A3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blinked and he was gone</w:t>
      </w:r>
    </w:p>
    <w:p w14:paraId="789A47E4" w14:textId="77777777" w:rsidR="00000000" w:rsidRPr="007B6159" w:rsidRDefault="00000000">
      <w:pPr>
        <w:pStyle w:val="BodyText2"/>
        <w:rPr>
          <w:rFonts w:ascii="Calibri" w:hAnsi="Calibri"/>
          <w:szCs w:val="20"/>
          <w:lang w:eastAsia="ar-SA"/>
        </w:rPr>
      </w:pPr>
    </w:p>
    <w:p w14:paraId="51C4F83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nearly freaked out when Logan commented on her shadow the next day </w:t>
      </w:r>
    </w:p>
    <w:p w14:paraId="0C72BED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suggested that Ash was infatuated with her, reminding her of her last suitor</w:t>
      </w:r>
    </w:p>
    <w:p w14:paraId="290F9FF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wondered if he was right, but knew better than to ask Ash</w:t>
      </w:r>
    </w:p>
    <w:p w14:paraId="57795FA3" w14:textId="77777777" w:rsidR="00000000" w:rsidRPr="007B6159" w:rsidRDefault="00000000">
      <w:pPr>
        <w:pStyle w:val="BodyText2"/>
        <w:rPr>
          <w:rFonts w:ascii="Calibri" w:hAnsi="Calibri"/>
          <w:szCs w:val="20"/>
          <w:lang w:eastAsia="ar-SA"/>
        </w:rPr>
      </w:pPr>
    </w:p>
    <w:p w14:paraId="6656C8E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13</w:t>
      </w:r>
    </w:p>
    <w:p w14:paraId="2A672EB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wondered if Logan was actually jealous</w:t>
      </w:r>
    </w:p>
    <w:p w14:paraId="53775381" w14:textId="77777777" w:rsidR="00000000" w:rsidRPr="007B6159" w:rsidRDefault="00000000">
      <w:pPr>
        <w:pStyle w:val="BodyText2"/>
        <w:rPr>
          <w:rFonts w:ascii="Calibri" w:hAnsi="Calibri"/>
          <w:szCs w:val="20"/>
          <w:lang w:eastAsia="ar-SA"/>
        </w:rPr>
      </w:pPr>
    </w:p>
    <w:p w14:paraId="23CB6AD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regretted that thought the instant her stalker slipped his hands over her mouth</w:t>
      </w:r>
    </w:p>
    <w:p w14:paraId="4DCE479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retaliated as his arm came around her throat, fighting back for all she was worth</w:t>
      </w:r>
    </w:p>
    <w:p w14:paraId="7D9D605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managed to break free, but he pressed his attack, eventually pinning her to the wall</w:t>
      </w:r>
    </w:p>
    <w:p w14:paraId="1986E14C" w14:textId="77777777" w:rsidR="00000000" w:rsidRPr="007B6159" w:rsidRDefault="00000000">
      <w:pPr>
        <w:pStyle w:val="BodyText2"/>
        <w:rPr>
          <w:rFonts w:ascii="Calibri" w:hAnsi="Calibri"/>
          <w:szCs w:val="20"/>
          <w:lang w:eastAsia="ar-SA"/>
        </w:rPr>
      </w:pPr>
    </w:p>
    <w:p w14:paraId="667DF0D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choked when he asked her which would be worse, if he raped her or killed her</w:t>
      </w:r>
    </w:p>
    <w:p w14:paraId="088DF00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said rape, not because it was true, but because she intended to kill him if he tried</w:t>
      </w:r>
    </w:p>
    <w:p w14:paraId="483D2629"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Morgan was shocked when he disengaged:: </w:t>
      </w:r>
      <w:r w:rsidRPr="007B6159">
        <w:rPr>
          <w:rFonts w:ascii="Calibri" w:hAnsi="Calibri"/>
          <w:i/>
          <w:iCs/>
          <w:szCs w:val="20"/>
          <w:lang w:eastAsia="ar-SA"/>
        </w:rPr>
        <w:t xml:space="preserve">I like the way you think, Red. </w:t>
      </w:r>
    </w:p>
    <w:p w14:paraId="6CEDDDE4" w14:textId="77777777" w:rsidR="00000000" w:rsidRPr="007B6159" w:rsidRDefault="00000000">
      <w:pPr>
        <w:pStyle w:val="BodyText2"/>
        <w:rPr>
          <w:rFonts w:ascii="Calibri" w:hAnsi="Calibri"/>
          <w:szCs w:val="20"/>
          <w:lang w:eastAsia="ar-SA"/>
        </w:rPr>
      </w:pPr>
    </w:p>
    <w:p w14:paraId="7C665C5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blinked, then lashed out with lethal intent</w:t>
      </w:r>
    </w:p>
    <w:p w14:paraId="7DF1D184"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He danced her around, sending her sprawling, and departd:: </w:t>
      </w:r>
      <w:r w:rsidRPr="007B6159">
        <w:rPr>
          <w:rFonts w:ascii="Calibri" w:hAnsi="Calibri"/>
          <w:i/>
          <w:iCs/>
          <w:szCs w:val="20"/>
          <w:lang w:eastAsia="ar-SA"/>
        </w:rPr>
        <w:t>You're still no assassin.</w:t>
      </w:r>
    </w:p>
    <w:p w14:paraId="40FFB9A7" w14:textId="77777777" w:rsidR="00000000" w:rsidRPr="007B6159" w:rsidRDefault="00000000">
      <w:pPr>
        <w:pStyle w:val="BodyText2"/>
        <w:rPr>
          <w:rFonts w:ascii="Calibri" w:hAnsi="Calibri"/>
          <w:szCs w:val="20"/>
          <w:lang w:eastAsia="ar-SA"/>
        </w:rPr>
      </w:pPr>
    </w:p>
    <w:p w14:paraId="2D82098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14</w:t>
      </w:r>
    </w:p>
    <w:p w14:paraId="70B4029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with Logan the next time her stalker ambushed her </w:t>
      </w:r>
    </w:p>
    <w:p w14:paraId="44D43B7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moved instantly to defend her, engaging the assassin in a higher level of combat</w:t>
      </w:r>
    </w:p>
    <w:p w14:paraId="1CF916C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watched in horror when the fight turned suddenly against Logan</w:t>
      </w:r>
    </w:p>
    <w:p w14:paraId="1AEB70AA" w14:textId="77777777" w:rsidR="00000000" w:rsidRPr="007B6159" w:rsidRDefault="00000000">
      <w:pPr>
        <w:pStyle w:val="BodyText2"/>
        <w:rPr>
          <w:rFonts w:ascii="Calibri" w:hAnsi="Calibri"/>
          <w:szCs w:val="20"/>
          <w:lang w:eastAsia="ar-SA"/>
        </w:rPr>
      </w:pPr>
    </w:p>
    <w:p w14:paraId="554DEF3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was surprised at the skill of his opponent and frustrated by his efforts to get at Morgan</w:t>
      </w:r>
    </w:p>
    <w:p w14:paraId="29DEF96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opened himself up to a series of incapacitating strikes trying to head his foe off</w:t>
      </w:r>
    </w:p>
    <w:p w14:paraId="6A13D2B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did not hesitate, when she saw the assassin move to finish Logan off</w:t>
      </w:r>
    </w:p>
    <w:p w14:paraId="15889E70" w14:textId="77777777" w:rsidR="00000000" w:rsidRPr="007B6159" w:rsidRDefault="00000000">
      <w:pPr>
        <w:pStyle w:val="BodyText2"/>
        <w:rPr>
          <w:rFonts w:ascii="Calibri" w:hAnsi="Calibri"/>
          <w:szCs w:val="20"/>
          <w:lang w:eastAsia="ar-SA"/>
        </w:rPr>
      </w:pPr>
    </w:p>
    <w:p w14:paraId="3532F93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jumped into the fight on overdrive, determined to finish it fast</w:t>
      </w:r>
    </w:p>
    <w:p w14:paraId="7F908F1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forced to let him escape, as her foe pointed out that Logan was dying</w:t>
      </w:r>
    </w:p>
    <w:p w14:paraId="67CE882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used the ring to save Logan and helped him back to his room</w:t>
      </w:r>
    </w:p>
    <w:p w14:paraId="794AF4F2" w14:textId="77777777" w:rsidR="00000000" w:rsidRPr="007B6159" w:rsidRDefault="00000000">
      <w:pPr>
        <w:pStyle w:val="BodyText2"/>
        <w:rPr>
          <w:rFonts w:ascii="Calibri" w:hAnsi="Calibri"/>
          <w:szCs w:val="20"/>
          <w:lang w:eastAsia="ar-SA"/>
        </w:rPr>
      </w:pPr>
    </w:p>
    <w:p w14:paraId="4BA3D68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confronted Morgan, the assassin had an ongoing dialogue with Morgan</w:t>
      </w:r>
    </w:p>
    <w:p w14:paraId="676916F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confessed that he had been attacking her at random for days</w:t>
      </w:r>
    </w:p>
    <w:p w14:paraId="45A2BE1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walked in on the middle of their argument</w:t>
      </w:r>
    </w:p>
    <w:p w14:paraId="0F64948A" w14:textId="77777777" w:rsidR="00000000" w:rsidRPr="007B6159" w:rsidRDefault="00000000">
      <w:pPr>
        <w:pStyle w:val="BodyText2"/>
        <w:rPr>
          <w:rFonts w:ascii="Calibri" w:hAnsi="Calibri"/>
          <w:szCs w:val="20"/>
          <w:lang w:eastAsia="ar-SA"/>
        </w:rPr>
      </w:pPr>
    </w:p>
    <w:p w14:paraId="20A32D7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demanded to know why she never told anyone</w:t>
      </w:r>
    </w:p>
    <w:p w14:paraId="2F1475C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Logan argued with her, questioning her actions and decisions from the start </w:t>
      </w:r>
    </w:p>
    <w:p w14:paraId="3EF6AEE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tried to explain herself, and Roark cut in to demand an explanation from both of them</w:t>
      </w:r>
    </w:p>
    <w:p w14:paraId="189FBCF1" w14:textId="77777777" w:rsidR="00000000" w:rsidRPr="007B6159" w:rsidRDefault="00000000">
      <w:pPr>
        <w:pStyle w:val="BodyText2"/>
        <w:rPr>
          <w:rFonts w:ascii="Calibri" w:hAnsi="Calibri"/>
          <w:szCs w:val="20"/>
          <w:lang w:eastAsia="ar-SA"/>
        </w:rPr>
      </w:pPr>
    </w:p>
    <w:p w14:paraId="43201CC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finds herself in the middle of a three way inquisition</w:t>
      </w:r>
    </w:p>
    <w:p w14:paraId="41FDC79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argue and Roark questions both of them</w:t>
      </w:r>
    </w:p>
    <w:p w14:paraId="3FDF44B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reveals that Logan was freelancing as an enforcer and assassin for Lloyd for weeks</w:t>
      </w:r>
    </w:p>
    <w:p w14:paraId="735B5420" w14:textId="77777777" w:rsidR="00000000" w:rsidRPr="007B6159" w:rsidRDefault="00000000">
      <w:pPr>
        <w:pStyle w:val="BodyText2"/>
        <w:rPr>
          <w:rFonts w:ascii="Calibri" w:hAnsi="Calibri"/>
          <w:szCs w:val="20"/>
          <w:lang w:eastAsia="ar-SA"/>
        </w:rPr>
      </w:pPr>
    </w:p>
    <w:p w14:paraId="11B74C4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reveals a bit of his past and defends his choices, while questioning Morgan's</w:t>
      </w:r>
    </w:p>
    <w:p w14:paraId="3FF72FC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drops Morgan off at her room, making her promise to alert him if anything happened</w:t>
      </w:r>
    </w:p>
    <w:p w14:paraId="08F04D7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concedes that her nemesis had provoked her to take action</w:t>
      </w:r>
    </w:p>
    <w:p w14:paraId="05D8B137" w14:textId="77777777" w:rsidR="00000000" w:rsidRPr="007B6159" w:rsidRDefault="00000000">
      <w:pPr>
        <w:pStyle w:val="BodyText2"/>
        <w:rPr>
          <w:rFonts w:ascii="Calibri" w:hAnsi="Calibri"/>
          <w:szCs w:val="20"/>
          <w:lang w:eastAsia="ar-SA"/>
        </w:rPr>
      </w:pPr>
    </w:p>
    <w:p w14:paraId="65133C6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returns the ring to her and she retires for the night</w:t>
      </w:r>
    </w:p>
    <w:p w14:paraId="2E0243A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keeps anticipating an attack</w:t>
      </w:r>
    </w:p>
    <w:p w14:paraId="27EACCB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spooked by a casual touch, nearly attacking a classmate</w:t>
      </w:r>
    </w:p>
    <w:p w14:paraId="75BB6668" w14:textId="77777777" w:rsidR="00000000" w:rsidRPr="007B6159" w:rsidRDefault="00000000">
      <w:pPr>
        <w:pStyle w:val="BodyText2"/>
        <w:rPr>
          <w:rFonts w:ascii="Calibri" w:hAnsi="Calibri"/>
          <w:szCs w:val="20"/>
          <w:lang w:eastAsia="ar-SA"/>
        </w:rPr>
      </w:pPr>
    </w:p>
    <w:p w14:paraId="3154A841" w14:textId="77777777" w:rsidR="00000000" w:rsidRPr="007B6159" w:rsidRDefault="00000000">
      <w:pPr>
        <w:pStyle w:val="BodyText2"/>
        <w:rPr>
          <w:rFonts w:ascii="Calibri" w:hAnsi="Calibri"/>
          <w:szCs w:val="20"/>
          <w:lang w:eastAsia="ar-SA"/>
        </w:rPr>
      </w:pPr>
    </w:p>
    <w:p w14:paraId="17C7A4D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15</w:t>
      </w:r>
    </w:p>
    <w:p w14:paraId="610BED80" w14:textId="77777777" w:rsidR="00000000" w:rsidRPr="007B6159" w:rsidRDefault="00000000">
      <w:pPr>
        <w:pStyle w:val="BodyText2"/>
        <w:rPr>
          <w:rFonts w:ascii="Calibri" w:hAnsi="Calibri"/>
          <w:szCs w:val="20"/>
          <w:lang w:eastAsia="ar-SA"/>
        </w:rPr>
      </w:pPr>
    </w:p>
    <w:p w14:paraId="21A32B1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16</w:t>
      </w:r>
    </w:p>
    <w:p w14:paraId="0BB88778" w14:textId="77777777" w:rsidR="00000000" w:rsidRPr="007B6159" w:rsidRDefault="00000000">
      <w:pPr>
        <w:pStyle w:val="BodyText2"/>
        <w:rPr>
          <w:rFonts w:ascii="Calibri" w:hAnsi="Calibri"/>
          <w:szCs w:val="20"/>
          <w:lang w:eastAsia="ar-SA"/>
        </w:rPr>
      </w:pPr>
    </w:p>
    <w:p w14:paraId="4131BAF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17</w:t>
      </w:r>
    </w:p>
    <w:p w14:paraId="2BDE94A9" w14:textId="77777777" w:rsidR="00000000" w:rsidRPr="007B6159" w:rsidRDefault="00000000">
      <w:pPr>
        <w:pStyle w:val="BodyText2"/>
        <w:rPr>
          <w:rFonts w:ascii="Calibri" w:hAnsi="Calibri"/>
          <w:szCs w:val="20"/>
          <w:lang w:eastAsia="ar-SA"/>
        </w:rPr>
      </w:pPr>
    </w:p>
    <w:p w14:paraId="14F9E5B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18</w:t>
      </w:r>
    </w:p>
    <w:p w14:paraId="51EDB062" w14:textId="77777777" w:rsidR="00000000" w:rsidRPr="007B6159" w:rsidRDefault="00000000">
      <w:pPr>
        <w:pStyle w:val="BodyText2"/>
        <w:rPr>
          <w:rFonts w:ascii="Calibri" w:hAnsi="Calibri"/>
          <w:szCs w:val="20"/>
          <w:lang w:eastAsia="ar-SA"/>
        </w:rPr>
      </w:pPr>
    </w:p>
    <w:p w14:paraId="26948DD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19</w:t>
      </w:r>
    </w:p>
    <w:p w14:paraId="2C11928C" w14:textId="77777777" w:rsidR="00000000" w:rsidRPr="007B6159" w:rsidRDefault="00000000">
      <w:pPr>
        <w:pStyle w:val="BodyText2"/>
        <w:rPr>
          <w:rFonts w:ascii="Calibri" w:hAnsi="Calibri"/>
          <w:szCs w:val="20"/>
          <w:lang w:eastAsia="ar-SA"/>
        </w:rPr>
      </w:pPr>
    </w:p>
    <w:p w14:paraId="392FD5D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20</w:t>
      </w:r>
    </w:p>
    <w:p w14:paraId="7B2C19F5" w14:textId="77777777" w:rsidR="00000000" w:rsidRPr="007B6159" w:rsidRDefault="00000000">
      <w:pPr>
        <w:pStyle w:val="BodyText2"/>
        <w:rPr>
          <w:rFonts w:ascii="Calibri" w:hAnsi="Calibri"/>
          <w:szCs w:val="20"/>
          <w:lang w:eastAsia="ar-SA"/>
        </w:rPr>
      </w:pPr>
    </w:p>
    <w:p w14:paraId="65ECBF5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21</w:t>
      </w:r>
    </w:p>
    <w:p w14:paraId="4674753F" w14:textId="77777777" w:rsidR="00000000" w:rsidRPr="007B6159" w:rsidRDefault="00000000">
      <w:pPr>
        <w:pStyle w:val="BodyText2"/>
        <w:rPr>
          <w:rFonts w:ascii="Calibri" w:hAnsi="Calibri"/>
          <w:szCs w:val="20"/>
          <w:lang w:eastAsia="ar-SA"/>
        </w:rPr>
      </w:pPr>
    </w:p>
    <w:p w14:paraId="7CC2BE2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22</w:t>
      </w:r>
    </w:p>
    <w:p w14:paraId="560627A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seeks out Mann, determined to find answers</w:t>
      </w:r>
    </w:p>
    <w:p w14:paraId="452BF5C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returns to the place she noticed him at most often</w:t>
      </w:r>
    </w:p>
    <w:p w14:paraId="4280B16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inquires about him, who he is and where to find him</w:t>
      </w:r>
    </w:p>
    <w:p w14:paraId="5E229BA6" w14:textId="77777777" w:rsidR="00000000" w:rsidRPr="007B6159" w:rsidRDefault="00000000">
      <w:pPr>
        <w:pStyle w:val="BodyText2"/>
        <w:rPr>
          <w:rFonts w:ascii="Calibri" w:hAnsi="Calibri"/>
          <w:szCs w:val="20"/>
          <w:lang w:eastAsia="ar-SA"/>
        </w:rPr>
      </w:pPr>
    </w:p>
    <w:p w14:paraId="70BA2A5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23</w:t>
      </w:r>
    </w:p>
    <w:p w14:paraId="30F708D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tracked Mann down to an opium den and stumbled into a trap</w:t>
      </w:r>
    </w:p>
    <w:p w14:paraId="101A499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an imposing, magnetic stranger advising to reconsider the offer</w:t>
      </w:r>
    </w:p>
    <w:p w14:paraId="5B84FB0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confronted him, he casually subdued her and left her to recover with a parting warning</w:t>
      </w:r>
    </w:p>
    <w:p w14:paraId="179EC343" w14:textId="77777777" w:rsidR="00000000" w:rsidRPr="007B6159" w:rsidRDefault="00000000">
      <w:pPr>
        <w:pStyle w:val="BodyText2"/>
        <w:rPr>
          <w:rFonts w:ascii="Calibri" w:hAnsi="Calibri"/>
          <w:szCs w:val="20"/>
          <w:lang w:eastAsia="ar-SA"/>
        </w:rPr>
      </w:pPr>
    </w:p>
    <w:p w14:paraId="40B5B00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24</w:t>
      </w:r>
    </w:p>
    <w:p w14:paraId="152E58A8"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witnessed a meeting between Mann and Ash, joined by Kail</w:t>
      </w:r>
    </w:p>
    <w:p w14:paraId="2E0BD849"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was caught and confronted Ash, only to be confronted with a desperate choice</w:t>
      </w:r>
    </w:p>
    <w:p w14:paraId="1775254A"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submitted to Ash to protect Logan and Roark, in a demonstration for Kail</w:t>
      </w:r>
    </w:p>
    <w:p w14:paraId="04244747" w14:textId="77777777" w:rsidR="00000000" w:rsidRPr="007B6159" w:rsidRDefault="00000000">
      <w:pPr>
        <w:pStyle w:val="BodyText2"/>
        <w:rPr>
          <w:rFonts w:ascii="Calibri" w:hAnsi="Calibri"/>
          <w:szCs w:val="20"/>
          <w:lang w:eastAsia="ar-SA"/>
        </w:rPr>
      </w:pPr>
    </w:p>
    <w:p w14:paraId="7ECF158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dragged into a bedroom and asked her how much her friends were worth to her</w:t>
      </w:r>
    </w:p>
    <w:p w14:paraId="6979D8B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stunned as he asked her how far she would go to protect them from him</w:t>
      </w:r>
    </w:p>
    <w:p w14:paraId="027C14A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declared that she would sacrifice anything to protect them</w:t>
      </w:r>
    </w:p>
    <w:p w14:paraId="6D308C7A" w14:textId="77777777" w:rsidR="00000000" w:rsidRPr="007B6159" w:rsidRDefault="00000000">
      <w:pPr>
        <w:pStyle w:val="BodyText2"/>
        <w:rPr>
          <w:rFonts w:ascii="Calibri" w:hAnsi="Calibri"/>
          <w:szCs w:val="20"/>
          <w:lang w:eastAsia="ar-SA"/>
        </w:rPr>
      </w:pPr>
    </w:p>
    <w:p w14:paraId="7A8A074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He asked her to prove it </w:t>
      </w:r>
    </w:p>
    <w:p w14:paraId="1C4703C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established the terms of the contract</w:t>
      </w:r>
    </w:p>
    <w:p w14:paraId="6B694F1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Her life was in his hands until dawn</w:t>
      </w:r>
    </w:p>
    <w:p w14:paraId="420C4F71" w14:textId="77777777" w:rsidR="00000000" w:rsidRPr="007B6159" w:rsidRDefault="00000000">
      <w:pPr>
        <w:pStyle w:val="BodyText2"/>
        <w:rPr>
          <w:rFonts w:ascii="Calibri" w:hAnsi="Calibri"/>
          <w:szCs w:val="20"/>
          <w:lang w:eastAsia="ar-SA"/>
        </w:rPr>
      </w:pPr>
    </w:p>
    <w:p w14:paraId="6D50887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25</w:t>
      </w:r>
    </w:p>
    <w:p w14:paraId="459095C6"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was turned over to Kail by Ash, the leverage to control her firmly established</w:t>
      </w:r>
    </w:p>
    <w:p w14:paraId="56CEA4AB"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learned how Ash was recruited, Kail still did not know the truth about her</w:t>
      </w:r>
    </w:p>
    <w:p w14:paraId="509028DC"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realized that Ash put her in a position to kill Kail</w:t>
      </w:r>
    </w:p>
    <w:p w14:paraId="457C599C" w14:textId="77777777" w:rsidR="00000000" w:rsidRPr="007B6159" w:rsidRDefault="00000000">
      <w:pPr>
        <w:pStyle w:val="BodyText2"/>
        <w:rPr>
          <w:rFonts w:ascii="Calibri" w:hAnsi="Calibri"/>
          <w:szCs w:val="20"/>
          <w:lang w:eastAsia="ar-SA"/>
        </w:rPr>
      </w:pPr>
    </w:p>
    <w:p w14:paraId="4E869FC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suddenly recognized the opportunity she has been handed</w:t>
      </w:r>
    </w:p>
    <w:p w14:paraId="1DAC2A3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could do more from the inside than she could where she had been</w:t>
      </w:r>
    </w:p>
    <w:p w14:paraId="70DBB40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considered the risks and limitations she faced</w:t>
      </w:r>
    </w:p>
    <w:p w14:paraId="37955D29" w14:textId="77777777" w:rsidR="00000000" w:rsidRPr="007B6159" w:rsidRDefault="00000000">
      <w:pPr>
        <w:pStyle w:val="BodyText2"/>
        <w:rPr>
          <w:rFonts w:ascii="Calibri" w:hAnsi="Calibri"/>
          <w:szCs w:val="20"/>
          <w:lang w:eastAsia="ar-SA"/>
        </w:rPr>
      </w:pPr>
    </w:p>
    <w:p w14:paraId="7823BCC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to risk it</w:t>
      </w:r>
    </w:p>
    <w:p w14:paraId="0E0E9BD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her sights on the main target</w:t>
      </w:r>
    </w:p>
    <w:p w14:paraId="617DC77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presented them with her conditions and requirements</w:t>
      </w:r>
    </w:p>
    <w:p w14:paraId="315944AB" w14:textId="77777777" w:rsidR="00000000" w:rsidRPr="007B6159" w:rsidRDefault="00000000">
      <w:pPr>
        <w:pStyle w:val="BodyText2"/>
        <w:rPr>
          <w:rFonts w:ascii="Calibri" w:hAnsi="Calibri"/>
          <w:szCs w:val="20"/>
          <w:lang w:eastAsia="ar-SA"/>
        </w:rPr>
      </w:pPr>
    </w:p>
    <w:p w14:paraId="48AC2F4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wanted to meet with Kail before doing any contracts</w:t>
      </w:r>
    </w:p>
    <w:p w14:paraId="109FC5B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would not sacrifice her life at the academy</w:t>
      </w:r>
    </w:p>
    <w:p w14:paraId="5C70B30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would take care of her friends herself</w:t>
      </w:r>
    </w:p>
    <w:p w14:paraId="6A91F50D" w14:textId="77777777" w:rsidR="00000000" w:rsidRPr="007B6159" w:rsidRDefault="00000000">
      <w:pPr>
        <w:pStyle w:val="BodyText2"/>
        <w:rPr>
          <w:rFonts w:ascii="Calibri" w:hAnsi="Calibri"/>
          <w:szCs w:val="20"/>
          <w:lang w:eastAsia="ar-SA"/>
        </w:rPr>
      </w:pPr>
    </w:p>
    <w:p w14:paraId="7C72F32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informed that she would have to prove herself first</w:t>
      </w:r>
    </w:p>
    <w:p w14:paraId="60E7DE10" w14:textId="77777777" w:rsidR="00000000" w:rsidRPr="007B6159" w:rsidRDefault="00000000">
      <w:pPr>
        <w:pStyle w:val="BodyText2"/>
        <w:rPr>
          <w:rFonts w:ascii="Calibri" w:hAnsi="Calibri"/>
          <w:szCs w:val="20"/>
          <w:lang w:eastAsia="ar-SA"/>
        </w:rPr>
      </w:pPr>
    </w:p>
    <w:p w14:paraId="3A3EE80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26</w:t>
      </w:r>
    </w:p>
    <w:p w14:paraId="1A590534"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waited for her opportunity, slaying Kail in the heat of passion</w:t>
      </w:r>
    </w:p>
    <w:p w14:paraId="6429647F"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was approached by Mann, he repeated the offer she was now qualified for</w:t>
      </w:r>
    </w:p>
    <w:p w14:paraId="2301365A"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was formally introduced to Llewellyn, the "man" behind Kail's revolt</w:t>
      </w:r>
    </w:p>
    <w:p w14:paraId="008EE8DA" w14:textId="77777777" w:rsidR="00000000" w:rsidRPr="007B6159" w:rsidRDefault="00000000">
      <w:pPr>
        <w:pStyle w:val="BodyText2"/>
        <w:rPr>
          <w:rFonts w:ascii="Calibri" w:hAnsi="Calibri"/>
          <w:szCs w:val="20"/>
          <w:lang w:eastAsia="ar-SA"/>
        </w:rPr>
      </w:pPr>
    </w:p>
    <w:p w14:paraId="0587919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waited for the right moment and then struck swiftly and ruthlessly</w:t>
      </w:r>
    </w:p>
    <w:p w14:paraId="3CEA2A8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moved on, lost in thought, waiting for reality to settle back in</w:t>
      </w:r>
    </w:p>
    <w:p w14:paraId="7E6D362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Ash was waiting for her outside Kail's office</w:t>
      </w:r>
    </w:p>
    <w:p w14:paraId="3EC2E22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Ash confirmed that it had all been a trick to get her close to her target</w:t>
      </w:r>
    </w:p>
    <w:p w14:paraId="556B2C10" w14:textId="77777777" w:rsidR="00000000" w:rsidRPr="007B6159" w:rsidRDefault="00000000">
      <w:pPr>
        <w:pStyle w:val="BodyText2"/>
        <w:rPr>
          <w:rFonts w:ascii="Calibri" w:hAnsi="Calibri"/>
          <w:szCs w:val="20"/>
          <w:lang w:eastAsia="ar-SA"/>
        </w:rPr>
      </w:pPr>
    </w:p>
    <w:p w14:paraId="0B86549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find Mann only to be confronted by the man behind Kail--an immortal</w:t>
      </w:r>
    </w:p>
    <w:p w14:paraId="3B687C4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offered a job, the job Llewellyn and Mann had been grooming Kail for</w:t>
      </w:r>
    </w:p>
    <w:p w14:paraId="32746B9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contemplated her ordeal and the prospect of her first real assassination </w:t>
      </w:r>
    </w:p>
    <w:p w14:paraId="37503162" w14:textId="77777777" w:rsidR="00000000" w:rsidRPr="007B6159" w:rsidRDefault="00000000">
      <w:pPr>
        <w:pStyle w:val="BodyText2"/>
        <w:rPr>
          <w:rFonts w:ascii="Calibri" w:hAnsi="Calibri"/>
          <w:szCs w:val="20"/>
          <w:lang w:eastAsia="ar-SA"/>
        </w:rPr>
      </w:pPr>
    </w:p>
    <w:p w14:paraId="1A8358E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27</w:t>
      </w:r>
    </w:p>
    <w:p w14:paraId="3BF6DA7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warn Lloyd, arriving in time to clash with his assassin</w:t>
      </w:r>
    </w:p>
    <w:p w14:paraId="08277EF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to fight Ash for real when he walked in and assumed she was attacking Lloyd</w:t>
      </w:r>
    </w:p>
    <w:p w14:paraId="6E3F8A7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ambushed by her nemesis, Ash "kills" Morgan and renames her "Ember" </w:t>
      </w:r>
    </w:p>
    <w:p w14:paraId="16B11B22" w14:textId="77777777" w:rsidR="00000000" w:rsidRPr="007B6159" w:rsidRDefault="00000000">
      <w:pPr>
        <w:pStyle w:val="BodyText2"/>
        <w:rPr>
          <w:rFonts w:ascii="Calibri" w:hAnsi="Calibri"/>
          <w:szCs w:val="20"/>
          <w:lang w:eastAsia="ar-SA"/>
        </w:rPr>
      </w:pPr>
    </w:p>
    <w:p w14:paraId="236A978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Ash had picked up on some mixed messages </w:t>
      </w:r>
    </w:p>
    <w:p w14:paraId="4B440E6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Hearing that an assassin had been dispatched against Lloyd </w:t>
      </w:r>
    </w:p>
    <w:p w14:paraId="0CE86E2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Hearing that Morgan had been offered a contract</w:t>
      </w:r>
    </w:p>
    <w:p w14:paraId="4BD618D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Hearing that Morgan was in a hurry to reach Lloyd</w:t>
      </w:r>
    </w:p>
    <w:p w14:paraId="6F82FD8A" w14:textId="77777777" w:rsidR="00000000" w:rsidRPr="007B6159" w:rsidRDefault="00000000">
      <w:pPr>
        <w:pStyle w:val="BodyText2"/>
        <w:rPr>
          <w:rFonts w:ascii="Calibri" w:hAnsi="Calibri"/>
          <w:szCs w:val="20"/>
          <w:lang w:eastAsia="ar-SA"/>
        </w:rPr>
      </w:pPr>
    </w:p>
    <w:p w14:paraId="0F457B64" w14:textId="77777777" w:rsidR="00000000" w:rsidRPr="007B6159" w:rsidRDefault="00000000">
      <w:pPr>
        <w:pStyle w:val="BodyText2"/>
        <w:rPr>
          <w:rFonts w:ascii="Calibri" w:hAnsi="Calibri"/>
          <w:szCs w:val="20"/>
          <w:lang w:eastAsia="ar-SA"/>
        </w:rPr>
      </w:pPr>
    </w:p>
    <w:p w14:paraId="779B604D" w14:textId="77777777" w:rsidR="00000000" w:rsidRPr="007B6159" w:rsidRDefault="00000000">
      <w:pPr>
        <w:pStyle w:val="BodyText2"/>
        <w:rPr>
          <w:rFonts w:ascii="Calibri" w:hAnsi="Calibri"/>
          <w:szCs w:val="20"/>
          <w:lang w:eastAsia="ar-SA"/>
        </w:rPr>
      </w:pPr>
    </w:p>
    <w:p w14:paraId="1ECA53EC" w14:textId="77777777" w:rsidR="00000000" w:rsidRPr="007B6159" w:rsidRDefault="00000000">
      <w:pPr>
        <w:pStyle w:val="BodyText2"/>
        <w:rPr>
          <w:rFonts w:ascii="Calibri" w:hAnsi="Calibri"/>
          <w:szCs w:val="20"/>
          <w:lang w:eastAsia="ar-SA"/>
        </w:rPr>
      </w:pPr>
    </w:p>
    <w:p w14:paraId="5302589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High Points</w:t>
      </w:r>
    </w:p>
    <w:p w14:paraId="1C0D096C" w14:textId="77777777" w:rsidR="00000000" w:rsidRPr="007B6159" w:rsidRDefault="00000000">
      <w:pPr>
        <w:pStyle w:val="BodyText2"/>
        <w:rPr>
          <w:rFonts w:ascii="Calibri" w:hAnsi="Calibri"/>
          <w:szCs w:val="20"/>
          <w:lang w:eastAsia="ar-SA"/>
        </w:rPr>
      </w:pPr>
    </w:p>
    <w:p w14:paraId="3B2F3E0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worked as an escort to make ends meet</w:t>
      </w:r>
    </w:p>
    <w:p w14:paraId="1E6BDC4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was hired to seduce Keith Ross</w:t>
      </w:r>
    </w:p>
    <w:p w14:paraId="2AED5C3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completed her assignment and turned Keith loose</w:t>
      </w:r>
    </w:p>
    <w:p w14:paraId="6EF68E9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Kevin Niall and Ash at a party</w:t>
      </w:r>
    </w:p>
    <w:p w14:paraId="03C8A84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was told to avoid Kevin</w:t>
      </w:r>
    </w:p>
    <w:p w14:paraId="43EB42B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was pursued by Kevin under observation from Ash and Mann</w:t>
      </w:r>
    </w:p>
    <w:p w14:paraId="336A56E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paid to conclude her association with Kevin</w:t>
      </w:r>
    </w:p>
    <w:p w14:paraId="11954E5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was presumed to have assassinated Kevin</w:t>
      </w:r>
    </w:p>
    <w:p w14:paraId="27EA1DD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was approached by Mann and declined his offer</w:t>
      </w:r>
    </w:p>
    <w:p w14:paraId="5B87A595" w14:textId="77777777" w:rsidR="00000000" w:rsidRPr="007B6159" w:rsidRDefault="00000000">
      <w:pPr>
        <w:pStyle w:val="BodyText2"/>
        <w:rPr>
          <w:rFonts w:ascii="Calibri" w:hAnsi="Calibri"/>
          <w:szCs w:val="20"/>
          <w:lang w:eastAsia="ar-SA"/>
        </w:rPr>
      </w:pPr>
    </w:p>
    <w:p w14:paraId="7DE8353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ambushed by an assassin</w:t>
      </w:r>
      <w:r w:rsidRPr="007B6159">
        <w:rPr>
          <w:rFonts w:ascii="Calibri" w:hAnsi="Calibri"/>
          <w:szCs w:val="20"/>
          <w:vertAlign w:val="superscript"/>
          <w:lang w:eastAsia="ar-SA"/>
        </w:rPr>
        <w:t xml:space="preserve">1 </w:t>
      </w:r>
      <w:r w:rsidRPr="007B6159">
        <w:rPr>
          <w:rFonts w:ascii="Calibri" w:hAnsi="Calibri"/>
          <w:szCs w:val="20"/>
          <w:lang w:eastAsia="ar-SA"/>
        </w:rPr>
        <w:t>and killed him</w:t>
      </w:r>
    </w:p>
    <w:p w14:paraId="504E9B5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was confronted by Ash</w:t>
      </w:r>
    </w:p>
    <w:p w14:paraId="72AACF3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confronted Lloyd with what she learned from Ash</w:t>
      </w:r>
    </w:p>
    <w:p w14:paraId="1DDB828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detained by Lloyd while he investigated</w:t>
      </w:r>
    </w:p>
    <w:p w14:paraId="092BA5C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was attacked by Ash after he learned the truth about her</w:t>
      </w:r>
    </w:p>
    <w:p w14:paraId="6A846FC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stalled Ash by revealing another motive for her assassination, Mann's offer</w:t>
      </w:r>
    </w:p>
    <w:p w14:paraId="75C0277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abducted from Lloyd's house and delivered to Mann, shadowed by Ash</w:t>
      </w:r>
    </w:p>
    <w:p w14:paraId="67B7C13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Mann with an all or nothing offer, observed by Ash</w:t>
      </w:r>
    </w:p>
    <w:p w14:paraId="0F7C873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able to escape from the trap he left her in, witnessed by Ash</w:t>
      </w:r>
    </w:p>
    <w:p w14:paraId="375D1FB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Ash with instructions to lie low</w:t>
      </w:r>
    </w:p>
    <w:p w14:paraId="0A960F7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was confronted by Ash and advised to go into hiding</w:t>
      </w:r>
    </w:p>
    <w:p w14:paraId="39DCF2B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returned to her dorm to find her roommate slain </w:t>
      </w:r>
    </w:p>
    <w:p w14:paraId="6C59560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caught with the blood of her slain roommate on her hands</w:t>
      </w:r>
    </w:p>
    <w:p w14:paraId="3A46908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arrested and charged with the murder of her roommate</w:t>
      </w:r>
    </w:p>
    <w:p w14:paraId="40227AC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"rescued" from the guards transporting her by Ash</w:t>
      </w:r>
    </w:p>
    <w:p w14:paraId="05CE17C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stashed in a safe house by Ash</w:t>
      </w:r>
    </w:p>
    <w:p w14:paraId="4E7369E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tracked down by an assassin following in Logan and Roark's wake</w:t>
      </w:r>
    </w:p>
    <w:p w14:paraId="3CB20A9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rescued and confronted by Logan and Roark</w:t>
      </w:r>
    </w:p>
    <w:p w14:paraId="154C6C7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Ash and punished for involving her friends</w:t>
      </w:r>
    </w:p>
    <w:p w14:paraId="2FE9DA8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went looking for Mann, determined to learn who wanted Kevin killed</w:t>
      </w:r>
    </w:p>
    <w:p w14:paraId="39709FC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tracked Mann to Llewellyn and paid the price for her curiosity</w:t>
      </w:r>
    </w:p>
    <w:p w14:paraId="30AEFE2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turned over to Kail for interrogation and execution</w:t>
      </w:r>
    </w:p>
    <w:p w14:paraId="4459A62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interrogated by Ash, who demonstrated how to break and control her</w:t>
      </w:r>
    </w:p>
    <w:p w14:paraId="3E4789D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reminded of the options Lloyd had outlined for her</w:t>
      </w:r>
    </w:p>
    <w:p w14:paraId="59800A5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handed to Kail on a leash</w:t>
      </w:r>
    </w:p>
    <w:p w14:paraId="2019BADF" w14:textId="77777777" w:rsidR="00000000" w:rsidRPr="007B6159" w:rsidRDefault="00000000">
      <w:pPr>
        <w:pStyle w:val="BodyText2"/>
        <w:rPr>
          <w:rFonts w:ascii="Calibri" w:hAnsi="Calibri"/>
          <w:szCs w:val="20"/>
          <w:lang w:eastAsia="ar-SA"/>
        </w:rPr>
      </w:pPr>
    </w:p>
    <w:p w14:paraId="1622BBE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arrested and taken into protective custody</w:t>
      </w:r>
    </w:p>
    <w:p w14:paraId="4D8E696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"rescued" from the guards by Ash and delivered to a safe house</w:t>
      </w:r>
    </w:p>
    <w:p w14:paraId="6B6F476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tracked down by an assassin</w:t>
      </w:r>
      <w:r w:rsidRPr="007B6159">
        <w:rPr>
          <w:rFonts w:ascii="Calibri" w:hAnsi="Calibri"/>
          <w:szCs w:val="20"/>
          <w:vertAlign w:val="superscript"/>
          <w:lang w:eastAsia="ar-SA"/>
        </w:rPr>
        <w:t>2</w:t>
      </w:r>
      <w:r w:rsidRPr="007B6159">
        <w:rPr>
          <w:rFonts w:ascii="Calibri" w:hAnsi="Calibri"/>
          <w:szCs w:val="20"/>
          <w:lang w:eastAsia="ar-SA"/>
        </w:rPr>
        <w:t xml:space="preserve"> following in Logan and Roark's wake</w:t>
      </w:r>
    </w:p>
    <w:p w14:paraId="2712F4D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ambushed by an assassin</w:t>
      </w:r>
      <w:r w:rsidRPr="007B6159">
        <w:rPr>
          <w:rFonts w:ascii="Calibri" w:hAnsi="Calibri"/>
          <w:szCs w:val="20"/>
          <w:vertAlign w:val="superscript"/>
          <w:lang w:eastAsia="ar-SA"/>
        </w:rPr>
        <w:t>2</w:t>
      </w:r>
      <w:r w:rsidRPr="007B6159">
        <w:rPr>
          <w:rFonts w:ascii="Calibri" w:hAnsi="Calibri"/>
          <w:szCs w:val="20"/>
          <w:lang w:eastAsia="ar-SA"/>
        </w:rPr>
        <w:t xml:space="preserve"> and rescued by her friends</w:t>
      </w:r>
    </w:p>
    <w:p w14:paraId="1D488FD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her friends and warned them of the danger they were in</w:t>
      </w:r>
    </w:p>
    <w:p w14:paraId="03C2DE8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Ash over the involvement of her friends</w:t>
      </w:r>
    </w:p>
    <w:p w14:paraId="65DEEBE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reconstructed the events leading up to the first attack</w:t>
      </w:r>
    </w:p>
    <w:p w14:paraId="340DE6F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confront Mann, hoping to learn who wanted Kevin killed</w:t>
      </w:r>
    </w:p>
    <w:p w14:paraId="1462AC4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tracked Mann to Llewellyn, who exposed Kail's plan to kill Lloyd</w:t>
      </w:r>
    </w:p>
    <w:p w14:paraId="287921FA" w14:textId="77777777" w:rsidR="00000000" w:rsidRPr="007B6159" w:rsidRDefault="00000000">
      <w:pPr>
        <w:pStyle w:val="BodyText2"/>
        <w:rPr>
          <w:rFonts w:ascii="Calibri" w:hAnsi="Calibri"/>
          <w:szCs w:val="20"/>
          <w:vertAlign w:val="superscript"/>
          <w:lang w:eastAsia="ar-SA"/>
        </w:rPr>
      </w:pPr>
      <w:r w:rsidRPr="007B6159">
        <w:rPr>
          <w:rFonts w:ascii="Calibri" w:hAnsi="Calibri"/>
          <w:szCs w:val="20"/>
          <w:lang w:eastAsia="ar-SA"/>
        </w:rPr>
        <w:t>Morgan ran to warn Lloyd, arriving in time to intercept an assassin</w:t>
      </w:r>
      <w:r w:rsidRPr="007B6159">
        <w:rPr>
          <w:rFonts w:ascii="Calibri" w:hAnsi="Calibri"/>
          <w:szCs w:val="20"/>
          <w:vertAlign w:val="superscript"/>
          <w:lang w:eastAsia="ar-SA"/>
        </w:rPr>
        <w:t>3</w:t>
      </w:r>
    </w:p>
    <w:p w14:paraId="4A192E0A"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was detained by Lloyd in an attempt to provoke Kail</w:t>
      </w:r>
    </w:p>
    <w:p w14:paraId="430814A4" w14:textId="77777777" w:rsidR="00000000" w:rsidRPr="007B6159" w:rsidRDefault="00000000">
      <w:pPr>
        <w:pStyle w:val="BodyText2"/>
        <w:tabs>
          <w:tab w:val="left" w:pos="720"/>
          <w:tab w:val="right" w:pos="8640"/>
        </w:tabs>
        <w:rPr>
          <w:rFonts w:ascii="Calibri" w:hAnsi="Calibri"/>
          <w:szCs w:val="20"/>
          <w:vertAlign w:val="superscript"/>
          <w:lang w:eastAsia="ar-SA"/>
        </w:rPr>
      </w:pPr>
      <w:r w:rsidRPr="007B6159">
        <w:rPr>
          <w:rFonts w:ascii="Calibri" w:hAnsi="Calibri"/>
          <w:szCs w:val="20"/>
          <w:lang w:eastAsia="ar-SA"/>
        </w:rPr>
        <w:t>Morgan was ambushed by an assassin</w:t>
      </w:r>
      <w:r w:rsidRPr="007B6159">
        <w:rPr>
          <w:rFonts w:ascii="Calibri" w:hAnsi="Calibri"/>
          <w:szCs w:val="20"/>
          <w:vertAlign w:val="superscript"/>
          <w:lang w:eastAsia="ar-SA"/>
        </w:rPr>
        <w:t>3</w:t>
      </w:r>
    </w:p>
    <w:p w14:paraId="280CBDB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detained by Lloyd</w:t>
      </w:r>
    </w:p>
    <w:p w14:paraId="0BD6925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exposed to the truth about Lloyd and his organization</w:t>
      </w:r>
    </w:p>
    <w:p w14:paraId="41B8AEF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Ash</w:t>
      </w:r>
    </w:p>
    <w:p w14:paraId="651CAB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abducted and detained at a safe house</w:t>
      </w:r>
    </w:p>
    <w:p w14:paraId="17FD2C9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Mann</w:t>
      </w:r>
    </w:p>
    <w:p w14:paraId="66A3A5B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fought her way out of the trap Mann left her in</w:t>
      </w:r>
    </w:p>
    <w:p w14:paraId="2F196507"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realizes it would be smarter to go after Kail directly</w:t>
      </w:r>
      <w:r w:rsidRPr="007B6159">
        <w:rPr>
          <w:rFonts w:ascii="Calibri" w:hAnsi="Calibri"/>
          <w:szCs w:val="20"/>
          <w:lang w:eastAsia="ar-SA"/>
        </w:rPr>
        <w:tab/>
      </w:r>
      <w:r w:rsidRPr="007B6159">
        <w:rPr>
          <w:rFonts w:ascii="Calibri" w:hAnsi="Calibri"/>
          <w:color w:val="00FFFF"/>
          <w:szCs w:val="20"/>
          <w:lang w:eastAsia="ar-SA"/>
        </w:rPr>
        <w:t>12</w:t>
      </w:r>
      <w:r w:rsidRPr="007B6159">
        <w:rPr>
          <w:rFonts w:ascii="Calibri" w:hAnsi="Calibri"/>
          <w:color w:val="00FFFF"/>
          <w:szCs w:val="20"/>
          <w:vertAlign w:val="superscript"/>
          <w:lang w:eastAsia="ar-SA"/>
        </w:rPr>
        <w:t>th</w:t>
      </w:r>
    </w:p>
    <w:p w14:paraId="7C458792"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attempts once more to follow Mann to Kail</w:t>
      </w:r>
      <w:r w:rsidRPr="007B6159">
        <w:rPr>
          <w:rFonts w:ascii="Calibri" w:hAnsi="Calibri"/>
          <w:szCs w:val="20"/>
          <w:lang w:eastAsia="ar-SA"/>
        </w:rPr>
        <w:tab/>
      </w:r>
      <w:r w:rsidRPr="007B6159">
        <w:rPr>
          <w:rFonts w:ascii="Calibri" w:hAnsi="Calibri"/>
          <w:color w:val="00FFFF"/>
          <w:szCs w:val="20"/>
          <w:lang w:eastAsia="ar-SA"/>
        </w:rPr>
        <w:t>13</w:t>
      </w:r>
      <w:r w:rsidRPr="007B6159">
        <w:rPr>
          <w:rFonts w:ascii="Calibri" w:hAnsi="Calibri"/>
          <w:color w:val="00FFFF"/>
          <w:szCs w:val="20"/>
          <w:vertAlign w:val="superscript"/>
          <w:lang w:eastAsia="ar-SA"/>
        </w:rPr>
        <w:t>th</w:t>
      </w:r>
    </w:p>
    <w:p w14:paraId="126ED790"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witnesses a meeting between Mann and Ash, joined by Kail</w:t>
      </w:r>
      <w:r w:rsidRPr="007B6159">
        <w:rPr>
          <w:rFonts w:ascii="Calibri" w:hAnsi="Calibri"/>
          <w:szCs w:val="20"/>
          <w:lang w:eastAsia="ar-SA"/>
        </w:rPr>
        <w:tab/>
      </w:r>
      <w:r w:rsidRPr="007B6159">
        <w:rPr>
          <w:rFonts w:ascii="Calibri" w:hAnsi="Calibri"/>
          <w:color w:val="00FFFF"/>
          <w:szCs w:val="20"/>
          <w:lang w:eastAsia="ar-SA"/>
        </w:rPr>
        <w:t>14</w:t>
      </w:r>
      <w:r w:rsidRPr="007B6159">
        <w:rPr>
          <w:rFonts w:ascii="Calibri" w:hAnsi="Calibri"/>
          <w:color w:val="00FFFF"/>
          <w:szCs w:val="20"/>
          <w:vertAlign w:val="superscript"/>
          <w:lang w:eastAsia="ar-SA"/>
        </w:rPr>
        <w:t>th</w:t>
      </w:r>
    </w:p>
    <w:p w14:paraId="41507BF7"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is caught and confronts Ash, only to be confronted with a desperate choice</w:t>
      </w:r>
      <w:r w:rsidRPr="007B6159">
        <w:rPr>
          <w:rFonts w:ascii="Calibri" w:hAnsi="Calibri"/>
          <w:szCs w:val="20"/>
          <w:lang w:eastAsia="ar-SA"/>
        </w:rPr>
        <w:tab/>
      </w:r>
      <w:r w:rsidRPr="007B6159">
        <w:rPr>
          <w:rFonts w:ascii="Calibri" w:hAnsi="Calibri"/>
          <w:color w:val="00FFFF"/>
          <w:szCs w:val="20"/>
          <w:lang w:eastAsia="ar-SA"/>
        </w:rPr>
        <w:t>15</w:t>
      </w:r>
      <w:r w:rsidRPr="007B6159">
        <w:rPr>
          <w:rFonts w:ascii="Calibri" w:hAnsi="Calibri"/>
          <w:color w:val="00FFFF"/>
          <w:szCs w:val="20"/>
          <w:vertAlign w:val="superscript"/>
          <w:lang w:eastAsia="ar-SA"/>
        </w:rPr>
        <w:t>th</w:t>
      </w:r>
    </w:p>
    <w:p w14:paraId="47B0859A"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submits to Ash to protect Logan and Roark, in a demonstration for Kail</w:t>
      </w:r>
      <w:r w:rsidRPr="007B6159">
        <w:rPr>
          <w:rFonts w:ascii="Calibri" w:hAnsi="Calibri"/>
          <w:szCs w:val="20"/>
          <w:lang w:eastAsia="ar-SA"/>
        </w:rPr>
        <w:tab/>
      </w:r>
      <w:r w:rsidRPr="007B6159">
        <w:rPr>
          <w:rFonts w:ascii="Calibri" w:hAnsi="Calibri"/>
          <w:color w:val="00FFFF"/>
          <w:szCs w:val="20"/>
          <w:lang w:eastAsia="ar-SA"/>
        </w:rPr>
        <w:t>15</w:t>
      </w:r>
      <w:r w:rsidRPr="007B6159">
        <w:rPr>
          <w:rFonts w:ascii="Calibri" w:hAnsi="Calibri"/>
          <w:color w:val="00FFFF"/>
          <w:szCs w:val="20"/>
          <w:vertAlign w:val="superscript"/>
          <w:lang w:eastAsia="ar-SA"/>
        </w:rPr>
        <w:t>th</w:t>
      </w:r>
    </w:p>
    <w:p w14:paraId="5A023ABD"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is turned over to Kail by Ash, the leverage to control her firmly established</w:t>
      </w:r>
      <w:r w:rsidRPr="007B6159">
        <w:rPr>
          <w:rFonts w:ascii="Calibri" w:hAnsi="Calibri"/>
          <w:szCs w:val="20"/>
          <w:lang w:eastAsia="ar-SA"/>
        </w:rPr>
        <w:tab/>
      </w:r>
      <w:r w:rsidRPr="007B6159">
        <w:rPr>
          <w:rFonts w:ascii="Calibri" w:hAnsi="Calibri"/>
          <w:color w:val="00FFFF"/>
          <w:szCs w:val="20"/>
          <w:lang w:eastAsia="ar-SA"/>
        </w:rPr>
        <w:t>16</w:t>
      </w:r>
      <w:r w:rsidRPr="007B6159">
        <w:rPr>
          <w:rFonts w:ascii="Calibri" w:hAnsi="Calibri"/>
          <w:color w:val="00FFFF"/>
          <w:szCs w:val="20"/>
          <w:vertAlign w:val="superscript"/>
          <w:lang w:eastAsia="ar-SA"/>
        </w:rPr>
        <w:t>th</w:t>
      </w:r>
    </w:p>
    <w:p w14:paraId="22943DAD"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learns how Ash was recruited, Kail still did not know the truth about her</w:t>
      </w:r>
      <w:r w:rsidRPr="007B6159">
        <w:rPr>
          <w:rFonts w:ascii="Calibri" w:hAnsi="Calibri"/>
          <w:szCs w:val="20"/>
          <w:lang w:eastAsia="ar-SA"/>
        </w:rPr>
        <w:tab/>
      </w:r>
      <w:r w:rsidRPr="007B6159">
        <w:rPr>
          <w:rFonts w:ascii="Calibri" w:hAnsi="Calibri"/>
          <w:color w:val="00FFFF"/>
          <w:szCs w:val="20"/>
          <w:lang w:eastAsia="ar-SA"/>
        </w:rPr>
        <w:t>16</w:t>
      </w:r>
      <w:r w:rsidRPr="007B6159">
        <w:rPr>
          <w:rFonts w:ascii="Calibri" w:hAnsi="Calibri"/>
          <w:color w:val="00FFFF"/>
          <w:szCs w:val="20"/>
          <w:vertAlign w:val="superscript"/>
          <w:lang w:eastAsia="ar-SA"/>
        </w:rPr>
        <w:t>th</w:t>
      </w:r>
    </w:p>
    <w:p w14:paraId="2C0EE799"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realizes that Ash put her in a position to kill Kail</w:t>
      </w:r>
      <w:r w:rsidRPr="007B6159">
        <w:rPr>
          <w:rFonts w:ascii="Calibri" w:hAnsi="Calibri"/>
          <w:szCs w:val="20"/>
          <w:lang w:eastAsia="ar-SA"/>
        </w:rPr>
        <w:tab/>
      </w:r>
      <w:r w:rsidRPr="007B6159">
        <w:rPr>
          <w:rFonts w:ascii="Calibri" w:hAnsi="Calibri"/>
          <w:color w:val="00FFFF"/>
          <w:szCs w:val="20"/>
          <w:lang w:eastAsia="ar-SA"/>
        </w:rPr>
        <w:t>17</w:t>
      </w:r>
      <w:r w:rsidRPr="007B6159">
        <w:rPr>
          <w:rFonts w:ascii="Calibri" w:hAnsi="Calibri"/>
          <w:color w:val="00FFFF"/>
          <w:szCs w:val="20"/>
          <w:vertAlign w:val="superscript"/>
          <w:lang w:eastAsia="ar-SA"/>
        </w:rPr>
        <w:t>th</w:t>
      </w:r>
    </w:p>
    <w:p w14:paraId="52D79293"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waits for her opportunity, killing in the heat of passion</w:t>
      </w:r>
      <w:r w:rsidRPr="007B6159">
        <w:rPr>
          <w:rFonts w:ascii="Calibri" w:hAnsi="Calibri"/>
          <w:szCs w:val="20"/>
          <w:lang w:eastAsia="ar-SA"/>
        </w:rPr>
        <w:tab/>
      </w:r>
      <w:r w:rsidRPr="007B6159">
        <w:rPr>
          <w:rFonts w:ascii="Calibri" w:hAnsi="Calibri"/>
          <w:color w:val="00FFFF"/>
          <w:szCs w:val="20"/>
          <w:lang w:eastAsia="ar-SA"/>
        </w:rPr>
        <w:t>18</w:t>
      </w:r>
      <w:r w:rsidRPr="007B6159">
        <w:rPr>
          <w:rFonts w:ascii="Calibri" w:hAnsi="Calibri"/>
          <w:color w:val="00FFFF"/>
          <w:szCs w:val="20"/>
          <w:vertAlign w:val="superscript"/>
          <w:lang w:eastAsia="ar-SA"/>
        </w:rPr>
        <w:t>th</w:t>
      </w:r>
    </w:p>
    <w:p w14:paraId="331F01DF"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is approached by Mann, he repeats the offer she is now qualified for</w:t>
      </w:r>
      <w:r w:rsidRPr="007B6159">
        <w:rPr>
          <w:rFonts w:ascii="Calibri" w:hAnsi="Calibri"/>
          <w:szCs w:val="20"/>
          <w:lang w:eastAsia="ar-SA"/>
        </w:rPr>
        <w:tab/>
      </w:r>
      <w:r w:rsidRPr="007B6159">
        <w:rPr>
          <w:rFonts w:ascii="Calibri" w:hAnsi="Calibri"/>
          <w:color w:val="00FFFF"/>
          <w:szCs w:val="20"/>
          <w:lang w:eastAsia="ar-SA"/>
        </w:rPr>
        <w:t>19</w:t>
      </w:r>
      <w:r w:rsidRPr="007B6159">
        <w:rPr>
          <w:rFonts w:ascii="Calibri" w:hAnsi="Calibri"/>
          <w:color w:val="00FFFF"/>
          <w:szCs w:val="20"/>
          <w:vertAlign w:val="superscript"/>
          <w:lang w:eastAsia="ar-SA"/>
        </w:rPr>
        <w:t>th</w:t>
      </w:r>
    </w:p>
    <w:p w14:paraId="47979424"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is introduced to Llewellyn, the "man" behind Kail's revolt</w:t>
      </w:r>
    </w:p>
    <w:p w14:paraId="1D1AF189" w14:textId="77777777" w:rsidR="00000000" w:rsidRPr="007B6159" w:rsidRDefault="00000000">
      <w:pPr>
        <w:pStyle w:val="BodyText2"/>
        <w:tabs>
          <w:tab w:val="left" w:pos="720"/>
          <w:tab w:val="right" w:pos="8640"/>
        </w:tabs>
        <w:rPr>
          <w:rFonts w:ascii="Calibri" w:hAnsi="Calibri"/>
          <w:szCs w:val="20"/>
          <w:lang w:eastAsia="ar-SA"/>
        </w:rPr>
      </w:pPr>
    </w:p>
    <w:p w14:paraId="2DB0E10C"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is confronted by Llewellyn, subdued, and drained, but allowed to live</w:t>
      </w:r>
      <w:r w:rsidRPr="007B6159">
        <w:rPr>
          <w:rFonts w:ascii="Calibri" w:hAnsi="Calibri"/>
          <w:szCs w:val="20"/>
          <w:lang w:eastAsia="ar-SA"/>
        </w:rPr>
        <w:tab/>
      </w:r>
      <w:r w:rsidRPr="007B6159">
        <w:rPr>
          <w:rFonts w:ascii="Calibri" w:hAnsi="Calibri"/>
          <w:color w:val="00FFFF"/>
          <w:szCs w:val="20"/>
          <w:lang w:eastAsia="ar-SA"/>
        </w:rPr>
        <w:t>8</w:t>
      </w:r>
      <w:r w:rsidRPr="007B6159">
        <w:rPr>
          <w:rFonts w:ascii="Calibri" w:hAnsi="Calibri"/>
          <w:color w:val="00FFFF"/>
          <w:szCs w:val="20"/>
          <w:vertAlign w:val="superscript"/>
          <w:lang w:eastAsia="ar-SA"/>
        </w:rPr>
        <w:t>th</w:t>
      </w:r>
    </w:p>
    <w:p w14:paraId="75B65FC0"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learns about Kail, recovering in earshot of Llewellyn's meeting with Mann</w:t>
      </w:r>
      <w:r w:rsidRPr="007B6159">
        <w:rPr>
          <w:rFonts w:ascii="Calibri" w:hAnsi="Calibri"/>
          <w:szCs w:val="20"/>
          <w:lang w:eastAsia="ar-SA"/>
        </w:rPr>
        <w:tab/>
      </w:r>
      <w:r w:rsidRPr="007B6159">
        <w:rPr>
          <w:rFonts w:ascii="Calibri" w:hAnsi="Calibri"/>
          <w:color w:val="00FFFF"/>
          <w:szCs w:val="20"/>
          <w:lang w:eastAsia="ar-SA"/>
        </w:rPr>
        <w:t>9</w:t>
      </w:r>
      <w:r w:rsidRPr="007B6159">
        <w:rPr>
          <w:rFonts w:ascii="Calibri" w:hAnsi="Calibri"/>
          <w:color w:val="00FFFF"/>
          <w:szCs w:val="20"/>
          <w:vertAlign w:val="superscript"/>
          <w:lang w:eastAsia="ar-SA"/>
        </w:rPr>
        <w:t>th</w:t>
      </w:r>
    </w:p>
    <w:p w14:paraId="70843325"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races to warn Lloyd, arriving in time to intercept Kail's assassin</w:t>
      </w:r>
    </w:p>
    <w:p w14:paraId="1AAB0FF3"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is attacked by Ash, in response to seeing her approach Lloyd over a corpse</w:t>
      </w:r>
    </w:p>
    <w:p w14:paraId="2F8F9A58"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is saved when Lloyd calls Ash off, then she is questioned by both</w:t>
      </w:r>
    </w:p>
    <w:p w14:paraId="3320FD3C"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learns Logan and Roark cleared her name with the academy and the authorities</w:t>
      </w:r>
    </w:p>
    <w:p w14:paraId="139FA36B"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reunites with Logan and Roark, Ash gets the credit for saving Lloyd</w:t>
      </w:r>
      <w:r w:rsidRPr="007B6159">
        <w:rPr>
          <w:rFonts w:ascii="Calibri" w:hAnsi="Calibri"/>
          <w:szCs w:val="20"/>
          <w:lang w:eastAsia="ar-SA"/>
        </w:rPr>
        <w:tab/>
      </w:r>
      <w:r w:rsidRPr="007B6159">
        <w:rPr>
          <w:rFonts w:ascii="Calibri" w:hAnsi="Calibri"/>
          <w:color w:val="00FFFF"/>
          <w:szCs w:val="20"/>
          <w:lang w:eastAsia="ar-SA"/>
        </w:rPr>
        <w:t>9</w:t>
      </w:r>
      <w:r w:rsidRPr="007B6159">
        <w:rPr>
          <w:rFonts w:ascii="Calibri" w:hAnsi="Calibri"/>
          <w:color w:val="00FFFF"/>
          <w:szCs w:val="20"/>
          <w:vertAlign w:val="superscript"/>
          <w:lang w:eastAsia="ar-SA"/>
        </w:rPr>
        <w:t>th</w:t>
      </w:r>
    </w:p>
    <w:p w14:paraId="6E4CF152"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resumes classes, risking exposure rather than expulsion</w:t>
      </w:r>
      <w:r w:rsidRPr="007B6159">
        <w:rPr>
          <w:rFonts w:ascii="Calibri" w:hAnsi="Calibri"/>
          <w:szCs w:val="20"/>
          <w:lang w:eastAsia="ar-SA"/>
        </w:rPr>
        <w:tab/>
      </w:r>
      <w:r w:rsidRPr="007B6159">
        <w:rPr>
          <w:rFonts w:ascii="Calibri" w:hAnsi="Calibri"/>
          <w:color w:val="00FFFF"/>
          <w:szCs w:val="20"/>
          <w:lang w:eastAsia="ar-SA"/>
        </w:rPr>
        <w:t>10</w:t>
      </w:r>
      <w:r w:rsidRPr="007B6159">
        <w:rPr>
          <w:rFonts w:ascii="Calibri" w:hAnsi="Calibri"/>
          <w:color w:val="00FFFF"/>
          <w:szCs w:val="20"/>
          <w:vertAlign w:val="superscript"/>
          <w:lang w:eastAsia="ar-SA"/>
        </w:rPr>
        <w:t>th</w:t>
      </w:r>
    </w:p>
    <w:p w14:paraId="18D2D280"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has a meeting with her academy mentor and an inquisitor</w:t>
      </w:r>
      <w:r w:rsidRPr="007B6159">
        <w:rPr>
          <w:rFonts w:ascii="Calibri" w:hAnsi="Calibri"/>
          <w:szCs w:val="20"/>
          <w:lang w:eastAsia="ar-SA"/>
        </w:rPr>
        <w:tab/>
      </w:r>
      <w:r w:rsidRPr="007B6159">
        <w:rPr>
          <w:rFonts w:ascii="Calibri" w:hAnsi="Calibri"/>
          <w:color w:val="00FFFF"/>
          <w:szCs w:val="20"/>
          <w:lang w:eastAsia="ar-SA"/>
        </w:rPr>
        <w:t>10</w:t>
      </w:r>
      <w:r w:rsidRPr="007B6159">
        <w:rPr>
          <w:rFonts w:ascii="Calibri" w:hAnsi="Calibri"/>
          <w:color w:val="00FFFF"/>
          <w:szCs w:val="20"/>
          <w:vertAlign w:val="superscript"/>
          <w:lang w:eastAsia="ar-SA"/>
        </w:rPr>
        <w:t>th</w:t>
      </w:r>
    </w:p>
    <w:p w14:paraId="6AE227C7"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is ambushed by Ash, to prove how vulnerable she really is</w:t>
      </w:r>
      <w:r w:rsidRPr="007B6159">
        <w:rPr>
          <w:rFonts w:ascii="Calibri" w:hAnsi="Calibri"/>
          <w:szCs w:val="20"/>
          <w:lang w:eastAsia="ar-SA"/>
        </w:rPr>
        <w:tab/>
      </w:r>
      <w:r w:rsidRPr="007B6159">
        <w:rPr>
          <w:rFonts w:ascii="Calibri" w:hAnsi="Calibri"/>
          <w:color w:val="00FFFF"/>
          <w:szCs w:val="20"/>
          <w:lang w:eastAsia="ar-SA"/>
        </w:rPr>
        <w:t>11</w:t>
      </w:r>
      <w:r w:rsidRPr="007B6159">
        <w:rPr>
          <w:rFonts w:ascii="Calibri" w:hAnsi="Calibri"/>
          <w:color w:val="00FFFF"/>
          <w:szCs w:val="20"/>
          <w:vertAlign w:val="superscript"/>
          <w:lang w:eastAsia="ar-SA"/>
        </w:rPr>
        <w:t>th</w:t>
      </w:r>
    </w:p>
    <w:p w14:paraId="011CEEBD"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is confronted by Logan and Roark both of whom were put down by Ash</w:t>
      </w:r>
      <w:r w:rsidRPr="007B6159">
        <w:rPr>
          <w:rFonts w:ascii="Calibri" w:hAnsi="Calibri"/>
          <w:szCs w:val="20"/>
          <w:lang w:eastAsia="ar-SA"/>
        </w:rPr>
        <w:tab/>
      </w:r>
      <w:r w:rsidRPr="007B6159">
        <w:rPr>
          <w:rFonts w:ascii="Calibri" w:hAnsi="Calibri"/>
          <w:color w:val="00FFFF"/>
          <w:szCs w:val="20"/>
          <w:lang w:eastAsia="ar-SA"/>
        </w:rPr>
        <w:t>11</w:t>
      </w:r>
      <w:r w:rsidRPr="007B6159">
        <w:rPr>
          <w:rFonts w:ascii="Calibri" w:hAnsi="Calibri"/>
          <w:color w:val="00FFFF"/>
          <w:szCs w:val="20"/>
          <w:vertAlign w:val="superscript"/>
          <w:lang w:eastAsia="ar-SA"/>
        </w:rPr>
        <w:t>th</w:t>
      </w:r>
    </w:p>
    <w:p w14:paraId="4DFF7C6F"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Morgan is set off by a student, mistaking his actions for an attack</w:t>
      </w:r>
      <w:r w:rsidRPr="007B6159">
        <w:rPr>
          <w:rFonts w:ascii="Calibri" w:hAnsi="Calibri"/>
          <w:szCs w:val="20"/>
          <w:lang w:eastAsia="ar-SA"/>
        </w:rPr>
        <w:tab/>
      </w:r>
      <w:r w:rsidRPr="007B6159">
        <w:rPr>
          <w:rFonts w:ascii="Calibri" w:hAnsi="Calibri"/>
          <w:color w:val="00FFFF"/>
          <w:szCs w:val="20"/>
          <w:lang w:eastAsia="ar-SA"/>
        </w:rPr>
        <w:t>12</w:t>
      </w:r>
      <w:r w:rsidRPr="007B6159">
        <w:rPr>
          <w:rFonts w:ascii="Calibri" w:hAnsi="Calibri"/>
          <w:color w:val="00FFFF"/>
          <w:szCs w:val="20"/>
          <w:vertAlign w:val="superscript"/>
          <w:lang w:eastAsia="ar-SA"/>
        </w:rPr>
        <w:t>th</w:t>
      </w:r>
    </w:p>
    <w:p w14:paraId="5D559BDE" w14:textId="77777777" w:rsidR="00000000" w:rsidRPr="007B6159" w:rsidRDefault="00000000">
      <w:pPr>
        <w:pStyle w:val="BodyText2"/>
        <w:rPr>
          <w:rFonts w:ascii="Calibri" w:hAnsi="Calibri"/>
          <w:szCs w:val="20"/>
          <w:lang w:eastAsia="ar-SA"/>
        </w:rPr>
      </w:pPr>
    </w:p>
    <w:p w14:paraId="38498E62" w14:textId="77777777" w:rsidR="00000000" w:rsidRPr="007B6159" w:rsidRDefault="00000000">
      <w:pPr>
        <w:pStyle w:val="BodyText2"/>
        <w:rPr>
          <w:rFonts w:ascii="Calibri" w:hAnsi="Calibri"/>
          <w:szCs w:val="20"/>
          <w:lang w:eastAsia="ar-SA"/>
        </w:rPr>
      </w:pPr>
    </w:p>
    <w:p w14:paraId="78E80D4E" w14:textId="77777777" w:rsidR="00000000" w:rsidRPr="007B6159" w:rsidRDefault="00000000">
      <w:pPr>
        <w:rPr>
          <w:szCs w:val="24"/>
          <w:lang w:eastAsia="ar-SA"/>
        </w:rPr>
      </w:pPr>
      <w:r w:rsidRPr="007B6159">
        <w:br w:type="page"/>
      </w:r>
      <w:r w:rsidRPr="007B6159">
        <w:rPr>
          <w:rFonts w:ascii="Calibri" w:hAnsi="Calibri"/>
          <w:lang w:eastAsia="ar-SA"/>
        </w:rPr>
        <w:t>Project Development : The Phoenix</w:t>
      </w:r>
    </w:p>
    <w:p w14:paraId="0F0A900F" w14:textId="77777777" w:rsidR="00000000" w:rsidRPr="007B6159" w:rsidRDefault="00000000">
      <w:pPr>
        <w:pStyle w:val="BodyText"/>
        <w:rPr>
          <w:rFonts w:ascii="Calibri" w:hAnsi="Calibri"/>
          <w:lang w:eastAsia="ar-SA"/>
        </w:rPr>
      </w:pPr>
    </w:p>
    <w:p w14:paraId="23454FD1" w14:textId="77777777" w:rsidR="00000000" w:rsidRPr="007B6159" w:rsidRDefault="00000000">
      <w:pPr>
        <w:rPr>
          <w:szCs w:val="24"/>
          <w:lang w:eastAsia="ar-SA"/>
        </w:rPr>
      </w:pPr>
      <w:r w:rsidRPr="007B6159">
        <w:br w:type="page"/>
      </w:r>
      <w:r w:rsidRPr="007B6159">
        <w:rPr>
          <w:rFonts w:ascii="Calibri" w:hAnsi="Calibri"/>
          <w:lang w:eastAsia="ar-SA"/>
        </w:rPr>
        <w:t>Outline : Linear Events</w:t>
      </w:r>
    </w:p>
    <w:p w14:paraId="50C13726" w14:textId="77777777" w:rsidR="00000000" w:rsidRPr="007B6159" w:rsidRDefault="00000000">
      <w:pPr>
        <w:pStyle w:val="BodyText"/>
        <w:rPr>
          <w:rFonts w:ascii="Calibri" w:hAnsi="Calibri"/>
          <w:lang w:eastAsia="ar-SA"/>
        </w:rPr>
      </w:pPr>
    </w:p>
    <w:p w14:paraId="1F6D951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The Ring of Regeneration</w:t>
      </w:r>
    </w:p>
    <w:p w14:paraId="49FE00A7" w14:textId="77777777" w:rsidR="00000000" w:rsidRPr="007B6159" w:rsidRDefault="00000000">
      <w:pPr>
        <w:pStyle w:val="BodyText2"/>
        <w:rPr>
          <w:rFonts w:ascii="Calibri" w:hAnsi="Calibri"/>
          <w:szCs w:val="20"/>
          <w:lang w:eastAsia="ar-SA"/>
        </w:rPr>
      </w:pPr>
    </w:p>
    <w:p w14:paraId="306BEA5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completed her training and trials</w:t>
      </w:r>
    </w:p>
    <w:p w14:paraId="37093BF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rejected the grandson of her grandmother's patron, and his efforts to possess her</w:t>
      </w:r>
    </w:p>
    <w:p w14:paraId="784DFC9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refused her license and the contract arranged by her grandmother</w:t>
      </w:r>
    </w:p>
    <w:p w14:paraId="62E138B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returned home the first week of the fifth month</w:t>
      </w:r>
    </w:p>
    <w:p w14:paraId="75491C3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confronted a young lord who sought to marry her</w:t>
      </w:r>
    </w:p>
    <w:p w14:paraId="10CD61F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been his childhood companion</w:t>
      </w:r>
    </w:p>
    <w:p w14:paraId="3234533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been given no say in the matter</w:t>
      </w:r>
    </w:p>
    <w:p w14:paraId="1C6942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intended to enroll in the college of healing at the academy</w:t>
      </w:r>
    </w:p>
    <w:p w14:paraId="0D39E8D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saved from the marriage by her grandmother's interference</w:t>
      </w:r>
    </w:p>
    <w:p w14:paraId="01A6A9B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learned the identity of her father, and he gave her his good luck charm</w:t>
      </w:r>
    </w:p>
    <w:p w14:paraId="71CAC0D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returned to the city the first week of the seventh month</w:t>
      </w:r>
    </w:p>
    <w:p w14:paraId="0A555B7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could afford the academy only if she accepted the arranged contract</w:t>
      </w:r>
    </w:p>
    <w:p w14:paraId="07A1C0D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tempted to try on the ring while en route to the city</w:t>
      </w:r>
    </w:p>
    <w:p w14:paraId="636EBF5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blacked out and woke up in bed with a strange man</w:t>
      </w:r>
    </w:p>
    <w:p w14:paraId="2AAEFC91" w14:textId="77777777" w:rsidR="00000000" w:rsidRPr="007B6159" w:rsidRDefault="00000000">
      <w:pPr>
        <w:pStyle w:val="BodyText2"/>
        <w:rPr>
          <w:rFonts w:ascii="Calibri" w:hAnsi="Calibri"/>
          <w:szCs w:val="20"/>
          <w:lang w:eastAsia="ar-SA"/>
        </w:rPr>
      </w:pPr>
    </w:p>
    <w:p w14:paraId="161C149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had both been displaced in time</w:t>
      </w:r>
    </w:p>
    <w:p w14:paraId="4E4F2E3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been displaced twenty years and several days in the blink of an eye</w:t>
      </w:r>
    </w:p>
    <w:p w14:paraId="4EABC3E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had been displaced a little more than a hundred years and some months</w:t>
      </w:r>
    </w:p>
    <w:p w14:paraId="2E872D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learned about the history and powers of the ring</w:t>
      </w:r>
    </w:p>
    <w:p w14:paraId="12FA32C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sacrificed her body to resurrect Logan, and been reborn in a new one</w:t>
      </w:r>
    </w:p>
    <w:p w14:paraId="237B711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possibly been resurrected in the demon's attempt to break free of the ring</w:t>
      </w:r>
    </w:p>
    <w:p w14:paraId="51AE1C9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or Logan could wield the ring, though it was dangerous for either of them</w:t>
      </w:r>
    </w:p>
    <w:p w14:paraId="1F8B2D7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became allies by necessity</w:t>
      </w:r>
    </w:p>
    <w:p w14:paraId="395BDD9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both opted to enroll in the academy to establish themselves</w:t>
      </w:r>
    </w:p>
    <w:p w14:paraId="1450958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met Roark, Logan's roommate and undeclared rival for her affections</w:t>
      </w:r>
    </w:p>
    <w:p w14:paraId="7285A4F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were granted early admission but soon exhausted their funds</w:t>
      </w:r>
    </w:p>
    <w:p w14:paraId="0C17D0F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could support them by working as an escort, if she had an agent or manager</w:t>
      </w:r>
    </w:p>
    <w:p w14:paraId="08B9214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introduced to Lloyd by Roark, and she convinced him to represent her</w:t>
      </w:r>
    </w:p>
    <w:p w14:paraId="413D559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worked a couple of nights a week through the first week of the ninth month</w:t>
      </w:r>
    </w:p>
    <w:p w14:paraId="69094451" w14:textId="77777777" w:rsidR="00000000" w:rsidRPr="007B6159" w:rsidRDefault="00000000">
      <w:pPr>
        <w:pStyle w:val="BodyText2"/>
        <w:rPr>
          <w:rFonts w:ascii="Calibri" w:hAnsi="Calibri"/>
          <w:szCs w:val="20"/>
          <w:lang w:eastAsia="ar-SA"/>
        </w:rPr>
      </w:pPr>
    </w:p>
    <w:p w14:paraId="238EB5B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The Accidental Assassin [Sex &amp; Death]</w:t>
      </w:r>
    </w:p>
    <w:p w14:paraId="34DCE7BF" w14:textId="77777777" w:rsidR="00000000" w:rsidRPr="007B6159" w:rsidRDefault="00000000">
      <w:pPr>
        <w:pStyle w:val="BodyText2"/>
        <w:rPr>
          <w:rFonts w:ascii="Calibri" w:hAnsi="Calibri"/>
          <w:szCs w:val="20"/>
          <w:lang w:eastAsia="ar-SA"/>
        </w:rPr>
      </w:pPr>
    </w:p>
    <w:p w14:paraId="19B356D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suspected of being an assassin, so a test was designed to prove it</w:t>
      </w:r>
    </w:p>
    <w:p w14:paraId="10164DE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pursued by Ennis, the target of the test contract</w:t>
      </w:r>
    </w:p>
    <w:p w14:paraId="42B705F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paid to indulge his curiosity, with instructions to drive him away</w:t>
      </w:r>
    </w:p>
    <w:p w14:paraId="026D6C7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presumed to be the assassin when he died, accidentally, at her hand</w:t>
      </w:r>
    </w:p>
    <w:p w14:paraId="3AE5E10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approached by Mann as a potential recruit for Kail's coup</w:t>
      </w:r>
    </w:p>
    <w:p w14:paraId="1FF58E7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marked as a liability when she declined the invitation</w:t>
      </w:r>
    </w:p>
    <w:p w14:paraId="2A66AD4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ambushed by an assassin on her way to meet with Lloyd</w:t>
      </w:r>
    </w:p>
    <w:p w14:paraId="4011DB3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exposed to the reality of Lloyd's operations</w:t>
      </w:r>
    </w:p>
    <w:p w14:paraId="08140B8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Ash, the assassin Lloyd hired to kill Ennis</w:t>
      </w:r>
    </w:p>
    <w:p w14:paraId="040AEA2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confront Mann, her suspicious finally aroused</w:t>
      </w:r>
    </w:p>
    <w:p w14:paraId="31C57EC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walked into a trap, Mann could only offer two options: Kill or be killed</w:t>
      </w:r>
    </w:p>
    <w:p w14:paraId="009E9E3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fought her way out of the trap only to be ambushed by Ash</w:t>
      </w:r>
    </w:p>
    <w:p w14:paraId="6028AE1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Morgan's enemies quickly turned Lloyd against her and Ash began toying with her</w:t>
      </w:r>
    </w:p>
    <w:p w14:paraId="13AADF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marginally safe on campus, but Ash showed her how vulnerable she was</w:t>
      </w:r>
    </w:p>
    <w:p w14:paraId="1D53CDCF" w14:textId="77777777" w:rsidR="00000000" w:rsidRPr="007B6159" w:rsidRDefault="00000000">
      <w:pPr>
        <w:pStyle w:val="BodyText2"/>
        <w:rPr>
          <w:rFonts w:ascii="Calibri" w:hAnsi="Calibri"/>
          <w:szCs w:val="20"/>
          <w:lang w:eastAsia="ar-SA"/>
        </w:rPr>
      </w:pPr>
    </w:p>
    <w:p w14:paraId="330B4F7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identify her enemies, from Lloyd she learned who turned him against her</w:t>
      </w:r>
    </w:p>
    <w:p w14:paraId="53F5980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stalked her first target, identifying his associates before eliminating him</w:t>
      </w:r>
    </w:p>
    <w:p w14:paraId="0FD6E73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forced to confide in Logan and Roark when they saved her from an assassin</w:t>
      </w:r>
    </w:p>
    <w:p w14:paraId="42700C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also forced to accept their efforts to protect her and spy on her enemies </w:t>
      </w:r>
    </w:p>
    <w:p w14:paraId="5FA34CC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punished by Ash for talking, and paid the price to protect them from him</w:t>
      </w:r>
    </w:p>
    <w:p w14:paraId="16C602E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stalked her second target, discovering the rebellious faction in Lloyd's organization</w:t>
      </w:r>
    </w:p>
    <w:p w14:paraId="456B2F9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warn Lloyd, arriving in time to clash with his assassin</w:t>
      </w:r>
    </w:p>
    <w:p w14:paraId="3C0E7AF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has to fight Ash for real when he walks in and assumes she is attacking Lloyd</w:t>
      </w:r>
    </w:p>
    <w:p w14:paraId="12913DC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has to work with Ash, both were hired by Lloyd to put down Kail and his conspirators</w:t>
      </w:r>
    </w:p>
    <w:p w14:paraId="68FB335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stalks her third target in Ash's shadow, but ends up facing Kail alone</w:t>
      </w:r>
    </w:p>
    <w:p w14:paraId="07EE423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find Mann only to be confronted by the man behind Kail--an immortal</w:t>
      </w:r>
    </w:p>
    <w:p w14:paraId="5A6FF4A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offered a job, the job Llewellyn and Mann had been grooming Kail for</w:t>
      </w:r>
    </w:p>
    <w:p w14:paraId="14088F7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contemplated her ordeal and the prospect of her first real assassination </w:t>
      </w:r>
    </w:p>
    <w:p w14:paraId="2775A7C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ambushed by her nemesis, Ash "kills" Morgan and renames her "Ember" </w:t>
      </w:r>
    </w:p>
    <w:p w14:paraId="67B2FA79" w14:textId="77777777" w:rsidR="00000000" w:rsidRPr="007B6159" w:rsidRDefault="00000000">
      <w:pPr>
        <w:pStyle w:val="BodyText"/>
        <w:rPr>
          <w:rFonts w:ascii="Calibri" w:hAnsi="Calibri"/>
          <w:lang w:eastAsia="ar-SA"/>
        </w:rPr>
      </w:pPr>
    </w:p>
    <w:p w14:paraId="583FEB18" w14:textId="77777777" w:rsidR="00000000" w:rsidRPr="007B6159" w:rsidRDefault="00000000">
      <w:pPr>
        <w:rPr>
          <w:szCs w:val="24"/>
          <w:lang w:eastAsia="ar-SA"/>
        </w:rPr>
      </w:pPr>
      <w:r w:rsidRPr="007B6159">
        <w:br w:type="page"/>
      </w:r>
      <w:r w:rsidRPr="007B6159">
        <w:rPr>
          <w:rFonts w:ascii="Calibri" w:hAnsi="Calibri"/>
          <w:lang w:eastAsia="ar-SA"/>
        </w:rPr>
        <w:t>Comments</w:t>
      </w:r>
    </w:p>
    <w:p w14:paraId="2F9C794C" w14:textId="77777777" w:rsidR="00000000" w:rsidRPr="007B6159" w:rsidRDefault="00000000">
      <w:pPr>
        <w:pStyle w:val="BodyText"/>
        <w:rPr>
          <w:rFonts w:ascii="Calibri" w:hAnsi="Calibri"/>
          <w:lang w:eastAsia="ar-SA"/>
        </w:rPr>
      </w:pPr>
    </w:p>
    <w:p w14:paraId="20E61FDE" w14:textId="77777777" w:rsidR="00000000" w:rsidRPr="007B6159" w:rsidRDefault="00000000">
      <w:pPr>
        <w:pStyle w:val="BodyText"/>
        <w:rPr>
          <w:rFonts w:ascii="Calibri" w:hAnsi="Calibri"/>
          <w:lang w:eastAsia="ar-SA"/>
        </w:rPr>
      </w:pPr>
      <w:r w:rsidRPr="007B6159">
        <w:rPr>
          <w:rFonts w:ascii="Calibri" w:hAnsi="Calibri"/>
          <w:lang w:eastAsia="ar-SA"/>
        </w:rPr>
        <w:t>Morgan and Logan met in exile within the ring</w:t>
      </w:r>
    </w:p>
    <w:p w14:paraId="37615786" w14:textId="77777777" w:rsidR="00000000" w:rsidRPr="007B6159" w:rsidRDefault="00000000">
      <w:pPr>
        <w:pStyle w:val="BodyText"/>
        <w:rPr>
          <w:rFonts w:ascii="Calibri" w:hAnsi="Calibri"/>
          <w:lang w:eastAsia="ar-SA"/>
        </w:rPr>
      </w:pPr>
    </w:p>
    <w:p w14:paraId="2C677B49"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and Logan have a linked origin story, both experiencing exile and a displacement in time as consequence of utilizing the ring of regeneration. Both of them had been torn from their bodies as the result of wielding the ring. Logan had been pulled into exile upon his death so it was natural to assume Morgan had been slain by the act of donning the ring, when she joined him there. Their place of exile was a shifting, timeless wasteland populated by the souls devoured by the demon Azael. The nature of that surreal world startled Morgan, but because of their ties to the ring, Logan and Morgan were drawn together. Logan taught Morgan how to survive in Azrealm, as he had dubbed it, and Morgan expended a bit of herself restoring him. As pure psychic entities, they were effectively immortal, but that was simply where the horror of their ordeals began. Mortality was redefined in terms of self-possession and mental coherence. The environment, just by itself, was enough to strain their minds, but there was an ever-present threat of mind numbing hunts and soul searing tortures at the hands of the lost souls. </w:t>
      </w:r>
    </w:p>
    <w:p w14:paraId="18F15D90" w14:textId="77777777" w:rsidR="00000000" w:rsidRPr="007B6159" w:rsidRDefault="00000000">
      <w:pPr>
        <w:pStyle w:val="BodyText"/>
        <w:rPr>
          <w:rFonts w:ascii="Calibri" w:hAnsi="Calibri"/>
          <w:lang w:eastAsia="ar-SA"/>
        </w:rPr>
      </w:pPr>
    </w:p>
    <w:p w14:paraId="7E9F2012" w14:textId="77777777" w:rsidR="00000000" w:rsidRPr="007B6159" w:rsidRDefault="00000000">
      <w:pPr>
        <w:pStyle w:val="BodyText"/>
        <w:rPr>
          <w:rFonts w:ascii="Calibri" w:hAnsi="Calibri"/>
          <w:lang w:eastAsia="ar-SA"/>
        </w:rPr>
      </w:pPr>
      <w:r w:rsidRPr="007B6159">
        <w:rPr>
          <w:rFonts w:ascii="Calibri" w:hAnsi="Calibri"/>
          <w:lang w:eastAsia="ar-SA"/>
        </w:rPr>
        <w:t>They know decades passed during their exile</w:t>
      </w:r>
    </w:p>
    <w:p w14:paraId="399E4CAC" w14:textId="77777777" w:rsidR="00000000" w:rsidRPr="007B6159" w:rsidRDefault="00000000">
      <w:pPr>
        <w:pStyle w:val="BodyText"/>
        <w:rPr>
          <w:rFonts w:ascii="Calibri" w:hAnsi="Calibri"/>
          <w:lang w:eastAsia="ar-SA"/>
        </w:rPr>
      </w:pPr>
    </w:p>
    <w:p w14:paraId="08F03F53" w14:textId="77777777" w:rsidR="00000000" w:rsidRPr="007B6159" w:rsidRDefault="00000000">
      <w:pPr>
        <w:pStyle w:val="BodyText"/>
        <w:rPr>
          <w:rFonts w:ascii="Calibri" w:hAnsi="Calibri"/>
          <w:lang w:eastAsia="ar-SA"/>
        </w:rPr>
      </w:pPr>
      <w:r w:rsidRPr="007B6159">
        <w:rPr>
          <w:rFonts w:ascii="Calibri" w:hAnsi="Calibri"/>
          <w:lang w:eastAsia="ar-SA"/>
        </w:rPr>
        <w:t>Morgan and Logan were stunned by their resurrection. For roughly 20 years, the demon in the ring had possession of Morgan's body. A second, male incarnation of Morgan was conceived by the demon a couple years after the demon took possession of Morgan's body. Her resurrection 17 years later, was an accident resulting from the demon's attempt to resurrect itself and escape completely from the ring. Her resurrection coincided with the resurrection of Logan, the original wielder of the ring. He was able to take possession of Morgan's original body when the demon became trapped in Morgan's mind. Upon awakening, neither Morgan nor Logan understand precisely what has happened to them. However, a partial explanation was obvious at least to Logan. Familiar with the powers of the ring, he would be able to establish that he had taken possession of Morgan's original body.</w:t>
      </w:r>
    </w:p>
    <w:p w14:paraId="03BA08A8" w14:textId="77777777" w:rsidR="00000000" w:rsidRPr="007B6159" w:rsidRDefault="00000000">
      <w:pPr>
        <w:pStyle w:val="BodyText"/>
        <w:rPr>
          <w:rFonts w:ascii="Calibri" w:hAnsi="Calibri"/>
          <w:lang w:eastAsia="ar-SA"/>
        </w:rPr>
      </w:pPr>
    </w:p>
    <w:p w14:paraId="12EABCAC" w14:textId="77777777" w:rsidR="00000000" w:rsidRPr="007B6159" w:rsidRDefault="00000000">
      <w:pPr>
        <w:pStyle w:val="BodyText"/>
        <w:rPr>
          <w:rFonts w:ascii="Calibri" w:hAnsi="Calibri"/>
          <w:lang w:eastAsia="ar-SA"/>
        </w:rPr>
      </w:pPr>
      <w:r w:rsidRPr="007B6159">
        <w:rPr>
          <w:rFonts w:ascii="Calibri" w:hAnsi="Calibri"/>
          <w:lang w:eastAsia="ar-SA"/>
        </w:rPr>
        <w:t xml:space="preserve">Note: Llewellyn's bite boosted Morgan's natural regeneration and had a rejuvenating effect, in essence adding half a year to her life. As a result, it is plausible to assert that her alter ego was born on the new year, while Morgan had been born on midsummer, so he was about six months older than she at the time of her ascension. </w:t>
      </w:r>
    </w:p>
    <w:p w14:paraId="5254C955" w14:textId="77777777" w:rsidR="00000000" w:rsidRPr="007B6159" w:rsidRDefault="00000000">
      <w:pPr>
        <w:pStyle w:val="BodyText"/>
        <w:rPr>
          <w:rFonts w:ascii="Calibri" w:hAnsi="Calibri"/>
          <w:lang w:eastAsia="ar-SA"/>
        </w:rPr>
      </w:pPr>
    </w:p>
    <w:p w14:paraId="19BC9A39" w14:textId="77777777" w:rsidR="00000000" w:rsidRPr="007B6159" w:rsidRDefault="00000000">
      <w:pPr>
        <w:pStyle w:val="BodyText"/>
        <w:rPr>
          <w:rFonts w:ascii="Calibri" w:hAnsi="Calibri"/>
          <w:lang w:eastAsia="ar-SA"/>
        </w:rPr>
      </w:pPr>
      <w:r w:rsidRPr="007B6159">
        <w:rPr>
          <w:rFonts w:ascii="Calibri" w:hAnsi="Calibri"/>
          <w:lang w:eastAsia="ar-SA"/>
        </w:rPr>
        <w:t>They know his body was once hers, and hers was a parthenogenic offshoot</w:t>
      </w:r>
    </w:p>
    <w:p w14:paraId="73753619" w14:textId="77777777" w:rsidR="00000000" w:rsidRPr="007B6159" w:rsidRDefault="00000000">
      <w:pPr>
        <w:pStyle w:val="BodyText"/>
        <w:rPr>
          <w:rFonts w:ascii="Calibri" w:hAnsi="Calibri"/>
          <w:lang w:eastAsia="ar-SA"/>
        </w:rPr>
      </w:pPr>
    </w:p>
    <w:p w14:paraId="72A96287" w14:textId="77777777" w:rsidR="00000000" w:rsidRPr="007B6159" w:rsidRDefault="00000000">
      <w:pPr>
        <w:pStyle w:val="BodyText"/>
        <w:rPr>
          <w:rFonts w:ascii="Calibri" w:hAnsi="Calibri"/>
          <w:lang w:eastAsia="ar-SA"/>
        </w:rPr>
      </w:pPr>
      <w:r w:rsidRPr="007B6159">
        <w:rPr>
          <w:rFonts w:ascii="Calibri" w:hAnsi="Calibri"/>
          <w:lang w:eastAsia="ar-SA"/>
        </w:rPr>
        <w:t xml:space="preserve">It was not difficult for Morgan to confirm that he had taken over the body she used to possess. For both Logan and Morgan, the ring is the key to solving a mystery. They both confront the temporal displacement, which was more severe in Logan's case. The powers they inherited were psychologically linked to the ring. The ring itself would attach itself to either of them, but that was an artifact of their own incarceration in it. Either could use it to manifest the powers they had gained, but both were wary of actually wielding it. Knowing the origin of the ring's powers, Logan could hypothesize that the demon had reincarnated Morgan--it was within the powers of a demon, and a plausible method for an attempt to break free of the ring--but neither of them guessed she had been reborn as a boy. Logan's assumption, since both of them could use the ring, was that the demon had over-stretched itself. </w:t>
      </w:r>
    </w:p>
    <w:p w14:paraId="6735C236" w14:textId="77777777" w:rsidR="00000000" w:rsidRPr="007B6159" w:rsidRDefault="00000000">
      <w:pPr>
        <w:pStyle w:val="BodyText"/>
        <w:rPr>
          <w:rFonts w:ascii="Calibri" w:hAnsi="Calibri"/>
          <w:lang w:eastAsia="ar-SA"/>
        </w:rPr>
      </w:pPr>
    </w:p>
    <w:p w14:paraId="1468847C" w14:textId="77777777" w:rsidR="00000000" w:rsidRPr="007B6159" w:rsidRDefault="00000000">
      <w:pPr>
        <w:pStyle w:val="BodyText"/>
        <w:rPr>
          <w:rFonts w:ascii="Calibri" w:hAnsi="Calibri"/>
          <w:lang w:eastAsia="ar-SA"/>
        </w:rPr>
      </w:pPr>
      <w:r w:rsidRPr="007B6159">
        <w:rPr>
          <w:rFonts w:ascii="Calibri" w:hAnsi="Calibri"/>
          <w:lang w:eastAsia="ar-SA"/>
        </w:rPr>
        <w:t>They are natural allies, and an unnatural couple</w:t>
      </w:r>
    </w:p>
    <w:p w14:paraId="08AF4DFC" w14:textId="77777777" w:rsidR="00000000" w:rsidRPr="007B6159" w:rsidRDefault="00000000">
      <w:pPr>
        <w:pStyle w:val="BodyText"/>
        <w:rPr>
          <w:rFonts w:ascii="Calibri" w:hAnsi="Calibri"/>
          <w:lang w:eastAsia="ar-SA"/>
        </w:rPr>
      </w:pPr>
    </w:p>
    <w:p w14:paraId="484F7438" w14:textId="77777777" w:rsidR="00000000" w:rsidRPr="007B6159" w:rsidRDefault="00000000">
      <w:pPr>
        <w:pStyle w:val="BodyText"/>
        <w:rPr>
          <w:rFonts w:ascii="Calibri" w:hAnsi="Calibri"/>
          <w:lang w:eastAsia="ar-SA"/>
        </w:rPr>
      </w:pPr>
      <w:r w:rsidRPr="007B6159">
        <w:rPr>
          <w:rFonts w:ascii="Calibri" w:hAnsi="Calibri"/>
          <w:lang w:eastAsia="ar-SA"/>
        </w:rPr>
        <w:t xml:space="preserve">Morgan and Logan became allies by necessity, working together to establish new identities and search for answers to the lingering problems of the demon and the ring. The physical connection suggested that they pose as brother and sister, even twins. Biologically, they were even closer, but at the same time they were absolute strangers with a natural chemistry. They compromised by posing as distant cousins. Logan had decided to endorse Morgan's plan of attending the academy, hoping to acquire the skills and resources to solve the problems of the demon and the ring. Logan had an advantage of decades more experience and training than Morgan, and was granted a full scholarship as a prodigy. As a psychic, Morgan was eagerly accepted into the academy, but no concessions were made for her board and tuition. Fortunately, she did have certain skills and talents to fall back on. </w:t>
      </w:r>
    </w:p>
    <w:p w14:paraId="2B2A609C" w14:textId="77777777" w:rsidR="00000000" w:rsidRPr="007B6159" w:rsidRDefault="00000000">
      <w:pPr>
        <w:pStyle w:val="BodyText"/>
        <w:rPr>
          <w:rFonts w:ascii="Calibri" w:hAnsi="Calibri"/>
          <w:lang w:eastAsia="ar-SA"/>
        </w:rPr>
      </w:pPr>
    </w:p>
    <w:p w14:paraId="13C91977" w14:textId="77777777" w:rsidR="00000000" w:rsidRPr="007B6159" w:rsidRDefault="00000000">
      <w:pPr>
        <w:pStyle w:val="BodyText"/>
        <w:rPr>
          <w:rFonts w:ascii="Calibri" w:hAnsi="Calibri"/>
          <w:lang w:eastAsia="ar-SA"/>
        </w:rPr>
      </w:pPr>
      <w:r w:rsidRPr="007B6159">
        <w:rPr>
          <w:rFonts w:ascii="Calibri" w:hAnsi="Calibri"/>
          <w:lang w:eastAsia="ar-SA"/>
        </w:rPr>
        <w:t xml:space="preserve">Roark </w:t>
      </w:r>
    </w:p>
    <w:p w14:paraId="24E2A713" w14:textId="77777777" w:rsidR="00000000" w:rsidRPr="007B6159" w:rsidRDefault="00000000">
      <w:pPr>
        <w:pStyle w:val="BodyText"/>
        <w:rPr>
          <w:rFonts w:ascii="Calibri" w:hAnsi="Calibri"/>
          <w:lang w:eastAsia="ar-SA"/>
        </w:rPr>
      </w:pPr>
    </w:p>
    <w:p w14:paraId="26304A43" w14:textId="77777777" w:rsidR="00000000" w:rsidRPr="007B6159" w:rsidRDefault="00000000">
      <w:pPr>
        <w:pStyle w:val="BodyText"/>
        <w:rPr>
          <w:rFonts w:ascii="Calibri" w:hAnsi="Calibri"/>
          <w:lang w:eastAsia="ar-SA"/>
        </w:rPr>
      </w:pPr>
      <w:r w:rsidRPr="007B6159">
        <w:rPr>
          <w:rFonts w:ascii="Calibri" w:hAnsi="Calibri"/>
          <w:lang w:eastAsia="ar-SA"/>
        </w:rPr>
        <w:t>While there are individuals who can connect Morgan to her alter ego, Roark does not need to be one of them. Roark, as the person who introduced Morgan to Lloyd, can be established in the context of the story as Logan's roommate at the academy. The troubled and troublesome youngest son of a wealthy and powerful noble, Roark starts out as their key to the city. Roark was a rich kid who knew people in high and low places. Also, there are individuals who would mistake Morgan for the demon. In the twenty years the demon was free, it plotted and schemed to raise the demons trapped in the ruins. The demon actually helped provoke the current conflict in the ruins. In effect, Morgan inherits the legacy of the demon's endeavors. Shortly before Morgan's resurrection, the demon had been hunting immortals in the ruins, in an attempt to pit the vampires and wares against each other.</w:t>
      </w:r>
    </w:p>
    <w:p w14:paraId="259DB552" w14:textId="77777777" w:rsidR="00000000" w:rsidRPr="007B6159" w:rsidRDefault="00000000">
      <w:pPr>
        <w:pStyle w:val="BodyText"/>
        <w:rPr>
          <w:rFonts w:ascii="Calibri" w:hAnsi="Calibri"/>
          <w:lang w:eastAsia="ar-SA"/>
        </w:rPr>
      </w:pPr>
    </w:p>
    <w:p w14:paraId="2E41E17C" w14:textId="77777777" w:rsidR="00000000" w:rsidRPr="007B6159" w:rsidRDefault="00000000">
      <w:pPr>
        <w:pStyle w:val="BodyText"/>
        <w:rPr>
          <w:rFonts w:ascii="Calibri" w:hAnsi="Calibri"/>
          <w:lang w:eastAsia="ar-SA"/>
        </w:rPr>
      </w:pPr>
      <w:r w:rsidRPr="007B6159">
        <w:rPr>
          <w:rFonts w:ascii="Calibri" w:hAnsi="Calibri"/>
          <w:lang w:eastAsia="ar-SA"/>
        </w:rPr>
        <w:t>Azael, the Demon</w:t>
      </w:r>
    </w:p>
    <w:p w14:paraId="30740B98" w14:textId="77777777" w:rsidR="00000000" w:rsidRPr="007B6159" w:rsidRDefault="00000000">
      <w:pPr>
        <w:pStyle w:val="BodyText"/>
        <w:rPr>
          <w:rFonts w:ascii="Calibri" w:hAnsi="Calibri"/>
          <w:lang w:eastAsia="ar-SA"/>
        </w:rPr>
      </w:pPr>
    </w:p>
    <w:p w14:paraId="6EED8CE0" w14:textId="77777777" w:rsidR="00000000" w:rsidRPr="007B6159" w:rsidRDefault="00000000">
      <w:pPr>
        <w:pStyle w:val="BodyText"/>
        <w:rPr>
          <w:rFonts w:ascii="Calibri" w:hAnsi="Calibri"/>
          <w:lang w:eastAsia="ar-SA"/>
        </w:rPr>
      </w:pPr>
      <w:r w:rsidRPr="007B6159">
        <w:rPr>
          <w:rFonts w:ascii="Calibri" w:hAnsi="Calibri"/>
          <w:lang w:eastAsia="ar-SA"/>
        </w:rPr>
        <w:t>The demon had confronted the boy as a girl, the girl of his dreams, and then confronted him with the fact that he had been the girl in his dreams in his previous life. The demon prompted the boy to connect to his former life by turning him female. Morgan began to recall her past, but before she could assimilate it, her friends discovered and became involved in the ordeal. The interference of Morgan's friends provoked the demon into acting prematurely. The demon had intended to consume and assimilate Morgan's soul and take possession of her body, choosing Morgan specifically because her male and female aspects were fully developed. The demon had acted prematurely, however, before her male aspect could assimilate her female aspect. The trauma of the demonic assault caused a schism. She awoke and eclipsed the demon while the demon eclipsed her alter ego.</w:t>
      </w:r>
    </w:p>
    <w:p w14:paraId="2A42523B" w14:textId="77777777" w:rsidR="00000000" w:rsidRPr="007B6159" w:rsidRDefault="00000000">
      <w:pPr>
        <w:pStyle w:val="BodyText"/>
        <w:rPr>
          <w:rFonts w:ascii="Calibri" w:hAnsi="Calibri"/>
          <w:lang w:eastAsia="ar-SA"/>
        </w:rPr>
      </w:pPr>
    </w:p>
    <w:p w14:paraId="4D5967CA" w14:textId="77777777" w:rsidR="00000000" w:rsidRPr="007B6159" w:rsidRDefault="00000000">
      <w:pPr>
        <w:pStyle w:val="BodyText"/>
        <w:rPr>
          <w:rFonts w:ascii="Calibri" w:hAnsi="Calibri"/>
          <w:lang w:eastAsia="ar-SA"/>
        </w:rPr>
      </w:pPr>
      <w:r w:rsidRPr="007B6159">
        <w:rPr>
          <w:rFonts w:ascii="Calibri" w:hAnsi="Calibri"/>
          <w:lang w:eastAsia="ar-SA"/>
        </w:rPr>
        <w:t>They are oblivious to her alter-ego</w:t>
      </w:r>
    </w:p>
    <w:p w14:paraId="79EF9FB9" w14:textId="77777777" w:rsidR="00000000" w:rsidRPr="007B6159" w:rsidRDefault="00000000">
      <w:pPr>
        <w:pStyle w:val="BodyText"/>
        <w:rPr>
          <w:rFonts w:ascii="Calibri" w:hAnsi="Calibri"/>
          <w:lang w:eastAsia="ar-SA"/>
        </w:rPr>
      </w:pPr>
    </w:p>
    <w:p w14:paraId="78CF7942" w14:textId="77777777" w:rsidR="00000000" w:rsidRPr="007B6159" w:rsidRDefault="00000000">
      <w:pPr>
        <w:pStyle w:val="BodyText"/>
        <w:rPr>
          <w:rFonts w:ascii="Calibri" w:hAnsi="Calibri"/>
          <w:lang w:eastAsia="ar-SA"/>
        </w:rPr>
      </w:pPr>
      <w:r w:rsidRPr="007B6159">
        <w:rPr>
          <w:rFonts w:ascii="Calibri" w:hAnsi="Calibri"/>
          <w:lang w:eastAsia="ar-SA"/>
        </w:rPr>
        <w:t xml:space="preserve">Given the general course of the series, it is better to leave Logan and Morgan ignorant of her alternate incarnation until circumstances force her to confront that incarnation. That would occur while Morgan was incapacitated by dual infection almost half a year later. The time scale now shifts to a displacement early in the seventh month, sorting themselves out and enrolling in the academy through the seventh and eighth month, with the incident occurring late in the eighth month. Thus, book one starts in the first week of the ninth month--basically the first week of the term. In the second week of the ninth month, the story reaches its conclusion. In the spring, the week of trials, they face their ordeal in the ruins, which could be book two, or book six, depending on what could come up in the six months between.  </w:t>
      </w:r>
    </w:p>
    <w:p w14:paraId="4A6BDF53" w14:textId="77777777" w:rsidR="00000000" w:rsidRPr="007B6159" w:rsidRDefault="00000000">
      <w:pPr>
        <w:pStyle w:val="BodyText"/>
        <w:rPr>
          <w:rFonts w:ascii="Calibri" w:hAnsi="Calibri"/>
          <w:lang w:eastAsia="ar-SA"/>
        </w:rPr>
      </w:pPr>
    </w:p>
    <w:p w14:paraId="276340DB" w14:textId="77777777" w:rsidR="00000000" w:rsidRPr="007B6159" w:rsidRDefault="00000000">
      <w:pPr>
        <w:pStyle w:val="BodyText"/>
        <w:rPr>
          <w:rFonts w:ascii="Calibri" w:hAnsi="Calibri"/>
          <w:lang w:eastAsia="ar-SA"/>
        </w:rPr>
      </w:pPr>
      <w:r w:rsidRPr="007B6159">
        <w:rPr>
          <w:rFonts w:ascii="Calibri" w:hAnsi="Calibri"/>
          <w:lang w:eastAsia="ar-SA"/>
        </w:rPr>
        <w:t>Tempo</w:t>
      </w:r>
    </w:p>
    <w:p w14:paraId="25BBD2E6" w14:textId="77777777" w:rsidR="00000000" w:rsidRPr="007B6159" w:rsidRDefault="00000000">
      <w:pPr>
        <w:pStyle w:val="BodyText"/>
        <w:rPr>
          <w:rFonts w:ascii="Calibri" w:hAnsi="Calibri"/>
          <w:lang w:eastAsia="ar-SA"/>
        </w:rPr>
      </w:pPr>
    </w:p>
    <w:p w14:paraId="31968404" w14:textId="77777777" w:rsidR="00000000" w:rsidRPr="007B6159" w:rsidRDefault="00000000">
      <w:pPr>
        <w:pStyle w:val="BodyText"/>
        <w:rPr>
          <w:rFonts w:ascii="Calibri" w:hAnsi="Calibri"/>
          <w:lang w:eastAsia="ar-SA"/>
        </w:rPr>
      </w:pPr>
      <w:r w:rsidRPr="007B6159">
        <w:rPr>
          <w:rFonts w:ascii="Calibri" w:hAnsi="Calibri"/>
          <w:lang w:eastAsia="ar-SA"/>
        </w:rPr>
        <w:t xml:space="preserve">A week is nine days, five are work days and four are rest days. A month is twenty-seven days, or three weeks. There are two exclusive weeks to celebrate planting and harvest. These are traditionally the spring and fall festivals. Spring Festival, the Week of Trials, falls between the last month of winter and the first month of summer, and the Fall Festival, the Week of Initiation, falls between the last month of summer and the first month of autumn. There is one exclusive day each year, Midsummer, between the second and third month of summer. There are also up to three bonus exclusive days, Days of Passion, which fall between the last month of autumn and the first month of winter. Every two years, one day is added. Every four years, a second day is added. Once, every seventy-two years, a third day is added. There are three official seasons--a product of the northern climate--with four months for each season. Each day is twenty-seven hours long. </w:t>
      </w:r>
    </w:p>
    <w:p w14:paraId="76536BB6" w14:textId="77777777" w:rsidR="00000000" w:rsidRPr="007B6159" w:rsidRDefault="00000000">
      <w:pPr>
        <w:pStyle w:val="BodyText"/>
        <w:rPr>
          <w:rFonts w:ascii="Calibri" w:hAnsi="Calibri"/>
          <w:lang w:eastAsia="ar-SA"/>
        </w:rPr>
      </w:pPr>
    </w:p>
    <w:p w14:paraId="79581249" w14:textId="77777777" w:rsidR="00000000" w:rsidRPr="007B6159" w:rsidRDefault="00000000">
      <w:pPr>
        <w:pStyle w:val="BodyText"/>
        <w:rPr>
          <w:rFonts w:ascii="Calibri" w:hAnsi="Calibri"/>
          <w:lang w:eastAsia="ar-SA"/>
        </w:rPr>
      </w:pPr>
      <w:r w:rsidRPr="007B6159">
        <w:rPr>
          <w:rFonts w:ascii="Calibri" w:hAnsi="Calibri"/>
          <w:lang w:eastAsia="ar-SA"/>
        </w:rPr>
        <w:t>Root Cause</w:t>
      </w:r>
    </w:p>
    <w:p w14:paraId="42C26D62" w14:textId="77777777" w:rsidR="00000000" w:rsidRPr="007B6159" w:rsidRDefault="00000000">
      <w:pPr>
        <w:pStyle w:val="BodyText"/>
        <w:rPr>
          <w:rFonts w:ascii="Calibri" w:hAnsi="Calibri"/>
          <w:lang w:eastAsia="ar-SA"/>
        </w:rPr>
      </w:pPr>
    </w:p>
    <w:p w14:paraId="37EB33FA" w14:textId="77777777" w:rsidR="00000000" w:rsidRPr="007B6159" w:rsidRDefault="00000000">
      <w:pPr>
        <w:pStyle w:val="BodyText"/>
        <w:rPr>
          <w:rFonts w:ascii="Calibri" w:hAnsi="Calibri"/>
          <w:lang w:eastAsia="ar-SA"/>
        </w:rPr>
      </w:pPr>
      <w:r w:rsidRPr="007B6159">
        <w:rPr>
          <w:rFonts w:ascii="Calibri" w:hAnsi="Calibri"/>
          <w:lang w:eastAsia="ar-SA"/>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14:paraId="5535BC76" w14:textId="77777777" w:rsidR="00000000" w:rsidRPr="007B6159" w:rsidRDefault="00000000">
      <w:pPr>
        <w:pStyle w:val="BodyText"/>
        <w:rPr>
          <w:rFonts w:ascii="Calibri" w:hAnsi="Calibri"/>
          <w:lang w:eastAsia="ar-SA"/>
        </w:rPr>
      </w:pPr>
    </w:p>
    <w:p w14:paraId="098BCF04" w14:textId="77777777" w:rsidR="00000000" w:rsidRPr="007B6159" w:rsidRDefault="00000000">
      <w:pPr>
        <w:jc w:val="both"/>
        <w:rPr>
          <w:szCs w:val="20"/>
          <w:lang w:eastAsia="ar-SA"/>
        </w:rPr>
      </w:pPr>
      <w:r w:rsidRPr="007B6159">
        <w:rPr>
          <w:szCs w:val="20"/>
          <w:lang w:eastAsia="ar-SA"/>
        </w:rPr>
        <w:t>Ash, Assassin 1K</w:t>
      </w:r>
    </w:p>
    <w:p w14:paraId="53917F41" w14:textId="77777777" w:rsidR="00000000" w:rsidRPr="007B6159" w:rsidRDefault="00000000">
      <w:pPr>
        <w:jc w:val="both"/>
        <w:rPr>
          <w:szCs w:val="20"/>
          <w:lang w:eastAsia="ar-SA"/>
        </w:rPr>
      </w:pPr>
    </w:p>
    <w:p w14:paraId="0FCBC04D" w14:textId="77777777" w:rsidR="00000000" w:rsidRPr="007B6159" w:rsidRDefault="00000000">
      <w:pPr>
        <w:jc w:val="both"/>
        <w:rPr>
          <w:szCs w:val="20"/>
          <w:lang w:eastAsia="ar-SA"/>
        </w:rPr>
      </w:pPr>
      <w:r w:rsidRPr="007B6159">
        <w:rPr>
          <w:szCs w:val="20"/>
          <w:lang w:eastAsia="ar-SA"/>
        </w:rPr>
        <w:t xml:space="preserve">The first assassin absorbs the role and characteristics of Hunter. In an odd way, he takes an interest in cultivating Morgan as an assassin. Thus, he is sort of a hostile mentor, and one of the principle forces goading her into the decisions that cause her to become an assassin. His tests cover all the bases: Her perception and awareness, her reflexes, her training and discipline, her wits, her poise, her conditioning, even her loyalty. He shadows her, ambushes her, harasses her, provokes her, assaults and subdues her, invades her privacy, threatens her friends and offers cold advice and criticism at every turn. Not all of this is limited to this book. In each book, he plays the part of her personal nemesis. </w:t>
      </w:r>
    </w:p>
    <w:p w14:paraId="169CFBBA" w14:textId="77777777" w:rsidR="00000000" w:rsidRPr="007B6159" w:rsidRDefault="00000000">
      <w:pPr>
        <w:jc w:val="both"/>
        <w:rPr>
          <w:szCs w:val="20"/>
          <w:lang w:eastAsia="ar-SA"/>
        </w:rPr>
      </w:pPr>
    </w:p>
    <w:p w14:paraId="1F71D96D" w14:textId="77777777" w:rsidR="00000000" w:rsidRPr="007B6159" w:rsidRDefault="00000000">
      <w:pPr>
        <w:jc w:val="both"/>
        <w:rPr>
          <w:szCs w:val="20"/>
          <w:lang w:eastAsia="ar-SA"/>
        </w:rPr>
      </w:pPr>
      <w:r w:rsidRPr="007B6159">
        <w:rPr>
          <w:szCs w:val="20"/>
          <w:lang w:eastAsia="ar-SA"/>
        </w:rPr>
        <w:t>Gareth, Assassin 2K</w:t>
      </w:r>
    </w:p>
    <w:p w14:paraId="6DAEEFAE" w14:textId="77777777" w:rsidR="00000000" w:rsidRPr="007B6159" w:rsidRDefault="00000000">
      <w:pPr>
        <w:jc w:val="both"/>
        <w:rPr>
          <w:szCs w:val="20"/>
          <w:lang w:eastAsia="ar-SA"/>
        </w:rPr>
      </w:pPr>
    </w:p>
    <w:p w14:paraId="6B2DD22E" w14:textId="77777777" w:rsidR="00000000" w:rsidRPr="007B6159" w:rsidRDefault="00000000">
      <w:pPr>
        <w:jc w:val="both"/>
        <w:rPr>
          <w:szCs w:val="20"/>
          <w:lang w:eastAsia="ar-SA"/>
        </w:rPr>
      </w:pPr>
      <w:r w:rsidRPr="007B6159">
        <w:rPr>
          <w:szCs w:val="20"/>
          <w:lang w:eastAsia="ar-SA"/>
        </w:rPr>
        <w:t xml:space="preserve">The second assassin began pursuing her when Morgan was being tested to confirm whether or not she was an assassin. He was restrained by the need for her to hit her mark before he could strike, but when she did strike, he was called off while Kail tried to conscript her. Once he was taken off the leash, Morgan had already seen him too often in the background. When he made his move, that vague familiarity caused her to focus on him and spot the attack as it was coming. From there, training--and reflexes she did not know she had--took over. </w:t>
      </w:r>
    </w:p>
    <w:p w14:paraId="57E5252C" w14:textId="77777777" w:rsidR="00000000" w:rsidRPr="007B6159" w:rsidRDefault="00000000">
      <w:pPr>
        <w:jc w:val="both"/>
        <w:rPr>
          <w:szCs w:val="20"/>
          <w:lang w:eastAsia="ar-SA"/>
        </w:rPr>
      </w:pPr>
    </w:p>
    <w:p w14:paraId="0CCFE992" w14:textId="77777777" w:rsidR="00000000" w:rsidRPr="007B6159" w:rsidRDefault="00000000">
      <w:pPr>
        <w:jc w:val="both"/>
        <w:rPr>
          <w:szCs w:val="20"/>
          <w:lang w:eastAsia="ar-SA"/>
        </w:rPr>
      </w:pPr>
      <w:r w:rsidRPr="007B6159">
        <w:rPr>
          <w:szCs w:val="20"/>
          <w:lang w:eastAsia="ar-SA"/>
        </w:rPr>
        <w:t>Fisk, Assassin 3K</w:t>
      </w:r>
    </w:p>
    <w:p w14:paraId="1F403EB0" w14:textId="77777777" w:rsidR="00000000" w:rsidRPr="007B6159" w:rsidRDefault="00000000">
      <w:pPr>
        <w:jc w:val="both"/>
        <w:rPr>
          <w:szCs w:val="20"/>
          <w:lang w:eastAsia="ar-SA"/>
        </w:rPr>
      </w:pPr>
    </w:p>
    <w:p w14:paraId="7EB1A5B3" w14:textId="77777777" w:rsidR="00000000" w:rsidRPr="007B6159" w:rsidRDefault="00000000">
      <w:pPr>
        <w:jc w:val="both"/>
        <w:rPr>
          <w:szCs w:val="20"/>
          <w:lang w:eastAsia="ar-SA"/>
        </w:rPr>
      </w:pPr>
      <w:r w:rsidRPr="007B6159">
        <w:rPr>
          <w:szCs w:val="20"/>
          <w:lang w:eastAsia="ar-SA"/>
        </w:rPr>
        <w:t xml:space="preserve">The third assassin was already in position to kill Morgan when she awoke for her final invitation from Kail. She was disabled and disarmed by Kail's patron, and woke up alone against a half dozen of Kail's men.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The assassin was disarmed and dead by his own weapon almost the moment he stepped in to attack. </w:t>
      </w:r>
    </w:p>
    <w:p w14:paraId="002EB3F9" w14:textId="77777777" w:rsidR="00000000" w:rsidRPr="007B6159" w:rsidRDefault="00000000">
      <w:pPr>
        <w:jc w:val="both"/>
        <w:rPr>
          <w:szCs w:val="20"/>
          <w:lang w:eastAsia="ar-SA"/>
        </w:rPr>
      </w:pPr>
    </w:p>
    <w:p w14:paraId="1ABB1952" w14:textId="77777777" w:rsidR="00000000" w:rsidRPr="007B6159" w:rsidRDefault="00000000">
      <w:pPr>
        <w:pStyle w:val="BodyText2"/>
        <w:rPr>
          <w:rFonts w:ascii="Calibri" w:hAnsi="Calibri"/>
          <w:color w:val="auto"/>
          <w:szCs w:val="20"/>
          <w:lang w:eastAsia="ar-SA"/>
        </w:rPr>
      </w:pPr>
      <w:r w:rsidRPr="007B6159">
        <w:rPr>
          <w:rFonts w:ascii="Calibri" w:hAnsi="Calibri"/>
          <w:color w:val="auto"/>
          <w:szCs w:val="20"/>
          <w:lang w:eastAsia="ar-SA"/>
        </w:rPr>
        <w:t xml:space="preserve">Belinda, Assassin 4K </w:t>
      </w:r>
    </w:p>
    <w:p w14:paraId="16C72BAB" w14:textId="77777777" w:rsidR="00000000" w:rsidRPr="007B6159" w:rsidRDefault="00000000">
      <w:pPr>
        <w:pStyle w:val="BodyText2"/>
        <w:rPr>
          <w:rFonts w:ascii="Calibri" w:hAnsi="Calibri"/>
          <w:color w:val="auto"/>
          <w:szCs w:val="20"/>
          <w:lang w:eastAsia="ar-SA"/>
        </w:rPr>
      </w:pPr>
    </w:p>
    <w:p w14:paraId="71E30EEB" w14:textId="77777777" w:rsidR="00000000" w:rsidRPr="007B6159" w:rsidRDefault="00000000">
      <w:pPr>
        <w:pStyle w:val="BodyText2"/>
        <w:rPr>
          <w:rFonts w:ascii="Calibri" w:hAnsi="Calibri"/>
          <w:color w:val="auto"/>
          <w:szCs w:val="20"/>
          <w:lang w:eastAsia="ar-SA"/>
        </w:rPr>
      </w:pPr>
      <w:r w:rsidRPr="007B6159">
        <w:rPr>
          <w:rFonts w:ascii="Calibri" w:hAnsi="Calibri"/>
          <w:color w:val="auto"/>
          <w:szCs w:val="20"/>
          <w:lang w:eastAsia="ar-SA"/>
        </w:rPr>
        <w:t xml:space="preserve">The fourth assassin comes very close to killing Morgan, catching her off guard on campus. A female assassin, she strikes in the wardrobe while Morgan is relieving herself prior to taking a bath. Her initial strike fails, but she manages to get a garrote around Morgan's neck. Morgan calls upon her telekinetic powers against the weapon, and sending a telepathic cry for help to Logan. Some inspiration for this scene can come from the bathroom attack scene in Avatar Project. The assassin is forced to make a break for it when Logan and Roark arrive. Morgan and her friends never got a clear enough look at her to identify her. </w:t>
      </w:r>
    </w:p>
    <w:p w14:paraId="2EC0385F" w14:textId="77777777" w:rsidR="00000000" w:rsidRPr="007B6159" w:rsidRDefault="00000000">
      <w:pPr>
        <w:pStyle w:val="BodyText2"/>
        <w:rPr>
          <w:rFonts w:ascii="Calibri" w:hAnsi="Calibri"/>
          <w:color w:val="auto"/>
          <w:szCs w:val="20"/>
          <w:lang w:eastAsia="ar-SA"/>
        </w:rPr>
      </w:pPr>
    </w:p>
    <w:p w14:paraId="1F3F56AD" w14:textId="77777777" w:rsidR="00000000" w:rsidRPr="007B6159" w:rsidRDefault="00000000">
      <w:pPr>
        <w:pStyle w:val="BodyText2"/>
        <w:rPr>
          <w:rFonts w:ascii="Calibri" w:hAnsi="Calibri"/>
          <w:color w:val="auto"/>
          <w:szCs w:val="20"/>
          <w:lang w:eastAsia="ar-SA"/>
        </w:rPr>
      </w:pPr>
      <w:r w:rsidRPr="007B6159">
        <w:rPr>
          <w:rFonts w:ascii="Calibri" w:hAnsi="Calibri"/>
          <w:color w:val="auto"/>
          <w:szCs w:val="20"/>
          <w:lang w:eastAsia="ar-SA"/>
        </w:rPr>
        <w:t>Amanda, Mentor</w:t>
      </w:r>
    </w:p>
    <w:p w14:paraId="5BECED3C" w14:textId="77777777" w:rsidR="00000000" w:rsidRPr="007B6159" w:rsidRDefault="00000000">
      <w:pPr>
        <w:pStyle w:val="BodyText2"/>
        <w:rPr>
          <w:rFonts w:ascii="Calibri" w:hAnsi="Calibri"/>
          <w:color w:val="auto"/>
          <w:szCs w:val="20"/>
          <w:lang w:eastAsia="ar-SA"/>
        </w:rPr>
      </w:pPr>
    </w:p>
    <w:p w14:paraId="2B55EE17" w14:textId="77777777" w:rsidR="00000000" w:rsidRPr="007B6159" w:rsidRDefault="00000000">
      <w:pPr>
        <w:pStyle w:val="BodyText2"/>
        <w:rPr>
          <w:rFonts w:ascii="Calibri" w:hAnsi="Calibri"/>
          <w:color w:val="auto"/>
          <w:szCs w:val="20"/>
          <w:lang w:eastAsia="ar-SA"/>
        </w:rPr>
      </w:pPr>
      <w:r w:rsidRPr="007B6159">
        <w:rPr>
          <w:rFonts w:ascii="Calibri" w:hAnsi="Calibri"/>
          <w:color w:val="auto"/>
          <w:szCs w:val="20"/>
          <w:lang w:eastAsia="ar-SA"/>
        </w:rPr>
        <w:t xml:space="preserve">Morgan's mentor at the academy knows something is going on, and confronts her. He proves that he already knows about her moonlighting, but out of consideration of her situation he never reported her. He inquires if the criminals she associates with are dragging her in over her head. He informs her that someone has been testing and straining the magical defenses of the campus in places where she tends to be. All Morgan can say is that she can't say anything. Her mentor informs her he cannot take official notice or action in this situation without her confidence. Morgan informs him that, while she did not create the problem, she would resolve it as quickly as she could. </w:t>
      </w:r>
    </w:p>
    <w:p w14:paraId="1A9BB349" w14:textId="77777777" w:rsidR="00000000" w:rsidRPr="007B6159" w:rsidRDefault="00000000">
      <w:pPr>
        <w:pStyle w:val="BodyText2"/>
        <w:rPr>
          <w:rFonts w:ascii="Calibri" w:hAnsi="Calibri"/>
          <w:color w:val="auto"/>
          <w:szCs w:val="20"/>
          <w:lang w:eastAsia="ar-SA"/>
        </w:rPr>
      </w:pPr>
    </w:p>
    <w:p w14:paraId="6239C392" w14:textId="77777777" w:rsidR="00000000" w:rsidRPr="007B6159" w:rsidRDefault="00000000">
      <w:pPr>
        <w:jc w:val="both"/>
        <w:rPr>
          <w:szCs w:val="20"/>
          <w:lang w:eastAsia="ar-SA"/>
        </w:rPr>
      </w:pPr>
      <w:r w:rsidRPr="007B6159">
        <w:rPr>
          <w:szCs w:val="20"/>
          <w:lang w:eastAsia="ar-SA"/>
        </w:rPr>
        <w:t xml:space="preserve">Mann's trail led to an herbalist's shop that was a front for an opium den that was a front for a blood den. Unfortunately, Morgan was walking right into a trap. </w:t>
      </w:r>
    </w:p>
    <w:p w14:paraId="5D109FE3" w14:textId="77777777" w:rsidR="00000000" w:rsidRPr="007B6159" w:rsidRDefault="00000000">
      <w:pPr>
        <w:jc w:val="both"/>
        <w:rPr>
          <w:szCs w:val="20"/>
          <w:lang w:eastAsia="ar-SA"/>
        </w:rPr>
      </w:pPr>
    </w:p>
    <w:p w14:paraId="61D2BE39" w14:textId="77777777" w:rsidR="00000000" w:rsidRPr="007B6159" w:rsidRDefault="00000000">
      <w:pPr>
        <w:rPr>
          <w:szCs w:val="24"/>
          <w:lang w:eastAsia="ar-SA"/>
        </w:rPr>
      </w:pPr>
      <w:r w:rsidRPr="007B6159">
        <w:br w:type="page"/>
      </w:r>
      <w:r w:rsidRPr="007B6159">
        <w:rPr>
          <w:rFonts w:ascii="Calibri" w:hAnsi="Calibri"/>
          <w:lang w:eastAsia="ar-SA"/>
        </w:rPr>
        <w:t>Clips</w:t>
      </w:r>
    </w:p>
    <w:p w14:paraId="4AA972E9" w14:textId="77777777" w:rsidR="00000000" w:rsidRPr="007B6159" w:rsidRDefault="00000000">
      <w:pPr>
        <w:pStyle w:val="BodyText"/>
        <w:rPr>
          <w:rFonts w:ascii="Calibri" w:hAnsi="Calibri"/>
          <w:lang w:eastAsia="ar-SA"/>
        </w:rPr>
      </w:pPr>
    </w:p>
    <w:p w14:paraId="61AA4077" w14:textId="77777777" w:rsidR="00000000" w:rsidRPr="007B6159" w:rsidRDefault="00000000">
      <w:pPr>
        <w:pStyle w:val="BodyText"/>
        <w:rPr>
          <w:rFonts w:ascii="Calibri" w:hAnsi="Calibri"/>
          <w:lang w:eastAsia="ar-SA"/>
        </w:rPr>
      </w:pPr>
      <w:r w:rsidRPr="007B6159">
        <w:rPr>
          <w:rFonts w:ascii="Calibri" w:hAnsi="Calibri"/>
          <w:lang w:eastAsia="ar-SA"/>
        </w:rPr>
        <w:t>Morgan is approached with an offer to work for someone else</w:t>
      </w:r>
    </w:p>
    <w:p w14:paraId="5B77FDAE" w14:textId="77777777" w:rsidR="00000000" w:rsidRPr="007B6159" w:rsidRDefault="00000000">
      <w:pPr>
        <w:pStyle w:val="BodyText"/>
        <w:rPr>
          <w:rFonts w:ascii="Calibri" w:hAnsi="Calibri"/>
          <w:lang w:eastAsia="ar-SA"/>
        </w:rPr>
      </w:pPr>
      <w:r w:rsidRPr="007B6159">
        <w:rPr>
          <w:rFonts w:ascii="Calibri" w:hAnsi="Calibri"/>
          <w:lang w:eastAsia="ar-SA"/>
        </w:rPr>
        <w:t>Morgan is jumped by an assassin, first kill</w:t>
      </w:r>
    </w:p>
    <w:p w14:paraId="254BDDFF" w14:textId="77777777" w:rsidR="00000000" w:rsidRPr="007B6159" w:rsidRDefault="00000000">
      <w:pPr>
        <w:pStyle w:val="BodyText"/>
        <w:rPr>
          <w:rFonts w:ascii="Calibri" w:hAnsi="Calibri"/>
          <w:lang w:eastAsia="ar-SA"/>
        </w:rPr>
      </w:pPr>
      <w:r w:rsidRPr="007B6159">
        <w:rPr>
          <w:rFonts w:ascii="Calibri" w:hAnsi="Calibri"/>
          <w:lang w:eastAsia="ar-SA"/>
        </w:rPr>
        <w:t>Morgan is exposed to the truth of Lloyd's operation</w:t>
      </w:r>
    </w:p>
    <w:p w14:paraId="6A9034AF" w14:textId="77777777" w:rsidR="00000000" w:rsidRPr="007B6159" w:rsidRDefault="00000000">
      <w:pPr>
        <w:pStyle w:val="BodyText"/>
        <w:rPr>
          <w:rFonts w:ascii="Calibri" w:hAnsi="Calibri"/>
          <w:lang w:eastAsia="ar-SA"/>
        </w:rPr>
      </w:pPr>
      <w:r w:rsidRPr="007B6159">
        <w:rPr>
          <w:rFonts w:ascii="Calibri" w:hAnsi="Calibri"/>
          <w:lang w:eastAsia="ar-SA"/>
        </w:rPr>
        <w:t>Morgan tries to confront the messenger</w:t>
      </w:r>
    </w:p>
    <w:p w14:paraId="39420E7E" w14:textId="77777777" w:rsidR="00000000" w:rsidRPr="007B6159" w:rsidRDefault="00000000">
      <w:pPr>
        <w:pStyle w:val="BodyText"/>
        <w:rPr>
          <w:rFonts w:ascii="Calibri" w:hAnsi="Calibri"/>
          <w:lang w:eastAsia="ar-SA"/>
        </w:rPr>
      </w:pPr>
      <w:r w:rsidRPr="007B6159">
        <w:rPr>
          <w:rFonts w:ascii="Calibri" w:hAnsi="Calibri"/>
          <w:lang w:eastAsia="ar-SA"/>
        </w:rPr>
        <w:t>Morgan stumbles into a trap</w:t>
      </w:r>
    </w:p>
    <w:p w14:paraId="3632C759" w14:textId="77777777" w:rsidR="00000000" w:rsidRPr="007B6159" w:rsidRDefault="00000000">
      <w:pPr>
        <w:pStyle w:val="BodyText"/>
        <w:rPr>
          <w:rFonts w:ascii="Calibri" w:hAnsi="Calibri"/>
          <w:lang w:eastAsia="ar-SA"/>
        </w:rPr>
      </w:pPr>
      <w:r w:rsidRPr="007B6159">
        <w:rPr>
          <w:rFonts w:ascii="Calibri" w:hAnsi="Calibri"/>
          <w:lang w:eastAsia="ar-SA"/>
        </w:rPr>
        <w:t>Morgan is told that she is believed to be an assassin</w:t>
      </w:r>
    </w:p>
    <w:p w14:paraId="5516776C" w14:textId="77777777" w:rsidR="00000000" w:rsidRPr="007B6159" w:rsidRDefault="00000000">
      <w:pPr>
        <w:pStyle w:val="BodyText"/>
        <w:rPr>
          <w:rFonts w:ascii="Calibri" w:hAnsi="Calibri"/>
          <w:lang w:eastAsia="ar-SA"/>
        </w:rPr>
      </w:pPr>
      <w:r w:rsidRPr="007B6159">
        <w:rPr>
          <w:rFonts w:ascii="Calibri" w:hAnsi="Calibri"/>
          <w:lang w:eastAsia="ar-SA"/>
        </w:rPr>
        <w:t>Morgan escapes from a trap, second kill</w:t>
      </w:r>
    </w:p>
    <w:p w14:paraId="59F05F1F" w14:textId="77777777" w:rsidR="00000000" w:rsidRPr="007B6159" w:rsidRDefault="00000000">
      <w:pPr>
        <w:pStyle w:val="BodyText"/>
        <w:rPr>
          <w:rFonts w:ascii="Calibri" w:hAnsi="Calibri"/>
          <w:lang w:eastAsia="ar-SA"/>
        </w:rPr>
      </w:pPr>
      <w:r w:rsidRPr="007B6159">
        <w:rPr>
          <w:rFonts w:ascii="Calibri" w:hAnsi="Calibri"/>
          <w:lang w:eastAsia="ar-SA"/>
        </w:rPr>
        <w:t>Morgan is discouraged from fighting, from becoming an assassin</w:t>
      </w:r>
    </w:p>
    <w:p w14:paraId="757E0FE2" w14:textId="77777777" w:rsidR="00000000" w:rsidRPr="007B6159" w:rsidRDefault="00000000">
      <w:pPr>
        <w:pStyle w:val="BodyText"/>
        <w:rPr>
          <w:rFonts w:ascii="Calibri" w:hAnsi="Calibri"/>
          <w:lang w:eastAsia="ar-SA"/>
        </w:rPr>
      </w:pPr>
      <w:r w:rsidRPr="007B6159">
        <w:rPr>
          <w:rFonts w:ascii="Calibri" w:hAnsi="Calibri"/>
          <w:lang w:eastAsia="ar-SA"/>
        </w:rPr>
        <w:t>Morgan learns how few assets remain to Lloyd</w:t>
      </w:r>
    </w:p>
    <w:p w14:paraId="00345953" w14:textId="77777777" w:rsidR="00000000" w:rsidRPr="007B6159" w:rsidRDefault="00000000">
      <w:pPr>
        <w:pStyle w:val="BodyText"/>
        <w:rPr>
          <w:rFonts w:ascii="Calibri" w:hAnsi="Calibri"/>
          <w:lang w:eastAsia="ar-SA"/>
        </w:rPr>
      </w:pPr>
      <w:r w:rsidRPr="007B6159">
        <w:rPr>
          <w:rFonts w:ascii="Calibri" w:hAnsi="Calibri"/>
          <w:lang w:eastAsia="ar-SA"/>
        </w:rPr>
        <w:t>Morgan must choose, choosing to fight over taking flight</w:t>
      </w:r>
    </w:p>
    <w:p w14:paraId="73538151" w14:textId="77777777" w:rsidR="00000000" w:rsidRPr="007B6159" w:rsidRDefault="00000000">
      <w:pPr>
        <w:pStyle w:val="BodyText"/>
        <w:rPr>
          <w:rFonts w:ascii="Calibri" w:hAnsi="Calibri"/>
          <w:lang w:eastAsia="ar-SA"/>
        </w:rPr>
      </w:pPr>
      <w:r w:rsidRPr="007B6159">
        <w:rPr>
          <w:rFonts w:ascii="Calibri" w:hAnsi="Calibri"/>
          <w:lang w:eastAsia="ar-SA"/>
        </w:rPr>
        <w:t>Morgan pursues her first target, third kill--first assassination</w:t>
      </w:r>
    </w:p>
    <w:p w14:paraId="6594FB28" w14:textId="77777777" w:rsidR="00000000" w:rsidRPr="007B6159" w:rsidRDefault="00000000">
      <w:pPr>
        <w:pStyle w:val="BodyText"/>
        <w:rPr>
          <w:rFonts w:ascii="Calibri" w:hAnsi="Calibri"/>
          <w:lang w:eastAsia="ar-SA"/>
        </w:rPr>
      </w:pPr>
      <w:r w:rsidRPr="007B6159">
        <w:rPr>
          <w:rFonts w:ascii="Calibri" w:hAnsi="Calibri"/>
          <w:lang w:eastAsia="ar-SA"/>
        </w:rPr>
        <w:t>Morgan must attend classes, exposure or expulsion</w:t>
      </w:r>
    </w:p>
    <w:p w14:paraId="1F7429FD" w14:textId="77777777" w:rsidR="00000000" w:rsidRPr="007B6159" w:rsidRDefault="00000000">
      <w:pPr>
        <w:pStyle w:val="BodyText"/>
        <w:rPr>
          <w:rFonts w:ascii="Calibri" w:hAnsi="Calibri"/>
          <w:lang w:eastAsia="ar-SA"/>
        </w:rPr>
      </w:pPr>
      <w:r w:rsidRPr="007B6159">
        <w:rPr>
          <w:rFonts w:ascii="Calibri" w:hAnsi="Calibri"/>
          <w:lang w:eastAsia="ar-SA"/>
        </w:rPr>
        <w:t>Morgan is saved from a retaliatory strike by her friends</w:t>
      </w:r>
    </w:p>
    <w:p w14:paraId="467B9D6F" w14:textId="77777777" w:rsidR="00000000" w:rsidRPr="007B6159" w:rsidRDefault="00000000">
      <w:pPr>
        <w:pStyle w:val="BodyText"/>
        <w:rPr>
          <w:rFonts w:ascii="Calibri" w:hAnsi="Calibri"/>
          <w:lang w:eastAsia="ar-SA"/>
        </w:rPr>
      </w:pPr>
      <w:r w:rsidRPr="007B6159">
        <w:rPr>
          <w:rFonts w:ascii="Calibri" w:hAnsi="Calibri"/>
          <w:lang w:eastAsia="ar-SA"/>
        </w:rPr>
        <w:t>Morgan and Logan argue and Roark questions both of them</w:t>
      </w:r>
    </w:p>
    <w:p w14:paraId="0F5392F4" w14:textId="77777777" w:rsidR="00000000" w:rsidRPr="007B6159" w:rsidRDefault="00000000">
      <w:pPr>
        <w:pStyle w:val="BodyText"/>
        <w:rPr>
          <w:rFonts w:ascii="Calibri" w:hAnsi="Calibri"/>
          <w:lang w:eastAsia="ar-SA"/>
        </w:rPr>
      </w:pPr>
      <w:r w:rsidRPr="007B6159">
        <w:rPr>
          <w:rFonts w:ascii="Calibri" w:hAnsi="Calibri"/>
          <w:lang w:eastAsia="ar-SA"/>
        </w:rPr>
        <w:t>Morgan pursues her second target, conflicted</w:t>
      </w:r>
    </w:p>
    <w:p w14:paraId="14395623" w14:textId="77777777" w:rsidR="00000000" w:rsidRPr="007B6159" w:rsidRDefault="00000000">
      <w:pPr>
        <w:pStyle w:val="BodyText"/>
        <w:rPr>
          <w:rFonts w:ascii="Calibri" w:hAnsi="Calibri"/>
          <w:lang w:eastAsia="ar-SA"/>
        </w:rPr>
      </w:pPr>
      <w:r w:rsidRPr="007B6159">
        <w:rPr>
          <w:rFonts w:ascii="Calibri" w:hAnsi="Calibri"/>
          <w:lang w:eastAsia="ar-SA"/>
        </w:rPr>
        <w:t>Morgan attempts to negotiate a truce, fourth kill--second assassination</w:t>
      </w:r>
    </w:p>
    <w:p w14:paraId="76AA38BB" w14:textId="77777777" w:rsidR="00000000" w:rsidRPr="007B6159" w:rsidRDefault="00000000">
      <w:pPr>
        <w:pStyle w:val="BodyText"/>
        <w:rPr>
          <w:rFonts w:ascii="Calibri" w:hAnsi="Calibri"/>
          <w:lang w:eastAsia="ar-SA"/>
        </w:rPr>
      </w:pPr>
      <w:r w:rsidRPr="007B6159">
        <w:rPr>
          <w:rFonts w:ascii="Calibri" w:hAnsi="Calibri"/>
          <w:lang w:eastAsia="ar-SA"/>
        </w:rPr>
        <w:t>Morgan is reprimanded, and sent on an escort</w:t>
      </w:r>
    </w:p>
    <w:p w14:paraId="7B4F4ABA" w14:textId="77777777" w:rsidR="00000000" w:rsidRPr="007B6159" w:rsidRDefault="00000000">
      <w:pPr>
        <w:pStyle w:val="BodyText"/>
        <w:rPr>
          <w:rFonts w:ascii="Calibri" w:hAnsi="Calibri"/>
          <w:lang w:eastAsia="ar-SA"/>
        </w:rPr>
      </w:pPr>
      <w:r w:rsidRPr="007B6159">
        <w:rPr>
          <w:rFonts w:ascii="Calibri" w:hAnsi="Calibri"/>
          <w:lang w:eastAsia="ar-SA"/>
        </w:rPr>
        <w:t>Morgan is presented a stronger solicitation</w:t>
      </w:r>
    </w:p>
    <w:p w14:paraId="2BF2B7E2" w14:textId="77777777" w:rsidR="00000000" w:rsidRPr="007B6159" w:rsidRDefault="00000000">
      <w:pPr>
        <w:pStyle w:val="BodyText"/>
        <w:rPr>
          <w:rFonts w:ascii="Calibri" w:hAnsi="Calibri"/>
          <w:lang w:eastAsia="ar-SA"/>
        </w:rPr>
      </w:pPr>
      <w:r w:rsidRPr="007B6159">
        <w:rPr>
          <w:rFonts w:ascii="Calibri" w:hAnsi="Calibri"/>
          <w:lang w:eastAsia="ar-SA"/>
        </w:rPr>
        <w:t>Morgan sets her sights on the main target</w:t>
      </w:r>
    </w:p>
    <w:p w14:paraId="19852BC0" w14:textId="77777777" w:rsidR="00000000" w:rsidRPr="007B6159" w:rsidRDefault="00000000">
      <w:pPr>
        <w:pStyle w:val="BodyText"/>
        <w:rPr>
          <w:rFonts w:ascii="Calibri" w:hAnsi="Calibri"/>
          <w:lang w:eastAsia="ar-SA"/>
        </w:rPr>
      </w:pPr>
      <w:r w:rsidRPr="007B6159">
        <w:rPr>
          <w:rFonts w:ascii="Calibri" w:hAnsi="Calibri"/>
          <w:lang w:eastAsia="ar-SA"/>
        </w:rPr>
        <w:t>Morgan faces her former advocate, fifth kill</w:t>
      </w:r>
    </w:p>
    <w:p w14:paraId="24EC25A4" w14:textId="77777777" w:rsidR="00000000" w:rsidRPr="007B6159" w:rsidRDefault="00000000">
      <w:pPr>
        <w:pStyle w:val="BodyText"/>
        <w:rPr>
          <w:rFonts w:ascii="Calibri" w:hAnsi="Calibri"/>
          <w:lang w:eastAsia="ar-SA"/>
        </w:rPr>
      </w:pPr>
      <w:r w:rsidRPr="007B6159">
        <w:rPr>
          <w:rFonts w:ascii="Calibri" w:hAnsi="Calibri"/>
          <w:lang w:eastAsia="ar-SA"/>
        </w:rPr>
        <w:t>Morgan confronts the man, sixth kill--third assassination</w:t>
      </w:r>
    </w:p>
    <w:p w14:paraId="126CC399" w14:textId="77777777" w:rsidR="00000000" w:rsidRPr="007B6159" w:rsidRDefault="00000000">
      <w:pPr>
        <w:pStyle w:val="BodyText"/>
        <w:rPr>
          <w:rFonts w:ascii="Calibri" w:hAnsi="Calibri"/>
          <w:lang w:eastAsia="ar-SA"/>
        </w:rPr>
      </w:pPr>
      <w:r w:rsidRPr="007B6159">
        <w:rPr>
          <w:rFonts w:ascii="Calibri" w:hAnsi="Calibri"/>
          <w:lang w:eastAsia="ar-SA"/>
        </w:rPr>
        <w:t>Morgan is confronted by the man behind the man--an immortal</w:t>
      </w:r>
    </w:p>
    <w:p w14:paraId="71986ED7" w14:textId="77777777" w:rsidR="00000000" w:rsidRPr="007B6159" w:rsidRDefault="00000000">
      <w:pPr>
        <w:pStyle w:val="BodyText"/>
        <w:rPr>
          <w:rFonts w:ascii="Calibri" w:hAnsi="Calibri"/>
          <w:lang w:eastAsia="ar-SA"/>
        </w:rPr>
      </w:pPr>
      <w:r w:rsidRPr="007B6159">
        <w:rPr>
          <w:rFonts w:ascii="Calibri" w:hAnsi="Calibri"/>
          <w:lang w:eastAsia="ar-SA"/>
        </w:rPr>
        <w:t>Morgan is offered a job, a job the war had been started for</w:t>
      </w:r>
    </w:p>
    <w:p w14:paraId="7FE11906" w14:textId="77777777" w:rsidR="00000000" w:rsidRPr="007B6159" w:rsidRDefault="00000000">
      <w:pPr>
        <w:pStyle w:val="BodyText"/>
        <w:rPr>
          <w:rFonts w:ascii="Calibri" w:hAnsi="Calibri"/>
          <w:lang w:eastAsia="ar-SA"/>
        </w:rPr>
      </w:pPr>
      <w:r w:rsidRPr="007B6159">
        <w:rPr>
          <w:rFonts w:ascii="Calibri" w:hAnsi="Calibri"/>
          <w:lang w:eastAsia="ar-SA"/>
        </w:rPr>
        <w:t>Morgan considers her first, real assassination (when undertaken, a story in and of itself)</w:t>
      </w:r>
    </w:p>
    <w:p w14:paraId="798A032C" w14:textId="77777777" w:rsidR="00000000" w:rsidRPr="007B6159" w:rsidRDefault="00000000">
      <w:pPr>
        <w:pStyle w:val="BodyText"/>
        <w:rPr>
          <w:rFonts w:ascii="Calibri" w:hAnsi="Calibri"/>
          <w:lang w:eastAsia="ar-SA"/>
        </w:rPr>
      </w:pPr>
      <w:r w:rsidRPr="007B6159">
        <w:rPr>
          <w:rFonts w:ascii="Calibri" w:hAnsi="Calibri"/>
          <w:lang w:eastAsia="ar-SA"/>
        </w:rPr>
        <w:t>Morgan returns, Lloyd visits to inform her the war is over, the killing over</w:t>
      </w:r>
    </w:p>
    <w:p w14:paraId="3EA8A2E6" w14:textId="77777777" w:rsidR="00000000" w:rsidRPr="007B6159" w:rsidRDefault="00000000">
      <w:pPr>
        <w:pStyle w:val="BodyText"/>
        <w:rPr>
          <w:rFonts w:ascii="Calibri" w:hAnsi="Calibri"/>
          <w:lang w:eastAsia="ar-SA"/>
        </w:rPr>
      </w:pPr>
      <w:r w:rsidRPr="007B6159">
        <w:rPr>
          <w:rFonts w:ascii="Calibri" w:hAnsi="Calibri"/>
          <w:lang w:eastAsia="ar-SA"/>
        </w:rPr>
        <w:t>Morgan thanks him, then prepares for her first professional hit</w:t>
      </w:r>
    </w:p>
    <w:p w14:paraId="667E2B64" w14:textId="77777777" w:rsidR="00000000" w:rsidRPr="007B6159" w:rsidRDefault="00000000">
      <w:pPr>
        <w:pStyle w:val="BodyText"/>
        <w:rPr>
          <w:rFonts w:ascii="Calibri" w:hAnsi="Calibri"/>
          <w:lang w:eastAsia="ar-SA"/>
        </w:rPr>
      </w:pPr>
      <w:r w:rsidRPr="007B6159">
        <w:rPr>
          <w:rFonts w:ascii="Calibri" w:hAnsi="Calibri"/>
          <w:lang w:eastAsia="ar-SA"/>
        </w:rPr>
        <w:t>Morgan is ambushed by her nemesis</w:t>
      </w:r>
    </w:p>
    <w:p w14:paraId="1153935E" w14:textId="77777777" w:rsidR="00000000" w:rsidRPr="007B6159" w:rsidRDefault="00000000">
      <w:pPr>
        <w:pStyle w:val="BodyText"/>
        <w:rPr>
          <w:rFonts w:ascii="Calibri" w:hAnsi="Calibri"/>
          <w:lang w:eastAsia="ar-SA"/>
        </w:rPr>
      </w:pPr>
    </w:p>
    <w:p w14:paraId="4E49302D" w14:textId="77777777" w:rsidR="00000000" w:rsidRPr="007B6159" w:rsidRDefault="00000000">
      <w:pPr>
        <w:rPr>
          <w:szCs w:val="20"/>
          <w:lang w:eastAsia="ar-SA"/>
        </w:rPr>
      </w:pPr>
      <w:r w:rsidRPr="007B6159">
        <w:br w:type="page"/>
      </w:r>
      <w:r w:rsidRPr="007B6159">
        <w:rPr>
          <w:szCs w:val="20"/>
          <w:lang w:eastAsia="ar-SA"/>
        </w:rPr>
        <w:t>Draft Excerpts</w:t>
      </w:r>
    </w:p>
    <w:p w14:paraId="27EB5F28" w14:textId="77777777" w:rsidR="00000000" w:rsidRPr="007B6159" w:rsidRDefault="00000000">
      <w:pPr>
        <w:rPr>
          <w:szCs w:val="20"/>
          <w:lang w:eastAsia="ar-SA"/>
        </w:rPr>
      </w:pPr>
    </w:p>
    <w:p w14:paraId="0BAE4D83" w14:textId="77777777" w:rsidR="00000000" w:rsidRPr="007B6159" w:rsidRDefault="00000000">
      <w:pPr>
        <w:rPr>
          <w:szCs w:val="20"/>
          <w:lang w:eastAsia="ar-SA"/>
        </w:rPr>
      </w:pPr>
    </w:p>
    <w:p w14:paraId="38E0551C" w14:textId="77777777" w:rsidR="00000000" w:rsidRPr="007B6159" w:rsidRDefault="00000000">
      <w:pPr>
        <w:rPr>
          <w:szCs w:val="20"/>
          <w:lang w:eastAsia="ar-SA"/>
        </w:rPr>
      </w:pPr>
      <w:r w:rsidRPr="007B6159">
        <w:rPr>
          <w:szCs w:val="20"/>
          <w:lang w:eastAsia="ar-SA"/>
        </w:rPr>
        <w:t>X</w:t>
      </w:r>
    </w:p>
    <w:p w14:paraId="112DE7B2" w14:textId="77777777" w:rsidR="00000000" w:rsidRPr="007B6159" w:rsidRDefault="00000000">
      <w:pPr>
        <w:rPr>
          <w:szCs w:val="20"/>
          <w:lang w:eastAsia="ar-SA"/>
        </w:rPr>
      </w:pPr>
    </w:p>
    <w:p w14:paraId="291E46F2" w14:textId="77777777" w:rsidR="00000000" w:rsidRPr="007B6159" w:rsidRDefault="00000000">
      <w:pPr>
        <w:rPr>
          <w:szCs w:val="20"/>
          <w:lang w:eastAsia="ar-SA"/>
        </w:rPr>
      </w:pPr>
    </w:p>
    <w:p w14:paraId="09947CFF" w14:textId="77777777" w:rsidR="00000000" w:rsidRPr="007B6159" w:rsidRDefault="00000000">
      <w:pPr>
        <w:rPr>
          <w:color w:val="800000"/>
          <w:szCs w:val="20"/>
          <w:lang w:eastAsia="ar-SA"/>
        </w:rPr>
      </w:pPr>
      <w:r w:rsidRPr="007B6159">
        <w:br w:type="page"/>
      </w:r>
      <w:r w:rsidRPr="007B6159">
        <w:rPr>
          <w:rFonts w:ascii="Calibri" w:hAnsi="Calibri"/>
          <w:szCs w:val="20"/>
          <w:lang w:eastAsia="ar-SA"/>
        </w:rPr>
        <w:t>Rough Development</w:t>
      </w:r>
    </w:p>
    <w:p w14:paraId="347347F3" w14:textId="77777777" w:rsidR="00000000" w:rsidRPr="007B6159" w:rsidRDefault="00000000">
      <w:pPr>
        <w:pStyle w:val="BodyText2"/>
        <w:rPr>
          <w:rFonts w:ascii="Calibri" w:hAnsi="Calibri"/>
          <w:szCs w:val="20"/>
          <w:lang w:eastAsia="ar-SA"/>
        </w:rPr>
      </w:pPr>
    </w:p>
    <w:p w14:paraId="459C066D"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01 Morgan is approached by Mann with an offer to work for someone else</w:t>
      </w:r>
      <w:r w:rsidRPr="007B6159">
        <w:rPr>
          <w:rFonts w:ascii="Calibri" w:hAnsi="Calibri"/>
          <w:szCs w:val="20"/>
          <w:lang w:eastAsia="ar-SA"/>
        </w:rPr>
        <w:tab/>
      </w:r>
    </w:p>
    <w:p w14:paraId="0DAF5293"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 xml:space="preserve">Morgan declines the offer </w:t>
      </w:r>
      <w:r w:rsidRPr="007B6159">
        <w:rPr>
          <w:rFonts w:ascii="Calibri" w:hAnsi="Calibri"/>
          <w:szCs w:val="20"/>
          <w:lang w:eastAsia="ar-SA"/>
        </w:rPr>
        <w:tab/>
      </w:r>
      <w:r w:rsidRPr="007B6159">
        <w:rPr>
          <w:rFonts w:ascii="Calibri" w:hAnsi="Calibri"/>
          <w:color w:val="00FFFF"/>
          <w:szCs w:val="20"/>
          <w:lang w:eastAsia="ar-SA"/>
        </w:rPr>
        <w:t>4</w:t>
      </w:r>
      <w:r w:rsidRPr="007B6159">
        <w:rPr>
          <w:rFonts w:ascii="Calibri" w:hAnsi="Calibri"/>
          <w:color w:val="00FFFF"/>
          <w:szCs w:val="20"/>
          <w:vertAlign w:val="superscript"/>
          <w:lang w:eastAsia="ar-SA"/>
        </w:rPr>
        <w:t>th</w:t>
      </w:r>
    </w:p>
    <w:p w14:paraId="19FF961D"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02 Morgan is ambushed by an assassin and confronted by Ash</w:t>
      </w:r>
      <w:r w:rsidRPr="007B6159">
        <w:rPr>
          <w:rFonts w:ascii="Calibri" w:hAnsi="Calibri"/>
          <w:szCs w:val="20"/>
          <w:lang w:eastAsia="ar-SA"/>
        </w:rPr>
        <w:tab/>
      </w:r>
      <w:r w:rsidRPr="007B6159">
        <w:rPr>
          <w:rFonts w:ascii="Calibri" w:hAnsi="Calibri"/>
          <w:color w:val="00FFFF"/>
          <w:szCs w:val="20"/>
          <w:lang w:eastAsia="ar-SA"/>
        </w:rPr>
        <w:t>5</w:t>
      </w:r>
      <w:r w:rsidRPr="007B6159">
        <w:rPr>
          <w:rFonts w:ascii="Calibri" w:hAnsi="Calibri"/>
          <w:color w:val="00FFFF"/>
          <w:szCs w:val="20"/>
          <w:vertAlign w:val="superscript"/>
          <w:lang w:eastAsia="ar-SA"/>
        </w:rPr>
        <w:t>th</w:t>
      </w:r>
    </w:p>
    <w:p w14:paraId="7D2E9FA9"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learns that he thought she was an assassin</w:t>
      </w:r>
    </w:p>
    <w:p w14:paraId="00B02164"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03 Morgan is exposed to the truth about Lloyd and his organization and confronts Lloyd</w:t>
      </w:r>
    </w:p>
    <w:p w14:paraId="7FFDAAB4"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learns why others assume she was an assassin</w:t>
      </w:r>
    </w:p>
    <w:p w14:paraId="418AB021"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04 Morgan is detained by Lloyd, confronted by Ash again, and kidnapped by Kail's enforcers</w:t>
      </w:r>
    </w:p>
    <w:p w14:paraId="0093C738"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tells Ash she is an escort, explaining how she came to work for Lloyd</w:t>
      </w:r>
    </w:p>
    <w:p w14:paraId="404E7208"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05 Morgan is confronted by Mann with an all or nothing offer</w:t>
      </w:r>
    </w:p>
    <w:p w14:paraId="1C7969B6"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explains her true involvement in the death of Kevin Niall</w:t>
      </w:r>
    </w:p>
    <w:p w14:paraId="78D93106"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06 Morgan is able to convince Mann she is not an assassin, but she already knows too much</w:t>
      </w:r>
    </w:p>
    <w:p w14:paraId="3F3A9F14"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had to be an assassin to accept Mann's offer</w:t>
      </w:r>
    </w:p>
    <w:p w14:paraId="46F58B52"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07 Morgan is forced to fight her way out of the trap Mann left her in</w:t>
      </w:r>
      <w:r w:rsidRPr="007B6159">
        <w:rPr>
          <w:rFonts w:ascii="Calibri" w:hAnsi="Calibri"/>
          <w:szCs w:val="20"/>
          <w:lang w:eastAsia="ar-SA"/>
        </w:rPr>
        <w:tab/>
      </w:r>
      <w:r w:rsidRPr="007B6159">
        <w:rPr>
          <w:rFonts w:ascii="Calibri" w:hAnsi="Calibri"/>
          <w:color w:val="00FFFF"/>
          <w:szCs w:val="20"/>
          <w:lang w:eastAsia="ar-SA"/>
        </w:rPr>
        <w:t>5</w:t>
      </w:r>
      <w:r w:rsidRPr="007B6159">
        <w:rPr>
          <w:rFonts w:ascii="Calibri" w:hAnsi="Calibri"/>
          <w:color w:val="00FFFF"/>
          <w:szCs w:val="20"/>
          <w:vertAlign w:val="superscript"/>
          <w:lang w:eastAsia="ar-SA"/>
        </w:rPr>
        <w:t>th</w:t>
      </w:r>
    </w:p>
    <w:p w14:paraId="54EEA673"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 xml:space="preserve">Morgan is ambushed by Ash </w:t>
      </w:r>
      <w:r w:rsidRPr="007B6159">
        <w:rPr>
          <w:rFonts w:ascii="Calibri" w:hAnsi="Calibri"/>
          <w:szCs w:val="20"/>
          <w:lang w:eastAsia="ar-SA"/>
        </w:rPr>
        <w:tab/>
      </w:r>
      <w:r w:rsidRPr="007B6159">
        <w:rPr>
          <w:rFonts w:ascii="Calibri" w:hAnsi="Calibri"/>
          <w:color w:val="00FFFF"/>
          <w:szCs w:val="20"/>
          <w:lang w:eastAsia="ar-SA"/>
        </w:rPr>
        <w:t>6</w:t>
      </w:r>
      <w:r w:rsidRPr="007B6159">
        <w:rPr>
          <w:rFonts w:ascii="Calibri" w:hAnsi="Calibri"/>
          <w:color w:val="00FFFF"/>
          <w:szCs w:val="20"/>
          <w:vertAlign w:val="superscript"/>
          <w:lang w:eastAsia="ar-SA"/>
        </w:rPr>
        <w:t>th</w:t>
      </w:r>
    </w:p>
    <w:p w14:paraId="62746590"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08 Morgan learns that Ash followed her abductors, witnessing her meeting and its aftermath</w:t>
      </w:r>
    </w:p>
    <w:p w14:paraId="266932B6"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is told her options by Ash, and advised not to return to her home</w:t>
      </w:r>
    </w:p>
    <w:p w14:paraId="2CCB2B16"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09 Morgan ignores Ash's advice and returns to her dorm to recover her ring</w:t>
      </w:r>
    </w:p>
    <w:p w14:paraId="0940C2F6"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finds her roommate slain, and gets caught with the girl's blood on her hands</w:t>
      </w:r>
    </w:p>
    <w:p w14:paraId="14841449"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10 Morgan is "rescued" on her way to prison by Ash, at the cost of the escorting guards' lives</w:t>
      </w:r>
    </w:p>
    <w:p w14:paraId="2A0B01D9"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is tested by Ash as punishment for defying instructions</w:t>
      </w:r>
    </w:p>
    <w:p w14:paraId="0352A6B2"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11 Morgan is now a fugitive from the law and Lloyd's organization</w:t>
      </w:r>
    </w:p>
    <w:p w14:paraId="14D1AB5F"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 xml:space="preserve">Morgan is dropped off at a safe house by Ash </w:t>
      </w:r>
      <w:r w:rsidRPr="007B6159">
        <w:rPr>
          <w:rFonts w:ascii="Calibri" w:hAnsi="Calibri"/>
          <w:szCs w:val="20"/>
          <w:lang w:eastAsia="ar-SA"/>
        </w:rPr>
        <w:tab/>
      </w:r>
      <w:r w:rsidRPr="007B6159">
        <w:rPr>
          <w:rFonts w:ascii="Calibri" w:hAnsi="Calibri"/>
          <w:color w:val="00FFFF"/>
          <w:szCs w:val="20"/>
          <w:lang w:eastAsia="ar-SA"/>
        </w:rPr>
        <w:t>6</w:t>
      </w:r>
      <w:r w:rsidRPr="007B6159">
        <w:rPr>
          <w:rFonts w:ascii="Calibri" w:hAnsi="Calibri"/>
          <w:color w:val="00FFFF"/>
          <w:szCs w:val="20"/>
          <w:vertAlign w:val="superscript"/>
          <w:lang w:eastAsia="ar-SA"/>
        </w:rPr>
        <w:t>th</w:t>
      </w:r>
    </w:p>
    <w:p w14:paraId="4AA81189"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12 Morgan is tracked down and confronted by Logan and Roark, and explains herself</w:t>
      </w:r>
      <w:r w:rsidRPr="007B6159">
        <w:rPr>
          <w:rFonts w:ascii="Calibri" w:hAnsi="Calibri"/>
          <w:szCs w:val="20"/>
          <w:lang w:eastAsia="ar-SA"/>
        </w:rPr>
        <w:tab/>
      </w:r>
      <w:r w:rsidRPr="007B6159">
        <w:rPr>
          <w:rFonts w:ascii="Calibri" w:hAnsi="Calibri"/>
          <w:color w:val="00FFFF"/>
          <w:szCs w:val="20"/>
          <w:lang w:eastAsia="ar-SA"/>
        </w:rPr>
        <w:t>7</w:t>
      </w:r>
      <w:r w:rsidRPr="007B6159">
        <w:rPr>
          <w:rFonts w:ascii="Calibri" w:hAnsi="Calibri"/>
          <w:color w:val="00FFFF"/>
          <w:szCs w:val="20"/>
          <w:vertAlign w:val="superscript"/>
          <w:lang w:eastAsia="ar-SA"/>
        </w:rPr>
        <w:t>th</w:t>
      </w:r>
    </w:p>
    <w:p w14:paraId="2CB5A430"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 xml:space="preserve">Morgan is ambushed by an assassin who followed her friends to her </w:t>
      </w:r>
    </w:p>
    <w:p w14:paraId="4F68A319"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13 Morgan is saved when the intrusion of her friends drives off her assassin</w:t>
      </w:r>
    </w:p>
    <w:p w14:paraId="7C45D1DE"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warns her friends of the danger they are in</w:t>
      </w:r>
    </w:p>
    <w:p w14:paraId="1D911F0C"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 xml:space="preserve">14 Morgan is attacked by Ash in retaliation for bringing in Logan and Roark </w:t>
      </w:r>
    </w:p>
    <w:p w14:paraId="6360CA53"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Morgan saves herself by convincing Ash she did not expose him to her friends</w:t>
      </w:r>
      <w:r w:rsidRPr="007B6159">
        <w:rPr>
          <w:rFonts w:ascii="Calibri" w:hAnsi="Calibri"/>
          <w:szCs w:val="20"/>
          <w:lang w:eastAsia="ar-SA"/>
        </w:rPr>
        <w:tab/>
      </w:r>
      <w:r w:rsidRPr="007B6159">
        <w:rPr>
          <w:rFonts w:ascii="Calibri" w:hAnsi="Calibri"/>
          <w:color w:val="00FFFF"/>
          <w:szCs w:val="20"/>
          <w:lang w:eastAsia="ar-SA"/>
        </w:rPr>
        <w:t>7</w:t>
      </w:r>
      <w:r w:rsidRPr="007B6159">
        <w:rPr>
          <w:rFonts w:ascii="Calibri" w:hAnsi="Calibri"/>
          <w:color w:val="00FFFF"/>
          <w:szCs w:val="20"/>
          <w:vertAlign w:val="superscript"/>
          <w:lang w:eastAsia="ar-SA"/>
        </w:rPr>
        <w:t>th</w:t>
      </w:r>
    </w:p>
    <w:p w14:paraId="133ED07C"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15 Morgan examines her options, remembering scenes where Mann had observed her</w:t>
      </w:r>
      <w:r w:rsidRPr="007B6159">
        <w:rPr>
          <w:rFonts w:ascii="Calibri" w:hAnsi="Calibri"/>
          <w:szCs w:val="20"/>
          <w:lang w:eastAsia="ar-SA"/>
        </w:rPr>
        <w:tab/>
      </w:r>
      <w:r w:rsidRPr="007B6159">
        <w:rPr>
          <w:rFonts w:ascii="Calibri" w:hAnsi="Calibri"/>
          <w:color w:val="00FFFF"/>
          <w:szCs w:val="20"/>
          <w:lang w:eastAsia="ar-SA"/>
        </w:rPr>
        <w:t>8</w:t>
      </w:r>
      <w:r w:rsidRPr="007B6159">
        <w:rPr>
          <w:rFonts w:ascii="Calibri" w:hAnsi="Calibri"/>
          <w:color w:val="00FFFF"/>
          <w:szCs w:val="20"/>
          <w:vertAlign w:val="superscript"/>
          <w:lang w:eastAsia="ar-SA"/>
        </w:rPr>
        <w:t>th</w:t>
      </w:r>
    </w:p>
    <w:p w14:paraId="6BD0E1F6"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decides to track Mann down and follow him to the man he worked for</w:t>
      </w:r>
    </w:p>
    <w:p w14:paraId="47798E0E"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16 Morgan is able to track Mann down to the wrong master</w:t>
      </w:r>
    </w:p>
    <w:p w14:paraId="1D4B9A50"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Morgan is confronted by Llewellyn, subdued, and drained, but allowed to live</w:t>
      </w:r>
      <w:r w:rsidRPr="007B6159">
        <w:rPr>
          <w:rFonts w:ascii="Calibri" w:hAnsi="Calibri"/>
          <w:szCs w:val="20"/>
          <w:lang w:eastAsia="ar-SA"/>
        </w:rPr>
        <w:tab/>
      </w:r>
      <w:r w:rsidRPr="007B6159">
        <w:rPr>
          <w:rFonts w:ascii="Calibri" w:hAnsi="Calibri"/>
          <w:color w:val="00FFFF"/>
          <w:szCs w:val="20"/>
          <w:lang w:eastAsia="ar-SA"/>
        </w:rPr>
        <w:t>8</w:t>
      </w:r>
      <w:r w:rsidRPr="007B6159">
        <w:rPr>
          <w:rFonts w:ascii="Calibri" w:hAnsi="Calibri"/>
          <w:color w:val="00FFFF"/>
          <w:szCs w:val="20"/>
          <w:vertAlign w:val="superscript"/>
          <w:lang w:eastAsia="ar-SA"/>
        </w:rPr>
        <w:t>th</w:t>
      </w:r>
    </w:p>
    <w:p w14:paraId="786B9FC3"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17 Morgan learns about Kail, recovering in earshot of Llewellyn's meeting with Mann</w:t>
      </w:r>
      <w:r w:rsidRPr="007B6159">
        <w:rPr>
          <w:rFonts w:ascii="Calibri" w:hAnsi="Calibri"/>
          <w:szCs w:val="20"/>
          <w:lang w:eastAsia="ar-SA"/>
        </w:rPr>
        <w:tab/>
      </w:r>
      <w:r w:rsidRPr="007B6159">
        <w:rPr>
          <w:rFonts w:ascii="Calibri" w:hAnsi="Calibri"/>
          <w:color w:val="00FFFF"/>
          <w:szCs w:val="20"/>
          <w:lang w:eastAsia="ar-SA"/>
        </w:rPr>
        <w:t>9</w:t>
      </w:r>
      <w:r w:rsidRPr="007B6159">
        <w:rPr>
          <w:rFonts w:ascii="Calibri" w:hAnsi="Calibri"/>
          <w:color w:val="00FFFF"/>
          <w:szCs w:val="20"/>
          <w:vertAlign w:val="superscript"/>
          <w:lang w:eastAsia="ar-SA"/>
        </w:rPr>
        <w:t>th</w:t>
      </w:r>
    </w:p>
    <w:p w14:paraId="53DCFE97"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races to warn Lloyd, arriving in time to intercept Kail's assassin</w:t>
      </w:r>
    </w:p>
    <w:p w14:paraId="601FBF58"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18 Morgan is attacked by Ash, in response to seeing her approach Lloyd over a corpse</w:t>
      </w:r>
    </w:p>
    <w:p w14:paraId="3CFC80AA"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is saved when Lloyd calls Ash off, then she is questioned by both</w:t>
      </w:r>
    </w:p>
    <w:p w14:paraId="3DE0D09A"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19 Morgan learns Logan and Roark cleared her name with the academy and the authorities</w:t>
      </w:r>
    </w:p>
    <w:p w14:paraId="74AF6B6D"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Morgan reunites with Logan and Roark, Ash gets the credit for saving Lloyd</w:t>
      </w:r>
      <w:r w:rsidRPr="007B6159">
        <w:rPr>
          <w:rFonts w:ascii="Calibri" w:hAnsi="Calibri"/>
          <w:szCs w:val="20"/>
          <w:lang w:eastAsia="ar-SA"/>
        </w:rPr>
        <w:tab/>
      </w:r>
      <w:r w:rsidRPr="007B6159">
        <w:rPr>
          <w:rFonts w:ascii="Calibri" w:hAnsi="Calibri"/>
          <w:color w:val="00FFFF"/>
          <w:szCs w:val="20"/>
          <w:lang w:eastAsia="ar-SA"/>
        </w:rPr>
        <w:t>9</w:t>
      </w:r>
      <w:r w:rsidRPr="007B6159">
        <w:rPr>
          <w:rFonts w:ascii="Calibri" w:hAnsi="Calibri"/>
          <w:color w:val="00FFFF"/>
          <w:szCs w:val="20"/>
          <w:vertAlign w:val="superscript"/>
          <w:lang w:eastAsia="ar-SA"/>
        </w:rPr>
        <w:t>th</w:t>
      </w:r>
    </w:p>
    <w:p w14:paraId="08B91961"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20 Morgan resumes classes, risking exposure rather than expulsion</w:t>
      </w:r>
      <w:r w:rsidRPr="007B6159">
        <w:rPr>
          <w:rFonts w:ascii="Calibri" w:hAnsi="Calibri"/>
          <w:szCs w:val="20"/>
          <w:lang w:eastAsia="ar-SA"/>
        </w:rPr>
        <w:tab/>
      </w:r>
      <w:r w:rsidRPr="007B6159">
        <w:rPr>
          <w:rFonts w:ascii="Calibri" w:hAnsi="Calibri"/>
          <w:color w:val="00FFFF"/>
          <w:szCs w:val="20"/>
          <w:lang w:eastAsia="ar-SA"/>
        </w:rPr>
        <w:t>10</w:t>
      </w:r>
      <w:r w:rsidRPr="007B6159">
        <w:rPr>
          <w:rFonts w:ascii="Calibri" w:hAnsi="Calibri"/>
          <w:color w:val="00FFFF"/>
          <w:szCs w:val="20"/>
          <w:vertAlign w:val="superscript"/>
          <w:lang w:eastAsia="ar-SA"/>
        </w:rPr>
        <w:t>th</w:t>
      </w:r>
    </w:p>
    <w:p w14:paraId="400F5D8E"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Morgan has a meeting with her academy mentor and an inquisitor</w:t>
      </w:r>
      <w:r w:rsidRPr="007B6159">
        <w:rPr>
          <w:rFonts w:ascii="Calibri" w:hAnsi="Calibri"/>
          <w:szCs w:val="20"/>
          <w:lang w:eastAsia="ar-SA"/>
        </w:rPr>
        <w:tab/>
      </w:r>
      <w:r w:rsidRPr="007B6159">
        <w:rPr>
          <w:rFonts w:ascii="Calibri" w:hAnsi="Calibri"/>
          <w:color w:val="00FFFF"/>
          <w:szCs w:val="20"/>
          <w:lang w:eastAsia="ar-SA"/>
        </w:rPr>
        <w:t>10</w:t>
      </w:r>
      <w:r w:rsidRPr="007B6159">
        <w:rPr>
          <w:rFonts w:ascii="Calibri" w:hAnsi="Calibri"/>
          <w:color w:val="00FFFF"/>
          <w:szCs w:val="20"/>
          <w:vertAlign w:val="superscript"/>
          <w:lang w:eastAsia="ar-SA"/>
        </w:rPr>
        <w:t>th</w:t>
      </w:r>
    </w:p>
    <w:p w14:paraId="2884D6B8"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21 Morgan is ambushed by Ash, to prove how vulnerable she really is</w:t>
      </w:r>
      <w:r w:rsidRPr="007B6159">
        <w:rPr>
          <w:rFonts w:ascii="Calibri" w:hAnsi="Calibri"/>
          <w:szCs w:val="20"/>
          <w:lang w:eastAsia="ar-SA"/>
        </w:rPr>
        <w:tab/>
      </w:r>
      <w:r w:rsidRPr="007B6159">
        <w:rPr>
          <w:rFonts w:ascii="Calibri" w:hAnsi="Calibri"/>
          <w:color w:val="00FFFF"/>
          <w:szCs w:val="20"/>
          <w:lang w:eastAsia="ar-SA"/>
        </w:rPr>
        <w:t>11</w:t>
      </w:r>
      <w:r w:rsidRPr="007B6159">
        <w:rPr>
          <w:rFonts w:ascii="Calibri" w:hAnsi="Calibri"/>
          <w:color w:val="00FFFF"/>
          <w:szCs w:val="20"/>
          <w:vertAlign w:val="superscript"/>
          <w:lang w:eastAsia="ar-SA"/>
        </w:rPr>
        <w:t>th</w:t>
      </w:r>
    </w:p>
    <w:p w14:paraId="0B2E2B49"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Morgan is confronted by Logan and Roark both of whom were put down by Ash</w:t>
      </w:r>
      <w:r w:rsidRPr="007B6159">
        <w:rPr>
          <w:rFonts w:ascii="Calibri" w:hAnsi="Calibri"/>
          <w:szCs w:val="20"/>
          <w:lang w:eastAsia="ar-SA"/>
        </w:rPr>
        <w:tab/>
      </w:r>
      <w:r w:rsidRPr="007B6159">
        <w:rPr>
          <w:rFonts w:ascii="Calibri" w:hAnsi="Calibri"/>
          <w:color w:val="00FFFF"/>
          <w:szCs w:val="20"/>
          <w:lang w:eastAsia="ar-SA"/>
        </w:rPr>
        <w:t>11</w:t>
      </w:r>
      <w:r w:rsidRPr="007B6159">
        <w:rPr>
          <w:rFonts w:ascii="Calibri" w:hAnsi="Calibri"/>
          <w:color w:val="00FFFF"/>
          <w:szCs w:val="20"/>
          <w:vertAlign w:val="superscript"/>
          <w:lang w:eastAsia="ar-SA"/>
        </w:rPr>
        <w:t>th</w:t>
      </w:r>
    </w:p>
    <w:p w14:paraId="053F4C37"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22 Morgan is set off by a student, mistaking his actions for an attack</w:t>
      </w:r>
      <w:r w:rsidRPr="007B6159">
        <w:rPr>
          <w:rFonts w:ascii="Calibri" w:hAnsi="Calibri"/>
          <w:szCs w:val="20"/>
          <w:lang w:eastAsia="ar-SA"/>
        </w:rPr>
        <w:tab/>
      </w:r>
      <w:r w:rsidRPr="007B6159">
        <w:rPr>
          <w:rFonts w:ascii="Calibri" w:hAnsi="Calibri"/>
          <w:color w:val="00FFFF"/>
          <w:szCs w:val="20"/>
          <w:lang w:eastAsia="ar-SA"/>
        </w:rPr>
        <w:t>12</w:t>
      </w:r>
      <w:r w:rsidRPr="007B6159">
        <w:rPr>
          <w:rFonts w:ascii="Calibri" w:hAnsi="Calibri"/>
          <w:color w:val="00FFFF"/>
          <w:szCs w:val="20"/>
          <w:vertAlign w:val="superscript"/>
          <w:lang w:eastAsia="ar-SA"/>
        </w:rPr>
        <w:t>th</w:t>
      </w:r>
    </w:p>
    <w:p w14:paraId="685B9266"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Morgan realizes it would be smarter to go after Kail directly</w:t>
      </w:r>
      <w:r w:rsidRPr="007B6159">
        <w:rPr>
          <w:rFonts w:ascii="Calibri" w:hAnsi="Calibri"/>
          <w:szCs w:val="20"/>
          <w:lang w:eastAsia="ar-SA"/>
        </w:rPr>
        <w:tab/>
      </w:r>
      <w:r w:rsidRPr="007B6159">
        <w:rPr>
          <w:rFonts w:ascii="Calibri" w:hAnsi="Calibri"/>
          <w:color w:val="00FFFF"/>
          <w:szCs w:val="20"/>
          <w:lang w:eastAsia="ar-SA"/>
        </w:rPr>
        <w:t>12</w:t>
      </w:r>
      <w:r w:rsidRPr="007B6159">
        <w:rPr>
          <w:rFonts w:ascii="Calibri" w:hAnsi="Calibri"/>
          <w:color w:val="00FFFF"/>
          <w:szCs w:val="20"/>
          <w:vertAlign w:val="superscript"/>
          <w:lang w:eastAsia="ar-SA"/>
        </w:rPr>
        <w:t>th</w:t>
      </w:r>
    </w:p>
    <w:p w14:paraId="1C0C4AA5"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23 Morgan attempts once more to follow Mann to Kail</w:t>
      </w:r>
      <w:r w:rsidRPr="007B6159">
        <w:rPr>
          <w:rFonts w:ascii="Calibri" w:hAnsi="Calibri"/>
          <w:szCs w:val="20"/>
          <w:lang w:eastAsia="ar-SA"/>
        </w:rPr>
        <w:tab/>
      </w:r>
      <w:r w:rsidRPr="007B6159">
        <w:rPr>
          <w:rFonts w:ascii="Calibri" w:hAnsi="Calibri"/>
          <w:color w:val="00FFFF"/>
          <w:szCs w:val="20"/>
          <w:lang w:eastAsia="ar-SA"/>
        </w:rPr>
        <w:t>13</w:t>
      </w:r>
      <w:r w:rsidRPr="007B6159">
        <w:rPr>
          <w:rFonts w:ascii="Calibri" w:hAnsi="Calibri"/>
          <w:color w:val="00FFFF"/>
          <w:szCs w:val="20"/>
          <w:vertAlign w:val="superscript"/>
          <w:lang w:eastAsia="ar-SA"/>
        </w:rPr>
        <w:t>th</w:t>
      </w:r>
    </w:p>
    <w:p w14:paraId="1E984B86"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Morgan witnesses a meeting between Mann and Ash, joined by Kail</w:t>
      </w:r>
      <w:r w:rsidRPr="007B6159">
        <w:rPr>
          <w:rFonts w:ascii="Calibri" w:hAnsi="Calibri"/>
          <w:szCs w:val="20"/>
          <w:lang w:eastAsia="ar-SA"/>
        </w:rPr>
        <w:tab/>
      </w:r>
      <w:r w:rsidRPr="007B6159">
        <w:rPr>
          <w:rFonts w:ascii="Calibri" w:hAnsi="Calibri"/>
          <w:color w:val="00FFFF"/>
          <w:szCs w:val="20"/>
          <w:lang w:eastAsia="ar-SA"/>
        </w:rPr>
        <w:t>14</w:t>
      </w:r>
      <w:r w:rsidRPr="007B6159">
        <w:rPr>
          <w:rFonts w:ascii="Calibri" w:hAnsi="Calibri"/>
          <w:color w:val="00FFFF"/>
          <w:szCs w:val="20"/>
          <w:vertAlign w:val="superscript"/>
          <w:lang w:eastAsia="ar-SA"/>
        </w:rPr>
        <w:t>th</w:t>
      </w:r>
    </w:p>
    <w:p w14:paraId="53961444"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24 Morgan is caught and confronts Ash, only to be confronted with a desperate choice</w:t>
      </w:r>
      <w:r w:rsidRPr="007B6159">
        <w:rPr>
          <w:rFonts w:ascii="Calibri" w:hAnsi="Calibri"/>
          <w:szCs w:val="20"/>
          <w:lang w:eastAsia="ar-SA"/>
        </w:rPr>
        <w:tab/>
      </w:r>
      <w:r w:rsidRPr="007B6159">
        <w:rPr>
          <w:rFonts w:ascii="Calibri" w:hAnsi="Calibri"/>
          <w:color w:val="00FFFF"/>
          <w:szCs w:val="20"/>
          <w:lang w:eastAsia="ar-SA"/>
        </w:rPr>
        <w:t>15</w:t>
      </w:r>
      <w:r w:rsidRPr="007B6159">
        <w:rPr>
          <w:rFonts w:ascii="Calibri" w:hAnsi="Calibri"/>
          <w:color w:val="00FFFF"/>
          <w:szCs w:val="20"/>
          <w:vertAlign w:val="superscript"/>
          <w:lang w:eastAsia="ar-SA"/>
        </w:rPr>
        <w:t>th</w:t>
      </w:r>
    </w:p>
    <w:p w14:paraId="3F946492"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Morgan submits to Ash to protect Logan and Roark, in a demonstration for Kail</w:t>
      </w:r>
      <w:r w:rsidRPr="007B6159">
        <w:rPr>
          <w:rFonts w:ascii="Calibri" w:hAnsi="Calibri"/>
          <w:szCs w:val="20"/>
          <w:lang w:eastAsia="ar-SA"/>
        </w:rPr>
        <w:tab/>
      </w:r>
      <w:r w:rsidRPr="007B6159">
        <w:rPr>
          <w:rFonts w:ascii="Calibri" w:hAnsi="Calibri"/>
          <w:color w:val="00FFFF"/>
          <w:szCs w:val="20"/>
          <w:lang w:eastAsia="ar-SA"/>
        </w:rPr>
        <w:t>15</w:t>
      </w:r>
      <w:r w:rsidRPr="007B6159">
        <w:rPr>
          <w:rFonts w:ascii="Calibri" w:hAnsi="Calibri"/>
          <w:color w:val="00FFFF"/>
          <w:szCs w:val="20"/>
          <w:vertAlign w:val="superscript"/>
          <w:lang w:eastAsia="ar-SA"/>
        </w:rPr>
        <w:t>th</w:t>
      </w:r>
    </w:p>
    <w:p w14:paraId="3AE31626"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25 Morgan is turned over to Kail by Ash, the leverage to control her firmly established</w:t>
      </w:r>
      <w:r w:rsidRPr="007B6159">
        <w:rPr>
          <w:rFonts w:ascii="Calibri" w:hAnsi="Calibri"/>
          <w:szCs w:val="20"/>
          <w:lang w:eastAsia="ar-SA"/>
        </w:rPr>
        <w:tab/>
      </w:r>
      <w:r w:rsidRPr="007B6159">
        <w:rPr>
          <w:rFonts w:ascii="Calibri" w:hAnsi="Calibri"/>
          <w:color w:val="00FFFF"/>
          <w:szCs w:val="20"/>
          <w:lang w:eastAsia="ar-SA"/>
        </w:rPr>
        <w:t>16</w:t>
      </w:r>
      <w:r w:rsidRPr="007B6159">
        <w:rPr>
          <w:rFonts w:ascii="Calibri" w:hAnsi="Calibri"/>
          <w:color w:val="00FFFF"/>
          <w:szCs w:val="20"/>
          <w:vertAlign w:val="superscript"/>
          <w:lang w:eastAsia="ar-SA"/>
        </w:rPr>
        <w:t>th</w:t>
      </w:r>
    </w:p>
    <w:p w14:paraId="34D572DE"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Morgan learns how Ash was recruited, Kail still did not know the truth about her</w:t>
      </w:r>
      <w:r w:rsidRPr="007B6159">
        <w:rPr>
          <w:rFonts w:ascii="Calibri" w:hAnsi="Calibri"/>
          <w:szCs w:val="20"/>
          <w:lang w:eastAsia="ar-SA"/>
        </w:rPr>
        <w:tab/>
      </w:r>
      <w:r w:rsidRPr="007B6159">
        <w:rPr>
          <w:rFonts w:ascii="Calibri" w:hAnsi="Calibri"/>
          <w:color w:val="00FFFF"/>
          <w:szCs w:val="20"/>
          <w:lang w:eastAsia="ar-SA"/>
        </w:rPr>
        <w:t>16</w:t>
      </w:r>
      <w:r w:rsidRPr="007B6159">
        <w:rPr>
          <w:rFonts w:ascii="Calibri" w:hAnsi="Calibri"/>
          <w:color w:val="00FFFF"/>
          <w:szCs w:val="20"/>
          <w:vertAlign w:val="superscript"/>
          <w:lang w:eastAsia="ar-SA"/>
        </w:rPr>
        <w:t>th</w:t>
      </w:r>
    </w:p>
    <w:p w14:paraId="7BA477ED"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26 Morgan realizes that Ash put her in a position to kill Kail</w:t>
      </w:r>
      <w:r w:rsidRPr="007B6159">
        <w:rPr>
          <w:rFonts w:ascii="Calibri" w:hAnsi="Calibri"/>
          <w:szCs w:val="20"/>
          <w:lang w:eastAsia="ar-SA"/>
        </w:rPr>
        <w:tab/>
      </w:r>
      <w:r w:rsidRPr="007B6159">
        <w:rPr>
          <w:rFonts w:ascii="Calibri" w:hAnsi="Calibri"/>
          <w:color w:val="00FFFF"/>
          <w:szCs w:val="20"/>
          <w:lang w:eastAsia="ar-SA"/>
        </w:rPr>
        <w:t>17</w:t>
      </w:r>
      <w:r w:rsidRPr="007B6159">
        <w:rPr>
          <w:rFonts w:ascii="Calibri" w:hAnsi="Calibri"/>
          <w:color w:val="00FFFF"/>
          <w:szCs w:val="20"/>
          <w:vertAlign w:val="superscript"/>
          <w:lang w:eastAsia="ar-SA"/>
        </w:rPr>
        <w:t>th</w:t>
      </w:r>
    </w:p>
    <w:p w14:paraId="6F99B1A9" w14:textId="77777777" w:rsidR="00000000" w:rsidRPr="007B6159" w:rsidRDefault="00000000">
      <w:pPr>
        <w:pStyle w:val="BodyText2"/>
        <w:pBdr>
          <w:bottom w:val="single" w:sz="4" w:space="1" w:color="00FFFF"/>
        </w:pBdr>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ab/>
        <w:t>Morgan waits for her opportunity, killing in the heat of passion</w:t>
      </w:r>
      <w:r w:rsidRPr="007B6159">
        <w:rPr>
          <w:rFonts w:ascii="Calibri" w:hAnsi="Calibri"/>
          <w:szCs w:val="20"/>
          <w:lang w:eastAsia="ar-SA"/>
        </w:rPr>
        <w:tab/>
      </w:r>
      <w:r w:rsidRPr="007B6159">
        <w:rPr>
          <w:rFonts w:ascii="Calibri" w:hAnsi="Calibri"/>
          <w:color w:val="00FFFF"/>
          <w:szCs w:val="20"/>
          <w:lang w:eastAsia="ar-SA"/>
        </w:rPr>
        <w:t>18</w:t>
      </w:r>
      <w:r w:rsidRPr="007B6159">
        <w:rPr>
          <w:rFonts w:ascii="Calibri" w:hAnsi="Calibri"/>
          <w:color w:val="00FFFF"/>
          <w:szCs w:val="20"/>
          <w:vertAlign w:val="superscript"/>
          <w:lang w:eastAsia="ar-SA"/>
        </w:rPr>
        <w:t>th</w:t>
      </w:r>
    </w:p>
    <w:p w14:paraId="76419641" w14:textId="77777777" w:rsidR="00000000" w:rsidRPr="007B6159" w:rsidRDefault="00000000">
      <w:pPr>
        <w:pStyle w:val="BodyText2"/>
        <w:tabs>
          <w:tab w:val="left" w:pos="720"/>
          <w:tab w:val="right" w:pos="8640"/>
        </w:tabs>
        <w:rPr>
          <w:rFonts w:ascii="Calibri" w:hAnsi="Calibri"/>
          <w:color w:val="00FFFF"/>
          <w:szCs w:val="20"/>
          <w:vertAlign w:val="superscript"/>
          <w:lang w:eastAsia="ar-SA"/>
        </w:rPr>
      </w:pPr>
      <w:r w:rsidRPr="007B6159">
        <w:rPr>
          <w:rFonts w:ascii="Calibri" w:hAnsi="Calibri"/>
          <w:szCs w:val="20"/>
          <w:lang w:eastAsia="ar-SA"/>
        </w:rPr>
        <w:t>27 Morgan is approached by Mann, he repeats the offer she is now qualified for</w:t>
      </w:r>
      <w:r w:rsidRPr="007B6159">
        <w:rPr>
          <w:rFonts w:ascii="Calibri" w:hAnsi="Calibri"/>
          <w:szCs w:val="20"/>
          <w:lang w:eastAsia="ar-SA"/>
        </w:rPr>
        <w:tab/>
      </w:r>
      <w:r w:rsidRPr="007B6159">
        <w:rPr>
          <w:rFonts w:ascii="Calibri" w:hAnsi="Calibri"/>
          <w:color w:val="00FFFF"/>
          <w:szCs w:val="20"/>
          <w:lang w:eastAsia="ar-SA"/>
        </w:rPr>
        <w:t>19</w:t>
      </w:r>
      <w:r w:rsidRPr="007B6159">
        <w:rPr>
          <w:rFonts w:ascii="Calibri" w:hAnsi="Calibri"/>
          <w:color w:val="00FFFF"/>
          <w:szCs w:val="20"/>
          <w:vertAlign w:val="superscript"/>
          <w:lang w:eastAsia="ar-SA"/>
        </w:rPr>
        <w:t>th</w:t>
      </w:r>
    </w:p>
    <w:p w14:paraId="4D2E312D"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ab/>
        <w:t>Morgan is introduced to Llewellyn, the "man" behind Kail's revolt</w:t>
      </w:r>
      <w:r w:rsidRPr="007B6159">
        <w:br w:type="page"/>
      </w:r>
      <w:r w:rsidRPr="007B6159">
        <w:rPr>
          <w:rFonts w:ascii="Calibri" w:hAnsi="Calibri"/>
          <w:szCs w:val="20"/>
          <w:lang w:eastAsia="ar-SA"/>
        </w:rPr>
        <w:t>01</w:t>
      </w:r>
    </w:p>
    <w:p w14:paraId="1C2DF4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approached by Mann as a potential recruit for Kail's coup</w:t>
      </w:r>
    </w:p>
    <w:p w14:paraId="2A049BC8" w14:textId="77777777" w:rsidR="00000000" w:rsidRPr="007B6159" w:rsidRDefault="00000000">
      <w:pPr>
        <w:pStyle w:val="BodyText2"/>
        <w:rPr>
          <w:rFonts w:ascii="Calibri" w:hAnsi="Calibri"/>
          <w:szCs w:val="20"/>
          <w:lang w:eastAsia="ar-SA"/>
        </w:rPr>
      </w:pPr>
    </w:p>
    <w:p w14:paraId="0DD9238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completed her day at the academy</w:t>
      </w:r>
    </w:p>
    <w:p w14:paraId="5E347351"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Morgan was confronted by a familiar stranger:: </w:t>
      </w:r>
      <w:r w:rsidRPr="007B6159">
        <w:rPr>
          <w:rFonts w:ascii="Calibri" w:hAnsi="Calibri"/>
          <w:i/>
          <w:iCs/>
          <w:szCs w:val="20"/>
          <w:lang w:eastAsia="ar-SA"/>
        </w:rPr>
        <w:t>You again</w:t>
      </w:r>
    </w:p>
    <w:p w14:paraId="1D38C7A4"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The man delivered an invitation to a meeting:: </w:t>
      </w:r>
      <w:r w:rsidRPr="007B6159">
        <w:rPr>
          <w:rFonts w:ascii="Calibri" w:hAnsi="Calibri"/>
          <w:i/>
          <w:iCs/>
          <w:szCs w:val="20"/>
          <w:lang w:eastAsia="ar-SA"/>
        </w:rPr>
        <w:t>I have been watching you</w:t>
      </w:r>
    </w:p>
    <w:p w14:paraId="264F908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The man, Mann, invited her to dinner</w:t>
      </w:r>
    </w:p>
    <w:p w14:paraId="55697758" w14:textId="77777777" w:rsidR="00000000" w:rsidRPr="007B6159" w:rsidRDefault="00000000">
      <w:pPr>
        <w:pStyle w:val="BodyText2"/>
        <w:rPr>
          <w:rFonts w:ascii="Calibri" w:hAnsi="Calibri"/>
          <w:szCs w:val="20"/>
          <w:lang w:eastAsia="ar-SA"/>
        </w:rPr>
      </w:pPr>
    </w:p>
    <w:p w14:paraId="4A144A0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joined Mann for dinner</w:t>
      </w:r>
    </w:p>
    <w:p w14:paraId="0769C1D2"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Morgan brought up their past encounters:: </w:t>
      </w:r>
      <w:r w:rsidRPr="007B6159">
        <w:rPr>
          <w:rFonts w:ascii="Calibri" w:hAnsi="Calibri"/>
          <w:i/>
          <w:iCs/>
          <w:szCs w:val="20"/>
          <w:lang w:eastAsia="ar-SA"/>
        </w:rPr>
        <w:t>Why were you following me?</w:t>
      </w:r>
    </w:p>
    <w:p w14:paraId="7F3D5ABE"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Mann confirmed without elaborating:: </w:t>
      </w:r>
      <w:r w:rsidRPr="007B6159">
        <w:rPr>
          <w:rFonts w:ascii="Calibri" w:hAnsi="Calibri"/>
          <w:i/>
          <w:iCs/>
          <w:szCs w:val="20"/>
          <w:lang w:eastAsia="ar-SA"/>
        </w:rPr>
        <w:t>Just doing my job</w:t>
      </w:r>
    </w:p>
    <w:p w14:paraId="6FCF39D6"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Morgan came to the point:: </w:t>
      </w:r>
      <w:r w:rsidRPr="007B6159">
        <w:rPr>
          <w:rFonts w:ascii="Calibri" w:hAnsi="Calibri"/>
          <w:i/>
          <w:iCs/>
          <w:szCs w:val="20"/>
          <w:lang w:eastAsia="ar-SA"/>
        </w:rPr>
        <w:t>What do you want from me?</w:t>
      </w:r>
    </w:p>
    <w:p w14:paraId="7BEAA8AC" w14:textId="77777777" w:rsidR="00000000" w:rsidRPr="007B6159" w:rsidRDefault="00000000">
      <w:pPr>
        <w:pStyle w:val="BodyText2"/>
        <w:rPr>
          <w:rFonts w:ascii="Calibri" w:hAnsi="Calibri"/>
          <w:szCs w:val="20"/>
          <w:lang w:eastAsia="ar-SA"/>
        </w:rPr>
      </w:pPr>
    </w:p>
    <w:p w14:paraId="7455B7E8"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Mann asked about her relationship with Lloyd:: </w:t>
      </w:r>
      <w:r w:rsidRPr="007B6159">
        <w:rPr>
          <w:rFonts w:ascii="Calibri" w:hAnsi="Calibri"/>
          <w:i/>
          <w:iCs/>
          <w:szCs w:val="20"/>
          <w:lang w:eastAsia="ar-SA"/>
        </w:rPr>
        <w:t>I know you work for him</w:t>
      </w:r>
    </w:p>
    <w:p w14:paraId="177D2F0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explained her situation without incriminating herself</w:t>
      </w:r>
    </w:p>
    <w:p w14:paraId="3880E63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Mann questioned her about her work and asked if she would work for anyone else</w:t>
      </w:r>
    </w:p>
    <w:p w14:paraId="440DD12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gracefully declined, unaware of what was really going on</w:t>
      </w:r>
    </w:p>
    <w:p w14:paraId="611DD64D" w14:textId="77777777" w:rsidR="00000000" w:rsidRPr="007B6159" w:rsidRDefault="00000000">
      <w:pPr>
        <w:pStyle w:val="BodyText2"/>
        <w:rPr>
          <w:rFonts w:ascii="Calibri" w:hAnsi="Calibri"/>
          <w:szCs w:val="20"/>
          <w:lang w:eastAsia="ar-SA"/>
        </w:rPr>
      </w:pPr>
    </w:p>
    <w:p w14:paraId="50B341F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At the end of her fourth day of classes, Morgan received a message from Lloyd delivered by Mann. After establishing his association with Lloyd, Mann took her aside to confide that he had been following her, to discover what sort of work she did for Lloyd. Her curiosity forced her to accept his invitation to dinner. Mann politely inquired about her history and association with Lloyd. Because he professed to know what she did, Morgan responded, remaining careful to avoid incriminating herself. He asked how and why she came to work for Lloyd, how she felt about working for him, how she felt about the work she did, and how she would respond, hypothetically, if given a contract that named him.</w:t>
      </w:r>
    </w:p>
    <w:p w14:paraId="07F622C2" w14:textId="77777777" w:rsidR="00000000" w:rsidRPr="007B6159" w:rsidRDefault="00000000">
      <w:pPr>
        <w:pStyle w:val="BodyText2"/>
        <w:rPr>
          <w:rFonts w:ascii="Calibri" w:hAnsi="Calibri"/>
          <w:szCs w:val="20"/>
          <w:lang w:eastAsia="ar-SA"/>
        </w:rPr>
      </w:pPr>
    </w:p>
    <w:p w14:paraId="08A01C4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responded with an abbreviated version of events, careful to avoid incriminating herself. She concluded by telling him she had agreed to work exclusively through Lloyd, and was satisfied with how he managed things. 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Mann ended the interview, leaving Morgan to wonder what it had all been about.</w:t>
      </w:r>
    </w:p>
    <w:p w14:paraId="0169CBA7" w14:textId="77777777" w:rsidR="00000000" w:rsidRPr="007B6159" w:rsidRDefault="00000000">
      <w:pPr>
        <w:pStyle w:val="BodyText2"/>
        <w:rPr>
          <w:rFonts w:ascii="Calibri" w:hAnsi="Calibri"/>
          <w:vanish/>
          <w:szCs w:val="20"/>
          <w:lang w:eastAsia="ar-SA"/>
        </w:rPr>
      </w:pPr>
    </w:p>
    <w:p w14:paraId="52B682CF" w14:textId="77777777" w:rsidR="00000000" w:rsidRPr="007B6159" w:rsidRDefault="00000000">
      <w:pPr>
        <w:pStyle w:val="BodyText2"/>
        <w:rPr>
          <w:rFonts w:ascii="Calibri" w:hAnsi="Calibri"/>
          <w:vanish/>
          <w:szCs w:val="20"/>
          <w:lang w:eastAsia="ar-SA"/>
        </w:rPr>
      </w:pPr>
    </w:p>
    <w:p w14:paraId="3EC5216F" w14:textId="77777777" w:rsidR="00000000" w:rsidRPr="007B6159" w:rsidRDefault="00000000">
      <w:pPr>
        <w:pStyle w:val="BodyText2"/>
        <w:rPr>
          <w:rFonts w:ascii="Calibri" w:hAnsi="Calibri"/>
          <w:vanish/>
          <w:szCs w:val="20"/>
          <w:lang w:eastAsia="ar-SA"/>
        </w:rPr>
      </w:pPr>
      <w:r w:rsidRPr="007B6159">
        <w:rPr>
          <w:rFonts w:ascii="Calibri" w:hAnsi="Calibri"/>
          <w:vanish/>
          <w:szCs w:val="20"/>
          <w:lang w:eastAsia="ar-SA"/>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14:paraId="2BA06349" w14:textId="77777777" w:rsidR="00000000" w:rsidRPr="007B6159" w:rsidRDefault="00000000">
      <w:pPr>
        <w:pStyle w:val="BodyText2"/>
        <w:rPr>
          <w:rFonts w:ascii="Calibri" w:hAnsi="Calibri"/>
          <w:szCs w:val="20"/>
          <w:lang w:eastAsia="ar-SA"/>
        </w:rPr>
      </w:pPr>
    </w:p>
    <w:p w14:paraId="430DB7B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marked as a liability when she declined the invitation</w:t>
      </w:r>
    </w:p>
    <w:p w14:paraId="004CE8C8" w14:textId="77777777" w:rsidR="00000000" w:rsidRPr="007B6159" w:rsidRDefault="00000000">
      <w:pPr>
        <w:pStyle w:val="BodyText2"/>
        <w:rPr>
          <w:rFonts w:ascii="Calibri" w:hAnsi="Calibri"/>
          <w:szCs w:val="20"/>
          <w:lang w:eastAsia="ar-SA"/>
        </w:rPr>
      </w:pPr>
    </w:p>
    <w:p w14:paraId="218AEE3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14:paraId="69E1783D" w14:textId="77777777" w:rsidR="00000000" w:rsidRPr="007B6159" w:rsidRDefault="00000000">
      <w:pPr>
        <w:pStyle w:val="BodyText2"/>
        <w:rPr>
          <w:rFonts w:ascii="Calibri" w:hAnsi="Calibri"/>
          <w:szCs w:val="20"/>
          <w:lang w:eastAsia="ar-SA"/>
        </w:rPr>
      </w:pPr>
    </w:p>
    <w:p w14:paraId="09CEB69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14:paraId="5A3FB76A" w14:textId="77777777" w:rsidR="00000000" w:rsidRPr="007B6159" w:rsidRDefault="00000000">
      <w:pPr>
        <w:pStyle w:val="BodyText2"/>
        <w:rPr>
          <w:rFonts w:ascii="Calibri" w:hAnsi="Calibri"/>
          <w:szCs w:val="20"/>
          <w:lang w:eastAsia="ar-SA"/>
        </w:rPr>
      </w:pPr>
    </w:p>
    <w:p w14:paraId="596C415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14:paraId="291271CE" w14:textId="77777777" w:rsidR="00000000" w:rsidRPr="007B6159" w:rsidRDefault="00000000">
      <w:pPr>
        <w:pStyle w:val="BodyText2"/>
        <w:rPr>
          <w:rFonts w:ascii="Calibri" w:hAnsi="Calibri"/>
          <w:szCs w:val="20"/>
          <w:lang w:eastAsia="ar-SA"/>
        </w:rPr>
      </w:pPr>
    </w:p>
    <w:p w14:paraId="43A4BA3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Over the course of the next day, Morgan was distracted from further thoughts about her meeting with Mann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Morgan had been shaken by the tragic outcome of her last contract. She blamed herself for the death of Kevin Niall. She had made a fair amount of money prior to the Autumn Festival, but not enough to quit.</w:t>
      </w:r>
    </w:p>
    <w:p w14:paraId="2188834F" w14:textId="77777777" w:rsidR="00000000" w:rsidRPr="007B6159" w:rsidRDefault="00000000">
      <w:pPr>
        <w:pStyle w:val="BodyText2"/>
        <w:tabs>
          <w:tab w:val="left" w:pos="1875"/>
        </w:tabs>
        <w:rPr>
          <w:rFonts w:ascii="Calibri" w:hAnsi="Calibri"/>
          <w:szCs w:val="20"/>
          <w:lang w:eastAsia="ar-SA"/>
        </w:rPr>
      </w:pPr>
      <w:r w:rsidRPr="007B6159">
        <w:rPr>
          <w:rFonts w:ascii="Calibri" w:hAnsi="Calibri"/>
          <w:szCs w:val="20"/>
          <w:lang w:eastAsia="ar-SA"/>
        </w:rPr>
        <w:tab/>
      </w:r>
    </w:p>
    <w:p w14:paraId="0D22317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14:paraId="73CF50F4" w14:textId="77777777" w:rsidR="00000000" w:rsidRPr="007B6159" w:rsidRDefault="00000000">
      <w:pPr>
        <w:pStyle w:val="BodyText2"/>
        <w:rPr>
          <w:rFonts w:ascii="Calibri" w:hAnsi="Calibri"/>
          <w:szCs w:val="20"/>
          <w:lang w:eastAsia="ar-SA"/>
        </w:rPr>
      </w:pPr>
    </w:p>
    <w:p w14:paraId="7361947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14:paraId="018A05A2" w14:textId="77777777" w:rsidR="00000000" w:rsidRPr="007B6159" w:rsidRDefault="00000000">
      <w:pPr>
        <w:pStyle w:val="BodyText2"/>
        <w:rPr>
          <w:rFonts w:ascii="Calibri" w:hAnsi="Calibri"/>
          <w:szCs w:val="20"/>
          <w:lang w:eastAsia="ar-SA"/>
        </w:rPr>
      </w:pPr>
    </w:p>
    <w:p w14:paraId="2706CE5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14:paraId="4B262204" w14:textId="77777777" w:rsidR="00000000" w:rsidRPr="007B6159" w:rsidRDefault="00000000">
      <w:pPr>
        <w:pStyle w:val="BodyText2"/>
        <w:rPr>
          <w:rFonts w:ascii="Calibri" w:hAnsi="Calibri"/>
          <w:szCs w:val="20"/>
          <w:lang w:eastAsia="ar-SA"/>
        </w:rPr>
      </w:pPr>
    </w:p>
    <w:p w14:paraId="10F3CCF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After classes, as she was arriving at Lloyd's home to answer the summons Mann delivered, Morgan was ambushed by an assassin. Morgan's only warning was a sudden premonition of danger. Responding with trained, but untested, combat reflexes, Morgan evaded the initial surprise attack.</w:t>
      </w:r>
    </w:p>
    <w:p w14:paraId="740A9889" w14:textId="77777777" w:rsidR="00000000" w:rsidRPr="007B6159" w:rsidRDefault="00000000">
      <w:pPr>
        <w:pStyle w:val="BodyText2"/>
        <w:rPr>
          <w:rFonts w:ascii="Calibri" w:hAnsi="Calibri"/>
          <w:szCs w:val="20"/>
          <w:lang w:eastAsia="ar-SA"/>
        </w:rPr>
      </w:pPr>
    </w:p>
    <w:p w14:paraId="558AAF3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02</w:t>
      </w:r>
    </w:p>
    <w:p w14:paraId="446FA22C"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Morgan was stunned by her own reflexes:: </w:t>
      </w:r>
      <w:r w:rsidRPr="007B6159">
        <w:rPr>
          <w:rFonts w:ascii="Calibri" w:hAnsi="Calibri"/>
          <w:i/>
          <w:iCs/>
          <w:szCs w:val="20"/>
          <w:lang w:eastAsia="ar-SA"/>
        </w:rPr>
        <w:t>He's dead</w:t>
      </w:r>
    </w:p>
    <w:p w14:paraId="09AD54BE"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Morgan was rushed back into Lloyd's offices:: </w:t>
      </w:r>
      <w:r w:rsidRPr="007B6159">
        <w:rPr>
          <w:rFonts w:ascii="Calibri" w:hAnsi="Calibri"/>
          <w:i/>
          <w:iCs/>
          <w:szCs w:val="20"/>
          <w:lang w:eastAsia="ar-SA"/>
        </w:rPr>
        <w:t>Dispose of that</w:t>
      </w:r>
    </w:p>
    <w:p w14:paraId="5998BFEF" w14:textId="77777777" w:rsidR="00000000" w:rsidRPr="007B6159" w:rsidRDefault="00000000">
      <w:pPr>
        <w:pStyle w:val="BodyText2"/>
        <w:rPr>
          <w:rFonts w:ascii="Calibri" w:hAnsi="Calibri"/>
          <w:szCs w:val="20"/>
          <w:lang w:eastAsia="ar-SA"/>
        </w:rPr>
      </w:pPr>
    </w:p>
    <w:p w14:paraId="5408158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In a blur, it was all over. The assault, and Morgan's lethal response, was witnessed by Ash, one of the few associates of Lloyd she had become acquainted with. He had caught sight of Morgan approaching, spotted the assassin as he made his move, and sounded an alarm. Morgan was stunned by her own reflexes. In spite of her disbelief, she knew she had killed her attacker and could not help staring at her hands and the man they had slain. With the help of several enforcers, Ash ushered Morgan and the body inside. The shock was so great, she did not notice her own injuries. As Morgan struggled to recover her wits, she heard Ash comment: </w:t>
      </w:r>
      <w:r w:rsidRPr="007B6159">
        <w:rPr>
          <w:rFonts w:ascii="Calibri" w:hAnsi="Calibri"/>
          <w:i/>
          <w:iCs/>
          <w:szCs w:val="20"/>
          <w:lang w:eastAsia="ar-SA"/>
        </w:rPr>
        <w:t>So, someone finally figured out it wasn't an accident.</w:t>
      </w:r>
      <w:r w:rsidRPr="007B6159">
        <w:rPr>
          <w:rFonts w:ascii="Calibri" w:hAnsi="Calibri"/>
          <w:szCs w:val="20"/>
          <w:lang w:eastAsia="ar-SA"/>
        </w:rPr>
        <w:t xml:space="preserve"> </w:t>
      </w:r>
    </w:p>
    <w:p w14:paraId="552ED6D9" w14:textId="77777777" w:rsidR="00000000" w:rsidRPr="007B6159" w:rsidRDefault="00000000">
      <w:pPr>
        <w:pStyle w:val="BodyText2"/>
        <w:rPr>
          <w:rFonts w:ascii="Calibri" w:hAnsi="Calibri"/>
          <w:szCs w:val="20"/>
          <w:lang w:eastAsia="ar-SA"/>
        </w:rPr>
      </w:pPr>
    </w:p>
    <w:p w14:paraId="00F537E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waited until they were alone and asked him what he meant. Ash seemed surprised by her confusion and confronted her with several shocking revelations. In an exchange of stunned and sarcastic words, Ash informed her the attack was probably in response to the assassination of Kevin, then accused her of stealing the contract from him, and criticized Lloyd for offering it to both of them, effectively exposing the truth about Lloyd and his criminal organization to her for the first time. Morgan protested, insisting that Kevin's death had been an accident. Which, he "reminded" her, was what the contract had specified, prompting him to extend his complements for making it look so convincing. </w:t>
      </w:r>
    </w:p>
    <w:p w14:paraId="5A6D3536" w14:textId="77777777" w:rsidR="00000000" w:rsidRPr="007B6159" w:rsidRDefault="00000000">
      <w:pPr>
        <w:pStyle w:val="BodyText2"/>
        <w:rPr>
          <w:rFonts w:ascii="Calibri" w:hAnsi="Calibri"/>
          <w:szCs w:val="20"/>
          <w:lang w:eastAsia="ar-SA"/>
        </w:rPr>
      </w:pPr>
    </w:p>
    <w:p w14:paraId="2A9F323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03</w:t>
      </w:r>
    </w:p>
    <w:p w14:paraId="3856F00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bewildered by what she overheard, then alarmed when it sank in. The suggestion that someone believed she had assassinated Kevin, and had sent an assassin in retaliation shook Morgan severely. In many ways, that eclipsed the revelation that she had unwittingly become part of a criminal organization. </w:t>
      </w:r>
    </w:p>
    <w:p w14:paraId="7A431A46" w14:textId="77777777" w:rsidR="00000000" w:rsidRPr="007B6159" w:rsidRDefault="00000000">
      <w:pPr>
        <w:pStyle w:val="BodyText2"/>
        <w:tabs>
          <w:tab w:val="left" w:pos="1800"/>
        </w:tabs>
        <w:rPr>
          <w:rFonts w:ascii="Calibri" w:hAnsi="Calibri"/>
          <w:szCs w:val="20"/>
          <w:lang w:eastAsia="ar-SA"/>
        </w:rPr>
      </w:pPr>
      <w:r w:rsidRPr="007B6159">
        <w:rPr>
          <w:rFonts w:ascii="Calibri" w:hAnsi="Calibri"/>
          <w:szCs w:val="20"/>
          <w:lang w:eastAsia="ar-SA"/>
        </w:rPr>
        <w:tab/>
      </w:r>
    </w:p>
    <w:p w14:paraId="7B53F88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confronted Lloyd, debating with him while she tended to her wounds. </w:t>
      </w:r>
    </w:p>
    <w:p w14:paraId="5F72FC48" w14:textId="77777777" w:rsidR="00000000" w:rsidRPr="007B6159" w:rsidRDefault="00000000">
      <w:pPr>
        <w:pStyle w:val="BodyText2"/>
        <w:rPr>
          <w:rFonts w:ascii="Calibri" w:hAnsi="Calibri"/>
          <w:szCs w:val="20"/>
          <w:lang w:eastAsia="ar-SA"/>
        </w:rPr>
      </w:pPr>
    </w:p>
    <w:p w14:paraId="594545E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When Morgan recovered her wits, she stormed in to confront Lloyd, to reveal what she had learned and to hear confirmation of his criminal enterprises. When confronted with what Morgan had learned, Lloyd confirmed everything, while apologizing for allowing her to be drawn into the middle of everything. Morgan was disappointed. Nothing would change the situation she was in, but it could have been avoided if she had known about the organization. Morgan asked why she was kept in the dark about Lloyd's organization. Under the circumstances, Lloyd had no option but to detain her. Lloyd locked her in a room and questioned Ash, to find out what the assassin revealed to her. </w:t>
      </w:r>
    </w:p>
    <w:p w14:paraId="5196758B" w14:textId="77777777" w:rsidR="00000000" w:rsidRPr="007B6159" w:rsidRDefault="00000000">
      <w:pPr>
        <w:pStyle w:val="BodyText2"/>
        <w:rPr>
          <w:rFonts w:ascii="Calibri" w:hAnsi="Calibri"/>
          <w:szCs w:val="20"/>
          <w:lang w:eastAsia="ar-SA"/>
        </w:rPr>
      </w:pPr>
    </w:p>
    <w:p w14:paraId="1428472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04</w:t>
      </w:r>
    </w:p>
    <w:p w14:paraId="683EDEC9"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Morgan is detained by Lloyd, confronted by Ash again, and kidnapped by Kail's enforcers</w:t>
      </w:r>
    </w:p>
    <w:p w14:paraId="4EF5BEA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Morgan tells Ash she is an escort, explaining how she came to work for Lloyd</w:t>
      </w:r>
    </w:p>
    <w:p w14:paraId="449EF8C2" w14:textId="77777777" w:rsidR="00000000" w:rsidRPr="007B6159" w:rsidRDefault="00000000">
      <w:pPr>
        <w:pStyle w:val="BodyText2"/>
        <w:spacing w:line="360" w:lineRule="auto"/>
        <w:rPr>
          <w:rFonts w:ascii="Calibri" w:hAnsi="Calibri"/>
          <w:szCs w:val="20"/>
          <w:lang w:eastAsia="ar-SA"/>
        </w:rPr>
      </w:pPr>
    </w:p>
    <w:p w14:paraId="21BA154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Alone in her room, Morgan struggled to come to terms with what she had learned. In spite of her protests, Lloyd defended his decision to keep her in the dark. Lloyd explained, stumbling onto an explanation of how she was mistaken for an assassin. The secrecy surrounding Morgan, as far as the organization was concerned, had been an accidental byproduct of trying to keep Morgan ignorant about the organization itself. She had dealt exclusively with Lloyd, with the exception of an occasional messenger. Lloyd's right hand man knew about her, but everyone else in the organization had simply been instructed to leave her alone and stay out of her way. Because of the work she did, Lloyd was concerned about his men trying to take advantage of her. He advised her to do as all his people had, taking measures to reduce their risk of assassination. </w:t>
      </w:r>
    </w:p>
    <w:p w14:paraId="7ACE0BDE" w14:textId="77777777" w:rsidR="00000000" w:rsidRPr="007B6159" w:rsidRDefault="00000000">
      <w:pPr>
        <w:pStyle w:val="BodyText2"/>
        <w:rPr>
          <w:rFonts w:ascii="Calibri" w:hAnsi="Calibri"/>
          <w:szCs w:val="20"/>
          <w:lang w:eastAsia="ar-SA"/>
        </w:rPr>
      </w:pPr>
    </w:p>
    <w:p w14:paraId="4DAA38C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attempts to contact Logan for advice and assistance. </w:t>
      </w:r>
    </w:p>
    <w:p w14:paraId="16506716" w14:textId="77777777" w:rsidR="00000000" w:rsidRPr="007B6159" w:rsidRDefault="00000000">
      <w:pPr>
        <w:pStyle w:val="BodyText2"/>
        <w:rPr>
          <w:rFonts w:ascii="Calibri" w:hAnsi="Calibri"/>
          <w:szCs w:val="20"/>
          <w:lang w:eastAsia="ar-SA"/>
        </w:rPr>
      </w:pPr>
    </w:p>
    <w:p w14:paraId="258F6D1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&gt;&gt; This is an ideal place for Ash to make his first "kill" on Morgan. Her surprise and refusal to believe, particularly when he commented on Lloyd’s involvement in the underworld and her professed ignorance about the organization he ran seemed genuine. Concluding that she was either the best liar he had ever met, or not at all what he had been led to believe.</w:t>
      </w:r>
    </w:p>
    <w:p w14:paraId="0A58EABE" w14:textId="77777777" w:rsidR="00000000" w:rsidRPr="007B6159" w:rsidRDefault="00000000">
      <w:pPr>
        <w:pStyle w:val="BodyText2"/>
        <w:rPr>
          <w:rFonts w:ascii="Calibri" w:hAnsi="Calibri"/>
          <w:szCs w:val="20"/>
          <w:lang w:eastAsia="ar-SA"/>
        </w:rPr>
      </w:pPr>
    </w:p>
    <w:p w14:paraId="1032374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That evening, Ash slipped in to see Morgan, his suspicions aroused by her reactions and Lloyd's questions. In an attempt to resolve these concerns, he ambushed her on her way out of the bath. </w:t>
      </w:r>
    </w:p>
    <w:p w14:paraId="717F070A" w14:textId="77777777" w:rsidR="00000000" w:rsidRPr="007B6159" w:rsidRDefault="00000000">
      <w:pPr>
        <w:pStyle w:val="BodyText2"/>
        <w:rPr>
          <w:rFonts w:ascii="Calibri" w:hAnsi="Calibri"/>
          <w:szCs w:val="20"/>
          <w:lang w:eastAsia="ar-SA"/>
        </w:rPr>
      </w:pPr>
    </w:p>
    <w:p w14:paraId="313DF49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With his suspicions raised, he gently prompted her into revealing her knowledge of the situation, along with her true thoughts and feelings about the whole affair. He then carefully explained to her that she had fulfilled all the requirements of a contract to assassinate Kevin. Morgan protested her confusion; Lloyd had refused to answer her questions and locked her up. She asked Ash if he really had been paid to kill Kevin Niall as he had claimed earlier. Ash had already confessed to it, so instead, he asked her to deny that Lloyd had also hired her to kill Niall, reminding her of their first confrontation. Morgan tried to explain what she really was. </w:t>
      </w:r>
    </w:p>
    <w:p w14:paraId="30DCCBFA" w14:textId="77777777" w:rsidR="00000000" w:rsidRPr="007B6159" w:rsidRDefault="00000000">
      <w:pPr>
        <w:pStyle w:val="BodyText2"/>
        <w:rPr>
          <w:rFonts w:ascii="Calibri" w:hAnsi="Calibri"/>
          <w:szCs w:val="20"/>
          <w:lang w:eastAsia="ar-SA"/>
        </w:rPr>
      </w:pPr>
    </w:p>
    <w:p w14:paraId="2189F31D"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14:paraId="44406957" w14:textId="77777777" w:rsidR="00000000" w:rsidRPr="007B6159" w:rsidRDefault="00000000">
      <w:pPr>
        <w:pStyle w:val="BodyText2"/>
        <w:rPr>
          <w:rFonts w:ascii="Calibri" w:hAnsi="Calibri"/>
          <w:szCs w:val="20"/>
          <w:lang w:eastAsia="ar-SA"/>
        </w:rPr>
      </w:pPr>
    </w:p>
    <w:p w14:paraId="76160538"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14:paraId="45D334A6" w14:textId="77777777" w:rsidR="00000000" w:rsidRPr="007B6159" w:rsidRDefault="00000000">
      <w:pPr>
        <w:pStyle w:val="BodyText2"/>
        <w:rPr>
          <w:rFonts w:ascii="Calibri" w:hAnsi="Calibri"/>
          <w:color w:val="333399"/>
          <w:szCs w:val="20"/>
          <w:lang w:eastAsia="ar-SA"/>
        </w:rPr>
      </w:pPr>
    </w:p>
    <w:p w14:paraId="52978F28"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14:paraId="1B5BDCFB" w14:textId="77777777" w:rsidR="00000000" w:rsidRPr="007B6159" w:rsidRDefault="00000000">
      <w:pPr>
        <w:pStyle w:val="BodyText2"/>
        <w:rPr>
          <w:rFonts w:ascii="Calibri" w:hAnsi="Calibri"/>
          <w:color w:val="333399"/>
          <w:szCs w:val="20"/>
          <w:lang w:eastAsia="ar-SA"/>
        </w:rPr>
      </w:pPr>
    </w:p>
    <w:p w14:paraId="2E394ECB"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14:paraId="679091C4" w14:textId="77777777" w:rsidR="00000000" w:rsidRPr="007B6159" w:rsidRDefault="00000000">
      <w:pPr>
        <w:pStyle w:val="BodyText2"/>
        <w:rPr>
          <w:rFonts w:ascii="Calibri" w:hAnsi="Calibri"/>
          <w:szCs w:val="20"/>
          <w:lang w:eastAsia="ar-SA"/>
        </w:rPr>
      </w:pPr>
    </w:p>
    <w:p w14:paraId="30350C1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Before Morgan could explain how she became involved with Kevin, she was interrupted by the sound of men approaching her door. Ash immediately slipped out the way he came in. His exit was followed by a commotion as several cloaked and hooded men stormed the room and kidnapped her.</w:t>
      </w:r>
    </w:p>
    <w:p w14:paraId="7E1E43F8" w14:textId="77777777" w:rsidR="00000000" w:rsidRPr="007B6159" w:rsidRDefault="00000000">
      <w:pPr>
        <w:pStyle w:val="BodyText2"/>
        <w:rPr>
          <w:rFonts w:ascii="Calibri" w:hAnsi="Calibri"/>
          <w:szCs w:val="20"/>
          <w:lang w:eastAsia="ar-SA"/>
        </w:rPr>
      </w:pPr>
    </w:p>
    <w:p w14:paraId="6A226AF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05</w:t>
      </w:r>
    </w:p>
    <w:p w14:paraId="456E78E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delivered, disarmed, disrobed and unconscious, to Mann. When Morgan woke up, Mann confronted her with a brief recap of their last meeting. Mann explained that the questions he had asked her the last time had been intended to determine the strength of her loyalty to Lloyd. The answers she had given, previously, had convinced him that she was too loyal to betray Lloyd. This in turn prompted the order to have her eliminated, before she could tell anyone about her conversation with Mann. The first assassin was waiting for her the next day, when she answered the summons Mann delivered to her. Lloyd's response had changed things. It suggested that he had reason to believe Morgan could not trusted, and that suggested that Morgan deliberately deceived Mann. </w:t>
      </w:r>
    </w:p>
    <w:p w14:paraId="3A20CA00" w14:textId="77777777" w:rsidR="00000000" w:rsidRPr="007B6159" w:rsidRDefault="00000000">
      <w:pPr>
        <w:pStyle w:val="BodyText2"/>
        <w:rPr>
          <w:rFonts w:ascii="Calibri" w:hAnsi="Calibri"/>
          <w:szCs w:val="20"/>
          <w:lang w:eastAsia="ar-SA"/>
        </w:rPr>
      </w:pPr>
    </w:p>
    <w:p w14:paraId="16F22F8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asked for an explanation, why the offer, why the attempt on her life</w:t>
      </w:r>
    </w:p>
    <w:p w14:paraId="64170DF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gave her a list of reasons, her age, her talent, her assets, make her a powerful asset</w:t>
      </w:r>
    </w:p>
    <w:p w14:paraId="63806D9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suspected of being an assassin, so a test was designed to prove it</w:t>
      </w:r>
    </w:p>
    <w:p w14:paraId="50F9FD8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presumed to be the assassin when he died, accidentally, at her hand</w:t>
      </w:r>
    </w:p>
    <w:p w14:paraId="2180B1B6" w14:textId="77777777" w:rsidR="00000000" w:rsidRPr="007B6159" w:rsidRDefault="00000000">
      <w:pPr>
        <w:pStyle w:val="BodyText2"/>
        <w:rPr>
          <w:rFonts w:ascii="Calibri" w:hAnsi="Calibri"/>
          <w:szCs w:val="20"/>
          <w:lang w:eastAsia="ar-SA"/>
        </w:rPr>
      </w:pPr>
    </w:p>
    <w:p w14:paraId="612E62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In any case, Morgan could not be allowed to remain in Lloyd's hands, lest she reveal anything about her meeting with Mann. Since it had been necessary to extract her, Mann had decided to take the opportunity to try and recruit Morgan again. It went without saying that it was an all or nothing deal. Desperate, Morgan tried to explain that she was not an assassin, revealing that she was a mere escort. Morgan repeated the story of how she came to work for Lloyd, this time in detail, and swore that she had been ignorant of Lloyd's involvement in the underworld, and about his organization in general. Mann was skeptical, reminding her that he had watched her the whole time she was with Kevin. But, he listened to her story about how she came to work for Lloyd, and how she became involved in the death of Kevin Niall. </w:t>
      </w:r>
    </w:p>
    <w:p w14:paraId="4B8176E9" w14:textId="77777777" w:rsidR="00000000" w:rsidRPr="007B6159" w:rsidRDefault="00000000">
      <w:pPr>
        <w:pStyle w:val="BodyText2"/>
        <w:rPr>
          <w:rFonts w:ascii="Calibri" w:hAnsi="Calibri"/>
          <w:szCs w:val="20"/>
          <w:lang w:eastAsia="ar-SA"/>
        </w:rPr>
      </w:pPr>
    </w:p>
    <w:p w14:paraId="40BBA7A7"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14:paraId="7A1B97CB" w14:textId="77777777" w:rsidR="00000000" w:rsidRPr="007B6159" w:rsidRDefault="00000000">
      <w:pPr>
        <w:pStyle w:val="BodyText2"/>
        <w:rPr>
          <w:rFonts w:ascii="Calibri" w:hAnsi="Calibri"/>
          <w:color w:val="333399"/>
          <w:szCs w:val="20"/>
          <w:lang w:eastAsia="ar-SA"/>
        </w:rPr>
      </w:pPr>
    </w:p>
    <w:p w14:paraId="0F9B36B1"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14:paraId="508DE629" w14:textId="77777777" w:rsidR="00000000" w:rsidRPr="007B6159" w:rsidRDefault="00000000">
      <w:pPr>
        <w:pStyle w:val="BodyText2"/>
        <w:rPr>
          <w:rFonts w:ascii="Calibri" w:hAnsi="Calibri"/>
          <w:color w:val="333399"/>
          <w:szCs w:val="20"/>
          <w:lang w:eastAsia="ar-SA"/>
        </w:rPr>
      </w:pPr>
    </w:p>
    <w:p w14:paraId="6EC3A622"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14:paraId="62C94E20" w14:textId="77777777" w:rsidR="00000000" w:rsidRPr="007B6159" w:rsidRDefault="00000000">
      <w:pPr>
        <w:pStyle w:val="BodyText2"/>
        <w:rPr>
          <w:rFonts w:ascii="Calibri" w:hAnsi="Calibri"/>
          <w:color w:val="333399"/>
          <w:szCs w:val="20"/>
          <w:lang w:eastAsia="ar-SA"/>
        </w:rPr>
      </w:pPr>
    </w:p>
    <w:p w14:paraId="5FC7117E"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14:paraId="72F6EFE1" w14:textId="77777777" w:rsidR="00000000" w:rsidRPr="007B6159" w:rsidRDefault="00000000">
      <w:pPr>
        <w:pStyle w:val="BodyText2"/>
        <w:rPr>
          <w:rFonts w:ascii="Calibri" w:hAnsi="Calibri"/>
          <w:color w:val="333399"/>
          <w:szCs w:val="20"/>
          <w:lang w:eastAsia="ar-SA"/>
        </w:rPr>
      </w:pPr>
    </w:p>
    <w:p w14:paraId="065D742B"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14:paraId="4A3E389D" w14:textId="77777777" w:rsidR="00000000" w:rsidRPr="007B6159" w:rsidRDefault="00000000">
      <w:pPr>
        <w:pStyle w:val="BodyText2"/>
        <w:rPr>
          <w:rFonts w:ascii="Calibri" w:hAnsi="Calibri"/>
          <w:color w:val="333399"/>
          <w:szCs w:val="20"/>
          <w:lang w:eastAsia="ar-SA"/>
        </w:rPr>
      </w:pPr>
    </w:p>
    <w:p w14:paraId="500EB234"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14:paraId="5ED7668E" w14:textId="77777777" w:rsidR="00000000" w:rsidRPr="007B6159" w:rsidRDefault="00000000">
      <w:pPr>
        <w:pStyle w:val="BodyText2"/>
        <w:rPr>
          <w:rFonts w:ascii="Calibri" w:hAnsi="Calibri"/>
          <w:color w:val="333399"/>
          <w:szCs w:val="20"/>
          <w:lang w:eastAsia="ar-SA"/>
        </w:rPr>
      </w:pPr>
    </w:p>
    <w:p w14:paraId="0886447C"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14:paraId="21FDF5EE" w14:textId="77777777" w:rsidR="00000000" w:rsidRPr="007B6159" w:rsidRDefault="00000000">
      <w:pPr>
        <w:pStyle w:val="BodyText2"/>
        <w:rPr>
          <w:rFonts w:ascii="Calibri" w:hAnsi="Calibri"/>
          <w:color w:val="333399"/>
          <w:szCs w:val="20"/>
          <w:lang w:eastAsia="ar-SA"/>
        </w:rPr>
      </w:pPr>
    </w:p>
    <w:p w14:paraId="26D07DB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06</w:t>
      </w:r>
    </w:p>
    <w:p w14:paraId="277459B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In hindsight, it was obvious to her that Lloyd had been trying to keep her from becoming involved, warning her away from Niall and then paying her to drive him off. Niall's death was nothing more than a freak accident. </w:t>
      </w:r>
    </w:p>
    <w:p w14:paraId="35A24860" w14:textId="77777777" w:rsidR="00000000" w:rsidRPr="007B6159" w:rsidRDefault="00000000">
      <w:pPr>
        <w:pStyle w:val="BodyText2"/>
        <w:rPr>
          <w:rFonts w:ascii="Calibri" w:hAnsi="Calibri"/>
          <w:szCs w:val="20"/>
          <w:lang w:eastAsia="ar-SA"/>
        </w:rPr>
      </w:pPr>
    </w:p>
    <w:p w14:paraId="2DBF59A0"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14:paraId="20DE254B" w14:textId="77777777" w:rsidR="00000000" w:rsidRPr="007B6159" w:rsidRDefault="00000000">
      <w:pPr>
        <w:pStyle w:val="BodyText2"/>
        <w:rPr>
          <w:rFonts w:ascii="Calibri" w:hAnsi="Calibri"/>
          <w:color w:val="333399"/>
          <w:szCs w:val="20"/>
          <w:lang w:eastAsia="ar-SA"/>
        </w:rPr>
      </w:pPr>
    </w:p>
    <w:p w14:paraId="054983BE"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14:paraId="704FCD2A" w14:textId="77777777" w:rsidR="00000000" w:rsidRPr="007B6159" w:rsidRDefault="00000000">
      <w:pPr>
        <w:pStyle w:val="BodyText2"/>
        <w:rPr>
          <w:rFonts w:ascii="Calibri" w:hAnsi="Calibri"/>
          <w:color w:val="333399"/>
          <w:szCs w:val="20"/>
          <w:lang w:eastAsia="ar-SA"/>
        </w:rPr>
      </w:pPr>
    </w:p>
    <w:p w14:paraId="407EA67D"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14:paraId="55C5E858" w14:textId="77777777" w:rsidR="00000000" w:rsidRPr="007B6159" w:rsidRDefault="00000000">
      <w:pPr>
        <w:pStyle w:val="BodyText2"/>
        <w:rPr>
          <w:rFonts w:ascii="Calibri" w:hAnsi="Calibri"/>
          <w:color w:val="333399"/>
          <w:szCs w:val="20"/>
          <w:lang w:eastAsia="ar-SA"/>
        </w:rPr>
      </w:pPr>
    </w:p>
    <w:p w14:paraId="246F5721"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14:paraId="5E6E5AB0" w14:textId="77777777" w:rsidR="00000000" w:rsidRPr="007B6159" w:rsidRDefault="00000000">
      <w:pPr>
        <w:pStyle w:val="BodyText2"/>
        <w:rPr>
          <w:rFonts w:ascii="Calibri" w:hAnsi="Calibri"/>
          <w:color w:val="333399"/>
          <w:szCs w:val="20"/>
          <w:lang w:eastAsia="ar-SA"/>
        </w:rPr>
      </w:pPr>
    </w:p>
    <w:p w14:paraId="4A99F9A3"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14:paraId="100ACB0B" w14:textId="77777777" w:rsidR="00000000" w:rsidRPr="007B6159" w:rsidRDefault="00000000">
      <w:pPr>
        <w:pStyle w:val="BodyText2"/>
        <w:rPr>
          <w:rFonts w:ascii="Calibri" w:hAnsi="Calibri"/>
          <w:color w:val="333399"/>
          <w:szCs w:val="20"/>
          <w:lang w:eastAsia="ar-SA"/>
        </w:rPr>
      </w:pPr>
    </w:p>
    <w:p w14:paraId="091C1CE5"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14:paraId="168D4400" w14:textId="77777777" w:rsidR="00000000" w:rsidRPr="007B6159" w:rsidRDefault="00000000">
      <w:pPr>
        <w:pStyle w:val="BodyText2"/>
        <w:rPr>
          <w:rFonts w:ascii="Calibri" w:hAnsi="Calibri"/>
          <w:color w:val="333399"/>
          <w:szCs w:val="20"/>
          <w:lang w:eastAsia="ar-SA"/>
        </w:rPr>
      </w:pPr>
    </w:p>
    <w:p w14:paraId="4476806D"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w:t>
      </w:r>
      <w:r w:rsidRPr="007B6159">
        <w:rPr>
          <w:rFonts w:ascii="Calibri" w:hAnsi="Calibri"/>
          <w:vanish/>
          <w:color w:val="333399"/>
          <w:szCs w:val="20"/>
          <w:lang w:eastAsia="ar-SA"/>
        </w:rPr>
        <w:t>, apart from those who had come to witness an assassination,</w:t>
      </w:r>
      <w:r w:rsidRPr="007B6159">
        <w:rPr>
          <w:rFonts w:ascii="Calibri" w:hAnsi="Calibri"/>
          <w:color w:val="333399"/>
          <w:szCs w:val="20"/>
          <w:lang w:eastAsia="ar-SA"/>
        </w:rPr>
        <w:t xml:space="preserve">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14:paraId="1129B9EE" w14:textId="77777777" w:rsidR="00000000" w:rsidRPr="007B6159" w:rsidRDefault="00000000">
      <w:pPr>
        <w:pStyle w:val="BodyText2"/>
        <w:rPr>
          <w:rFonts w:ascii="Calibri" w:hAnsi="Calibri"/>
          <w:color w:val="333399"/>
          <w:szCs w:val="20"/>
          <w:lang w:eastAsia="ar-SA"/>
        </w:rPr>
      </w:pPr>
    </w:p>
    <w:p w14:paraId="08CE9B42" w14:textId="77777777" w:rsidR="00000000" w:rsidRPr="007B6159" w:rsidRDefault="00000000">
      <w:pPr>
        <w:pStyle w:val="BodyText2"/>
        <w:rPr>
          <w:rFonts w:ascii="Calibri" w:hAnsi="Calibri"/>
          <w:color w:val="333399"/>
          <w:szCs w:val="20"/>
          <w:lang w:eastAsia="ar-SA"/>
        </w:rPr>
      </w:pPr>
      <w:r w:rsidRPr="007B6159">
        <w:rPr>
          <w:rFonts w:ascii="Calibri" w:hAnsi="Calibri"/>
          <w:color w:val="333399"/>
          <w:szCs w:val="20"/>
          <w:lang w:eastAsia="ar-SA"/>
        </w:rPr>
        <w:t xml:space="preserve">A few days passed, occupied by investigations, interrogations and Morgan's exoneration, before she heard anything from Lloyd. </w:t>
      </w:r>
    </w:p>
    <w:p w14:paraId="7926E480" w14:textId="77777777" w:rsidR="00000000" w:rsidRPr="007B6159" w:rsidRDefault="00000000">
      <w:pPr>
        <w:pStyle w:val="BodyText2"/>
        <w:rPr>
          <w:rFonts w:ascii="Calibri" w:hAnsi="Calibri"/>
          <w:szCs w:val="20"/>
          <w:lang w:eastAsia="ar-SA"/>
        </w:rPr>
      </w:pPr>
    </w:p>
    <w:p w14:paraId="6419052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Mann told her that she had convinced him with her story, but that only made the tragedy worse. First, because she had the perfect cover for an assassin, it would be almost impossible to convince anyone who believed she was an assassin that she was not. Second, because of the reputation she had gained, Mann had been asked to try and recruit her to work for someone else. That person had arranged to extract her from imprisonment by Lloyd, presuming that she had been compromised in his eyes and would be willing to reconsider Mann's offer. Morgan could not go back to Lloyd for several reasons. What she had learned about Lloyd and his organization, combined with her escape, made her a dangerous liability. </w:t>
      </w:r>
    </w:p>
    <w:p w14:paraId="2EE860CC" w14:textId="77777777" w:rsidR="00000000" w:rsidRPr="007B6159" w:rsidRDefault="00000000">
      <w:pPr>
        <w:pStyle w:val="BodyText2"/>
        <w:rPr>
          <w:rFonts w:ascii="Calibri" w:hAnsi="Calibri"/>
          <w:szCs w:val="20"/>
          <w:lang w:eastAsia="ar-SA"/>
        </w:rPr>
      </w:pPr>
    </w:p>
    <w:p w14:paraId="23D6369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Lloyd could only let her live if she officially joined his organization. If he doubted her reliability at all, he would simply order her death to protect himself. Her abduction had certainly marked her as an agent of some rival or enemy, and that made her, and all of her known associates potential threats. Unfortunately, Morgan was already too great a threat to Mann and his superiors. Mann's offer applied only if she was an assassin. As soon as he walked out, her life was forfeit. Morgan asked him, if she agreed to the offer and became an assassin, would she be allowed to live. Mann studied her for a while before answering. If Morgan agreed to the offer, she would be forced to demonstrate her loyalty. </w:t>
      </w:r>
    </w:p>
    <w:p w14:paraId="6BF93FCE" w14:textId="77777777" w:rsidR="00000000" w:rsidRPr="007B6159" w:rsidRDefault="00000000">
      <w:pPr>
        <w:pStyle w:val="BodyText2"/>
        <w:rPr>
          <w:rFonts w:ascii="Calibri" w:hAnsi="Calibri"/>
          <w:szCs w:val="20"/>
          <w:lang w:eastAsia="ar-SA"/>
        </w:rPr>
      </w:pPr>
    </w:p>
    <w:p w14:paraId="5411B2D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07</w:t>
      </w:r>
    </w:p>
    <w:p w14:paraId="4606458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confessed that she would not kill someone important to her just to save herself. Mann confided that she was better off taking her chances with the men waiting to kill her now. If she managed to survive, he advised her to collect her friends and leave. Unfortunately, Morgan and her friends did not really have that option. Once Mann left, Morgan turned her attention to getting out of the trap he had set. Morgan considered trying to sneak out and avoid her assassin, but he would just ambush her somewhere else. Unfortunately, even if she dealt with the immediate threat, there would eventually be another assassin. She would never be safe as long as someone wanted her dead. </w:t>
      </w:r>
    </w:p>
    <w:p w14:paraId="79A750EB" w14:textId="77777777" w:rsidR="00000000" w:rsidRPr="007B6159" w:rsidRDefault="00000000">
      <w:pPr>
        <w:pStyle w:val="BodyText2"/>
        <w:rPr>
          <w:rFonts w:ascii="Calibri" w:hAnsi="Calibri"/>
          <w:szCs w:val="20"/>
          <w:lang w:eastAsia="ar-SA"/>
        </w:rPr>
      </w:pPr>
    </w:p>
    <w:p w14:paraId="22D83CA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would have to kill or she would be killed</w:t>
      </w:r>
    </w:p>
    <w:p w14:paraId="5C9AF707" w14:textId="77777777" w:rsidR="00000000" w:rsidRPr="007B6159" w:rsidRDefault="00000000">
      <w:pPr>
        <w:pStyle w:val="BodyText2"/>
        <w:rPr>
          <w:rFonts w:ascii="Calibri" w:hAnsi="Calibri"/>
          <w:szCs w:val="20"/>
          <w:lang w:eastAsia="ar-SA"/>
        </w:rPr>
      </w:pPr>
    </w:p>
    <w:p w14:paraId="4003C22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decided to flush out her current assassin and face him while she was ready. The second assassin was already in position to kill Morgan when she awoke for her final invitation from Kail. She had disarmed, stripped and searched for her meeting with Mann, and now faced up to half a dozen armed men. Morgan turned the trap against her assassin.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w:t>
      </w:r>
    </w:p>
    <w:p w14:paraId="6B3B25C1" w14:textId="77777777" w:rsidR="00000000" w:rsidRPr="007B6159" w:rsidRDefault="00000000">
      <w:pPr>
        <w:pStyle w:val="BodyText2"/>
        <w:rPr>
          <w:rFonts w:ascii="Calibri" w:hAnsi="Calibri"/>
          <w:szCs w:val="20"/>
          <w:lang w:eastAsia="ar-SA"/>
        </w:rPr>
      </w:pPr>
    </w:p>
    <w:p w14:paraId="57245F0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chose to flush out her assassin and face him while she was ready</w:t>
      </w:r>
    </w:p>
    <w:p w14:paraId="295EDB4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did her best to try and turn the trap against her assassin</w:t>
      </w:r>
    </w:p>
    <w:p w14:paraId="370EE1B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killed in cold blood for the first time</w:t>
      </w:r>
    </w:p>
    <w:p w14:paraId="50F55EA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walked away from the body half in shock</w:t>
      </w:r>
    </w:p>
    <w:p w14:paraId="703C0EB7" w14:textId="77777777" w:rsidR="00000000" w:rsidRPr="007B6159" w:rsidRDefault="00000000">
      <w:pPr>
        <w:pStyle w:val="BodyText2"/>
        <w:rPr>
          <w:rFonts w:ascii="Calibri" w:hAnsi="Calibri"/>
          <w:szCs w:val="20"/>
          <w:lang w:eastAsia="ar-SA"/>
        </w:rPr>
      </w:pPr>
    </w:p>
    <w:p w14:paraId="4B0D869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The assassin was disarmed and dead by his own weapon almost the moment he stepped in to attack. It all happened so fast, but it was still the first time Morgan had killed in cold blood. She walked away from the body half in shock, but somehow had the presence of mind to snag a cloak from one of the enforcers to cover herself on her way out. Morgan was ambushed on her way home to warn her friends about the danger they were in. Cursing herself for not considering the possibility of another assassin waiting along her route home, Morgan caught the first strike on her arm. With the knife lodged in her forearm, she neatly disarmed her opponent. In spite of that, he quickly overwhelmed and subdued her. At the last minute, however, he arrested the killing blow.</w:t>
      </w:r>
    </w:p>
    <w:p w14:paraId="60F0BE98" w14:textId="77777777" w:rsidR="00000000" w:rsidRPr="007B6159" w:rsidRDefault="00000000">
      <w:pPr>
        <w:pStyle w:val="BodyText2"/>
        <w:rPr>
          <w:rFonts w:ascii="Calibri" w:hAnsi="Calibri"/>
          <w:szCs w:val="20"/>
          <w:lang w:eastAsia="ar-SA"/>
        </w:rPr>
      </w:pPr>
    </w:p>
    <w:p w14:paraId="0ECCBD7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08</w:t>
      </w:r>
    </w:p>
    <w:p w14:paraId="5F8D3573" w14:textId="77777777" w:rsidR="00000000" w:rsidRPr="007B6159" w:rsidRDefault="00000000">
      <w:pPr>
        <w:pStyle w:val="BodyText2"/>
        <w:rPr>
          <w:rFonts w:ascii="Calibri" w:hAnsi="Calibri"/>
          <w:szCs w:val="20"/>
          <w:lang w:eastAsia="ar-SA"/>
        </w:rPr>
      </w:pPr>
    </w:p>
    <w:p w14:paraId="474877F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For a moment, Morgan was transfixed by shock, but then her mind focused on the confessed assassin. Ash surprised her further by explaining that he had followed her, overheard her argument with Mann, and observed her escape from the trap. He confirmed that Lloyd had been turned against her, and cautioned her to be more alert, to think more aggressively if she wanted to live. He then proceeded to offer clipped criticism on her relative performance against him and the men she had killed to escape, while casually returning her outfit. Ash lectured her casually as she slipped into her clothes. He noted casually that it was probably best for her to go into hiding, she was in enough danger already. </w:t>
      </w:r>
    </w:p>
    <w:p w14:paraId="422EE385" w14:textId="77777777" w:rsidR="00000000" w:rsidRPr="007B6159" w:rsidRDefault="00000000">
      <w:pPr>
        <w:pStyle w:val="BodyText2"/>
        <w:rPr>
          <w:rFonts w:ascii="Calibri" w:hAnsi="Calibri"/>
          <w:szCs w:val="20"/>
          <w:lang w:eastAsia="ar-SA"/>
        </w:rPr>
      </w:pPr>
    </w:p>
    <w:p w14:paraId="1BDB46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Under no circumstances, he instructed, should she return to her home or any place she was commonly associated with. There was, he assured her, no chance of going back to her life of escorts and school. Either was fine as cover for life as an escort or even an anonymous assassin, but suicide for anyone marked as she was. Morgan objected, protesting the importance of her studies at the academy, refusing to throw away her future again. Even more importantly, her friends were also at risk, and she could not abandon them. She would rather face her enemies head on. Of course, Ash pointed out, the problem was that her enemies had no intention of offering her a head on fight. </w:t>
      </w:r>
    </w:p>
    <w:p w14:paraId="4623C6EB" w14:textId="77777777" w:rsidR="00000000" w:rsidRPr="007B6159" w:rsidRDefault="00000000">
      <w:pPr>
        <w:pStyle w:val="BodyText2"/>
        <w:rPr>
          <w:rFonts w:ascii="Calibri" w:hAnsi="Calibri"/>
          <w:szCs w:val="20"/>
          <w:lang w:eastAsia="ar-SA"/>
        </w:rPr>
      </w:pPr>
    </w:p>
    <w:p w14:paraId="6592F6E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next time she stepped outside, he reminded her, a new assassin could be waiting to kill her. He would not announce himself. He would strike without warning, whenever and wherever he thought he had the best chance to kill her. If she failed to spot him, to stop him and kill him, he would kill her. There would be no hesitation, because, as far as her enemies were concerned, she was a cold-blooded killer, just like any of them. Morgan reminded him that she had already killed two assassins, and a handful of others, proving that they were right to think so. Ash disagreed. In spite of the premeditation of her assault on the men she had killed, she had killed in self-defense. </w:t>
      </w:r>
    </w:p>
    <w:p w14:paraId="52167AA5" w14:textId="77777777" w:rsidR="00000000" w:rsidRPr="007B6159" w:rsidRDefault="00000000">
      <w:pPr>
        <w:pStyle w:val="BodyText2"/>
        <w:rPr>
          <w:rFonts w:ascii="Calibri" w:hAnsi="Calibri"/>
          <w:szCs w:val="20"/>
          <w:lang w:eastAsia="ar-SA"/>
        </w:rPr>
      </w:pPr>
    </w:p>
    <w:p w14:paraId="436BE26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Any soldier had what it took to kill the enemy before the enemy could hill him. An assassin not only had what it took to kill a man before he could become the enemy, he had what it took to kill a man who was not an enemy at all. There was a word for someone who chose to go head to head with assassins: Corpse. Granted, the more of them she managed to kill, the less of them there would be to try and kill her. But the only thing that killing an assassin accomplished was to temporarily disarm her true enemy. If her solution to the problem was to go on the offensive, she needed to find her target and strike at it with the best weapon she could get her hands on. </w:t>
      </w:r>
    </w:p>
    <w:p w14:paraId="1CD9A126" w14:textId="77777777" w:rsidR="00000000" w:rsidRPr="007B6159" w:rsidRDefault="00000000">
      <w:pPr>
        <w:pStyle w:val="BodyText2"/>
        <w:rPr>
          <w:rFonts w:ascii="Calibri" w:hAnsi="Calibri"/>
          <w:szCs w:val="20"/>
          <w:lang w:eastAsia="ar-SA"/>
        </w:rPr>
      </w:pPr>
    </w:p>
    <w:p w14:paraId="640801D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Unfortunately, the best Morgan had right now was her self, and she was no an assassin, not by a long shot. Not yet. Ash paused to ask her if she was still refusing to heed his advice and go into hiding. Morgan assured him the cost was too high. With a shrug, he assured her that becoming an assassin would not diminish the immediate threat. In fact, it would just put her in greater peril. He explained to her what the life of an assassin entailed--the advantages and disadvantages, the costs and the risks--and asked her if she could embrace all of that in order to preserve the life she had. Did she really want to live up to the reputation that was spreading through the underground?</w:t>
      </w:r>
    </w:p>
    <w:p w14:paraId="223ADF62" w14:textId="77777777" w:rsidR="00000000" w:rsidRPr="007B6159" w:rsidRDefault="00000000">
      <w:pPr>
        <w:pStyle w:val="BodyText2"/>
        <w:rPr>
          <w:rFonts w:ascii="Calibri" w:hAnsi="Calibri"/>
          <w:szCs w:val="20"/>
          <w:lang w:eastAsia="ar-SA"/>
        </w:rPr>
      </w:pPr>
    </w:p>
    <w:p w14:paraId="4798836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Before Morgan could protest, Ash vanished as suddenly as he had appeared, leaving Morgan to wonder why he had not killed her. </w:t>
      </w:r>
    </w:p>
    <w:p w14:paraId="40F4CC5F" w14:textId="77777777" w:rsidR="00000000" w:rsidRPr="007B6159" w:rsidRDefault="00000000">
      <w:pPr>
        <w:pStyle w:val="BodyText2"/>
        <w:rPr>
          <w:rFonts w:ascii="Calibri" w:hAnsi="Calibri"/>
          <w:szCs w:val="20"/>
          <w:lang w:eastAsia="ar-SA"/>
        </w:rPr>
      </w:pPr>
    </w:p>
    <w:p w14:paraId="0A5131D4"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 xml:space="preserve">Morgan struggled with the question for a moment, before realizing that it made little difference if she became the assassin. If anything, it made more sense to be the one to strike first. </w:t>
      </w:r>
    </w:p>
    <w:p w14:paraId="67F15945" w14:textId="77777777" w:rsidR="00000000" w:rsidRPr="007B6159" w:rsidRDefault="00000000">
      <w:pPr>
        <w:pStyle w:val="BodyText2"/>
        <w:rPr>
          <w:rFonts w:ascii="Calibri" w:hAnsi="Calibri"/>
          <w:i/>
          <w:iCs/>
          <w:szCs w:val="20"/>
          <w:lang w:eastAsia="ar-SA"/>
        </w:rPr>
      </w:pPr>
    </w:p>
    <w:p w14:paraId="30FAA24E" w14:textId="77777777" w:rsidR="00000000" w:rsidRPr="007B6159" w:rsidRDefault="00000000">
      <w:pPr>
        <w:pStyle w:val="BodyText2"/>
        <w:rPr>
          <w:rFonts w:ascii="Calibri" w:hAnsi="Calibri"/>
          <w:i/>
          <w:iCs/>
          <w:szCs w:val="20"/>
          <w:lang w:eastAsia="ar-SA"/>
        </w:rPr>
      </w:pPr>
    </w:p>
    <w:p w14:paraId="1A3155F1"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 xml:space="preserve">Morgan morosely points out that he had just told her that he was technically her enemy. He noticed at once as her demeanor shifted in readiness for desperate action. </w:t>
      </w:r>
    </w:p>
    <w:p w14:paraId="71BABC97"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 xml:space="preserve">Before she could do anything rash, he warned her that, if he had wanted to kill her, or if he considered her a threat, innocent or not, she would have already been dead. </w:t>
      </w:r>
    </w:p>
    <w:p w14:paraId="23E1D5FB" w14:textId="77777777" w:rsidR="00000000" w:rsidRPr="007B6159" w:rsidRDefault="00000000">
      <w:pPr>
        <w:pStyle w:val="BodyText2"/>
        <w:rPr>
          <w:rFonts w:ascii="Calibri" w:hAnsi="Calibri"/>
          <w:i/>
          <w:iCs/>
          <w:szCs w:val="20"/>
          <w:lang w:eastAsia="ar-SA"/>
        </w:rPr>
      </w:pPr>
    </w:p>
    <w:p w14:paraId="29DAD208"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Ash reminded her that she could become an assassin.,</w:t>
      </w:r>
    </w:p>
    <w:p w14:paraId="4AB83A33" w14:textId="77777777" w:rsidR="00000000" w:rsidRPr="007B6159" w:rsidRDefault="00000000">
      <w:pPr>
        <w:pStyle w:val="BodyText2"/>
        <w:rPr>
          <w:rFonts w:ascii="Calibri" w:hAnsi="Calibri"/>
          <w:i/>
          <w:iCs/>
          <w:szCs w:val="20"/>
          <w:lang w:eastAsia="ar-SA"/>
        </w:rPr>
      </w:pPr>
    </w:p>
    <w:p w14:paraId="189D8056" w14:textId="77777777" w:rsidR="00000000" w:rsidRPr="007B6159" w:rsidRDefault="00000000">
      <w:pPr>
        <w:pStyle w:val="BodyText2"/>
        <w:rPr>
          <w:rFonts w:ascii="Calibri" w:hAnsi="Calibri"/>
          <w:szCs w:val="20"/>
          <w:lang w:eastAsia="ar-SA"/>
        </w:rPr>
      </w:pPr>
    </w:p>
    <w:p w14:paraId="6D51137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09</w:t>
      </w:r>
    </w:p>
    <w:p w14:paraId="5A65C813"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ignores Ash's advice and returns to her dorm to recover her ring</w:t>
      </w:r>
    </w:p>
    <w:p w14:paraId="0DB9721F" w14:textId="77777777" w:rsidR="00000000" w:rsidRPr="007B6159" w:rsidRDefault="00000000">
      <w:pPr>
        <w:pStyle w:val="BodyText2"/>
        <w:tabs>
          <w:tab w:val="left" w:pos="720"/>
          <w:tab w:val="right" w:pos="8640"/>
        </w:tabs>
        <w:rPr>
          <w:rFonts w:ascii="Calibri" w:hAnsi="Calibri"/>
          <w:szCs w:val="20"/>
          <w:lang w:eastAsia="ar-SA"/>
        </w:rPr>
      </w:pPr>
      <w:r w:rsidRPr="007B6159">
        <w:rPr>
          <w:rFonts w:ascii="Calibri" w:hAnsi="Calibri"/>
          <w:szCs w:val="20"/>
          <w:lang w:eastAsia="ar-SA"/>
        </w:rPr>
        <w:t>Morgan finds her roommate slain, and gets caught with the girl's blood on her hands</w:t>
      </w:r>
    </w:p>
    <w:p w14:paraId="1E5BD459" w14:textId="77777777" w:rsidR="00000000" w:rsidRPr="007B6159" w:rsidRDefault="00000000">
      <w:pPr>
        <w:pStyle w:val="BodyText"/>
        <w:rPr>
          <w:rFonts w:ascii="Calibri" w:hAnsi="Calibri"/>
          <w:lang w:eastAsia="ar-SA"/>
        </w:rPr>
      </w:pPr>
    </w:p>
    <w:p w14:paraId="43EE1F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10</w:t>
      </w:r>
    </w:p>
    <w:p w14:paraId="214C309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Morgan's mentor at the academy confronted her. She revealed that she already knew about Morgan's moonlighting, but out of consideration of her situation she never reported her. Out of respect for that, Morgan explains that her roommate was killed by someone trying to kill her. Her mentor informed her that someone had been testing and straining the magical defenses of the campus in places where she tended to be. Morgan did not dare to confide any more, except that she could not say anything more. Her mentor informed her she cannot take official action in this situation on her behalf without Morgan's full confidence. Morgan informed him that, while she did not create the problem, she would have to resolve it on her own. </w:t>
      </w:r>
    </w:p>
    <w:p w14:paraId="02F050F2" w14:textId="77777777" w:rsidR="00000000" w:rsidRPr="007B6159" w:rsidRDefault="00000000">
      <w:pPr>
        <w:pStyle w:val="BodyText2"/>
        <w:rPr>
          <w:rFonts w:ascii="Calibri" w:hAnsi="Calibri"/>
          <w:szCs w:val="20"/>
          <w:lang w:eastAsia="ar-SA"/>
        </w:rPr>
      </w:pPr>
    </w:p>
    <w:p w14:paraId="585E09B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12</w:t>
      </w:r>
    </w:p>
    <w:p w14:paraId="2AA774F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tracked down and confronted by Logan and Roark. Once she had explained what was going, Morgan asked Logan and Roark if they had known Lloyd was a crime lord. Roark confirmed that he had known about Lloyd, and explained that he had assumed Morgan did too. </w:t>
      </w:r>
    </w:p>
    <w:p w14:paraId="75401800" w14:textId="77777777" w:rsidR="00000000" w:rsidRPr="007B6159" w:rsidRDefault="00000000">
      <w:pPr>
        <w:pStyle w:val="BodyText2"/>
        <w:rPr>
          <w:rFonts w:ascii="Calibri" w:hAnsi="Calibri"/>
          <w:szCs w:val="20"/>
          <w:lang w:eastAsia="ar-SA"/>
        </w:rPr>
      </w:pPr>
    </w:p>
    <w:p w14:paraId="36E5AF2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sought out by Logan and Roark</w:t>
      </w:r>
    </w:p>
    <w:p w14:paraId="247CA45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confirms that Logan had been correct, outlining the situation she was now in</w:t>
      </w:r>
    </w:p>
    <w:p w14:paraId="5CBA44A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delivered a shocking account of her evening, omitting the encounter with Ash</w:t>
      </w:r>
    </w:p>
    <w:p w14:paraId="70E95FDC" w14:textId="77777777" w:rsidR="00000000" w:rsidRPr="007B6159" w:rsidRDefault="00000000">
      <w:pPr>
        <w:pStyle w:val="BodyText2"/>
        <w:rPr>
          <w:rFonts w:ascii="Calibri" w:hAnsi="Calibri"/>
          <w:szCs w:val="20"/>
          <w:lang w:eastAsia="ar-SA"/>
        </w:rPr>
      </w:pPr>
    </w:p>
    <w:p w14:paraId="440F71E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confirms what Morgan has learned about Lloyd</w:t>
      </w:r>
    </w:p>
    <w:p w14:paraId="1F91BC35"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Roark tries to explain the business to Morgan:: </w:t>
      </w:r>
      <w:r w:rsidRPr="007B6159">
        <w:rPr>
          <w:rFonts w:ascii="Calibri" w:hAnsi="Calibri"/>
          <w:i/>
          <w:iCs/>
          <w:szCs w:val="20"/>
          <w:lang w:eastAsia="ar-SA"/>
        </w:rPr>
        <w:t>Who else would you ask…?</w:t>
      </w:r>
    </w:p>
    <w:p w14:paraId="34EDF87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concedes to his logic, fuming</w:t>
      </w:r>
    </w:p>
    <w:p w14:paraId="28611A4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confronts them with the conclusion she had reached</w:t>
      </w:r>
    </w:p>
    <w:p w14:paraId="303A3970" w14:textId="77777777" w:rsidR="00000000" w:rsidRPr="007B6159" w:rsidRDefault="00000000">
      <w:pPr>
        <w:pStyle w:val="BodyText2"/>
        <w:rPr>
          <w:rFonts w:ascii="Calibri" w:hAnsi="Calibri"/>
          <w:szCs w:val="20"/>
          <w:lang w:eastAsia="ar-SA"/>
        </w:rPr>
      </w:pPr>
    </w:p>
    <w:p w14:paraId="44BA4C2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saved from a strike by her friends</w:t>
      </w:r>
    </w:p>
    <w:p w14:paraId="3A07BB5F" w14:textId="77777777" w:rsidR="00000000" w:rsidRPr="007B6159" w:rsidRDefault="00000000">
      <w:pPr>
        <w:pStyle w:val="BodyText2"/>
        <w:rPr>
          <w:rFonts w:ascii="Calibri" w:hAnsi="Calibri"/>
          <w:szCs w:val="20"/>
          <w:lang w:eastAsia="ar-SA"/>
        </w:rPr>
      </w:pPr>
    </w:p>
    <w:p w14:paraId="55AC117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strips for a bath and pauses to relieve herself</w:t>
      </w:r>
    </w:p>
    <w:p w14:paraId="4527CA6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ambushed in the bath by a female assassin</w:t>
      </w:r>
    </w:p>
    <w:p w14:paraId="228D34D4" w14:textId="77777777" w:rsidR="00000000" w:rsidRPr="007B6159" w:rsidRDefault="00000000">
      <w:pPr>
        <w:pStyle w:val="BodyText2"/>
        <w:rPr>
          <w:rFonts w:ascii="Calibri" w:hAnsi="Calibri"/>
          <w:szCs w:val="20"/>
          <w:lang w:eastAsia="ar-SA"/>
        </w:rPr>
      </w:pPr>
    </w:p>
    <w:p w14:paraId="1E30673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curses herself for lowering her guard as she deflects the initial strike</w:t>
      </w:r>
    </w:p>
    <w:p w14:paraId="41F42CF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manages to disarm her foe, but the assassin continues to press her</w:t>
      </w:r>
    </w:p>
    <w:p w14:paraId="4F6D582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comes out of a clench with a garrote around her neck</w:t>
      </w:r>
    </w:p>
    <w:p w14:paraId="30DC470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diverts all her attention to focusing on a telekinetic defense against the garrote</w:t>
      </w:r>
    </w:p>
    <w:p w14:paraId="0D9ED156" w14:textId="77777777" w:rsidR="00000000" w:rsidRPr="007B6159" w:rsidRDefault="00000000">
      <w:pPr>
        <w:pStyle w:val="BodyText2"/>
        <w:rPr>
          <w:rFonts w:ascii="Calibri" w:hAnsi="Calibri"/>
          <w:szCs w:val="20"/>
          <w:lang w:eastAsia="ar-SA"/>
        </w:rPr>
      </w:pPr>
    </w:p>
    <w:p w14:paraId="20D17D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realizes that her foe has the advantage and spares a thought to call for help</w:t>
      </w:r>
    </w:p>
    <w:p w14:paraId="1FBFC6A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reaches out to Logan telepathically</w:t>
      </w:r>
    </w:p>
    <w:p w14:paraId="1B343DC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and Roark come rushing to the rescue, spooking the assassin</w:t>
      </w:r>
    </w:p>
    <w:p w14:paraId="3E319CC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her friends never got a clear look at the lady assassin</w:t>
      </w:r>
    </w:p>
    <w:p w14:paraId="10578630" w14:textId="77777777" w:rsidR="00000000" w:rsidRPr="007B6159" w:rsidRDefault="00000000">
      <w:pPr>
        <w:pStyle w:val="BodyText2"/>
        <w:rPr>
          <w:rFonts w:ascii="Calibri" w:hAnsi="Calibri"/>
          <w:szCs w:val="20"/>
          <w:lang w:eastAsia="ar-SA"/>
        </w:rPr>
      </w:pPr>
    </w:p>
    <w:p w14:paraId="08C38C6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expecting to be confronted by another assassin sooner or later. It had even occurred to her that an assassin might be dispatched against her friends, on the assumption that Logan and Roark might have had a hand in Morgan's escape. Unfortunately, she did not consider the possibility of facing a female assassin attempting to get at her through them. As a result, the third assassin came very close to killing Morgan, catching her off guard at a bath house. Disguised as a bath attendant, she struck in the wardrobe while Morgan was relieving herself prior to taking a bath. Her initial strike failed, but she managed to get a garrote around Morgan's neck. </w:t>
      </w:r>
    </w:p>
    <w:p w14:paraId="50EDD7EE" w14:textId="77777777" w:rsidR="00000000" w:rsidRPr="007B6159" w:rsidRDefault="00000000">
      <w:pPr>
        <w:pStyle w:val="BodyText2"/>
        <w:rPr>
          <w:rFonts w:ascii="Calibri" w:hAnsi="Calibri"/>
          <w:szCs w:val="20"/>
          <w:lang w:eastAsia="ar-SA"/>
        </w:rPr>
      </w:pPr>
    </w:p>
    <w:p w14:paraId="4F81AC1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13</w:t>
      </w:r>
    </w:p>
    <w:p w14:paraId="3CB4A88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called upon her telekinetic powers against the weapon, and sent a telepathic cry for help to Logan. The assassin was forced to make a break for it when Logan and Roark arrived. Morgan and her friends never got a clear enough look at her to identify her. </w:t>
      </w:r>
    </w:p>
    <w:p w14:paraId="79B234A2" w14:textId="77777777" w:rsidR="00000000" w:rsidRPr="007B6159" w:rsidRDefault="00000000">
      <w:pPr>
        <w:pStyle w:val="BodyText2"/>
        <w:rPr>
          <w:rFonts w:ascii="Calibri" w:hAnsi="Calibri"/>
          <w:szCs w:val="20"/>
          <w:lang w:eastAsia="ar-SA"/>
        </w:rPr>
      </w:pPr>
    </w:p>
    <w:p w14:paraId="449A12C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warned her friends of the danger they were in. Logan and Roark assured Morgan that they were safe as long as they remained on campus.</w:t>
      </w:r>
    </w:p>
    <w:p w14:paraId="65CF33BB" w14:textId="77777777" w:rsidR="00000000" w:rsidRPr="007B6159" w:rsidRDefault="00000000">
      <w:pPr>
        <w:pStyle w:val="BodyText2"/>
        <w:rPr>
          <w:rFonts w:ascii="Calibri" w:hAnsi="Calibri"/>
          <w:szCs w:val="20"/>
          <w:lang w:eastAsia="ar-SA"/>
        </w:rPr>
      </w:pPr>
    </w:p>
    <w:p w14:paraId="59008C2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w:t>
      </w:r>
    </w:p>
    <w:p w14:paraId="050DEB12" w14:textId="77777777" w:rsidR="00000000" w:rsidRPr="007B6159" w:rsidRDefault="00000000">
      <w:pPr>
        <w:pStyle w:val="BodyText2"/>
        <w:rPr>
          <w:rFonts w:ascii="Calibri" w:hAnsi="Calibri"/>
          <w:szCs w:val="20"/>
          <w:lang w:eastAsia="ar-SA"/>
        </w:rPr>
      </w:pPr>
    </w:p>
    <w:p w14:paraId="01FFD3C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15</w:t>
      </w:r>
    </w:p>
    <w:p w14:paraId="4E6C42A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realized that Ash had not been the only shadow she had seen while dating Kevin</w:t>
      </w:r>
    </w:p>
    <w:p w14:paraId="2A45AD7B" w14:textId="77777777" w:rsidR="00000000" w:rsidRPr="007B6159" w:rsidRDefault="00000000">
      <w:pPr>
        <w:pStyle w:val="BodyText2"/>
        <w:rPr>
          <w:rFonts w:ascii="Calibri" w:hAnsi="Calibri"/>
          <w:szCs w:val="20"/>
          <w:lang w:eastAsia="ar-SA"/>
        </w:rPr>
      </w:pPr>
    </w:p>
    <w:p w14:paraId="4E1D03A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seeks out Roark and Logan between classes</w:t>
      </w:r>
    </w:p>
    <w:p w14:paraId="4A20F6F4" w14:textId="77777777" w:rsidR="00000000" w:rsidRPr="007B6159" w:rsidRDefault="00000000">
      <w:pPr>
        <w:pStyle w:val="BodyText2"/>
        <w:rPr>
          <w:rFonts w:ascii="Calibri" w:hAnsi="Calibri"/>
          <w:szCs w:val="20"/>
          <w:lang w:eastAsia="ar-SA"/>
        </w:rPr>
      </w:pPr>
    </w:p>
    <w:p w14:paraId="6DAEC2B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continues to think about it during her afternoon classes</w:t>
      </w:r>
    </w:p>
    <w:p w14:paraId="6470925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finds herself dwelling on her meeting with Mann</w:t>
      </w:r>
    </w:p>
    <w:p w14:paraId="4DA9EA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asks herself an important question, why was he interested in her?</w:t>
      </w:r>
    </w:p>
    <w:p w14:paraId="0AA6FE44"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Logan offers a hypothesis:: </w:t>
      </w:r>
      <w:r w:rsidRPr="007B6159">
        <w:rPr>
          <w:rFonts w:ascii="Calibri" w:hAnsi="Calibri"/>
          <w:i/>
          <w:iCs/>
          <w:szCs w:val="20"/>
          <w:lang w:eastAsia="ar-SA"/>
        </w:rPr>
        <w:t>they think you're an assassin, right?</w:t>
      </w:r>
    </w:p>
    <w:p w14:paraId="43751A98" w14:textId="77777777" w:rsidR="00000000" w:rsidRPr="007B6159" w:rsidRDefault="00000000">
      <w:pPr>
        <w:pStyle w:val="BodyText2"/>
        <w:rPr>
          <w:rFonts w:ascii="Calibri" w:hAnsi="Calibri"/>
          <w:szCs w:val="20"/>
          <w:lang w:eastAsia="ar-SA"/>
        </w:rPr>
      </w:pPr>
    </w:p>
    <w:p w14:paraId="7E8A13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realizes that she has seen Mann before</w:t>
      </w:r>
    </w:p>
    <w:p w14:paraId="121297B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seeks out Mann, determined to find answers</w:t>
      </w:r>
    </w:p>
    <w:p w14:paraId="6E53D46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returns to the place she noticed him at most often</w:t>
      </w:r>
    </w:p>
    <w:p w14:paraId="2108236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inquires about him, who he is and where to find him</w:t>
      </w:r>
    </w:p>
    <w:p w14:paraId="5041D6F1" w14:textId="77777777" w:rsidR="00000000" w:rsidRPr="007B6159" w:rsidRDefault="00000000">
      <w:pPr>
        <w:pStyle w:val="BodyText2"/>
        <w:rPr>
          <w:rFonts w:ascii="Calibri" w:hAnsi="Calibri"/>
          <w:szCs w:val="20"/>
          <w:lang w:eastAsia="ar-SA"/>
        </w:rPr>
      </w:pPr>
    </w:p>
    <w:p w14:paraId="08DFB6D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After dark, Morgan struggled to come to terms with everything that had happened. Part of her mind was reviewing what had occurred while another worked on her options. As she reflected on her meeting with Mann, she remembered that she had seen him in the background, now and then, starting from the night she met Kevin. The recollection of having seen him lurking around in previous weeks gnawed at the back of her mind through the rest of the evening. </w:t>
      </w:r>
    </w:p>
    <w:p w14:paraId="09752C8C" w14:textId="77777777" w:rsidR="00000000" w:rsidRPr="007B6159" w:rsidRDefault="00000000">
      <w:pPr>
        <w:pStyle w:val="BodyText2"/>
        <w:rPr>
          <w:rFonts w:ascii="Calibri" w:hAnsi="Calibri"/>
          <w:szCs w:val="20"/>
          <w:lang w:eastAsia="ar-SA"/>
        </w:rPr>
      </w:pPr>
    </w:p>
    <w:p w14:paraId="6F3AA84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next day, after classes, Morgan impulsively set out to track down and confront Mann. During the day, she had concluded that the contract on Kevin had been a deliberate test. That meant Mann might know who had wanted Kevin dead and why. Her search consumed the afternoon and early evening, unwittingly leading to a meeting place for conducting business with Llewellyn. </w:t>
      </w:r>
    </w:p>
    <w:p w14:paraId="3857DA68" w14:textId="77777777" w:rsidR="00000000" w:rsidRPr="007B6159" w:rsidRDefault="00000000">
      <w:pPr>
        <w:pStyle w:val="BodyText2"/>
        <w:rPr>
          <w:rFonts w:ascii="Calibri" w:hAnsi="Calibri"/>
          <w:szCs w:val="20"/>
          <w:lang w:eastAsia="ar-SA"/>
        </w:rPr>
      </w:pPr>
    </w:p>
    <w:p w14:paraId="1D629D6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16</w:t>
      </w:r>
    </w:p>
    <w:p w14:paraId="6B3E29A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Mann's trail led to an herbalist's shop that was a front for an opium den that was a front for a blood den. Unfortunately, Morgan was walking right into a trap. She arrived at the opium den she was directed to about an hour after sunset, and encountered Llewellyn. Llewellyn was there to meet with his liaison Mann, a man he had assigned to be Kail's lieutenant. Llewellyn confronted Morgan, advising her to consider Mann's proposal.</w:t>
      </w:r>
    </w:p>
    <w:p w14:paraId="4AD1ABD6" w14:textId="77777777" w:rsidR="00000000" w:rsidRPr="007B6159" w:rsidRDefault="00000000">
      <w:pPr>
        <w:pStyle w:val="BodyText2"/>
        <w:rPr>
          <w:rFonts w:ascii="Calibri" w:hAnsi="Calibri"/>
          <w:szCs w:val="20"/>
          <w:lang w:eastAsia="ar-SA"/>
        </w:rPr>
      </w:pPr>
    </w:p>
    <w:p w14:paraId="68BA106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tracked Mann down to an opium den</w:t>
      </w:r>
    </w:p>
    <w:p w14:paraId="4514FDB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stumbled into a trap</w:t>
      </w:r>
    </w:p>
    <w:p w14:paraId="5156205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confronted by an imposing, magnetic stranger</w:t>
      </w:r>
    </w:p>
    <w:p w14:paraId="7023485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The stranger advised her to reconsider the offer</w:t>
      </w:r>
    </w:p>
    <w:p w14:paraId="149A8421" w14:textId="77777777" w:rsidR="00000000" w:rsidRPr="007B6159" w:rsidRDefault="00000000">
      <w:pPr>
        <w:pStyle w:val="BodyText2"/>
        <w:rPr>
          <w:rFonts w:ascii="Calibri" w:hAnsi="Calibri"/>
          <w:szCs w:val="20"/>
          <w:lang w:eastAsia="ar-SA"/>
        </w:rPr>
      </w:pPr>
    </w:p>
    <w:p w14:paraId="06CB8FB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confronted him, asking about the offer and his involvement</w:t>
      </w:r>
    </w:p>
    <w:p w14:paraId="4A558CB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repeated his advice, stating that everything would be explained</w:t>
      </w:r>
    </w:p>
    <w:p w14:paraId="4F04208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demanded an explanation</w:t>
      </w:r>
    </w:p>
    <w:p w14:paraId="6C60789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casually subdued her</w:t>
      </w:r>
    </w:p>
    <w:p w14:paraId="4BFE1BE1" w14:textId="77777777" w:rsidR="00000000" w:rsidRPr="007B6159" w:rsidRDefault="00000000">
      <w:pPr>
        <w:pStyle w:val="BodyText2"/>
        <w:rPr>
          <w:rFonts w:ascii="Calibri" w:hAnsi="Calibri"/>
          <w:szCs w:val="20"/>
          <w:lang w:eastAsia="ar-SA"/>
        </w:rPr>
      </w:pPr>
    </w:p>
    <w:p w14:paraId="6E80726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left her to recover with a parting warning</w:t>
      </w:r>
    </w:p>
    <w:p w14:paraId="50B200A8" w14:textId="77777777" w:rsidR="00000000" w:rsidRPr="007B6159" w:rsidRDefault="00000000">
      <w:pPr>
        <w:pStyle w:val="BodyText2"/>
        <w:rPr>
          <w:rFonts w:ascii="Calibri" w:hAnsi="Calibri"/>
          <w:szCs w:val="20"/>
          <w:lang w:eastAsia="ar-SA"/>
        </w:rPr>
      </w:pPr>
    </w:p>
    <w:p w14:paraId="57D0170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17</w:t>
      </w:r>
    </w:p>
    <w:p w14:paraId="65114EB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warn Lloyd, arriving in time to clash with his assassin</w:t>
      </w:r>
    </w:p>
    <w:p w14:paraId="6406ED58" w14:textId="77777777" w:rsidR="00000000" w:rsidRPr="007B6159" w:rsidRDefault="00000000">
      <w:pPr>
        <w:pStyle w:val="BodyText2"/>
        <w:rPr>
          <w:rFonts w:ascii="Calibri" w:hAnsi="Calibri"/>
          <w:szCs w:val="20"/>
          <w:lang w:eastAsia="ar-SA"/>
        </w:rPr>
      </w:pPr>
    </w:p>
    <w:p w14:paraId="78CC41C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18</w:t>
      </w:r>
    </w:p>
    <w:p w14:paraId="4F035B7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to fight Ash for real when he walks in and assumes she is attacking Lloyd</w:t>
      </w:r>
    </w:p>
    <w:p w14:paraId="4ED88952" w14:textId="77777777" w:rsidR="00000000" w:rsidRPr="007B6159" w:rsidRDefault="00000000">
      <w:pPr>
        <w:pStyle w:val="BodyText2"/>
        <w:rPr>
          <w:rFonts w:ascii="Calibri" w:hAnsi="Calibri"/>
          <w:szCs w:val="20"/>
          <w:lang w:eastAsia="ar-SA"/>
        </w:rPr>
      </w:pPr>
    </w:p>
    <w:p w14:paraId="6418E54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20</w:t>
      </w:r>
    </w:p>
    <w:p w14:paraId="2A1FDFF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attends her classes, risking exposure rather than expulsion </w:t>
      </w:r>
    </w:p>
    <w:p w14:paraId="23E0733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catches up with Logan and Roark at breakfast</w:t>
      </w:r>
    </w:p>
    <w:p w14:paraId="74B0759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and Roark urge her to confide, Morgan insists she is fine</w:t>
      </w:r>
    </w:p>
    <w:p w14:paraId="309D258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heads to class on full alert </w:t>
      </w:r>
    </w:p>
    <w:p w14:paraId="17B5CB6B" w14:textId="77777777" w:rsidR="00000000" w:rsidRPr="007B6159" w:rsidRDefault="00000000">
      <w:pPr>
        <w:pStyle w:val="BodyText2"/>
        <w:rPr>
          <w:rFonts w:ascii="Calibri" w:hAnsi="Calibri"/>
          <w:szCs w:val="20"/>
          <w:lang w:eastAsia="ar-SA"/>
        </w:rPr>
      </w:pPr>
    </w:p>
    <w:p w14:paraId="344988C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reports to class</w:t>
      </w:r>
    </w:p>
    <w:p w14:paraId="04105FD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Morgan's classmates press her about her outburst the next day</w:t>
      </w:r>
    </w:p>
    <w:p w14:paraId="033A252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defends her decision to attend classes</w:t>
      </w:r>
    </w:p>
    <w:p w14:paraId="68B140A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remains distracted from her lessons</w:t>
      </w:r>
    </w:p>
    <w:p w14:paraId="73096868" w14:textId="77777777" w:rsidR="00000000" w:rsidRPr="007B6159" w:rsidRDefault="00000000">
      <w:pPr>
        <w:pStyle w:val="BodyText2"/>
        <w:rPr>
          <w:rFonts w:ascii="Calibri" w:hAnsi="Calibri"/>
          <w:szCs w:val="20"/>
          <w:lang w:eastAsia="ar-SA"/>
        </w:rPr>
      </w:pPr>
    </w:p>
    <w:p w14:paraId="4AF761A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confronted by her academy mentor</w:t>
      </w:r>
    </w:p>
    <w:p w14:paraId="0F6A37E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unable to confide anything, despite her mentor's uncanny perception of events</w:t>
      </w:r>
    </w:p>
    <w:p w14:paraId="78EEA8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works off her frustration and nerves during her workout </w:t>
      </w:r>
    </w:p>
    <w:p w14:paraId="76BE4B74" w14:textId="77777777" w:rsidR="00000000" w:rsidRPr="007B6159" w:rsidRDefault="00000000">
      <w:pPr>
        <w:pStyle w:val="BodyText2"/>
        <w:rPr>
          <w:rFonts w:ascii="Calibri" w:hAnsi="Calibri"/>
          <w:szCs w:val="20"/>
          <w:lang w:eastAsia="ar-SA"/>
        </w:rPr>
      </w:pPr>
    </w:p>
    <w:p w14:paraId="7D61A69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arrived to find her room turned upside down and him in her chair</w:t>
      </w:r>
    </w:p>
    <w:p w14:paraId="2640B5A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comments on her belongings and the danger of illusions of security</w:t>
      </w:r>
    </w:p>
    <w:p w14:paraId="1B86074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demands an explanation for his invasion</w:t>
      </w:r>
    </w:p>
    <w:p w14:paraId="7FD15A45" w14:textId="77777777" w:rsidR="00000000" w:rsidRPr="007B6159" w:rsidRDefault="00000000">
      <w:pPr>
        <w:pStyle w:val="BodyText2"/>
        <w:rPr>
          <w:rFonts w:ascii="Calibri" w:hAnsi="Calibri"/>
          <w:szCs w:val="20"/>
          <w:lang w:eastAsia="ar-SA"/>
        </w:rPr>
      </w:pPr>
    </w:p>
    <w:p w14:paraId="1D810D7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21</w:t>
      </w:r>
    </w:p>
    <w:p w14:paraId="7AEE669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is back to her normal self by the next morning </w:t>
      </w:r>
    </w:p>
    <w:p w14:paraId="26E1CEC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Few assassins would risk making a hit on the campus; Ash, however, proved more daring</w:t>
      </w:r>
    </w:p>
    <w:p w14:paraId="3FC7475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notices her stalker trying to slip past her guard</w:t>
      </w:r>
    </w:p>
    <w:p w14:paraId="5B08CFA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considers the possibility of an assassin using him to distract her</w:t>
      </w:r>
    </w:p>
    <w:p w14:paraId="7C1283CB" w14:textId="77777777" w:rsidR="00000000" w:rsidRPr="007B6159" w:rsidRDefault="00000000">
      <w:pPr>
        <w:pStyle w:val="BodyText2"/>
        <w:rPr>
          <w:rFonts w:ascii="Calibri" w:hAnsi="Calibri"/>
          <w:szCs w:val="20"/>
          <w:lang w:eastAsia="ar-SA"/>
        </w:rPr>
      </w:pPr>
    </w:p>
    <w:p w14:paraId="6D56EB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pulls a reverse, catching her stalker off guard</w:t>
      </w:r>
    </w:p>
    <w:p w14:paraId="3AA67DA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advises her not to draw a blade if she is not committed to using it</w:t>
      </w:r>
    </w:p>
    <w:p w14:paraId="202F484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breaks away, disarming her and sinking her knife into her abdomen</w:t>
      </w:r>
    </w:p>
    <w:p w14:paraId="50F5D3F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only marginally safe on campus, Ash had showed her how vulnerable she was</w:t>
      </w:r>
    </w:p>
    <w:p w14:paraId="01D19FB3" w14:textId="77777777" w:rsidR="00000000" w:rsidRPr="007B6159" w:rsidRDefault="00000000">
      <w:pPr>
        <w:pStyle w:val="BodyText2"/>
        <w:rPr>
          <w:rFonts w:ascii="Calibri" w:hAnsi="Calibri"/>
          <w:szCs w:val="20"/>
          <w:lang w:eastAsia="ar-SA"/>
        </w:rPr>
      </w:pPr>
    </w:p>
    <w:p w14:paraId="61E837E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proceeds to comment on her studies and their potential benefit to an assassin</w:t>
      </w:r>
    </w:p>
    <w:p w14:paraId="24B529E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cannot shut out his words as she drops and tends to her wound</w:t>
      </w:r>
    </w:p>
    <w:p w14:paraId="551662D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reels as he squats down to observe</w:t>
      </w:r>
    </w:p>
    <w:p w14:paraId="56DB4BC4" w14:textId="77777777" w:rsidR="00000000" w:rsidRPr="007B6159" w:rsidRDefault="00000000">
      <w:pPr>
        <w:pStyle w:val="BodyText2"/>
        <w:rPr>
          <w:rFonts w:ascii="Calibri" w:hAnsi="Calibri"/>
          <w:szCs w:val="20"/>
          <w:lang w:eastAsia="ar-SA"/>
        </w:rPr>
      </w:pPr>
    </w:p>
    <w:p w14:paraId="35F680B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forced to use the ring of regeneration</w:t>
      </w:r>
    </w:p>
    <w:p w14:paraId="4CB580A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Her foe taxes her with questions and comments</w:t>
      </w:r>
    </w:p>
    <w:p w14:paraId="6A15E7D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offers a limited explanation</w:t>
      </w:r>
    </w:p>
    <w:p w14:paraId="656B835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on edge until she is able to remove the ring and go to sleep</w:t>
      </w:r>
    </w:p>
    <w:p w14:paraId="689A537B" w14:textId="77777777" w:rsidR="00000000" w:rsidRPr="007B6159" w:rsidRDefault="00000000">
      <w:pPr>
        <w:pStyle w:val="BodyText"/>
        <w:rPr>
          <w:rFonts w:ascii="Calibri" w:hAnsi="Calibri"/>
          <w:lang w:eastAsia="ar-SA"/>
        </w:rPr>
      </w:pPr>
    </w:p>
    <w:p w14:paraId="03817C5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Ash confronts her at one point to ask why she has not alerted her friends to him</w:t>
      </w:r>
    </w:p>
    <w:p w14:paraId="198BC33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confesses that she believed it would only provoke him</w:t>
      </w:r>
    </w:p>
    <w:p w14:paraId="21CDC664" w14:textId="77777777" w:rsidR="00000000" w:rsidRPr="007B6159" w:rsidRDefault="00000000">
      <w:pPr>
        <w:pStyle w:val="BodyText2"/>
        <w:rPr>
          <w:rFonts w:ascii="Calibri" w:hAnsi="Calibri"/>
          <w:szCs w:val="20"/>
          <w:lang w:eastAsia="ar-SA"/>
        </w:rPr>
      </w:pPr>
    </w:p>
    <w:p w14:paraId="6E40ABE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has a few more close encounters with Ash over the next few days</w:t>
      </w:r>
    </w:p>
    <w:p w14:paraId="420F213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notices that the backs of Logan and Roark's shirts have been cut</w:t>
      </w:r>
    </w:p>
    <w:p w14:paraId="59794D3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searches the area, and spots her advocate staring at her from a distance</w:t>
      </w:r>
    </w:p>
    <w:p w14:paraId="1D93E67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blinks and he is gone</w:t>
      </w:r>
    </w:p>
    <w:p w14:paraId="4DFE0308" w14:textId="77777777" w:rsidR="00000000" w:rsidRPr="007B6159" w:rsidRDefault="00000000">
      <w:pPr>
        <w:pStyle w:val="BodyText2"/>
        <w:rPr>
          <w:rFonts w:ascii="Calibri" w:hAnsi="Calibri"/>
          <w:szCs w:val="20"/>
          <w:lang w:eastAsia="ar-SA"/>
        </w:rPr>
      </w:pPr>
    </w:p>
    <w:p w14:paraId="24C7178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nearly freaks out when Logan comments on her shadow the next day </w:t>
      </w:r>
    </w:p>
    <w:p w14:paraId="04DE9D2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suggests that Ash is infatuated with her, reminding her of her last suitor</w:t>
      </w:r>
    </w:p>
    <w:p w14:paraId="6B3F34A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wonders if he is right, but knows she won't ask her advocate</w:t>
      </w:r>
    </w:p>
    <w:p w14:paraId="72D415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wonders if Logan is actually jealous</w:t>
      </w:r>
    </w:p>
    <w:p w14:paraId="4D41358F" w14:textId="77777777" w:rsidR="00000000" w:rsidRPr="007B6159" w:rsidRDefault="00000000">
      <w:pPr>
        <w:pStyle w:val="BodyText2"/>
        <w:rPr>
          <w:rFonts w:ascii="Calibri" w:hAnsi="Calibri"/>
          <w:szCs w:val="20"/>
          <w:lang w:eastAsia="ar-SA"/>
        </w:rPr>
      </w:pPr>
    </w:p>
    <w:p w14:paraId="59B0970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regrets that thought the instant her stalker slips his hands over her mouth</w:t>
      </w:r>
    </w:p>
    <w:p w14:paraId="669EA67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retaliates as his arm comes around her throat, fighting back for all she is worth</w:t>
      </w:r>
    </w:p>
    <w:p w14:paraId="6F65ACB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manages to break free, but he presses his attack, eventually pinning her to the wall</w:t>
      </w:r>
    </w:p>
    <w:p w14:paraId="2A9F3E1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asks her which would be worse, if he raped her or killed her</w:t>
      </w:r>
    </w:p>
    <w:p w14:paraId="3A1D19DF" w14:textId="77777777" w:rsidR="00000000" w:rsidRPr="007B6159" w:rsidRDefault="00000000">
      <w:pPr>
        <w:pStyle w:val="BodyText2"/>
        <w:rPr>
          <w:rFonts w:ascii="Calibri" w:hAnsi="Calibri"/>
          <w:szCs w:val="20"/>
          <w:lang w:eastAsia="ar-SA"/>
        </w:rPr>
      </w:pPr>
    </w:p>
    <w:p w14:paraId="097657F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says rape, not because it was true, but because she could kill him if he tried</w:t>
      </w:r>
    </w:p>
    <w:p w14:paraId="1C19F51A"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Morgan is shocked when he disengages:: </w:t>
      </w:r>
      <w:r w:rsidRPr="007B6159">
        <w:rPr>
          <w:rFonts w:ascii="Calibri" w:hAnsi="Calibri"/>
          <w:i/>
          <w:iCs/>
          <w:szCs w:val="20"/>
          <w:lang w:eastAsia="ar-SA"/>
        </w:rPr>
        <w:t xml:space="preserve">I like the way you think, Red. </w:t>
      </w:r>
    </w:p>
    <w:p w14:paraId="2ADCB3C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blinks, then lashes out with lethal intent</w:t>
      </w:r>
    </w:p>
    <w:p w14:paraId="6FE977C9"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He dances her around, sending her sprawling, and departs:: </w:t>
      </w:r>
      <w:r w:rsidRPr="007B6159">
        <w:rPr>
          <w:rFonts w:ascii="Calibri" w:hAnsi="Calibri"/>
          <w:i/>
          <w:iCs/>
          <w:szCs w:val="20"/>
          <w:lang w:eastAsia="ar-SA"/>
        </w:rPr>
        <w:t>You're still no assassin.</w:t>
      </w:r>
    </w:p>
    <w:p w14:paraId="6AA55772" w14:textId="77777777" w:rsidR="00000000" w:rsidRPr="007B6159" w:rsidRDefault="00000000">
      <w:pPr>
        <w:pStyle w:val="BodyText2"/>
        <w:rPr>
          <w:rFonts w:ascii="Calibri" w:hAnsi="Calibri"/>
          <w:szCs w:val="20"/>
          <w:lang w:eastAsia="ar-SA"/>
        </w:rPr>
      </w:pPr>
    </w:p>
    <w:p w14:paraId="6418B35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is with Logan the next time her stalker ambushes her </w:t>
      </w:r>
    </w:p>
    <w:p w14:paraId="22A3EA6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moves instantly to defend her, engaging the assassin in a higher level of combat</w:t>
      </w:r>
    </w:p>
    <w:p w14:paraId="0564C2F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watches in awe of their skill and ruthlessness</w:t>
      </w:r>
    </w:p>
    <w:p w14:paraId="059965F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horrified when the fight turns suddenly against Logan</w:t>
      </w:r>
    </w:p>
    <w:p w14:paraId="68EA5AF9" w14:textId="77777777" w:rsidR="00000000" w:rsidRPr="007B6159" w:rsidRDefault="00000000">
      <w:pPr>
        <w:pStyle w:val="BodyText2"/>
        <w:rPr>
          <w:rFonts w:ascii="Calibri" w:hAnsi="Calibri"/>
          <w:szCs w:val="20"/>
          <w:lang w:eastAsia="ar-SA"/>
        </w:rPr>
      </w:pPr>
    </w:p>
    <w:p w14:paraId="01B0E7E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was surprised at the skill of his opponent and frustrated by his efforts to get at Morgan</w:t>
      </w:r>
    </w:p>
    <w:p w14:paraId="7ABDAD3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opened himself up to a series of incapacitating strikes trying to head his foe off</w:t>
      </w:r>
    </w:p>
    <w:p w14:paraId="59ABBD9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did not hesitate, when she saw the assassin move to finish Logan off</w:t>
      </w:r>
    </w:p>
    <w:p w14:paraId="2C958F9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jumped into the fight on overdrive, determined to finish it fast</w:t>
      </w:r>
    </w:p>
    <w:p w14:paraId="00B27B1C" w14:textId="77777777" w:rsidR="00000000" w:rsidRPr="007B6159" w:rsidRDefault="00000000">
      <w:pPr>
        <w:pStyle w:val="BodyText2"/>
        <w:rPr>
          <w:rFonts w:ascii="Calibri" w:hAnsi="Calibri"/>
          <w:szCs w:val="20"/>
          <w:lang w:eastAsia="ar-SA"/>
        </w:rPr>
      </w:pPr>
    </w:p>
    <w:p w14:paraId="5A29A02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forced to let him escape, as her foe pointed out that Logan was dying</w:t>
      </w:r>
    </w:p>
    <w:p w14:paraId="09F3221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used the ring to save Logan and helped him back to his room</w:t>
      </w:r>
    </w:p>
    <w:p w14:paraId="4F6E8FD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confronted Morgan, the assassin had an ongoing dialogue with Morgan</w:t>
      </w:r>
    </w:p>
    <w:p w14:paraId="5F90DE4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confessed that he had been attacking her at random for days</w:t>
      </w:r>
    </w:p>
    <w:p w14:paraId="53AC4C51" w14:textId="77777777" w:rsidR="00000000" w:rsidRPr="007B6159" w:rsidRDefault="00000000">
      <w:pPr>
        <w:pStyle w:val="BodyText2"/>
        <w:rPr>
          <w:rFonts w:ascii="Calibri" w:hAnsi="Calibri"/>
          <w:szCs w:val="20"/>
          <w:lang w:eastAsia="ar-SA"/>
        </w:rPr>
      </w:pPr>
    </w:p>
    <w:p w14:paraId="13F8A94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walked in on the middle of their argument</w:t>
      </w:r>
    </w:p>
    <w:p w14:paraId="4583BBB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demanded to know why she never told anyone</w:t>
      </w:r>
    </w:p>
    <w:p w14:paraId="69C49BD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Logan argued with her, questioning her actions and decisions from the start </w:t>
      </w:r>
    </w:p>
    <w:p w14:paraId="369C655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tried to explain herself, and Roark cut in to demand an explanation from both of them</w:t>
      </w:r>
    </w:p>
    <w:p w14:paraId="28E7D42E" w14:textId="77777777" w:rsidR="00000000" w:rsidRPr="007B6159" w:rsidRDefault="00000000">
      <w:pPr>
        <w:pStyle w:val="BodyText2"/>
        <w:rPr>
          <w:rFonts w:ascii="Calibri" w:hAnsi="Calibri"/>
          <w:szCs w:val="20"/>
          <w:lang w:eastAsia="ar-SA"/>
        </w:rPr>
      </w:pPr>
    </w:p>
    <w:p w14:paraId="60C3B6E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finds herself in the middle of a three way inquisition</w:t>
      </w:r>
    </w:p>
    <w:p w14:paraId="4F4DE0F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argue and Roark questions both of them</w:t>
      </w:r>
    </w:p>
    <w:p w14:paraId="79BB498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reveals that Logan was freelancing as an enforcer and assassin for Lloyd for weeks</w:t>
      </w:r>
    </w:p>
    <w:p w14:paraId="2100A0E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reveals a bit of his past and defends his choices, while questioning Morgan's</w:t>
      </w:r>
    </w:p>
    <w:p w14:paraId="302A78B1" w14:textId="77777777" w:rsidR="00000000" w:rsidRPr="007B6159" w:rsidRDefault="00000000">
      <w:pPr>
        <w:pStyle w:val="BodyText2"/>
        <w:rPr>
          <w:rFonts w:ascii="Calibri" w:hAnsi="Calibri"/>
          <w:szCs w:val="20"/>
          <w:lang w:eastAsia="ar-SA"/>
        </w:rPr>
      </w:pPr>
    </w:p>
    <w:p w14:paraId="6864FAE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drops Morgan off at her room, making her promise to alert him if anything happened</w:t>
      </w:r>
    </w:p>
    <w:p w14:paraId="04FAA9F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concedes that her nemesis had provoked her to take action</w:t>
      </w:r>
    </w:p>
    <w:p w14:paraId="1F57431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returns the ring to her and she retires for the night</w:t>
      </w:r>
    </w:p>
    <w:p w14:paraId="71B5CBCE" w14:textId="77777777" w:rsidR="00000000" w:rsidRPr="007B6159" w:rsidRDefault="00000000">
      <w:pPr>
        <w:pStyle w:val="BodyText2"/>
        <w:rPr>
          <w:rFonts w:ascii="Calibri" w:hAnsi="Calibri"/>
          <w:szCs w:val="20"/>
          <w:lang w:eastAsia="ar-SA"/>
        </w:rPr>
      </w:pPr>
    </w:p>
    <w:p w14:paraId="665880B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keeps anticipating an attack</w:t>
      </w:r>
    </w:p>
    <w:p w14:paraId="6C4FC9D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spooked by a casual touch, nearly attacking a classmate</w:t>
      </w:r>
    </w:p>
    <w:p w14:paraId="4C00497A" w14:textId="77777777" w:rsidR="00000000" w:rsidRPr="007B6159" w:rsidRDefault="00000000">
      <w:pPr>
        <w:pStyle w:val="BodyText2"/>
        <w:rPr>
          <w:rFonts w:ascii="Calibri" w:hAnsi="Calibri"/>
          <w:szCs w:val="20"/>
          <w:lang w:eastAsia="ar-SA"/>
        </w:rPr>
      </w:pPr>
    </w:p>
    <w:p w14:paraId="420FA2A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24</w:t>
      </w:r>
    </w:p>
    <w:p w14:paraId="6CE0295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had gained a reputation as one Lloyd's best assassins. In the opinion of his enemies, she was a true artist, an asset worth acquiring if at all possible. To that end, it struck Kail as worth the effort to convert or capture her if possible. Ash and Mann had kept the truth about her to themselves, but each had confided his opinion that it would be very difficult to secure her loyalty. Kail considered that point and reached a similar, more sinister conclusion. He proposed to gain control of Morgan by stripping her of all other resources and connections, to cut off all possible options of freedom except what he would allow. Ash disagreed, and proceeded to demonstrate how her friends could be used as leverage against Morgan. </w:t>
      </w:r>
    </w:p>
    <w:p w14:paraId="6E9E3F9F" w14:textId="77777777" w:rsidR="00000000" w:rsidRPr="007B6159" w:rsidRDefault="00000000">
      <w:pPr>
        <w:pStyle w:val="BodyText2"/>
        <w:rPr>
          <w:rFonts w:ascii="Calibri" w:hAnsi="Calibri"/>
          <w:szCs w:val="20"/>
          <w:lang w:eastAsia="ar-SA"/>
        </w:rPr>
      </w:pPr>
    </w:p>
    <w:p w14:paraId="47FBBB4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dragged into a bedroom</w:t>
      </w:r>
    </w:p>
    <w:p w14:paraId="1F4DABF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demands an explanation</w:t>
      </w:r>
    </w:p>
    <w:p w14:paraId="01CB6D5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asks her how much her friends were worth to her</w:t>
      </w:r>
    </w:p>
    <w:p w14:paraId="742E5C1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asks her how far she would go to protect them from him</w:t>
      </w:r>
    </w:p>
    <w:p w14:paraId="318F2AF5" w14:textId="77777777" w:rsidR="00000000" w:rsidRPr="007B6159" w:rsidRDefault="00000000">
      <w:pPr>
        <w:pStyle w:val="BodyText2"/>
        <w:rPr>
          <w:rFonts w:ascii="Calibri" w:hAnsi="Calibri"/>
          <w:szCs w:val="20"/>
          <w:lang w:eastAsia="ar-SA"/>
        </w:rPr>
      </w:pPr>
    </w:p>
    <w:p w14:paraId="5C6FD2B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declares that she would sacrifice anything to protect them</w:t>
      </w:r>
    </w:p>
    <w:p w14:paraId="48F2BA6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He asks her to prove it </w:t>
      </w:r>
    </w:p>
    <w:p w14:paraId="22E5BCB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establishes the terms of the contract</w:t>
      </w:r>
    </w:p>
    <w:p w14:paraId="6284796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Her life was in his hands until dawn</w:t>
      </w:r>
    </w:p>
    <w:p w14:paraId="0F32AA4F" w14:textId="77777777" w:rsidR="00000000" w:rsidRPr="007B6159" w:rsidRDefault="00000000">
      <w:pPr>
        <w:pStyle w:val="BodyText2"/>
        <w:rPr>
          <w:rFonts w:ascii="Calibri" w:hAnsi="Calibri"/>
          <w:szCs w:val="20"/>
          <w:lang w:eastAsia="ar-SA"/>
        </w:rPr>
      </w:pPr>
    </w:p>
    <w:p w14:paraId="25BC412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suddenly recognizes the opportunity she has been handed</w:t>
      </w:r>
    </w:p>
    <w:p w14:paraId="421C9F0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could do more from the inside than she could where she was</w:t>
      </w:r>
    </w:p>
    <w:p w14:paraId="5F0DC7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considered the risks and limitations she faced</w:t>
      </w:r>
    </w:p>
    <w:p w14:paraId="2EA2D2A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sets her sights on the main target</w:t>
      </w:r>
    </w:p>
    <w:p w14:paraId="3778EF32" w14:textId="77777777" w:rsidR="00000000" w:rsidRPr="007B6159" w:rsidRDefault="00000000">
      <w:pPr>
        <w:pStyle w:val="BodyText2"/>
        <w:rPr>
          <w:rFonts w:ascii="Calibri" w:hAnsi="Calibri"/>
          <w:szCs w:val="20"/>
          <w:lang w:eastAsia="ar-SA"/>
        </w:rPr>
      </w:pPr>
    </w:p>
    <w:p w14:paraId="357D1B6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to take the offer</w:t>
      </w:r>
    </w:p>
    <w:p w14:paraId="1B91B1F0" w14:textId="77777777" w:rsidR="00000000" w:rsidRPr="007B6159" w:rsidRDefault="00000000">
      <w:pPr>
        <w:pStyle w:val="BodyText2"/>
        <w:rPr>
          <w:rFonts w:ascii="Calibri" w:hAnsi="Calibri"/>
          <w:szCs w:val="20"/>
          <w:lang w:eastAsia="ar-SA"/>
        </w:rPr>
      </w:pPr>
    </w:p>
    <w:p w14:paraId="3F64046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wanted to meet with Kail before doing any contracts</w:t>
      </w:r>
    </w:p>
    <w:p w14:paraId="7B09B07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presented them with her conditions and requirements</w:t>
      </w:r>
    </w:p>
    <w:p w14:paraId="3DC2D4C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informed that she would have to prove herself first</w:t>
      </w:r>
    </w:p>
    <w:p w14:paraId="7669247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would not sacrifice her life at the academy</w:t>
      </w:r>
    </w:p>
    <w:p w14:paraId="3AA8CB1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would take care of her friends herself</w:t>
      </w:r>
    </w:p>
    <w:p w14:paraId="7883ED85" w14:textId="77777777" w:rsidR="00000000" w:rsidRPr="007B6159" w:rsidRDefault="00000000">
      <w:pPr>
        <w:pStyle w:val="BodyText2"/>
        <w:rPr>
          <w:rFonts w:ascii="Calibri" w:hAnsi="Calibri"/>
          <w:szCs w:val="20"/>
          <w:lang w:eastAsia="ar-SA"/>
        </w:rPr>
      </w:pPr>
    </w:p>
    <w:p w14:paraId="783C020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waits for the right moment and then strikes swiftly and ruthlessly</w:t>
      </w:r>
    </w:p>
    <w:p w14:paraId="3127749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moves on, lost in thought, waiting for reality to settle back in</w:t>
      </w:r>
    </w:p>
    <w:p w14:paraId="51B0331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Ash was waiting for her outside Kail's office</w:t>
      </w:r>
    </w:p>
    <w:p w14:paraId="6FA51E0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Ash confirmed that it had all been a trick to get her close to her target</w:t>
      </w:r>
    </w:p>
    <w:p w14:paraId="2C7E95A4" w14:textId="77777777" w:rsidR="00000000" w:rsidRPr="007B6159" w:rsidRDefault="00000000">
      <w:pPr>
        <w:pStyle w:val="BodyText2"/>
        <w:rPr>
          <w:rFonts w:ascii="Calibri" w:hAnsi="Calibri"/>
          <w:szCs w:val="20"/>
          <w:lang w:eastAsia="ar-SA"/>
        </w:rPr>
      </w:pPr>
    </w:p>
    <w:p w14:paraId="0F3F81F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27</w:t>
      </w:r>
    </w:p>
    <w:p w14:paraId="126A460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find Mann only to be confronted by the man behind Kail--an immortal</w:t>
      </w:r>
    </w:p>
    <w:p w14:paraId="120CB40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offered a job, the job Llewellyn and Mann had been grooming Kail for</w:t>
      </w:r>
    </w:p>
    <w:p w14:paraId="0C639A0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contemplated her ordeal and the prospect of her first real assassination </w:t>
      </w:r>
    </w:p>
    <w:p w14:paraId="6418F9C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ambushed by her nemesis, Ash "kills" Morgan and renames her "Ember" </w:t>
      </w:r>
    </w:p>
    <w:p w14:paraId="2D33FF98" w14:textId="77777777" w:rsidR="00000000" w:rsidRPr="007B6159" w:rsidRDefault="00000000">
      <w:pPr>
        <w:pStyle w:val="BodyText2"/>
        <w:rPr>
          <w:rFonts w:ascii="Calibri" w:hAnsi="Calibri"/>
          <w:szCs w:val="20"/>
          <w:lang w:eastAsia="ar-SA"/>
        </w:rPr>
      </w:pPr>
    </w:p>
    <w:p w14:paraId="3EE1470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14:paraId="636FBFF2" w14:textId="77777777" w:rsidR="00000000" w:rsidRPr="007B6159" w:rsidRDefault="00000000">
      <w:pPr>
        <w:pStyle w:val="BodyText2"/>
        <w:rPr>
          <w:rFonts w:ascii="Calibri" w:hAnsi="Calibri"/>
          <w:szCs w:val="20"/>
          <w:lang w:eastAsia="ar-SA"/>
        </w:rPr>
      </w:pPr>
    </w:p>
    <w:p w14:paraId="51239B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14:paraId="5E08D001" w14:textId="77777777" w:rsidR="00000000" w:rsidRPr="007B6159" w:rsidRDefault="00000000">
      <w:pPr>
        <w:pStyle w:val="BodyText2"/>
        <w:rPr>
          <w:rFonts w:ascii="Calibri" w:hAnsi="Calibri"/>
          <w:szCs w:val="20"/>
          <w:lang w:eastAsia="ar-SA"/>
        </w:rPr>
      </w:pPr>
    </w:p>
    <w:p w14:paraId="13208EB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14:paraId="630F6F26" w14:textId="77777777" w:rsidR="00000000" w:rsidRPr="007B6159" w:rsidRDefault="00000000">
      <w:pPr>
        <w:pStyle w:val="BodyText2"/>
        <w:rPr>
          <w:rFonts w:ascii="Calibri" w:hAnsi="Calibri"/>
          <w:szCs w:val="20"/>
          <w:lang w:eastAsia="ar-SA"/>
        </w:rPr>
      </w:pPr>
    </w:p>
    <w:p w14:paraId="6227E3E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In many ways, Kail was merely a front for Llewellyn. Where Lloyd had refused to be tempted, Kail had jumped eagerly at the opportunity to advance himself. He did not even question his new patron's motives. It was enough that he was offered the resources he needed to prove his superiority over his rival. Kail, and his ambition, was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was essential for her to be a weapon exploited through Kail. From among those who could be swayed, Llewellyn had sought an assassin willing and able to take out a high level crime lord. </w:t>
      </w:r>
    </w:p>
    <w:p w14:paraId="2F5E6890" w14:textId="77777777" w:rsidR="00000000" w:rsidRPr="007B6159" w:rsidRDefault="00000000">
      <w:pPr>
        <w:pStyle w:val="BodyText2"/>
        <w:rPr>
          <w:rFonts w:ascii="Calibri" w:hAnsi="Calibri"/>
          <w:szCs w:val="20"/>
          <w:lang w:eastAsia="ar-SA"/>
        </w:rPr>
      </w:pPr>
    </w:p>
    <w:p w14:paraId="53DE21C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14:paraId="0BC26B05" w14:textId="77777777" w:rsidR="00000000" w:rsidRPr="007B6159" w:rsidRDefault="00000000">
      <w:pPr>
        <w:pStyle w:val="BodyText2"/>
        <w:rPr>
          <w:rFonts w:ascii="Calibri" w:hAnsi="Calibri"/>
          <w:szCs w:val="20"/>
          <w:lang w:eastAsia="ar-SA"/>
        </w:rPr>
      </w:pPr>
    </w:p>
    <w:p w14:paraId="3C905A3C" w14:textId="77777777" w:rsidR="00000000" w:rsidRPr="007B6159" w:rsidRDefault="00000000">
      <w:pPr>
        <w:pStyle w:val="BodyText2"/>
        <w:rPr>
          <w:rFonts w:ascii="Calibri" w:hAnsi="Calibri"/>
          <w:szCs w:val="20"/>
          <w:lang w:eastAsia="ar-SA"/>
        </w:rPr>
      </w:pPr>
    </w:p>
    <w:p w14:paraId="08E28B37" w14:textId="77777777" w:rsidR="00000000" w:rsidRPr="007B6159" w:rsidRDefault="00000000">
      <w:pPr>
        <w:pStyle w:val="BodyText2"/>
        <w:rPr>
          <w:rFonts w:ascii="Calibri" w:hAnsi="Calibri"/>
          <w:szCs w:val="20"/>
          <w:lang w:eastAsia="ar-SA"/>
        </w:rPr>
      </w:pPr>
    </w:p>
    <w:p w14:paraId="7603612B" w14:textId="77777777" w:rsidR="00000000" w:rsidRPr="007B6159" w:rsidRDefault="00000000">
      <w:pPr>
        <w:rPr>
          <w:color w:val="800000"/>
          <w:szCs w:val="20"/>
          <w:lang w:eastAsia="ar-SA"/>
        </w:rPr>
      </w:pPr>
      <w:r w:rsidRPr="007B6159">
        <w:br w:type="page"/>
      </w:r>
      <w:r w:rsidRPr="007B6159">
        <w:rPr>
          <w:rFonts w:ascii="Calibri" w:hAnsi="Calibri"/>
          <w:szCs w:val="20"/>
          <w:lang w:eastAsia="ar-SA"/>
        </w:rPr>
        <w:t xml:space="preserve">Input </w:t>
      </w:r>
    </w:p>
    <w:p w14:paraId="58BCD831" w14:textId="77777777" w:rsidR="00000000" w:rsidRPr="007B6159" w:rsidRDefault="00000000">
      <w:pPr>
        <w:pStyle w:val="BodyText2"/>
        <w:rPr>
          <w:rFonts w:ascii="Calibri" w:hAnsi="Calibri"/>
          <w:szCs w:val="20"/>
          <w:lang w:eastAsia="ar-SA"/>
        </w:rPr>
      </w:pPr>
    </w:p>
    <w:p w14:paraId="5FBEAC5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Gear killed Morgan's roommate, Leslie</w:t>
      </w:r>
    </w:p>
    <w:p w14:paraId="30E6459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Gear was primarily an enforcer, skilled in espionage and assassination </w:t>
      </w:r>
    </w:p>
    <w:p w14:paraId="0D08B6B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Gear was loyal to Kail, acting on his orders to try and hunt down Morgan</w:t>
      </w:r>
    </w:p>
    <w:p w14:paraId="2255F31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Gear was ordered to kill Lloyd when the situation around Morgan went out of control</w:t>
      </w:r>
    </w:p>
    <w:p w14:paraId="565C12DF" w14:textId="77777777" w:rsidR="00000000" w:rsidRPr="007B6159" w:rsidRDefault="00000000">
      <w:pPr>
        <w:pStyle w:val="BodyText2"/>
        <w:rPr>
          <w:rFonts w:ascii="Calibri" w:hAnsi="Calibri"/>
          <w:szCs w:val="20"/>
          <w:lang w:eastAsia="ar-SA"/>
        </w:rPr>
      </w:pPr>
    </w:p>
    <w:p w14:paraId="254CDA7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Ash staged an argument with Lloyd over the Niall contract. </w:t>
      </w:r>
    </w:p>
    <w:p w14:paraId="1065DED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Ash was approached by Mann and took the offer. </w:t>
      </w:r>
    </w:p>
    <w:p w14:paraId="2F22051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Ash demonstrated that a determined assassin could reach Morgan and her friends on campus. </w:t>
      </w:r>
    </w:p>
    <w:p w14:paraId="472A254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Roark arranged a secret meeting between Morgan and Lloyd to clear things up. </w:t>
      </w:r>
    </w:p>
    <w:p w14:paraId="36E54AD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informed Lloyd that he had enemies within his organization. </w:t>
      </w:r>
    </w:p>
    <w:p w14:paraId="15760F54" w14:textId="77777777" w:rsidR="00000000" w:rsidRPr="007B6159" w:rsidRDefault="00000000">
      <w:pPr>
        <w:pStyle w:val="BodyText2"/>
        <w:rPr>
          <w:rFonts w:ascii="Calibri" w:hAnsi="Calibri"/>
          <w:szCs w:val="20"/>
          <w:lang w:eastAsia="ar-SA"/>
        </w:rPr>
      </w:pPr>
    </w:p>
    <w:p w14:paraId="6D36B379" w14:textId="77777777" w:rsidR="00000000" w:rsidRPr="007B6159" w:rsidRDefault="00000000">
      <w:pPr>
        <w:rPr>
          <w:color w:val="800000"/>
          <w:szCs w:val="20"/>
          <w:lang w:eastAsia="ar-SA"/>
        </w:rPr>
      </w:pPr>
      <w:r w:rsidRPr="007B6159">
        <w:br w:type="page"/>
      </w:r>
      <w:r w:rsidRPr="007B6159">
        <w:rPr>
          <w:rFonts w:ascii="Calibri" w:hAnsi="Calibri"/>
          <w:szCs w:val="20"/>
          <w:lang w:eastAsia="ar-SA"/>
        </w:rPr>
        <w:t>Morgan is approached by Mann</w:t>
      </w:r>
    </w:p>
    <w:p w14:paraId="41E9EE4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ambushed by an assassin, and detained by Lloyd</w:t>
      </w:r>
    </w:p>
    <w:p w14:paraId="466672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abducted from a discussion with Ash to meet again with Mann</w:t>
      </w:r>
    </w:p>
    <w:p w14:paraId="634A5E1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tells Mann how she became involved with Kevin</w:t>
      </w:r>
    </w:p>
    <w:p w14:paraId="3708933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tells Mann about her attempt to ditch Kevin</w:t>
      </w:r>
    </w:p>
    <w:p w14:paraId="5F0560C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that she already knows too much to be allowed to live</w:t>
      </w:r>
    </w:p>
    <w:p w14:paraId="6C5F89E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escapes from Mann's trap, killing in cold blood for the first time</w:t>
      </w:r>
    </w:p>
    <w:p w14:paraId="283AB00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ambushed by Ash, he had followed her and heard her confession</w:t>
      </w:r>
    </w:p>
    <w:p w14:paraId="6E7EA95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just in time to fight the assassin sent after her friends</w:t>
      </w:r>
    </w:p>
    <w:p w14:paraId="0C3286E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taught by Ash that the sanctuary of the academy can be violated</w:t>
      </w:r>
    </w:p>
    <w:p w14:paraId="096E3D2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has help from Roark clearing things up with Lloyd</w:t>
      </w:r>
    </w:p>
    <w:p w14:paraId="652C2CC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ambushed on campus in retaliation for communicating with Lloyd</w:t>
      </w:r>
    </w:p>
    <w:p w14:paraId="6ABF7A1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asked to confide in her friends and accept their help and protection</w:t>
      </w:r>
    </w:p>
    <w:p w14:paraId="4EBB47A7" w14:textId="77777777" w:rsidR="00000000" w:rsidRPr="007B6159" w:rsidRDefault="00000000">
      <w:pPr>
        <w:pStyle w:val="BodyText2"/>
        <w:rPr>
          <w:rFonts w:ascii="Calibri" w:hAnsi="Calibri"/>
          <w:szCs w:val="20"/>
          <w:lang w:eastAsia="ar-SA"/>
        </w:rPr>
      </w:pPr>
    </w:p>
    <w:p w14:paraId="01B8AB3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punished by Ash for talking, and paid the price to protect them from him</w:t>
      </w:r>
    </w:p>
    <w:p w14:paraId="248CEC6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identify her enemies, from Lloyd she learned who turned him against her</w:t>
      </w:r>
    </w:p>
    <w:p w14:paraId="4D56886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stalked her first target, identifying his associates before eliminating him</w:t>
      </w:r>
    </w:p>
    <w:p w14:paraId="0BBAFB5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stalked her second target, discovering the rebellious faction in Lloyd's organization</w:t>
      </w:r>
    </w:p>
    <w:p w14:paraId="1F48BCA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warn Lloyd, arriving in time to clash with his assassin</w:t>
      </w:r>
    </w:p>
    <w:p w14:paraId="447A252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has to fight Ash for real when he walks in and assumes she is attacking Lloyd</w:t>
      </w:r>
    </w:p>
    <w:p w14:paraId="1CF0959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has to work with Ash, both were hired by Lloyd to put down Kail and his conspirators</w:t>
      </w:r>
    </w:p>
    <w:p w14:paraId="54A6EFA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stalks her third target in Ash's shadow, but ends up facing Kail alone</w:t>
      </w:r>
    </w:p>
    <w:p w14:paraId="2344F64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find Mann only to be confronted by the man behind Kail--an immortal</w:t>
      </w:r>
    </w:p>
    <w:p w14:paraId="27A880A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offered a job, the job Llewellyn and Mann had been grooming Kail for</w:t>
      </w:r>
    </w:p>
    <w:p w14:paraId="065D048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contemplated her ordeal and the prospect of her first real assassination </w:t>
      </w:r>
    </w:p>
    <w:p w14:paraId="398371C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ambushed by her nemesis, Ash "kills" Morgan and renames her "Ember" </w:t>
      </w:r>
    </w:p>
    <w:p w14:paraId="02B1BF9C" w14:textId="77777777" w:rsidR="00000000" w:rsidRPr="007B6159" w:rsidRDefault="00000000">
      <w:pPr>
        <w:pStyle w:val="BodyText2"/>
        <w:rPr>
          <w:rFonts w:ascii="Calibri" w:hAnsi="Calibri"/>
          <w:szCs w:val="20"/>
          <w:lang w:eastAsia="ar-SA"/>
        </w:rPr>
      </w:pPr>
    </w:p>
    <w:p w14:paraId="781079FE" w14:textId="77777777" w:rsidR="00000000" w:rsidRPr="007B6159" w:rsidRDefault="00000000">
      <w:pPr>
        <w:rPr>
          <w:szCs w:val="20"/>
          <w:lang w:eastAsia="ar-SA"/>
        </w:rPr>
      </w:pPr>
      <w:r w:rsidRPr="007B6159">
        <w:br w:type="page"/>
      </w:r>
      <w:r w:rsidRPr="007B6159">
        <w:rPr>
          <w:szCs w:val="20"/>
          <w:lang w:eastAsia="ar-SA"/>
        </w:rPr>
        <w:t>Clipboard</w:t>
      </w:r>
    </w:p>
    <w:p w14:paraId="4486F6A2" w14:textId="77777777" w:rsidR="00000000" w:rsidRPr="007B6159" w:rsidRDefault="00000000">
      <w:pPr>
        <w:pStyle w:val="BodyText2"/>
        <w:rPr>
          <w:rFonts w:ascii="Calibri" w:hAnsi="Calibri"/>
          <w:szCs w:val="20"/>
          <w:lang w:eastAsia="ar-SA"/>
        </w:rPr>
      </w:pPr>
    </w:p>
    <w:p w14:paraId="08B07F3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approached with an offer to work for someone else</w:t>
      </w:r>
    </w:p>
    <w:p w14:paraId="760D3D1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jumped by an assassin, first kill</w:t>
      </w:r>
    </w:p>
    <w:p w14:paraId="74EC981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exposed to the reality of Lloyd's operations</w:t>
      </w:r>
    </w:p>
    <w:p w14:paraId="33932E7A" w14:textId="77777777" w:rsidR="00000000" w:rsidRPr="007B6159" w:rsidRDefault="00000000">
      <w:pPr>
        <w:pStyle w:val="BodyText2"/>
        <w:rPr>
          <w:rFonts w:ascii="Calibri" w:hAnsi="Calibri"/>
          <w:szCs w:val="20"/>
          <w:lang w:eastAsia="ar-SA"/>
        </w:rPr>
      </w:pPr>
    </w:p>
    <w:p w14:paraId="306AD7DC"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Lloyd offers to escort Morgan back to campus:: </w:t>
      </w:r>
      <w:r w:rsidRPr="007B6159">
        <w:rPr>
          <w:rFonts w:ascii="Calibri" w:hAnsi="Calibri"/>
          <w:i/>
          <w:iCs/>
          <w:szCs w:val="20"/>
          <w:lang w:eastAsia="ar-SA"/>
        </w:rPr>
        <w:t>the campus is safe</w:t>
      </w:r>
    </w:p>
    <w:p w14:paraId="0DE7EF1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suggests protective measures, promising to investigate</w:t>
      </w:r>
    </w:p>
    <w:p w14:paraId="15CBE28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flees, wondering what she had gotten involved in</w:t>
      </w:r>
    </w:p>
    <w:p w14:paraId="49BD3B9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returns to the sanctuary of the campus </w:t>
      </w:r>
    </w:p>
    <w:p w14:paraId="7BA3E9B1" w14:textId="77777777" w:rsidR="00000000" w:rsidRPr="007B6159" w:rsidRDefault="00000000">
      <w:pPr>
        <w:pStyle w:val="BodyText2"/>
        <w:rPr>
          <w:rFonts w:ascii="Calibri" w:hAnsi="Calibri"/>
          <w:szCs w:val="20"/>
          <w:lang w:eastAsia="ar-SA"/>
        </w:rPr>
      </w:pPr>
    </w:p>
    <w:p w14:paraId="5A49235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confronted by Logan and Roark the next day </w:t>
      </w:r>
    </w:p>
    <w:p w14:paraId="42DD73C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tries to confront the messenger</w:t>
      </w:r>
    </w:p>
    <w:p w14:paraId="44AF9BD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The agent asks her more questions about her history with Lloyd</w:t>
      </w:r>
    </w:p>
    <w:p w14:paraId="1FF98AC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tries to answer, again without incriminating herself</w:t>
      </w:r>
    </w:p>
    <w:p w14:paraId="434EA733" w14:textId="77777777" w:rsidR="00000000" w:rsidRPr="007B6159" w:rsidRDefault="00000000">
      <w:pPr>
        <w:pStyle w:val="BodyText2"/>
        <w:rPr>
          <w:rFonts w:ascii="Calibri" w:hAnsi="Calibri"/>
          <w:szCs w:val="20"/>
          <w:lang w:eastAsia="ar-SA"/>
        </w:rPr>
      </w:pPr>
    </w:p>
    <w:p w14:paraId="3B71295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asks why he helped her</w:t>
      </w:r>
    </w:p>
    <w:p w14:paraId="7F4CCCD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finds the answers more confusing</w:t>
      </w:r>
    </w:p>
    <w:p w14:paraId="405A6D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explains that he is her advocate, emphasizing the matter of loyalties</w:t>
      </w:r>
    </w:p>
    <w:p w14:paraId="682E7A8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repeats her question, why is she a target in this war?</w:t>
      </w:r>
    </w:p>
    <w:p w14:paraId="5A1EC64F" w14:textId="77777777" w:rsidR="00000000" w:rsidRPr="007B6159" w:rsidRDefault="00000000">
      <w:pPr>
        <w:pStyle w:val="BodyText2"/>
        <w:rPr>
          <w:rFonts w:ascii="Calibri" w:hAnsi="Calibri"/>
          <w:szCs w:val="20"/>
          <w:lang w:eastAsia="ar-SA"/>
        </w:rPr>
      </w:pPr>
    </w:p>
    <w:p w14:paraId="69AAB2E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 says she can't possibly be that naïve, and outlines the dynamics of the war</w:t>
      </w:r>
    </w:p>
    <w:p w14:paraId="549EC2A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told that she is believed to be an assassin</w:t>
      </w:r>
    </w:p>
    <w:p w14:paraId="699D6B7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escapes from a trap, second kill</w:t>
      </w:r>
    </w:p>
    <w:p w14:paraId="57315B72" w14:textId="77777777" w:rsidR="00000000" w:rsidRPr="007B6159" w:rsidRDefault="00000000">
      <w:pPr>
        <w:pStyle w:val="BodyText2"/>
        <w:rPr>
          <w:rFonts w:ascii="Calibri" w:hAnsi="Calibri"/>
          <w:szCs w:val="20"/>
          <w:lang w:eastAsia="ar-SA"/>
        </w:rPr>
      </w:pPr>
    </w:p>
    <w:p w14:paraId="1B8E17B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discouraged from fighting, from becoming an assassin</w:t>
      </w:r>
    </w:p>
    <w:p w14:paraId="3531295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not entirely safe at the academy </w:t>
      </w:r>
    </w:p>
    <w:p w14:paraId="3A0ACDB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would not sacrifice her education</w:t>
      </w:r>
    </w:p>
    <w:p w14:paraId="4B837FC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and Roark take her back to Lloyd to settle the issue</w:t>
      </w:r>
    </w:p>
    <w:p w14:paraId="0ECB123A" w14:textId="77777777" w:rsidR="00000000" w:rsidRPr="007B6159" w:rsidRDefault="00000000">
      <w:pPr>
        <w:pStyle w:val="BodyText2"/>
        <w:rPr>
          <w:rFonts w:ascii="Calibri" w:hAnsi="Calibri"/>
          <w:szCs w:val="20"/>
          <w:lang w:eastAsia="ar-SA"/>
        </w:rPr>
      </w:pPr>
    </w:p>
    <w:p w14:paraId="1F86EF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set out to identify her enemies, from Lloyd she learned who turned him against her</w:t>
      </w:r>
    </w:p>
    <w:p w14:paraId="1699E11D"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Morgan pays a visit to Lloyd:: </w:t>
      </w:r>
      <w:r w:rsidRPr="007B6159">
        <w:rPr>
          <w:rFonts w:ascii="Calibri" w:hAnsi="Calibri"/>
          <w:i/>
          <w:iCs/>
          <w:szCs w:val="20"/>
          <w:lang w:eastAsia="ar-SA"/>
        </w:rPr>
        <w:t>I think I'm ready to go back to work</w:t>
      </w:r>
    </w:p>
    <w:p w14:paraId="285DC19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discusses the matter with Lloyd, the topic drifts to the incident</w:t>
      </w:r>
    </w:p>
    <w:p w14:paraId="2FD8B691"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 xml:space="preserve">Lloyd asks her when she is available to work:: </w:t>
      </w:r>
      <w:r w:rsidRPr="007B6159">
        <w:rPr>
          <w:rFonts w:ascii="Calibri" w:hAnsi="Calibri"/>
          <w:i/>
          <w:iCs/>
          <w:szCs w:val="20"/>
          <w:lang w:eastAsia="ar-SA"/>
        </w:rPr>
        <w:t>Why? Do you need someone killed?</w:t>
      </w:r>
    </w:p>
    <w:p w14:paraId="27E0A40E" w14:textId="77777777" w:rsidR="00000000" w:rsidRPr="007B6159" w:rsidRDefault="00000000">
      <w:pPr>
        <w:pStyle w:val="BodyText2"/>
        <w:rPr>
          <w:rFonts w:ascii="Calibri" w:hAnsi="Calibri"/>
          <w:szCs w:val="20"/>
          <w:lang w:eastAsia="ar-SA"/>
        </w:rPr>
      </w:pPr>
    </w:p>
    <w:p w14:paraId="70027C9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stalked her first target, identifying his associates before eliminating him</w:t>
      </w:r>
    </w:p>
    <w:p w14:paraId="2A72559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forced to confide in Logan and Roark when they saved her from an assassin</w:t>
      </w:r>
    </w:p>
    <w:p w14:paraId="7F4B610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also forced to accept their efforts to protect her and spy on her enemies </w:t>
      </w:r>
    </w:p>
    <w:p w14:paraId="09D6CA4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was punished by Ash for talking, and paid the price to protect them from him</w:t>
      </w:r>
    </w:p>
    <w:p w14:paraId="1019B86B" w14:textId="77777777" w:rsidR="00000000" w:rsidRPr="007B6159" w:rsidRDefault="00000000">
      <w:pPr>
        <w:pStyle w:val="BodyText2"/>
        <w:rPr>
          <w:rFonts w:ascii="Calibri" w:hAnsi="Calibri"/>
          <w:szCs w:val="20"/>
          <w:lang w:eastAsia="ar-SA"/>
        </w:rPr>
      </w:pPr>
    </w:p>
    <w:p w14:paraId="45C4991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stalked her second target, discovering the rebellious faction in Lloyd's organization</w:t>
      </w:r>
    </w:p>
    <w:p w14:paraId="223103D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to work with Ash, both were hired by Lloyd to put down Kail and his conspirators</w:t>
      </w:r>
    </w:p>
    <w:p w14:paraId="4D6DCAD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stalked her third target in Ash's shadow, but ended up facing Kail alone</w:t>
      </w:r>
    </w:p>
    <w:p w14:paraId="080C661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returns to Lloyd's office with Roark and Logan after classes</w:t>
      </w:r>
    </w:p>
    <w:p w14:paraId="5EB63A9A" w14:textId="77777777" w:rsidR="00000000" w:rsidRPr="007B6159" w:rsidRDefault="00000000">
      <w:pPr>
        <w:pStyle w:val="BodyText2"/>
        <w:rPr>
          <w:rFonts w:ascii="Calibri" w:hAnsi="Calibri"/>
          <w:szCs w:val="20"/>
          <w:lang w:eastAsia="ar-SA"/>
        </w:rPr>
      </w:pPr>
    </w:p>
    <w:p w14:paraId="0FF31E8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spared a moment to enlighten Morgan, describing the strategy and tactics of the war</w:t>
      </w:r>
    </w:p>
    <w:p w14:paraId="7CE61EA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Lloyd's offensive assets had been hit first, the business operations had been next</w:t>
      </w:r>
    </w:p>
    <w:p w14:paraId="23335DD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had his hands full protecting his operation and assessing his enemies</w:t>
      </w:r>
    </w:p>
    <w:p w14:paraId="04A4B5B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was forced to suspend operations to reduce his people's exposure</w:t>
      </w:r>
    </w:p>
    <w:p w14:paraId="3DDCCDF4" w14:textId="77777777" w:rsidR="00000000" w:rsidRPr="007B6159" w:rsidRDefault="00000000">
      <w:pPr>
        <w:pStyle w:val="BodyText2"/>
        <w:rPr>
          <w:rFonts w:ascii="Calibri" w:hAnsi="Calibri"/>
          <w:szCs w:val="20"/>
          <w:lang w:eastAsia="ar-SA"/>
        </w:rPr>
      </w:pPr>
    </w:p>
    <w:p w14:paraId="5AD5EF9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had limited funds to finance his side of the war</w:t>
      </w:r>
    </w:p>
    <w:p w14:paraId="5C56626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had lost a number of fighting assets in ambushes and others were laying low</w:t>
      </w:r>
    </w:p>
    <w:p w14:paraId="7909F9B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had charged his best assets to probe the enemy and identify targets</w:t>
      </w:r>
    </w:p>
    <w:p w14:paraId="0EBE85D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insisted on contributing as well, citing her own training and experience</w:t>
      </w:r>
    </w:p>
    <w:p w14:paraId="3E21CD0B" w14:textId="77777777" w:rsidR="00000000" w:rsidRPr="007B6159" w:rsidRDefault="00000000">
      <w:pPr>
        <w:pStyle w:val="BodyText2"/>
        <w:rPr>
          <w:rFonts w:ascii="Calibri" w:hAnsi="Calibri"/>
          <w:szCs w:val="20"/>
          <w:lang w:eastAsia="ar-SA"/>
        </w:rPr>
      </w:pPr>
    </w:p>
    <w:p w14:paraId="31C3F87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how few assets remain to Lloyd</w:t>
      </w:r>
    </w:p>
    <w:p w14:paraId="461F9C1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volunteered to fight for him</w:t>
      </w:r>
    </w:p>
    <w:p w14:paraId="45B2D97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was not willing to stand aside while a friend was under attack </w:t>
      </w:r>
    </w:p>
    <w:p w14:paraId="794CB6C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and Roark agree with her conclusions, but endorse Lloyd's position</w:t>
      </w:r>
    </w:p>
    <w:p w14:paraId="0F0C5A91" w14:textId="77777777" w:rsidR="00000000" w:rsidRPr="007B6159" w:rsidRDefault="00000000">
      <w:pPr>
        <w:pStyle w:val="BodyText2"/>
        <w:rPr>
          <w:rFonts w:ascii="Calibri" w:hAnsi="Calibri"/>
          <w:szCs w:val="20"/>
          <w:lang w:eastAsia="ar-SA"/>
        </w:rPr>
      </w:pPr>
    </w:p>
    <w:p w14:paraId="67FB2CB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must choose, choosing to fight over taking flight</w:t>
      </w:r>
    </w:p>
    <w:p w14:paraId="29F0341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returned to the campus while Roark set off to begin his spying</w:t>
      </w:r>
    </w:p>
    <w:p w14:paraId="7F0C141F" w14:textId="77777777" w:rsidR="00000000" w:rsidRPr="007B6159" w:rsidRDefault="00000000">
      <w:pPr>
        <w:pStyle w:val="BodyText2"/>
        <w:rPr>
          <w:rFonts w:ascii="Calibri" w:hAnsi="Calibri"/>
          <w:szCs w:val="20"/>
          <w:lang w:eastAsia="ar-SA"/>
        </w:rPr>
      </w:pPr>
    </w:p>
    <w:p w14:paraId="0D6CF66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catches up to them and passes on a message from Lloyd</w:t>
      </w:r>
    </w:p>
    <w:p w14:paraId="2836958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had spent a few evenings patronizing Lloyd's establishments and collecting information</w:t>
      </w:r>
    </w:p>
    <w:p w14:paraId="511345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is surprised by and suspicious of the message to meet Lloyd </w:t>
      </w:r>
    </w:p>
    <w:p w14:paraId="6B59F60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takes Logan with her, curious to hear what he wants</w:t>
      </w:r>
    </w:p>
    <w:p w14:paraId="753F54AF" w14:textId="77777777" w:rsidR="00000000" w:rsidRPr="007B6159" w:rsidRDefault="00000000">
      <w:pPr>
        <w:pStyle w:val="BodyText2"/>
        <w:rPr>
          <w:rFonts w:ascii="Calibri" w:hAnsi="Calibri"/>
          <w:szCs w:val="20"/>
          <w:lang w:eastAsia="ar-SA"/>
        </w:rPr>
      </w:pPr>
    </w:p>
    <w:p w14:paraId="19A0B2F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reveals that he had checked up on the story used to set him against her</w:t>
      </w:r>
    </w:p>
    <w:p w14:paraId="44FF5FA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done nothing she had been accused of, and Lloyd wanted to get her working</w:t>
      </w:r>
    </w:p>
    <w:p w14:paraId="1405C8B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Logan surprised Morgan and Lloyd with a proposal of his own</w:t>
      </w:r>
    </w:p>
    <w:p w14:paraId="3CF2B52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forgotten what Logan had claimed to have been in his former life</w:t>
      </w:r>
    </w:p>
    <w:p w14:paraId="461D7A3B" w14:textId="77777777" w:rsidR="00000000" w:rsidRPr="007B6159" w:rsidRDefault="00000000">
      <w:pPr>
        <w:pStyle w:val="BodyText2"/>
        <w:rPr>
          <w:rFonts w:ascii="Calibri" w:hAnsi="Calibri"/>
          <w:szCs w:val="20"/>
          <w:lang w:eastAsia="ar-SA"/>
        </w:rPr>
      </w:pPr>
    </w:p>
    <w:p w14:paraId="73E6FF1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acknowledges the logic of her involvement, she was already involved</w:t>
      </w:r>
    </w:p>
    <w:p w14:paraId="7FD46D5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points out that there was another way for her to help the war effort</w:t>
      </w:r>
    </w:p>
    <w:p w14:paraId="1373A31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presents Morgan the job he meant to give her the day before</w:t>
      </w:r>
    </w:p>
    <w:p w14:paraId="5645306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points out his own value in the situation, and Lloyd takes him up on his offer</w:t>
      </w:r>
    </w:p>
    <w:p w14:paraId="375FBBD6" w14:textId="77777777" w:rsidR="00000000" w:rsidRPr="007B6159" w:rsidRDefault="00000000">
      <w:pPr>
        <w:pStyle w:val="BodyText2"/>
        <w:rPr>
          <w:rFonts w:ascii="Calibri" w:hAnsi="Calibri"/>
          <w:szCs w:val="20"/>
          <w:lang w:eastAsia="ar-SA"/>
        </w:rPr>
      </w:pPr>
    </w:p>
    <w:p w14:paraId="6EB5CC5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are put to work, she once more as an escort, he as her bodyguard</w:t>
      </w:r>
    </w:p>
    <w:p w14:paraId="4F6D30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would bring in funds and lure out potential assassins for Logan to dispose of</w:t>
      </w:r>
    </w:p>
    <w:p w14:paraId="2AE595A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gives them some final instructions and dismisses them</w:t>
      </w:r>
    </w:p>
    <w:p w14:paraId="44AA61F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and Logan were supposed to remain on campus when not on a job</w:t>
      </w:r>
    </w:p>
    <w:p w14:paraId="577DDD3B" w14:textId="77777777" w:rsidR="00000000" w:rsidRPr="007B6159" w:rsidRDefault="00000000">
      <w:pPr>
        <w:pStyle w:val="BodyText2"/>
        <w:rPr>
          <w:rFonts w:ascii="Calibri" w:hAnsi="Calibri"/>
          <w:szCs w:val="20"/>
          <w:lang w:eastAsia="ar-SA"/>
        </w:rPr>
      </w:pPr>
    </w:p>
    <w:p w14:paraId="129D14B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escorts her client with Logan watching from the shadows </w:t>
      </w:r>
    </w:p>
    <w:p w14:paraId="2F30D37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almost disappointed when nothing happens</w:t>
      </w:r>
    </w:p>
    <w:p w14:paraId="7F2CBF3C" w14:textId="77777777" w:rsidR="00000000" w:rsidRPr="007B6159" w:rsidRDefault="00000000">
      <w:pPr>
        <w:pStyle w:val="BodyText2"/>
        <w:rPr>
          <w:rFonts w:ascii="Calibri" w:hAnsi="Calibri"/>
          <w:szCs w:val="20"/>
          <w:lang w:eastAsia="ar-SA"/>
        </w:rPr>
      </w:pPr>
    </w:p>
    <w:p w14:paraId="72B1668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reports to Lloyd the next day </w:t>
      </w:r>
    </w:p>
    <w:p w14:paraId="1AB7C52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that Lloyd has identified his adversary, Kail, and several key targets</w:t>
      </w:r>
    </w:p>
    <w:p w14:paraId="171431B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learns that one of his spies was eliminated</w:t>
      </w:r>
    </w:p>
    <w:p w14:paraId="7CC4995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realizes that Lloyd does not have anyone to send after his targets</w:t>
      </w:r>
    </w:p>
    <w:p w14:paraId="1D3C7B19" w14:textId="77777777" w:rsidR="00000000" w:rsidRPr="007B6159" w:rsidRDefault="00000000">
      <w:pPr>
        <w:pStyle w:val="BodyText2"/>
        <w:rPr>
          <w:rFonts w:ascii="Calibri" w:hAnsi="Calibri"/>
          <w:szCs w:val="20"/>
          <w:lang w:eastAsia="ar-SA"/>
        </w:rPr>
      </w:pPr>
    </w:p>
    <w:p w14:paraId="344B40B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argues with Lloyd, insisting that she can do the job</w:t>
      </w:r>
    </w:p>
    <w:p w14:paraId="45FF06D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begs Lloyd not to bring Logan or Roark into the debate</w:t>
      </w:r>
    </w:p>
    <w:p w14:paraId="63B58BA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cannot afford to turn her down, but questions her motives and capability</w:t>
      </w:r>
    </w:p>
    <w:p w14:paraId="46BBEFB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becomes explicit about the nature of assassination</w:t>
      </w:r>
    </w:p>
    <w:p w14:paraId="32E936F2" w14:textId="77777777" w:rsidR="00000000" w:rsidRPr="007B6159" w:rsidRDefault="00000000">
      <w:pPr>
        <w:pStyle w:val="BodyText2"/>
        <w:rPr>
          <w:rFonts w:ascii="Calibri" w:hAnsi="Calibri"/>
          <w:szCs w:val="20"/>
          <w:lang w:eastAsia="ar-SA"/>
        </w:rPr>
      </w:pPr>
    </w:p>
    <w:p w14:paraId="37EDC37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insists, citing the fact that her hands are already bloody</w:t>
      </w:r>
    </w:p>
    <w:p w14:paraId="3770BF7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believes her best chance of survival is to take the fight to the enemy</w:t>
      </w:r>
    </w:p>
    <w:p w14:paraId="7B6E0F2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assures Lloyd that she can handle the job and the risks</w:t>
      </w:r>
    </w:p>
    <w:p w14:paraId="4847F34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decides to give her a test</w:t>
      </w:r>
    </w:p>
    <w:p w14:paraId="0B4BE559" w14:textId="77777777" w:rsidR="00000000" w:rsidRPr="007B6159" w:rsidRDefault="00000000">
      <w:pPr>
        <w:pStyle w:val="BodyText2"/>
        <w:rPr>
          <w:rFonts w:ascii="Calibri" w:hAnsi="Calibri"/>
          <w:szCs w:val="20"/>
          <w:lang w:eastAsia="ar-SA"/>
        </w:rPr>
      </w:pPr>
    </w:p>
    <w:p w14:paraId="79AA4DE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pursues her first target, third kill--first assassination</w:t>
      </w:r>
    </w:p>
    <w:p w14:paraId="157BE7E5" w14:textId="77777777" w:rsidR="00000000" w:rsidRPr="007B6159" w:rsidRDefault="00000000">
      <w:pPr>
        <w:pStyle w:val="BodyText2"/>
        <w:rPr>
          <w:rFonts w:ascii="Calibri" w:hAnsi="Calibri"/>
          <w:szCs w:val="20"/>
          <w:lang w:eastAsia="ar-SA"/>
        </w:rPr>
      </w:pPr>
    </w:p>
    <w:p w14:paraId="4D7C069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studies the information on her target and scopes out her plan of attack</w:t>
      </w:r>
    </w:p>
    <w:p w14:paraId="2A15DD3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Her target is a mole in Lloyd's organization, exposed by the death of Lloyd's spy</w:t>
      </w:r>
    </w:p>
    <w:p w14:paraId="23D48B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no qualms about killing him, he was the one who marked her as an assassin</w:t>
      </w:r>
    </w:p>
    <w:p w14:paraId="2BFF5FF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a secondary objective of learning who he reported to</w:t>
      </w:r>
    </w:p>
    <w:p w14:paraId="7F123536" w14:textId="77777777" w:rsidR="00000000" w:rsidRPr="007B6159" w:rsidRDefault="00000000">
      <w:pPr>
        <w:pStyle w:val="BodyText2"/>
        <w:rPr>
          <w:rFonts w:ascii="Calibri" w:hAnsi="Calibri"/>
          <w:szCs w:val="20"/>
          <w:lang w:eastAsia="ar-SA"/>
        </w:rPr>
      </w:pPr>
    </w:p>
    <w:p w14:paraId="789063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shadows her target, waiting for him to meet his contact </w:t>
      </w:r>
    </w:p>
    <w:p w14:paraId="564D0F3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studies the contact, then proceeds with her main objective</w:t>
      </w:r>
    </w:p>
    <w:p w14:paraId="654D4DF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waits for the right moment and then strikes swiftly and ruthlessly</w:t>
      </w:r>
    </w:p>
    <w:p w14:paraId="61B554F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moves on, lost in thought, waiting for reality to settle back in</w:t>
      </w:r>
    </w:p>
    <w:p w14:paraId="0489B68B" w14:textId="77777777" w:rsidR="00000000" w:rsidRPr="007B6159" w:rsidRDefault="00000000">
      <w:pPr>
        <w:pStyle w:val="BodyText2"/>
        <w:rPr>
          <w:rFonts w:ascii="Calibri" w:hAnsi="Calibri"/>
          <w:szCs w:val="20"/>
          <w:lang w:eastAsia="ar-SA"/>
        </w:rPr>
      </w:pPr>
    </w:p>
    <w:p w14:paraId="322C9D0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w:t>
      </w:r>
    </w:p>
    <w:p w14:paraId="74920284" w14:textId="77777777" w:rsidR="00000000" w:rsidRPr="007B6159" w:rsidRDefault="00000000">
      <w:pPr>
        <w:pStyle w:val="BodyText2"/>
        <w:rPr>
          <w:rFonts w:ascii="Calibri" w:hAnsi="Calibri"/>
          <w:szCs w:val="20"/>
          <w:lang w:eastAsia="ar-SA"/>
        </w:rPr>
      </w:pPr>
    </w:p>
    <w:p w14:paraId="207779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Roark reminds them that they have a meeting with Lloyd</w:t>
      </w:r>
    </w:p>
    <w:p w14:paraId="2278B97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They set their disagreements aside and proceed to Lloyd's office</w:t>
      </w:r>
    </w:p>
    <w:p w14:paraId="0C70A0D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is informed of the way Morgan has been goaded into action</w:t>
      </w:r>
    </w:p>
    <w:p w14:paraId="57D6327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cannot explain his motive for playing with her, and cannot afford to quit</w:t>
      </w:r>
    </w:p>
    <w:p w14:paraId="4F59DB96" w14:textId="77777777" w:rsidR="00000000" w:rsidRPr="007B6159" w:rsidRDefault="00000000">
      <w:pPr>
        <w:pStyle w:val="BodyText2"/>
        <w:rPr>
          <w:rFonts w:ascii="Calibri" w:hAnsi="Calibri"/>
          <w:szCs w:val="20"/>
          <w:lang w:eastAsia="ar-SA"/>
        </w:rPr>
      </w:pPr>
    </w:p>
    <w:p w14:paraId="4549EEB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asks Logan if Morgan knows he works for him, Logan confirms that she knows</w:t>
      </w:r>
    </w:p>
    <w:p w14:paraId="4057F1E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announces that he has a couple of jobs for Morgan and Logan</w:t>
      </w:r>
    </w:p>
    <w:p w14:paraId="08E7AAF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asks Logan and Morgan if they are capable of working together professionally</w:t>
      </w:r>
    </w:p>
    <w:p w14:paraId="3A97B31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The first job would require them to work as a team against multiple targets</w:t>
      </w:r>
    </w:p>
    <w:p w14:paraId="68BDFA2D" w14:textId="77777777" w:rsidR="00000000" w:rsidRPr="007B6159" w:rsidRDefault="00000000">
      <w:pPr>
        <w:pStyle w:val="BodyText2"/>
        <w:rPr>
          <w:rFonts w:ascii="Calibri" w:hAnsi="Calibri"/>
          <w:szCs w:val="20"/>
          <w:lang w:eastAsia="ar-SA"/>
        </w:rPr>
      </w:pPr>
    </w:p>
    <w:p w14:paraId="5B33907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Lloyd gives them the details, then describes the second job, another escort</w:t>
      </w:r>
    </w:p>
    <w:p w14:paraId="643A630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They go over all of the details for both jobs, then Morgan and Logan return to the campus</w:t>
      </w:r>
    </w:p>
    <w:p w14:paraId="2EF5BAB1" w14:textId="77777777" w:rsidR="00000000" w:rsidRPr="007B6159" w:rsidRDefault="00000000">
      <w:pPr>
        <w:pStyle w:val="BodyText2"/>
        <w:rPr>
          <w:rFonts w:ascii="Calibri" w:hAnsi="Calibri"/>
          <w:szCs w:val="20"/>
          <w:lang w:eastAsia="ar-SA"/>
        </w:rPr>
      </w:pPr>
    </w:p>
    <w:p w14:paraId="2407E62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pursues her second target, conflicted</w:t>
      </w:r>
    </w:p>
    <w:p w14:paraId="5E15357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attempts to negotiate a truce, fourth kill--second assassination</w:t>
      </w:r>
    </w:p>
    <w:p w14:paraId="6EB010A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reprimanded, and sent on an escort</w:t>
      </w:r>
    </w:p>
    <w:p w14:paraId="737AF5D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presented a stronger solicitation</w:t>
      </w:r>
    </w:p>
    <w:p w14:paraId="4F36DF0C" w14:textId="77777777" w:rsidR="00000000" w:rsidRPr="007B6159" w:rsidRDefault="00000000">
      <w:pPr>
        <w:pStyle w:val="BodyText2"/>
        <w:rPr>
          <w:rFonts w:ascii="Calibri" w:hAnsi="Calibri"/>
          <w:szCs w:val="20"/>
          <w:lang w:eastAsia="ar-SA"/>
        </w:rPr>
      </w:pPr>
    </w:p>
    <w:p w14:paraId="0717BF6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pointed out that Logan and Roark would remain loyal to Lloyd </w:t>
      </w:r>
    </w:p>
    <w:p w14:paraId="3515B4E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argued that eliminating her own friends should more than prove her loyalty</w:t>
      </w:r>
    </w:p>
    <w:p w14:paraId="1CCA7C8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just hoped she could fake their deaths convincingly</w:t>
      </w:r>
    </w:p>
    <w:p w14:paraId="1F191D9E" w14:textId="77777777" w:rsidR="00000000" w:rsidRPr="007B6159" w:rsidRDefault="00000000">
      <w:pPr>
        <w:pStyle w:val="BodyText2"/>
        <w:rPr>
          <w:rFonts w:ascii="Calibri" w:hAnsi="Calibri"/>
          <w:szCs w:val="20"/>
          <w:lang w:eastAsia="ar-SA"/>
        </w:rPr>
      </w:pPr>
    </w:p>
    <w:p w14:paraId="2191FB8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faces her former advocate, fifth kill</w:t>
      </w:r>
    </w:p>
    <w:p w14:paraId="786C698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asked him what he was going to do about it</w:t>
      </w:r>
    </w:p>
    <w:p w14:paraId="72192B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confronts the man, sixth kill--third assassination</w:t>
      </w:r>
    </w:p>
    <w:p w14:paraId="4AB7BCE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confronted by the man behind the man--an immortal</w:t>
      </w:r>
    </w:p>
    <w:p w14:paraId="05D6C99B" w14:textId="77777777" w:rsidR="00000000" w:rsidRPr="007B6159" w:rsidRDefault="00000000">
      <w:pPr>
        <w:pStyle w:val="BodyText2"/>
        <w:rPr>
          <w:rFonts w:ascii="Calibri" w:hAnsi="Calibri"/>
          <w:szCs w:val="20"/>
          <w:lang w:eastAsia="ar-SA"/>
        </w:rPr>
      </w:pPr>
    </w:p>
    <w:p w14:paraId="1C00F11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offered a job, a job the war had been started for</w:t>
      </w:r>
    </w:p>
    <w:p w14:paraId="6B2CBDA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considers her first, real assassination (when undertaken, a story in and of itself)</w:t>
      </w:r>
    </w:p>
    <w:p w14:paraId="2E750E3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returns, Lloyd visits to inform her the war is over, the killing over</w:t>
      </w:r>
    </w:p>
    <w:p w14:paraId="5BAECD0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thanks him, then prepares for her first professional hit</w:t>
      </w:r>
    </w:p>
    <w:p w14:paraId="5BFBCA0C" w14:textId="77777777" w:rsidR="00000000" w:rsidRPr="007B6159" w:rsidRDefault="00000000">
      <w:pPr>
        <w:pStyle w:val="BodyText2"/>
        <w:rPr>
          <w:rFonts w:ascii="Calibri" w:hAnsi="Calibri"/>
          <w:szCs w:val="20"/>
          <w:lang w:eastAsia="ar-SA"/>
        </w:rPr>
      </w:pPr>
    </w:p>
    <w:p w14:paraId="6583260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ambushed by her nemesis</w:t>
      </w:r>
    </w:p>
    <w:p w14:paraId="73566ABA" w14:textId="77777777" w:rsidR="00000000" w:rsidRPr="007B6159" w:rsidRDefault="00000000">
      <w:pPr>
        <w:pStyle w:val="BodyText2"/>
        <w:rPr>
          <w:rFonts w:ascii="Calibri" w:hAnsi="Calibri"/>
          <w:szCs w:val="20"/>
          <w:lang w:eastAsia="ar-SA"/>
        </w:rPr>
      </w:pPr>
    </w:p>
    <w:p w14:paraId="55494466" w14:textId="77777777" w:rsidR="00000000" w:rsidRPr="007B6159" w:rsidRDefault="00000000">
      <w:pPr>
        <w:rPr>
          <w:color w:val="800000"/>
          <w:szCs w:val="20"/>
          <w:lang w:eastAsia="ar-SA"/>
        </w:rPr>
      </w:pPr>
      <w:r w:rsidRPr="007B6159">
        <w:br w:type="page"/>
      </w:r>
    </w:p>
    <w:p w14:paraId="6E8C3A1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must decide between fighting and flight</w:t>
      </w:r>
    </w:p>
    <w:p w14:paraId="149C6F0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must kill to escape</w:t>
      </w:r>
    </w:p>
    <w:p w14:paraId="505C12B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Kill or be killed? Why? Why not? If not now, when? If not here, where?</w:t>
      </w:r>
    </w:p>
    <w:p w14:paraId="7746F901" w14:textId="77777777" w:rsidR="00000000" w:rsidRPr="007B6159" w:rsidRDefault="00000000">
      <w:pPr>
        <w:pStyle w:val="BodyText2"/>
        <w:rPr>
          <w:rFonts w:ascii="Calibri" w:hAnsi="Calibri"/>
          <w:szCs w:val="20"/>
          <w:lang w:eastAsia="ar-SA"/>
        </w:rPr>
      </w:pPr>
    </w:p>
    <w:p w14:paraId="78CB853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considers her assets and allies</w:t>
      </w:r>
    </w:p>
    <w:p w14:paraId="32C341F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Where to next? What have I done? What do I do?</w:t>
      </w:r>
    </w:p>
    <w:p w14:paraId="07C65B4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Mann, what is he doing, what can he do, what do I want to do about this?</w:t>
      </w:r>
    </w:p>
    <w:p w14:paraId="5FA77AC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Logan and Roark, what can I do, what should I do, where can I go?</w:t>
      </w:r>
    </w:p>
    <w:p w14:paraId="371DAD3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Her advocate, what does he know, what can I learn, where do I stand with him?</w:t>
      </w:r>
    </w:p>
    <w:p w14:paraId="088ABBB3" w14:textId="77777777" w:rsidR="00000000" w:rsidRPr="007B6159" w:rsidRDefault="00000000">
      <w:pPr>
        <w:pStyle w:val="BodyText2"/>
        <w:rPr>
          <w:rFonts w:ascii="Calibri" w:hAnsi="Calibri"/>
          <w:szCs w:val="20"/>
          <w:lang w:eastAsia="ar-SA"/>
        </w:rPr>
      </w:pPr>
    </w:p>
    <w:p w14:paraId="4D4F75A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must kill to survive</w:t>
      </w:r>
    </w:p>
    <w:p w14:paraId="7C61674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Who to kill? Why? How?</w:t>
      </w:r>
    </w:p>
    <w:p w14:paraId="3FC3DFF1" w14:textId="77777777" w:rsidR="00000000" w:rsidRPr="007B6159" w:rsidRDefault="00000000">
      <w:pPr>
        <w:pStyle w:val="BodyText2"/>
        <w:rPr>
          <w:rFonts w:ascii="Calibri" w:hAnsi="Calibri"/>
          <w:szCs w:val="20"/>
          <w:lang w:eastAsia="ar-SA"/>
        </w:rPr>
      </w:pPr>
    </w:p>
    <w:p w14:paraId="5872EF9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considers what she is willing to fight for</w:t>
      </w:r>
    </w:p>
    <w:p w14:paraId="4C5EB29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must figure out who to fight for</w:t>
      </w:r>
    </w:p>
    <w:p w14:paraId="67F76922" w14:textId="77777777" w:rsidR="00000000" w:rsidRPr="007B6159" w:rsidRDefault="00000000">
      <w:pPr>
        <w:pStyle w:val="BodyText2"/>
        <w:rPr>
          <w:rFonts w:ascii="Calibri" w:hAnsi="Calibri"/>
          <w:szCs w:val="20"/>
          <w:lang w:eastAsia="ar-SA"/>
        </w:rPr>
      </w:pPr>
    </w:p>
    <w:p w14:paraId="1989225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How to get killed…</w:t>
      </w:r>
    </w:p>
    <w:p w14:paraId="3CF7D134" w14:textId="77777777" w:rsidR="00000000" w:rsidRPr="007B6159" w:rsidRDefault="00000000">
      <w:pPr>
        <w:pStyle w:val="BodyText2"/>
        <w:rPr>
          <w:rFonts w:ascii="Calibri" w:hAnsi="Calibri"/>
          <w:szCs w:val="20"/>
          <w:lang w:eastAsia="ar-SA"/>
        </w:rPr>
      </w:pPr>
    </w:p>
    <w:p w14:paraId="0A21910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How to get even…</w:t>
      </w:r>
    </w:p>
    <w:p w14:paraId="44C6A5C5" w14:textId="77777777" w:rsidR="00000000" w:rsidRPr="007B6159" w:rsidRDefault="00000000">
      <w:pPr>
        <w:pStyle w:val="BodyText2"/>
        <w:rPr>
          <w:rFonts w:ascii="Calibri" w:hAnsi="Calibri"/>
          <w:szCs w:val="20"/>
          <w:lang w:eastAsia="ar-SA"/>
        </w:rPr>
      </w:pPr>
    </w:p>
    <w:p w14:paraId="13D24EA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How to get in…</w:t>
      </w:r>
    </w:p>
    <w:p w14:paraId="06215A6E" w14:textId="77777777" w:rsidR="00000000" w:rsidRPr="007B6159" w:rsidRDefault="00000000">
      <w:pPr>
        <w:pStyle w:val="BodyText2"/>
        <w:rPr>
          <w:rFonts w:ascii="Calibri" w:hAnsi="Calibri"/>
          <w:szCs w:val="20"/>
          <w:lang w:eastAsia="ar-SA"/>
        </w:rPr>
      </w:pPr>
    </w:p>
    <w:p w14:paraId="4896F30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How to get out…</w:t>
      </w:r>
    </w:p>
    <w:p w14:paraId="61F6D8F7" w14:textId="77777777" w:rsidR="00000000" w:rsidRPr="007B6159" w:rsidRDefault="00000000">
      <w:pPr>
        <w:pStyle w:val="BodyText2"/>
        <w:rPr>
          <w:rFonts w:ascii="Calibri" w:hAnsi="Calibri"/>
          <w:szCs w:val="20"/>
          <w:lang w:eastAsia="ar-SA"/>
        </w:rPr>
      </w:pPr>
    </w:p>
    <w:p w14:paraId="55EE721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How to get away…</w:t>
      </w:r>
    </w:p>
    <w:p w14:paraId="379CC270" w14:textId="77777777" w:rsidR="00000000" w:rsidRPr="007B6159" w:rsidRDefault="00000000">
      <w:pPr>
        <w:pStyle w:val="BodyText2"/>
        <w:rPr>
          <w:rFonts w:ascii="Calibri" w:hAnsi="Calibri"/>
          <w:szCs w:val="20"/>
          <w:lang w:eastAsia="ar-SA"/>
        </w:rPr>
      </w:pPr>
    </w:p>
    <w:p w14:paraId="13DC1ED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How to get back…</w:t>
      </w:r>
    </w:p>
    <w:p w14:paraId="7E9854B4" w14:textId="77777777" w:rsidR="00000000" w:rsidRPr="007B6159" w:rsidRDefault="00000000">
      <w:pPr>
        <w:pStyle w:val="BodyText2"/>
        <w:rPr>
          <w:rFonts w:ascii="Calibri" w:hAnsi="Calibri"/>
          <w:szCs w:val="20"/>
          <w:lang w:eastAsia="ar-SA"/>
        </w:rPr>
      </w:pPr>
    </w:p>
    <w:p w14:paraId="34F6707B" w14:textId="77777777" w:rsidR="00000000" w:rsidRPr="007B6159" w:rsidRDefault="00000000">
      <w:pPr>
        <w:rPr>
          <w:szCs w:val="20"/>
          <w:lang w:eastAsia="ar-SA"/>
        </w:rPr>
      </w:pPr>
    </w:p>
    <w:p w14:paraId="6D45F885" w14:textId="77777777" w:rsidR="00000000" w:rsidRPr="007B6159" w:rsidRDefault="00000000">
      <w:pPr>
        <w:rPr>
          <w:color w:val="800000"/>
          <w:szCs w:val="20"/>
          <w:lang w:eastAsia="ar-SA"/>
        </w:rPr>
      </w:pPr>
      <w:r w:rsidRPr="007B6159">
        <w:br w:type="page"/>
      </w:r>
      <w:r w:rsidRPr="007B6159">
        <w:rPr>
          <w:rFonts w:ascii="Calibri" w:hAnsi="Calibri"/>
          <w:szCs w:val="20"/>
          <w:lang w:eastAsia="ar-SA"/>
        </w:rPr>
        <w:t>Rough Dialogue</w:t>
      </w:r>
    </w:p>
    <w:p w14:paraId="54399C3C" w14:textId="77777777" w:rsidR="00000000" w:rsidRPr="007B6159" w:rsidRDefault="00000000">
      <w:pPr>
        <w:rPr>
          <w:szCs w:val="20"/>
          <w:lang w:eastAsia="ar-SA"/>
        </w:rPr>
      </w:pPr>
    </w:p>
    <w:p w14:paraId="412B85F5"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01</w:t>
      </w:r>
      <w:r w:rsidRPr="007B6159">
        <w:rPr>
          <w:rFonts w:ascii="Calibri" w:hAnsi="Calibri"/>
          <w:szCs w:val="20"/>
          <w:lang w:eastAsia="ar-SA"/>
        </w:rPr>
        <w:tab/>
      </w:r>
      <w:r w:rsidRPr="007B6159">
        <w:rPr>
          <w:rFonts w:ascii="Calibri" w:hAnsi="Calibri"/>
          <w:color w:val="00FFFF"/>
          <w:szCs w:val="20"/>
          <w:lang w:eastAsia="ar-SA"/>
        </w:rPr>
        <w:t>4</w:t>
      </w:r>
      <w:r w:rsidRPr="007B6159">
        <w:rPr>
          <w:rFonts w:ascii="Calibri" w:hAnsi="Calibri"/>
          <w:color w:val="00FFFF"/>
          <w:szCs w:val="20"/>
          <w:vertAlign w:val="superscript"/>
          <w:lang w:eastAsia="ar-SA"/>
        </w:rPr>
        <w:t>th</w:t>
      </w:r>
    </w:p>
    <w:p w14:paraId="3DBEF1E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approached by Mann with an offer to work for someone else</w:t>
      </w:r>
      <w:r w:rsidRPr="007B6159">
        <w:rPr>
          <w:rFonts w:ascii="Calibri" w:hAnsi="Calibri"/>
          <w:szCs w:val="20"/>
          <w:lang w:eastAsia="ar-SA"/>
        </w:rPr>
        <w:tab/>
      </w:r>
    </w:p>
    <w:p w14:paraId="6152117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declines the offer </w:t>
      </w:r>
    </w:p>
    <w:p w14:paraId="2474DC12" w14:textId="77777777" w:rsidR="00000000" w:rsidRPr="007B6159" w:rsidRDefault="00000000">
      <w:pPr>
        <w:pStyle w:val="BodyText2"/>
        <w:rPr>
          <w:rFonts w:ascii="Calibri" w:hAnsi="Calibri"/>
          <w:szCs w:val="20"/>
          <w:lang w:eastAsia="ar-SA"/>
        </w:rPr>
      </w:pPr>
    </w:p>
    <w:p w14:paraId="322B703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"Is Morgan in?"</w:t>
      </w:r>
    </w:p>
    <w:p w14:paraId="477CA10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it's for you."</w:t>
      </w:r>
    </w:p>
    <w:p w14:paraId="133997F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"Yes? Oh, it's you. What do you want?"</w:t>
      </w:r>
    </w:p>
    <w:p w14:paraId="2387376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have a message from Lloyd."</w:t>
      </w:r>
    </w:p>
    <w:p w14:paraId="1564E9A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 work for Lloyd?"</w:t>
      </w:r>
    </w:p>
    <w:p w14:paraId="5B65260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do. Maybe we'll see each other again sometime."</w:t>
      </w:r>
    </w:p>
    <w:p w14:paraId="526FC8E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"Wait. I need to talk to you."</w:t>
      </w:r>
    </w:p>
    <w:p w14:paraId="257A5BB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"Well, I was just about to get something to eat. Would you care to join me?"</w:t>
      </w:r>
    </w:p>
    <w:p w14:paraId="621E797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"Sure, just give me a moment."</w:t>
      </w:r>
    </w:p>
    <w:p w14:paraId="4626A43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"Ready?"</w:t>
      </w:r>
    </w:p>
    <w:p w14:paraId="5376D7F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"Let's go."</w:t>
      </w:r>
    </w:p>
    <w:p w14:paraId="11477CC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think you'll like this place. They have the most delicious spiced meat pastries. So, what did you need to talk to me about?"</w:t>
      </w:r>
    </w:p>
    <w:p w14:paraId="7E8B205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"To start with, who are you and why have you been following me around?"</w:t>
      </w:r>
    </w:p>
    <w:p w14:paraId="3A652E2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"My name is Mann. Kitterik Mann, but most people just call me Mann." </w:t>
      </w:r>
    </w:p>
    <w:p w14:paraId="56A7978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"Go on."</w:t>
      </w:r>
    </w:p>
    <w:p w14:paraId="766E0E2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"Right. Let's see, how should I explain myself? You've drawn a lot of attention since you first showed up at Lloyd's house. There's been a lot of speculation among the men about what goes on in your meetings with the boss. The most popular opinion, at the moment, is that you're Lloyd's mistress."</w:t>
      </w:r>
    </w:p>
    <w:p w14:paraId="7722F49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"Are you kidding me?"</w:t>
      </w:r>
    </w:p>
    <w:p w14:paraId="130F3F9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w:t>
      </w:r>
    </w:p>
    <w:p w14:paraId="4B0871B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"Is that why you've been following me? Chasing a rumor?"</w:t>
      </w:r>
    </w:p>
    <w:p w14:paraId="1DFFEAE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 I was following you to find out what sort of work you did for Lloyd."</w:t>
      </w:r>
    </w:p>
    <w:p w14:paraId="7DE35CD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"I'm afraid you are mistaken, I don't work for Lloyd…"</w:t>
      </w:r>
    </w:p>
    <w:p w14:paraId="166D4B1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 Oh, I see. So, you're completely freelance then. In that case, it's more like he works for you, right?"</w:t>
      </w:r>
    </w:p>
    <w:p w14:paraId="79E5B66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"Excuse me?"</w:t>
      </w:r>
    </w:p>
    <w:p w14:paraId="7C933E1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know what you are, Morgan."</w:t>
      </w:r>
    </w:p>
    <w:p w14:paraId="37C307C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 is that supposed to mean?"</w:t>
      </w:r>
    </w:p>
    <w:p w14:paraId="500F038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"He's your contact, isn't he? Lloyd finds work for you, so technically he works for you and you work for the client." </w:t>
      </w:r>
    </w:p>
    <w:p w14:paraId="6B07843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"I'm afraid I don't have any idea what you're talking about."</w:t>
      </w:r>
    </w:p>
    <w:p w14:paraId="1A68564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 Well, it's an easy theory to test. I only have to send someone to Lloyd with a contract and then hang around the mark to see who comes along and takes care of him."</w:t>
      </w:r>
    </w:p>
    <w:p w14:paraId="2FC3887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 set me up. Why?"</w:t>
      </w:r>
    </w:p>
    <w:p w14:paraId="7B57E5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"Because I needed to be sure about you before I could approach you."</w:t>
      </w:r>
    </w:p>
    <w:p w14:paraId="761D5A2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"Approach me about what?"</w:t>
      </w:r>
    </w:p>
    <w:p w14:paraId="5F18003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"I'll get to that in just a moment. First, I need to ask you a few more questions."</w:t>
      </w:r>
    </w:p>
    <w:p w14:paraId="36CC9EB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 do you want to know?"</w:t>
      </w:r>
    </w:p>
    <w:p w14:paraId="62F275F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"Well, to start with, just how close are you and Lloyd? I don't recall ever seeing you before this summer."</w:t>
      </w:r>
    </w:p>
    <w:p w14:paraId="0AA3DB7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"We're not that close. A friend of mine introduced us a couple of months ago."</w:t>
      </w:r>
    </w:p>
    <w:p w14:paraId="4B267B0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"Do you mind if I ask what sort of relationship the two of you have."</w:t>
      </w:r>
    </w:p>
    <w:p w14:paraId="1E4ABAD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 already know he's my contact."</w:t>
      </w:r>
    </w:p>
    <w:p w14:paraId="33EEE19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"Of course. I just need to know how intimate your relationship is."</w:t>
      </w:r>
    </w:p>
    <w:p w14:paraId="6E52022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"Well, we're not lovers, if that's what you're asking!"</w:t>
      </w:r>
    </w:p>
    <w:p w14:paraId="5B295BE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 Lloyd doesn't mix business with pleasure."</w:t>
      </w:r>
    </w:p>
    <w:p w14:paraId="5CB7563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"That's one of the reason's I like him."</w:t>
      </w:r>
    </w:p>
    <w:p w14:paraId="0072E5F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"So, what are you two?"</w:t>
      </w:r>
    </w:p>
    <w:p w14:paraId="52EC8C0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14:paraId="57C569F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"So, he's sort of a patron then?"</w:t>
      </w:r>
    </w:p>
    <w:p w14:paraId="4B80456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suppose so. I'd prefer to be independent, but I needed someone who knew people here in the city. Someone to find and screen clients for me. I was having no luck, and taking far too many risks finding work on my own, until I was introduced to Lloyd. Things were a little dicey at first, but we were able to reach an agreement that satisfied both our needs." </w:t>
      </w:r>
    </w:p>
    <w:p w14:paraId="12F49F7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"An exclusive agreement?"</w:t>
      </w:r>
    </w:p>
    <w:p w14:paraId="4D95B66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"Sure. Why risk additional exposure and conflicts of interest? I mean, the whole point was to avoid situations like this. But, the thing I can't figure out is, unless you're planning to blackmail me, why bother confronting me? I mean, I've obviously already done a job for you. You already know I can be approached through Lloyd."</w:t>
      </w:r>
    </w:p>
    <w:p w14:paraId="0382522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"Let me assure you, I am not here to blackmail you. I have a friend who was very impressed with your work. There is an important job that he needs done and he asked for you specifically. Unfortunately, I'm afraid Lloyd has already turned him down."</w:t>
      </w:r>
    </w:p>
    <w:p w14:paraId="39973EE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"He asked for me specifically? You mean, he knows about me too?"</w:t>
      </w:r>
    </w:p>
    <w:p w14:paraId="7A54BA0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"He put up the contract to test you, so, yes, he knows what you do."</w:t>
      </w:r>
    </w:p>
    <w:p w14:paraId="1F71421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"Great. Anyone else?"</w:t>
      </w:r>
    </w:p>
    <w:p w14:paraId="5700172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"As I told you, there are rumors going around about you. I can't tell you who believes what. You didn't really expect to work for this long and not develop a reputation, did you? Ah, the foibles of youth. Don't worry, we all have to learn some things the hard way. Now, if you don’t mind, I have a few more questions."</w:t>
      </w:r>
    </w:p>
    <w:p w14:paraId="398648D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 else do you need to know?"</w:t>
      </w:r>
    </w:p>
    <w:p w14:paraId="6FA4D64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just need to know if you are willing to hear my friend's offer?"</w:t>
      </w:r>
    </w:p>
    <w:p w14:paraId="21BDB69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"Do you know why Lloyd turned him down?"</w:t>
      </w:r>
    </w:p>
    <w:p w14:paraId="0612934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"Yes."</w:t>
      </w:r>
    </w:p>
    <w:p w14:paraId="11A9BFA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"Well? Can you tell me why?"</w:t>
      </w:r>
    </w:p>
    <w:p w14:paraId="382A128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"Actually, no. At least not without you hearing the proposal. I hope you understand." </w:t>
      </w:r>
    </w:p>
    <w:p w14:paraId="4114B87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14:paraId="52F6037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14:paraId="42EF388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"Tell you what, I'll stay quiet as long as you and your friends do the same. That means, no telling what you know about me or how you exposed me to anyone else."</w:t>
      </w:r>
    </w:p>
    <w:p w14:paraId="6E58868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wouldn't dream of it."</w:t>
      </w:r>
    </w:p>
    <w:p w14:paraId="552CFF8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appreciate that. Well, thanks for dinner."</w:t>
      </w:r>
    </w:p>
    <w:p w14:paraId="3A545AE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"My pleasure."</w:t>
      </w:r>
    </w:p>
    <w:p w14:paraId="5131115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t>
      </w:r>
    </w:p>
    <w:p w14:paraId="6273D96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"Your friends came by looking for you." </w:t>
      </w:r>
    </w:p>
    <w:p w14:paraId="11681C3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"When?" </w:t>
      </w:r>
    </w:p>
    <w:p w14:paraId="620FFF2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"Shortly after you left. I told them you went out to dinner." </w:t>
      </w:r>
    </w:p>
    <w:p w14:paraId="1ABBDDA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"You did? Did you tell them…?" </w:t>
      </w:r>
    </w:p>
    <w:p w14:paraId="3432ED6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I didn't mention you were with another guy." </w:t>
      </w:r>
    </w:p>
    <w:p w14:paraId="20CAD99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"Thanks." </w:t>
      </w:r>
    </w:p>
    <w:p w14:paraId="210B61A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problem. So, how was dinner?" </w:t>
      </w:r>
    </w:p>
    <w:p w14:paraId="4CAD588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"It was okay." </w:t>
      </w:r>
    </w:p>
    <w:p w14:paraId="3129C9E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"And the guy? What did he want?" </w:t>
      </w:r>
    </w:p>
    <w:p w14:paraId="2B333F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think he was trying to hook me up with someone. I told him I wasn't interested." </w:t>
      </w:r>
    </w:p>
    <w:p w14:paraId="6813BA1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would hope not. You'd think they'd show a little more tact, considering what you've just been through." </w:t>
      </w:r>
    </w:p>
    <w:p w14:paraId="57D5F6B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"Please, don't bring that up." </w:t>
      </w:r>
    </w:p>
    <w:p w14:paraId="4667A55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problem. But still…" </w:t>
      </w:r>
    </w:p>
    <w:p w14:paraId="113E33E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w:t>
      </w:r>
    </w:p>
    <w:p w14:paraId="1A58E03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don't mean to pry, but…" </w:t>
      </w:r>
    </w:p>
    <w:p w14:paraId="5E9F18B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"Come on. Might at well get it out of your system." </w:t>
      </w:r>
    </w:p>
    <w:p w14:paraId="18830F4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just wondered. Why do you do it? I mean, what happened with Kevin was one thing, but why even go out on all those dates when you've got Logan and Roark both panting after you?" </w:t>
      </w:r>
    </w:p>
    <w:p w14:paraId="76EEBE0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"It's complicated, Leslie." </w:t>
      </w:r>
    </w:p>
    <w:p w14:paraId="3FFC460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"Look, I don't mean to criticize, but how you can do that to your friends? I can't believe that you're just cruel, but I swear, I'm starting to think I'll never understand you." </w:t>
      </w:r>
    </w:p>
    <w:p w14:paraId="4C17DC7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"Well, you've only known me for two weeks. What do you expect?" </w:t>
      </w:r>
    </w:p>
    <w:p w14:paraId="4A711A6B" w14:textId="77777777" w:rsidR="00000000" w:rsidRPr="007B6159" w:rsidRDefault="00000000">
      <w:pPr>
        <w:rPr>
          <w:szCs w:val="20"/>
          <w:lang w:eastAsia="ar-SA"/>
        </w:rPr>
      </w:pPr>
      <w:r w:rsidRPr="007B6159">
        <w:rPr>
          <w:szCs w:val="20"/>
          <w:lang w:eastAsia="ar-SA"/>
        </w:rPr>
        <w:tab/>
        <w:t xml:space="preserve">"I'm sorry. It's just, I don't really know that much about you. It's like you go out of your way to avoid talking about yourself. When you do, you leave out all the details. Why do you have to be so mysterious?" </w:t>
      </w:r>
    </w:p>
    <w:p w14:paraId="700F5143" w14:textId="77777777" w:rsidR="00000000" w:rsidRPr="007B6159" w:rsidRDefault="00000000">
      <w:pPr>
        <w:rPr>
          <w:szCs w:val="20"/>
          <w:lang w:eastAsia="ar-SA"/>
        </w:rPr>
      </w:pPr>
      <w:r w:rsidRPr="007B6159">
        <w:rPr>
          <w:szCs w:val="20"/>
          <w:lang w:eastAsia="ar-SA"/>
        </w:rPr>
        <w:tab/>
        <w:t xml:space="preserve">"I'm not trying to be mysterious. It's just, the details aren't that important anymore. I'm trying to let go of my past. If there's something you really want to know, just ask." </w:t>
      </w:r>
    </w:p>
    <w:p w14:paraId="16AD61BE" w14:textId="77777777" w:rsidR="00000000" w:rsidRPr="007B6159" w:rsidRDefault="00000000">
      <w:pPr>
        <w:rPr>
          <w:szCs w:val="20"/>
          <w:lang w:eastAsia="ar-SA"/>
        </w:rPr>
      </w:pPr>
      <w:r w:rsidRPr="007B6159">
        <w:rPr>
          <w:szCs w:val="20"/>
          <w:lang w:eastAsia="ar-SA"/>
        </w:rPr>
        <w:tab/>
        <w:t>"In that case, there's something I've been dying to ask you about."</w:t>
      </w:r>
    </w:p>
    <w:p w14:paraId="148B66CE" w14:textId="77777777" w:rsidR="00000000" w:rsidRPr="007B6159" w:rsidRDefault="00000000">
      <w:pPr>
        <w:ind w:firstLine="720"/>
        <w:rPr>
          <w:szCs w:val="20"/>
          <w:lang w:eastAsia="ar-SA"/>
        </w:rPr>
      </w:pPr>
      <w:r w:rsidRPr="007B6159">
        <w:rPr>
          <w:szCs w:val="20"/>
          <w:lang w:eastAsia="ar-SA"/>
        </w:rPr>
        <w:t>"Right now? All right, what do you want to know?"</w:t>
      </w:r>
    </w:p>
    <w:p w14:paraId="42F3A9D4" w14:textId="77777777" w:rsidR="00000000" w:rsidRPr="007B6159" w:rsidRDefault="00000000">
      <w:pPr>
        <w:rPr>
          <w:szCs w:val="20"/>
          <w:lang w:eastAsia="ar-SA"/>
        </w:rPr>
      </w:pPr>
      <w:r w:rsidRPr="007B6159">
        <w:rPr>
          <w:szCs w:val="20"/>
          <w:lang w:eastAsia="ar-SA"/>
        </w:rPr>
        <w:tab/>
        <w:t xml:space="preserve">"How did you get involved with those two in the first place?" </w:t>
      </w:r>
    </w:p>
    <w:p w14:paraId="18C6FE5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"Logan and Roark? Talk about a couple of long stories." </w:t>
      </w:r>
    </w:p>
    <w:p w14:paraId="251703CD" w14:textId="77777777" w:rsidR="00000000" w:rsidRPr="007B6159" w:rsidRDefault="00000000">
      <w:pPr>
        <w:rPr>
          <w:szCs w:val="20"/>
          <w:lang w:eastAsia="ar-SA"/>
        </w:rPr>
      </w:pPr>
      <w:r w:rsidRPr="007B6159">
        <w:rPr>
          <w:szCs w:val="20"/>
          <w:lang w:eastAsia="ar-SA"/>
        </w:rPr>
        <w:tab/>
        <w:t>"I like long stories."</w:t>
      </w:r>
    </w:p>
    <w:p w14:paraId="7EF9A6E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"Fine. But that's it for tonight. I've got to get some sleep. I'm not really sure how to explain my history with Logan. When we met, we were both sort of lost on a deserted island and we only managed to survive by working together. It was inevitable that we would become intimate. We spent a lot of time alone together, before we escaped from that exile and made our way back to civilization. We returned to Avon, and enrolled in the academy, with the hope of starting a new life together." </w:t>
      </w:r>
    </w:p>
    <w:p w14:paraId="4A8537D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"It sounds like you and Logan were pretty serious about each other. What happened?" </w:t>
      </w:r>
    </w:p>
    <w:p w14:paraId="73BD505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"Without any training history, Logan and I were required to undergo testing prior to enrolling in the academy. While we were being tested for admission to the academy, the examiners discovered that we were closely related by blood. I always took precautions when we were intimate, so fortunately I wasn't pregnant. Unfortunately, even the best precautions sometimes fail, so we were forced to abstain from sex until The Collage of Healing could determine if it would be safe for us to have children." </w:t>
      </w:r>
    </w:p>
    <w:p w14:paraId="40BFC36A" w14:textId="77777777" w:rsidR="00000000" w:rsidRPr="007B6159" w:rsidRDefault="00000000">
      <w:pPr>
        <w:rPr>
          <w:szCs w:val="20"/>
          <w:lang w:eastAsia="ar-SA"/>
        </w:rPr>
      </w:pPr>
      <w:r w:rsidRPr="007B6159">
        <w:rPr>
          <w:szCs w:val="20"/>
          <w:lang w:eastAsia="ar-SA"/>
        </w:rPr>
        <w:tab/>
        <w:t xml:space="preserve">"That's terrible. What do the two of you plan to do?" </w:t>
      </w:r>
    </w:p>
    <w:p w14:paraId="17B8A123" w14:textId="77777777" w:rsidR="00000000" w:rsidRPr="007B6159" w:rsidRDefault="00000000">
      <w:pPr>
        <w:rPr>
          <w:szCs w:val="20"/>
          <w:lang w:eastAsia="ar-SA"/>
        </w:rPr>
      </w:pPr>
      <w:r w:rsidRPr="007B6159">
        <w:rPr>
          <w:szCs w:val="20"/>
          <w:lang w:eastAsia="ar-SA"/>
        </w:rPr>
        <w:tab/>
        <w:t>"I don't know. The incest doesn't really matter. It turns out there's been line breeding in my family for a hundred generations. That should have culled out any lethal traits. We just need to be sure. We would both like to know what sort of damage may have been done to us before we worry about what might happen to our kids. I mean, if worse comes to worse, we can be sterilized and remain together. But, it would be foolish to rush into that now, only to learn later that we're both fine and it was always safe for us to have kids."</w:t>
      </w:r>
    </w:p>
    <w:p w14:paraId="210A7736" w14:textId="77777777" w:rsidR="00000000" w:rsidRPr="007B6159" w:rsidRDefault="00000000">
      <w:pPr>
        <w:rPr>
          <w:szCs w:val="20"/>
          <w:lang w:eastAsia="ar-SA"/>
        </w:rPr>
      </w:pPr>
      <w:r w:rsidRPr="007B6159">
        <w:rPr>
          <w:szCs w:val="20"/>
          <w:lang w:eastAsia="ar-SA"/>
        </w:rPr>
        <w:tab/>
        <w:t xml:space="preserve">"I had no idea. So, that explains why you're not with Logan. How did Roark become so infatuated with you?" </w:t>
      </w:r>
    </w:p>
    <w:p w14:paraId="298C0EA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"Well, you already know how we met. Roark was here at the academy repeating a few courses over the summer, and Logan ended up as his roommate. When Roark met us, he simply assumed Logan and I were siblings. Logan and I had agreed to hold off on our relationship until the healers had an answer for us, so we were kind of acting the part. Roark was the one who really sorted us out, helped us settle in and establish ourselves. Naturally, Roark assumed I was fair game and set out to win my heart." </w:t>
      </w:r>
    </w:p>
    <w:p w14:paraId="7D1A49A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"Ah, I think I see where this is going." </w:t>
      </w:r>
    </w:p>
    <w:p w14:paraId="7488354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didn't see it coming. At the time, he was just a friend, and for a while he was the only person I could turn to." </w:t>
      </w:r>
    </w:p>
    <w:p w14:paraId="286FD14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do you mean?" </w:t>
      </w:r>
    </w:p>
    <w:p w14:paraId="64BBB84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"Well, I didn't know it at the time, because the dope wouldn't talk to me, but Logan was having a real hard time playing it safe. I guess he found it impossible to restrain himself around me, so he would avoid me, or shut me out, slowly driving me away so I couldn’t tempt him. I couldn't take the rejection, so I turned to the one person who was there for me. I couldn't help responding to Roark's generosity and charm. He did so many things to us help out, I thought he deserved some kind of reward. Believing it was truly over between me and Logan, I finally slept with Roark. Of course, once I had gotten Logan out of my system, I really warmed up to Roark and things started to become serious. One night, Logan caught us in bed together, and lost it. He almost killed Roark, and ended up telling him about his true relationship with me." </w:t>
      </w:r>
    </w:p>
    <w:p w14:paraId="109A4E5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"And all of a sudden, you're strung out between them." </w:t>
      </w:r>
    </w:p>
    <w:p w14:paraId="0ABB6C4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"Pretty much. Both of them loved me, and I loved both of them. When Roark heard why Logan and I could not be together, he backed off. He claimed it would not be fair to expect me to choose between them when I could only be intimate with one of them." </w:t>
      </w:r>
    </w:p>
    <w:p w14:paraId="53363E2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an idiot." </w:t>
      </w:r>
    </w:p>
    <w:p w14:paraId="62FC48B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"But at the same time, what a gentleman." </w:t>
      </w:r>
    </w:p>
    <w:p w14:paraId="037F9FA8" w14:textId="77777777" w:rsidR="00000000" w:rsidRPr="007B6159" w:rsidRDefault="00000000">
      <w:pPr>
        <w:rPr>
          <w:szCs w:val="20"/>
          <w:lang w:eastAsia="ar-SA"/>
        </w:rPr>
      </w:pPr>
      <w:r w:rsidRPr="007B6159">
        <w:rPr>
          <w:szCs w:val="20"/>
          <w:lang w:eastAsia="ar-SA"/>
        </w:rPr>
        <w:tab/>
        <w:t xml:space="preserve">"So, you're off limits to both of them. Now I finally understand. Well, almost. I still don't get it, why all the other guys?" </w:t>
      </w:r>
    </w:p>
    <w:p w14:paraId="521CA275" w14:textId="77777777" w:rsidR="00000000" w:rsidRPr="007B6159" w:rsidRDefault="00000000">
      <w:pPr>
        <w:rPr>
          <w:szCs w:val="20"/>
          <w:lang w:eastAsia="ar-SA"/>
        </w:rPr>
      </w:pPr>
      <w:r w:rsidRPr="007B6159">
        <w:rPr>
          <w:szCs w:val="20"/>
          <w:lang w:eastAsia="ar-SA"/>
        </w:rPr>
        <w:tab/>
        <w:t xml:space="preserve">"I don't want to talk about it." </w:t>
      </w:r>
    </w:p>
    <w:p w14:paraId="2F9145B6" w14:textId="77777777" w:rsidR="00000000" w:rsidRPr="007B6159" w:rsidRDefault="00000000">
      <w:pPr>
        <w:rPr>
          <w:szCs w:val="20"/>
          <w:lang w:eastAsia="ar-SA"/>
        </w:rPr>
      </w:pPr>
      <w:r w:rsidRPr="007B6159">
        <w:rPr>
          <w:szCs w:val="20"/>
          <w:lang w:eastAsia="ar-SA"/>
        </w:rPr>
        <w:tab/>
        <w:t xml:space="preserve">"But, there is a reason, right?" </w:t>
      </w:r>
    </w:p>
    <w:p w14:paraId="732C1D7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"There is, and if you absolutely must know, you'll let me tell you when I'm ready." </w:t>
      </w:r>
    </w:p>
    <w:p w14:paraId="7E739A4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guess I can live with that." </w:t>
      </w:r>
    </w:p>
    <w:p w14:paraId="33F352D1"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ab/>
        <w:t>-----</w:t>
      </w:r>
      <w:r w:rsidRPr="007B6159">
        <w:rPr>
          <w:rFonts w:ascii="Calibri" w:hAnsi="Calibri"/>
          <w:szCs w:val="20"/>
          <w:lang w:eastAsia="ar-SA"/>
        </w:rPr>
        <w:tab/>
      </w:r>
      <w:r w:rsidRPr="007B6159">
        <w:rPr>
          <w:rFonts w:ascii="Calibri" w:hAnsi="Calibri"/>
          <w:color w:val="00FFFF"/>
          <w:szCs w:val="20"/>
          <w:lang w:eastAsia="ar-SA"/>
        </w:rPr>
        <w:t>5</w:t>
      </w:r>
      <w:r w:rsidRPr="007B6159">
        <w:rPr>
          <w:rFonts w:ascii="Calibri" w:hAnsi="Calibri"/>
          <w:color w:val="00FFFF"/>
          <w:szCs w:val="20"/>
          <w:vertAlign w:val="superscript"/>
          <w:lang w:eastAsia="ar-SA"/>
        </w:rPr>
        <w:t>th</w:t>
      </w:r>
    </w:p>
    <w:p w14:paraId="18BCE37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"Hey. We missed you last night." </w:t>
      </w:r>
    </w:p>
    <w:p w14:paraId="216FD16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"How are you doing today? Are you okay?" </w:t>
      </w:r>
    </w:p>
    <w:p w14:paraId="59C24A7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fine. Thanks." </w:t>
      </w:r>
    </w:p>
    <w:p w14:paraId="0DAEB6F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"So, where did you go last night?" </w:t>
      </w:r>
    </w:p>
    <w:p w14:paraId="02AD89A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was just sorting some things out." </w:t>
      </w:r>
    </w:p>
    <w:p w14:paraId="5687A64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"What's that?" </w:t>
      </w:r>
    </w:p>
    <w:p w14:paraId="2D0322B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"Hmm? Oh, it's a message from Lloyd. I received it last night." </w:t>
      </w:r>
    </w:p>
    <w:p w14:paraId="6C57183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"Are you planning to go back to work?" </w:t>
      </w:r>
    </w:p>
    <w:p w14:paraId="644A265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don't know. But, that's probably what he wants to talk to me about." </w:t>
      </w:r>
    </w:p>
    <w:p w14:paraId="0BACCDF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"Knowing him, he has your whole weekend planned out." </w:t>
      </w:r>
    </w:p>
    <w:p w14:paraId="7F663CB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"So, what are you going to tell him?" </w:t>
      </w:r>
    </w:p>
    <w:p w14:paraId="10343D5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don't know. I’m still pretty messed up over the whole thing with Kevin. I keep expecting him to show up and corner me, then I see him falling. It all comes flooding back. I don't think I'll ever be able to take a bath again without thinking of that night." </w:t>
      </w:r>
    </w:p>
    <w:p w14:paraId="3F219B4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just can't believe he reacted like that. I had no idea he was that gone over you." </w:t>
      </w:r>
    </w:p>
    <w:p w14:paraId="074FC6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"That whole obsession of his didn't tip you off?" </w:t>
      </w:r>
    </w:p>
    <w:p w14:paraId="1A79E57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"Like either of you are any better. I just can't believe I misread him so badly. I should have known it wasn't going to work. Instead of chasing him off, I made it impossible for him to let go of me." </w:t>
      </w:r>
    </w:p>
    <w:p w14:paraId="516577A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you can't blame yourself for how he felt." </w:t>
      </w:r>
    </w:p>
    <w:p w14:paraId="3CABFE9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"Roark, I killed him." </w:t>
      </w:r>
    </w:p>
    <w:p w14:paraId="2D528DD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It was an accident, Morgan. You have to stop blaming yourself for his death." </w:t>
      </w:r>
    </w:p>
    <w:p w14:paraId="5317762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It's my fault. I took that stupid contract, I convinced myself that Lloyd was right about him. Logan could see it. Why couldn't I?" </w:t>
      </w:r>
    </w:p>
    <w:p w14:paraId="461C66D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know I said it would only encourage him, but I didn't know he'd react like that, Morgan." </w:t>
      </w:r>
    </w:p>
    <w:p w14:paraId="4AA3556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"Besides, he says the same thing about all your dates. He hates seeing you with other men." </w:t>
      </w:r>
    </w:p>
    <w:p w14:paraId="7710027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"That's not it. I hate watching her go out, because I know that she hates doing it." </w:t>
      </w:r>
    </w:p>
    <w:p w14:paraId="3C3B9C5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"Don’t start, you two." </w:t>
      </w:r>
    </w:p>
    <w:p w14:paraId="55E8D0D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not going to argue with you. I just wish both of you would believe me when I tell you I'm not just being jealous. Especially you." </w:t>
      </w:r>
    </w:p>
    <w:p w14:paraId="5FA0231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"Oh, no. You've never been jealous over Morgan." </w:t>
      </w:r>
    </w:p>
    <w:p w14:paraId="1D6F0D8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"Logan! Roark! I mean it." </w:t>
      </w:r>
    </w:p>
    <w:p w14:paraId="486714F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"Sorry." </w:t>
      </w:r>
    </w:p>
    <w:p w14:paraId="359D0E0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"We'll talk about this later, Roark. Didn't you originally say you were going to stop when classes began?" </w:t>
      </w:r>
    </w:p>
    <w:p w14:paraId="6530978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thought I'd make more money by now. I mean, I made a fair amount of money prior to the Autumn Festival, but it's not really enough to quit." </w:t>
      </w:r>
    </w:p>
    <w:p w14:paraId="1433217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"Why not worry about that next summer, though?" </w:t>
      </w:r>
    </w:p>
    <w:p w14:paraId="0896B36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"He has a point. You have enough to get through the year." </w:t>
      </w:r>
    </w:p>
    <w:p w14:paraId="186C8D7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know. But, I don't know if I can go back to doing this next summer." </w:t>
      </w:r>
    </w:p>
    <w:p w14:paraId="177B15E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"Who said you have to. There's got to be another way for us to make money, Morgan. We have other skills and talents." </w:t>
      </w:r>
    </w:p>
    <w:p w14:paraId="6803D6F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"Hired swords just don't make the kind of money an escort can. Honestly, sometimes I think I should have taken Kevin up on his offer." </w:t>
      </w:r>
    </w:p>
    <w:p w14:paraId="765ACDB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become his personal courtesan? I’m glad he died before he managed to convince you to do that." </w:t>
      </w:r>
    </w:p>
    <w:p w14:paraId="14920B3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"Logan!" </w:t>
      </w:r>
    </w:p>
    <w:p w14:paraId="41C4356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sorry. I liked him, but I also know how much you'd end up hating yourself if you were forced to do that. You paid a high enough price to escape that fate the first time." </w:t>
      </w:r>
    </w:p>
    <w:p w14:paraId="1F42CCF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"Like I had a choice." </w:t>
      </w:r>
    </w:p>
    <w:p w14:paraId="60BE4AA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"Maybe now isn't the best time to think about this." </w:t>
      </w:r>
    </w:p>
    <w:p w14:paraId="7F425BC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w:t>
      </w:r>
    </w:p>
    <w:p w14:paraId="2FC7D83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"Why don't you just focus on your studies for now. For all you know Lloyd is just checking up on you. Why fret over a question that might not come up. If it does, at least you'll be able to think about it with a fresh mind." </w:t>
      </w:r>
    </w:p>
    <w:p w14:paraId="20BE26EC" w14:textId="77777777" w:rsidR="00000000" w:rsidRPr="007B6159" w:rsidRDefault="00000000">
      <w:pPr>
        <w:pStyle w:val="BodyText2"/>
        <w:rPr>
          <w:rFonts w:ascii="Calibri" w:hAnsi="Calibri"/>
          <w:szCs w:val="20"/>
          <w:lang w:eastAsia="ar-SA"/>
        </w:rPr>
      </w:pPr>
    </w:p>
    <w:p w14:paraId="39E7F205"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02</w:t>
      </w:r>
      <w:r w:rsidRPr="007B6159">
        <w:rPr>
          <w:rFonts w:ascii="Calibri" w:hAnsi="Calibri"/>
          <w:szCs w:val="20"/>
          <w:lang w:eastAsia="ar-SA"/>
        </w:rPr>
        <w:tab/>
      </w:r>
      <w:r w:rsidRPr="007B6159">
        <w:rPr>
          <w:rFonts w:ascii="Calibri" w:hAnsi="Calibri"/>
          <w:color w:val="00FFFF"/>
          <w:szCs w:val="20"/>
          <w:lang w:eastAsia="ar-SA"/>
        </w:rPr>
        <w:t>5</w:t>
      </w:r>
      <w:r w:rsidRPr="007B6159">
        <w:rPr>
          <w:rFonts w:ascii="Calibri" w:hAnsi="Calibri"/>
          <w:color w:val="00FFFF"/>
          <w:szCs w:val="20"/>
          <w:vertAlign w:val="superscript"/>
          <w:lang w:eastAsia="ar-SA"/>
        </w:rPr>
        <w:t>th</w:t>
      </w:r>
    </w:p>
    <w:p w14:paraId="123C6BD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took Roark's advice and put everything out of her mind to focus on her classes</w:t>
      </w:r>
    </w:p>
    <w:p w14:paraId="33017ED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ambushed by an assassin and confronted by Ash</w:t>
      </w:r>
    </w:p>
    <w:p w14:paraId="5B6B6A8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that he thought she was an assassin</w:t>
      </w:r>
    </w:p>
    <w:p w14:paraId="42E36D67" w14:textId="77777777" w:rsidR="00000000" w:rsidRPr="007B6159" w:rsidRDefault="00000000">
      <w:pPr>
        <w:pStyle w:val="BodyText2"/>
        <w:rPr>
          <w:rFonts w:ascii="Calibri" w:hAnsi="Calibri"/>
          <w:szCs w:val="20"/>
          <w:lang w:eastAsia="ar-SA"/>
        </w:rPr>
      </w:pPr>
    </w:p>
    <w:p w14:paraId="29E8DB8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"Good Morning, Class, and welcome to your first practical applications course in psychic abilities. On this day, each week, we will work on mastering the aspects of psychic ability that we will have covered in our structure and theory courses. I'd like to remind the second sphere initiates that you are studying with natural psychics, so there is to be no use of magic at any of these sessions. Our objective this morning is to pair you all up with compatible partners. Everyone please rise, get a blindfold from the basket and assemble on the field in a circle."</w:t>
      </w:r>
    </w:p>
    <w:p w14:paraId="653A1B4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"Oh, wonderful, it's going to be a grope session."</w:t>
      </w:r>
    </w:p>
    <w:p w14:paraId="0135B28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"What's that?"</w:t>
      </w:r>
    </w:p>
    <w:p w14:paraId="040F04A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"You'll see."</w:t>
      </w:r>
    </w:p>
    <w:p w14:paraId="4F31DD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"That will do, everyone. Please, settle down. Now, please put on your blindfolds. My assistants will be checking on each of you, to make sure that your vision is completely obscured. Is everyone ready, then? Good. Now, I want you to reach out with your minds and try to make contact with another student. Remember, you are seeking the strongest connection you are able to forge."</w:t>
      </w:r>
    </w:p>
    <w:p w14:paraId="47066A0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"Master Crane?"</w:t>
      </w:r>
    </w:p>
    <w:p w14:paraId="5C1E40F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"Yes, Morgan? Oh, I understand. Well, there are an odd number of students, so the three of you might as well sit out on the sidelines for now."</w:t>
      </w:r>
    </w:p>
    <w:p w14:paraId="0FAF4D4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"Thank you, Master Crane." </w:t>
      </w:r>
    </w:p>
    <w:p w14:paraId="5335495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"Thanks, Morgan."</w:t>
      </w:r>
    </w:p>
    <w:p w14:paraId="3E4B0AD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 problem. Now, watch this."</w:t>
      </w:r>
    </w:p>
    <w:p w14:paraId="5FEC709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"You'd think the master would instruct them to try and avoid collisions."</w:t>
      </w:r>
      <w:r w:rsidRPr="007B6159">
        <w:rPr>
          <w:rFonts w:ascii="Calibri" w:hAnsi="Calibri"/>
          <w:szCs w:val="20"/>
          <w:lang w:eastAsia="ar-SA"/>
        </w:rPr>
        <w:tab/>
      </w:r>
    </w:p>
    <w:p w14:paraId="0CA916F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"Ah, there we go. Oh, that had to hurt."</w:t>
      </w:r>
    </w:p>
    <w:p w14:paraId="4DE2089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"Poor girl, she's absolutely mortified."</w:t>
      </w:r>
    </w:p>
    <w:p w14:paraId="736FADE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"Both of them, it looks like."</w:t>
      </w:r>
    </w:p>
    <w:p w14:paraId="1E6EF06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t>
      </w:r>
    </w:p>
    <w:p w14:paraId="21095A8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"Would the three of you please follow me."</w:t>
      </w:r>
    </w:p>
    <w:p w14:paraId="7EE31FA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"Yes, ma'am."</w:t>
      </w:r>
    </w:p>
    <w:p w14:paraId="6A42E48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you're the only true natural in your group. So, in effect, you will be the odd one out in most of the paired exercises. Will you be okay with that?"</w:t>
      </w:r>
    </w:p>
    <w:p w14:paraId="2345B6D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know. I understand. Logan and Roark are going to need the exercises more than I will, so that's fine."</w:t>
      </w:r>
    </w:p>
    <w:p w14:paraId="4483CE2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"Very well then. The good news is, Master Crane will generally call on you for demonstrations and will work with you personally when time allows." </w:t>
      </w:r>
    </w:p>
    <w:p w14:paraId="0F88F15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"Now, on occasion teams will be partnered up, but your team, being the odd one out, will simply have to proceed one soul short. Do any of you have a problem with that?"</w:t>
      </w:r>
    </w:p>
    <w:p w14:paraId="13A0109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think we'll be fine."</w:t>
      </w:r>
    </w:p>
    <w:p w14:paraId="7EA862B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"Excellent. Let's get the three of you to work then. The three of you all showed some natural ability in two or three areas of psychic ability. Would you care to guess what those abilities are?"</w:t>
      </w:r>
    </w:p>
    <w:p w14:paraId="1CDFF0B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"Um. I'm going to have to say, setting things on fire."</w:t>
      </w:r>
    </w:p>
    <w:p w14:paraId="5622FF4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"Pyrokinesis, Roark. Don't worry, we'll help you get control of that as quickly as we can. In addition to that, you also seem possess a very strong natural empathy. Paired together with a telepath, you are able to establish a highly communicative rapport. Anyone else?"</w:t>
      </w:r>
    </w:p>
    <w:p w14:paraId="17A88D0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"Logan and I both seem to be good at projecting and perceiving thoughts."</w:t>
      </w:r>
    </w:p>
    <w:p w14:paraId="38381D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"That is correct. You are both natural telepaths, and I suspect that you have developed those abilities in tandem. In addition, you both seem to possess some natural telekinetic ability. Logan is noticeably stronger than you are, Morgan, but you seem to possess better focus and control."</w:t>
      </w:r>
    </w:p>
    <w:p w14:paraId="5BCC4DD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"There's something else."</w:t>
      </w:r>
    </w:p>
    <w:p w14:paraId="47D3C42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"Yes, Logan?"</w:t>
      </w:r>
    </w:p>
    <w:p w14:paraId="221977E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"I've noticed, on occasion, I will find myself arriving at some place I wanted to go with no memory of how I got there and time to spare when I expected to be late."</w:t>
      </w:r>
    </w:p>
    <w:p w14:paraId="4619509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"Yes, you do seem to have a knack for teleportation, but it has not evolved into a conscious ability. That reminds me, both you and Morgan seem to also possess some regenerative ability. In you, it seems to function unconsciously, while Morgan showed the ability to heal herself very rapidly through conscious effort."</w:t>
      </w:r>
    </w:p>
    <w:p w14:paraId="5435F79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"That's one of the first things I learned to do. I've gotten much better at it lately."</w:t>
      </w:r>
    </w:p>
    <w:p w14:paraId="3567446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 also seem to be particularly sensitive to psychic and spiritual phenomena."</w:t>
      </w:r>
    </w:p>
    <w:p w14:paraId="55B8DFC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 mean, I see ghosts and freak out when someone casts a spell while my mind is open. I'm glad Master Crane laid down that rule at the beginning of class."</w:t>
      </w:r>
    </w:p>
    <w:p w14:paraId="306D37B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"Perceiving what is really happening when magic is performed can be a traumatic experience, especially for the young or the intuitive. In your case, intuition seems to be the root of your psychic ability, so you might have been scarred as a child and that has developed into a phobic reaction to magic. Hopefully, that is something you will be able to overcome as you learn healing magic."</w:t>
      </w:r>
    </w:p>
    <w:p w14:paraId="68FE8B2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"That would be a relief."</w:t>
      </w:r>
    </w:p>
    <w:p w14:paraId="082DD2D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t>
      </w:r>
    </w:p>
    <w:p w14:paraId="60FED40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have that meeting with Lloyd. I'll see you two later tonight."</w:t>
      </w:r>
    </w:p>
    <w:p w14:paraId="2B19F5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"Have you decided what you're going to tell him?"</w:t>
      </w:r>
    </w:p>
    <w:p w14:paraId="1DE3769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 I'll probably make up my mind once I've heard him out."</w:t>
      </w:r>
    </w:p>
    <w:p w14:paraId="3A4A4C5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"Just remember, we have time to find an alternative. There's no really hurry."</w:t>
      </w:r>
    </w:p>
    <w:p w14:paraId="4F6051C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know. I know."</w:t>
      </w:r>
    </w:p>
    <w:p w14:paraId="3D2DBF1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"Catch you later, Morgan."</w:t>
      </w:r>
    </w:p>
    <w:p w14:paraId="1F07DA7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"Come and see us when you get back, okay?"</w:t>
      </w:r>
    </w:p>
    <w:p w14:paraId="0B5531F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 problem. Later, guys.</w:t>
      </w:r>
    </w:p>
    <w:p w14:paraId="5E6BB58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t>
      </w:r>
    </w:p>
    <w:p w14:paraId="652047E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"Hey! Watch where you're--" </w:t>
      </w:r>
    </w:p>
    <w:p w14:paraId="22740B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"Damn it."</w:t>
      </w:r>
    </w:p>
    <w:p w14:paraId="58FAE2E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"Are you trying to kill me?" </w:t>
      </w:r>
    </w:p>
    <w:p w14:paraId="2BDFCDA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working on it." </w:t>
      </w:r>
    </w:p>
    <w:p w14:paraId="43E049D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"Wait!" </w:t>
      </w:r>
    </w:p>
    <w:p w14:paraId="0E7CB6D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"Nice moves. Nice everything, really. It's too bad you have to die." </w:t>
      </w:r>
    </w:p>
    <w:p w14:paraId="617EF66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"Why? Why are you doing this?" </w:t>
      </w:r>
    </w:p>
    <w:p w14:paraId="5EBF8BE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"Nothing personal, Red. Not… possible…" </w:t>
      </w:r>
    </w:p>
    <w:p w14:paraId="75672FD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What have I done?" </w:t>
      </w:r>
    </w:p>
    <w:p w14:paraId="12A39F9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"Just… a girl…" </w:t>
      </w:r>
    </w:p>
    <w:p w14:paraId="2A2EB5E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"Who are you?" </w:t>
      </w:r>
    </w:p>
    <w:p w14:paraId="5D0457E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"Damn…" </w:t>
      </w:r>
    </w:p>
    <w:p w14:paraId="0AACE04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"Hey, are you all right?" </w:t>
      </w:r>
    </w:p>
    <w:p w14:paraId="2524055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"He's dead." </w:t>
      </w:r>
    </w:p>
    <w:p w14:paraId="71ECB6E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saw. Here. Let me see. I guess someone figured out that it wasn't an accident, eh?" </w:t>
      </w:r>
    </w:p>
    <w:p w14:paraId="213100B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"That guy was trying to kill me." </w:t>
      </w:r>
    </w:p>
    <w:p w14:paraId="6FF5A68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"Do you got her?" </w:t>
      </w:r>
    </w:p>
    <w:p w14:paraId="3E02636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got her. Come on, let's get you inside." </w:t>
      </w:r>
    </w:p>
    <w:p w14:paraId="7CAC690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"Give me a hand here. We've got to get this guy out of sight." </w:t>
      </w:r>
    </w:p>
    <w:p w14:paraId="7D45AF4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"What's going on here?" </w:t>
      </w:r>
    </w:p>
    <w:p w14:paraId="7562BF5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"Some guy just jumped the boss's girl out front." </w:t>
      </w:r>
    </w:p>
    <w:p w14:paraId="68543B0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 hit?" </w:t>
      </w:r>
    </w:p>
    <w:p w14:paraId="0268AF0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"Yeah. Girl's got some fast reflexes. Can't say the same for him." </w:t>
      </w:r>
    </w:p>
    <w:p w14:paraId="0510016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"Witnesses?" </w:t>
      </w:r>
    </w:p>
    <w:p w14:paraId="5211AB8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"Just myself and a couple of enforcers." </w:t>
      </w:r>
    </w:p>
    <w:p w14:paraId="0AEF0B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"All right. She okay?" </w:t>
      </w:r>
    </w:p>
    <w:p w14:paraId="0F93E6D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"She's in shock, no serious wounds though." </w:t>
      </w:r>
    </w:p>
    <w:p w14:paraId="380ADF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"Okay, you better stay with her. Come on, let's dispose of that." </w:t>
      </w:r>
    </w:p>
    <w:p w14:paraId="1433E47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"What's the commotion down here?" </w:t>
      </w:r>
    </w:p>
    <w:p w14:paraId="25CF687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"Someone just tried to kill the boss's girlfriend." </w:t>
      </w:r>
    </w:p>
    <w:p w14:paraId="20E6830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"Yeah. Right." </w:t>
      </w:r>
    </w:p>
    <w:p w14:paraId="463D846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"Seriously, she's over there bleeding on Ash." </w:t>
      </w:r>
    </w:p>
    <w:p w14:paraId="410E1E1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"He got there in time to save her?" </w:t>
      </w:r>
    </w:p>
    <w:p w14:paraId="55A63A8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man. She ran the guy through with his own sword. Never seen anything like it." </w:t>
      </w:r>
    </w:p>
    <w:p w14:paraId="6520B19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"Unbelievable. What's the damage?" </w:t>
      </w:r>
    </w:p>
    <w:p w14:paraId="32492E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"Some minor cuts and scratches. Nothing serious." </w:t>
      </w:r>
    </w:p>
    <w:p w14:paraId="3C8591F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Hey, are you all right?" </w:t>
      </w:r>
    </w:p>
    <w:p w14:paraId="6B3C755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"She'll be fine. She just needs to sort herself out."</w:t>
      </w:r>
    </w:p>
    <w:p w14:paraId="096E333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"Fine. I hear you saw the whole thing. Did you recognize the assassin?"</w:t>
      </w:r>
    </w:p>
    <w:p w14:paraId="63AFB03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"Yes. Name's Garth, he started as an enforcer for Duncannon. He developed a taste for killing and went freelance a couple of years ago. There's no question he was after Morgan."</w:t>
      </w:r>
    </w:p>
    <w:p w14:paraId="660791F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"Did he say why?"</w:t>
      </w:r>
    </w:p>
    <w:p w14:paraId="4B7740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 but it was probably in retaliation for the kid she killed."</w:t>
      </w:r>
    </w:p>
    <w:p w14:paraId="38EE14B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"That was an accident."</w:t>
      </w:r>
    </w:p>
    <w:p w14:paraId="209EA3C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know, I know, but obviously someone doesn't believe that. Why else would they send someone to kill her? It's the only logical explanation."</w:t>
      </w:r>
    </w:p>
    <w:p w14:paraId="00FCD7B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"Right. I'll let Lloyd know." </w:t>
      </w:r>
    </w:p>
    <w:p w14:paraId="7EEC4E9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 </w:t>
      </w:r>
    </w:p>
    <w:p w14:paraId="4A8FB8C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had been the paid companion of Keith Ross, the son of a powerful merchant noble, the night she had met Ash. At that point, Morgan had already been with Keith for over a week, and had completed every aspect of her contract short of bringing their relationship to a natural end. Keith's father had hired Morgan to turn the boy into a man and then turn him loose. The problem with a contract like that was finding a way to slip unnoticed out of the customer's life after insinuating herself into the most intimate part of it. Morgan had been looking for a way break things off when he brought her to a party honoring the recent exploits of the young noble and adventurer, Kevin Niall. </w:t>
      </w:r>
    </w:p>
    <w:p w14:paraId="06B1232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The young man Ash had been paid to kill. </w:t>
      </w:r>
    </w:p>
    <w:p w14:paraId="549D8B9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The young man Morgan had turned to in order to escape from Keith Ross. The opportunity she had been waiting for came when she noticed that the girl Keith liked was present at the party. The sight of Keith with Morgan on his arm was enough to provoke the girl's interest. The stage was set, and all Morgan had needed to close her contract was a man bold enough to pry her away from her date. </w:t>
      </w:r>
    </w:p>
    <w:p w14:paraId="3B01218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had been surprised when the guest of honor abruptly cut into her conversation. He had overheard Morgan telling Keith about the time she was trapped in the ruins as a child, and insisted on knowing about everything she saw and experienced while she was in the ruins. Keith slipped quietly away, once Kevin had engaged Morgan's full attention. Unfortunately, that ordeal in the ruins was a very painful topic for her. Her experiences in the ruins had been both terrifying and wonderful, but the way people had responded to her accounts of the ordeal had left her traumatized. Her attempts to discourage his questions only seemed to encourage him. The harder she tried to avoid him, the more Kevin thought she was being coy. </w:t>
      </w:r>
    </w:p>
    <w:p w14:paraId="35712E8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It truly had not helped that the other guests had assumed she must be someone important if Kevin was so interested in her. Whenever she tried to slip away, someone would corner her, trying to figure out who she was or what Kevin was talking with her about. So, Morgan was forced to suffer Kevin's attention until she caught Keith sneaking off with the girl he admired. Content that her mission was finally accomplished, she began looking for a way to excuse herself from Kevin's company. </w:t>
      </w:r>
    </w:p>
    <w:p w14:paraId="5213117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When Morgan noticed a man who stared at her so intently he set of her internal alarms, she hoped he might be able to rescue her from Kevin. After all, a man who stared that hard at a girl in another man's company simply had to be willing to take her off his hands. If she had known at that time that he was an assassin, and the reason he had been staring at her so furiously was because he thought she was competition moving in on his target, she would have turned and run the other way as fast as she could. Instead, she had boldly walked up to him and done her unwitting best to confirm his suspicions. </w:t>
      </w:r>
    </w:p>
    <w:p w14:paraId="4091D7F3" w14:textId="77777777" w:rsidR="00000000" w:rsidRPr="007B6159" w:rsidRDefault="00000000">
      <w:pPr>
        <w:rPr>
          <w:szCs w:val="20"/>
          <w:lang w:eastAsia="ar-SA"/>
        </w:rPr>
      </w:pPr>
      <w:r w:rsidRPr="007B6159">
        <w:rPr>
          <w:szCs w:val="20"/>
          <w:lang w:eastAsia="ar-SA"/>
        </w:rPr>
        <w:tab/>
        <w:t>"If you stare any harder, you might set my dress on fire. Allow me to introduce myself, I am Morgan Roan. Would you care to dance?"</w:t>
      </w:r>
    </w:p>
    <w:p w14:paraId="36165753" w14:textId="77777777" w:rsidR="00000000" w:rsidRPr="007B6159" w:rsidRDefault="00000000">
      <w:pPr>
        <w:rPr>
          <w:szCs w:val="20"/>
          <w:lang w:eastAsia="ar-SA"/>
        </w:rPr>
      </w:pPr>
      <w:r w:rsidRPr="007B6159">
        <w:rPr>
          <w:szCs w:val="20"/>
          <w:lang w:eastAsia="ar-SA"/>
        </w:rPr>
        <w:tab/>
        <w:t>"I know who you are. What do you think you're doing here?"</w:t>
      </w:r>
    </w:p>
    <w:p w14:paraId="1220E106" w14:textId="77777777" w:rsidR="00000000" w:rsidRPr="007B6159" w:rsidRDefault="00000000">
      <w:pPr>
        <w:rPr>
          <w:szCs w:val="20"/>
          <w:lang w:eastAsia="ar-SA"/>
        </w:rPr>
      </w:pPr>
      <w:r w:rsidRPr="007B6159">
        <w:rPr>
          <w:szCs w:val="20"/>
          <w:lang w:eastAsia="ar-SA"/>
        </w:rPr>
        <w:tab/>
        <w:t>"What?"</w:t>
      </w:r>
    </w:p>
    <w:p w14:paraId="12655CCD" w14:textId="77777777" w:rsidR="00000000" w:rsidRPr="007B6159" w:rsidRDefault="00000000">
      <w:pPr>
        <w:rPr>
          <w:szCs w:val="20"/>
          <w:lang w:eastAsia="ar-SA"/>
        </w:rPr>
      </w:pPr>
      <w:r w:rsidRPr="007B6159">
        <w:rPr>
          <w:szCs w:val="20"/>
          <w:lang w:eastAsia="ar-SA"/>
        </w:rPr>
        <w:tab/>
        <w:t>"Don't play games. I know what you are. Does Lloyd know you're here?"</w:t>
      </w:r>
    </w:p>
    <w:p w14:paraId="55A5F219" w14:textId="77777777" w:rsidR="00000000" w:rsidRPr="007B6159" w:rsidRDefault="00000000">
      <w:pPr>
        <w:rPr>
          <w:szCs w:val="20"/>
          <w:lang w:eastAsia="ar-SA"/>
        </w:rPr>
      </w:pPr>
      <w:r w:rsidRPr="007B6159">
        <w:rPr>
          <w:szCs w:val="20"/>
          <w:lang w:eastAsia="ar-SA"/>
        </w:rPr>
        <w:tab/>
        <w:t>"You know Lloyd?"</w:t>
      </w:r>
    </w:p>
    <w:p w14:paraId="5A4589D0" w14:textId="77777777" w:rsidR="00000000" w:rsidRPr="007B6159" w:rsidRDefault="00000000">
      <w:pPr>
        <w:rPr>
          <w:szCs w:val="20"/>
          <w:lang w:eastAsia="ar-SA"/>
        </w:rPr>
      </w:pPr>
      <w:r w:rsidRPr="007B6159">
        <w:rPr>
          <w:szCs w:val="20"/>
          <w:lang w:eastAsia="ar-SA"/>
        </w:rPr>
        <w:tab/>
        <w:t xml:space="preserve">"You're not the only one he fronts. Now, answer the question. What are </w:t>
      </w:r>
      <w:r w:rsidRPr="007B6159">
        <w:rPr>
          <w:i/>
          <w:iCs/>
          <w:szCs w:val="20"/>
          <w:lang w:eastAsia="ar-SA"/>
        </w:rPr>
        <w:t>you</w:t>
      </w:r>
      <w:r w:rsidRPr="007B6159">
        <w:rPr>
          <w:szCs w:val="20"/>
          <w:lang w:eastAsia="ar-SA"/>
        </w:rPr>
        <w:t xml:space="preserve"> doing here? What are your intentions concerning Kevin Niall?"</w:t>
      </w:r>
    </w:p>
    <w:p w14:paraId="38C4DD82" w14:textId="77777777" w:rsidR="00000000" w:rsidRPr="007B6159" w:rsidRDefault="00000000">
      <w:pPr>
        <w:rPr>
          <w:szCs w:val="20"/>
          <w:lang w:eastAsia="ar-SA"/>
        </w:rPr>
      </w:pPr>
      <w:r w:rsidRPr="007B6159">
        <w:rPr>
          <w:szCs w:val="20"/>
          <w:lang w:eastAsia="ar-SA"/>
        </w:rPr>
        <w:tab/>
        <w:t xml:space="preserve">"Well, since you know everything, isn't it obvious that I'm working? I've almost got this contract wrapped up. Kevin has already made up his mind to escort me to bed--and, if I am lucky, I'll be able to find a convenient place to dump him along the way. If I am not lucky, he'll drag me off to some private nook nearby, and I'll have to do him quick and dirty before I can finally go home, take a nice relaxing bath and get some well deserved rest." </w:t>
      </w:r>
    </w:p>
    <w:p w14:paraId="7372A21C" w14:textId="77777777" w:rsidR="00000000" w:rsidRPr="007B6159" w:rsidRDefault="00000000">
      <w:pPr>
        <w:rPr>
          <w:szCs w:val="20"/>
          <w:lang w:eastAsia="ar-SA"/>
        </w:rPr>
      </w:pPr>
      <w:r w:rsidRPr="007B6159">
        <w:rPr>
          <w:szCs w:val="20"/>
          <w:lang w:eastAsia="ar-SA"/>
        </w:rPr>
        <w:tab/>
        <w:t>"And Lloyd knows you're here?"</w:t>
      </w:r>
    </w:p>
    <w:p w14:paraId="0FC1FCDE" w14:textId="77777777" w:rsidR="00000000" w:rsidRPr="007B6159" w:rsidRDefault="00000000">
      <w:pPr>
        <w:rPr>
          <w:szCs w:val="20"/>
          <w:lang w:eastAsia="ar-SA"/>
        </w:rPr>
      </w:pPr>
      <w:r w:rsidRPr="007B6159">
        <w:rPr>
          <w:szCs w:val="20"/>
          <w:lang w:eastAsia="ar-SA"/>
        </w:rPr>
        <w:tab/>
        <w:t>"I doubt it. I've been on the job for a week. The job brought me here, so here I am. Unless Lloyd's started spying on me while I work, how is he supposed to know?"</w:t>
      </w:r>
    </w:p>
    <w:p w14:paraId="200E8B52" w14:textId="77777777" w:rsidR="00000000" w:rsidRPr="007B6159" w:rsidRDefault="00000000">
      <w:pPr>
        <w:rPr>
          <w:szCs w:val="20"/>
          <w:lang w:eastAsia="ar-SA"/>
        </w:rPr>
      </w:pPr>
      <w:r w:rsidRPr="007B6159">
        <w:rPr>
          <w:szCs w:val="20"/>
          <w:lang w:eastAsia="ar-SA"/>
        </w:rPr>
        <w:tab/>
        <w:t>"You've had the contract for a week? Any messages telling you to hurry?"</w:t>
      </w:r>
      <w:r w:rsidRPr="007B6159">
        <w:rPr>
          <w:szCs w:val="20"/>
          <w:lang w:eastAsia="ar-SA"/>
        </w:rPr>
        <w:tab/>
      </w:r>
    </w:p>
    <w:p w14:paraId="690384E1" w14:textId="77777777" w:rsidR="00000000" w:rsidRPr="007B6159" w:rsidRDefault="00000000">
      <w:pPr>
        <w:rPr>
          <w:szCs w:val="20"/>
          <w:lang w:eastAsia="ar-SA"/>
        </w:rPr>
      </w:pPr>
      <w:r w:rsidRPr="007B6159">
        <w:rPr>
          <w:szCs w:val="20"/>
          <w:lang w:eastAsia="ar-SA"/>
        </w:rPr>
        <w:tab/>
        <w:t>"I had planned to be done sooner, but no, Lloyd hasn't jogged my elbow."</w:t>
      </w:r>
    </w:p>
    <w:p w14:paraId="470D9F81" w14:textId="77777777" w:rsidR="00000000" w:rsidRPr="007B6159" w:rsidRDefault="00000000">
      <w:pPr>
        <w:rPr>
          <w:szCs w:val="20"/>
          <w:lang w:eastAsia="ar-SA"/>
        </w:rPr>
      </w:pPr>
      <w:r w:rsidRPr="007B6159">
        <w:rPr>
          <w:szCs w:val="20"/>
          <w:lang w:eastAsia="ar-SA"/>
        </w:rPr>
        <w:tab/>
        <w:t>"Fine. I'll take it up with Lloyd. Can you keep your hands off Kevin until you hear back from Lloyd?"</w:t>
      </w:r>
    </w:p>
    <w:p w14:paraId="70ACE3B0" w14:textId="77777777" w:rsidR="00000000" w:rsidRPr="007B6159" w:rsidRDefault="00000000">
      <w:pPr>
        <w:rPr>
          <w:szCs w:val="20"/>
          <w:lang w:eastAsia="ar-SA"/>
        </w:rPr>
      </w:pPr>
      <w:r w:rsidRPr="007B6159">
        <w:rPr>
          <w:szCs w:val="20"/>
          <w:lang w:eastAsia="ar-SA"/>
        </w:rPr>
        <w:tab/>
        <w:t>"That depends on him. Why does it matter?"</w:t>
      </w:r>
    </w:p>
    <w:p w14:paraId="33A7D03F" w14:textId="77777777" w:rsidR="00000000" w:rsidRPr="007B6159" w:rsidRDefault="00000000">
      <w:pPr>
        <w:rPr>
          <w:szCs w:val="20"/>
          <w:lang w:eastAsia="ar-SA"/>
        </w:rPr>
      </w:pPr>
      <w:r w:rsidRPr="007B6159">
        <w:rPr>
          <w:szCs w:val="20"/>
          <w:lang w:eastAsia="ar-SA"/>
        </w:rPr>
        <w:tab/>
        <w:t>"I don't know that it does. It's your call."</w:t>
      </w:r>
    </w:p>
    <w:p w14:paraId="47ECDDB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It was kind of ironic. Morgan had returned to Kevin, resolved to endure his probing, mostly to spite Ash. As a result, she had encouraged Kevin to chase her, and his pursuit had led inevitably to his death. </w:t>
      </w:r>
    </w:p>
    <w:p w14:paraId="6502DE11" w14:textId="77777777" w:rsidR="00000000" w:rsidRPr="007B6159" w:rsidRDefault="00000000">
      <w:pPr>
        <w:pStyle w:val="BodyText2"/>
        <w:rPr>
          <w:rFonts w:ascii="Calibri" w:hAnsi="Calibri"/>
          <w:szCs w:val="20"/>
          <w:lang w:eastAsia="ar-SA"/>
        </w:rPr>
      </w:pPr>
    </w:p>
    <w:p w14:paraId="3A0E268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03</w:t>
      </w:r>
    </w:p>
    <w:p w14:paraId="4BE9595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exposed to the truth about Lloyd and his organization and confronts Lloyd</w:t>
      </w:r>
    </w:p>
    <w:p w14:paraId="52155D4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why others assume she was an assassin</w:t>
      </w:r>
    </w:p>
    <w:p w14:paraId="18A97F7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 </w:t>
      </w:r>
    </w:p>
    <w:p w14:paraId="398B8A9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 </w:t>
      </w:r>
    </w:p>
    <w:p w14:paraId="3950899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"It was an accident." </w:t>
      </w:r>
    </w:p>
    <w:p w14:paraId="61BB2B5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was that?" </w:t>
      </w:r>
    </w:p>
    <w:p w14:paraId="6479848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"You said that he was trying to kill me for what happened to Kevin." </w:t>
      </w:r>
    </w:p>
    <w:p w14:paraId="24DD776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"Starting to sort it all out, then?" </w:t>
      </w:r>
    </w:p>
    <w:p w14:paraId="5F3952E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"But… It was an accident." </w:t>
      </w:r>
    </w:p>
    <w:p w14:paraId="352F18A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"Of course it was supposed to be an accident. Not that I thought you'd be able to pull it off. I was pretty sure you'd already botched it if Lloyd was willing to bring me in on top of you. Neither of us realized how subtle you were, though. I'm impressed with what you were able to accomplish with the two of us jogging your elbow." </w:t>
      </w:r>
    </w:p>
    <w:p w14:paraId="6AD18E3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"Supposed to be…? What are you talking about? The whole thing was a disaster!" </w:t>
      </w:r>
    </w:p>
    <w:p w14:paraId="044AB69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"Don't be so hard on yourself. You still managed to pull off your objective."</w:t>
      </w:r>
    </w:p>
    <w:p w14:paraId="414C9A0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"Oh, sure. Kevin Niall won't be a problem for anyone ever again. Of course, dropping him to his death, stark naked, from the seventh story landing of the Imperial Hotel might, just might mind you, have been overkill. But hey, Mission accomplished. I don't know why I didn't think of trying that from the beginning."</w:t>
      </w:r>
    </w:p>
    <w:p w14:paraId="32BCBA3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"Oh, I agree, that's just a bit over the top. On the other hand, there wasn't a doubt in anyone's mind that it was anything other than an accident." </w:t>
      </w:r>
    </w:p>
    <w:p w14:paraId="0D41472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"That's because it was an accident!"</w:t>
      </w:r>
      <w:r w:rsidRPr="007B6159">
        <w:rPr>
          <w:rFonts w:ascii="Calibri" w:hAnsi="Calibri"/>
          <w:szCs w:val="20"/>
          <w:lang w:eastAsia="ar-SA"/>
        </w:rPr>
        <w:tab/>
      </w:r>
    </w:p>
    <w:p w14:paraId="1C541F6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 Are you serious?"</w:t>
      </w:r>
    </w:p>
    <w:p w14:paraId="62448F2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 did you think I meant when I said the whole thing was a complete and utter disaster? What the hell are you laughing at!?"</w:t>
      </w:r>
    </w:p>
    <w:p w14:paraId="7B34868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"I'm sorry. I'm sorry, I couldn't help it. You mean, you didn't plan that?"</w:t>
      </w:r>
    </w:p>
    <w:p w14:paraId="2919240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"You've got to be kidding! If you start laughing again, I'll kick you!"</w:t>
      </w:r>
    </w:p>
    <w:p w14:paraId="44883C0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can't help it. It's just… well, as one professional to another, I can appreciate how embarrassing that must have been for you." </w:t>
      </w:r>
    </w:p>
    <w:p w14:paraId="397361F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"Try mortifying!"</w:t>
      </w:r>
    </w:p>
    <w:p w14:paraId="1A82D60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"That too. So, fine, it was a disaster."</w:t>
      </w:r>
    </w:p>
    <w:p w14:paraId="285A212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"In spite of that, I still can't believe anyone would think I killed him on purpose. Where the hell would someone even get that idea?"</w:t>
      </w:r>
    </w:p>
    <w:p w14:paraId="24B61DF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"Now that is just bad luck. All I can think of is that someone in his family or circle of friends was tipped off. It would take a while to find out who, or by whom. His friends and family have more than enough wealth and influence to arrange a simple assassination." </w:t>
      </w:r>
    </w:p>
    <w:p w14:paraId="79A7ABC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w:t>
      </w:r>
    </w:p>
    <w:p w14:paraId="3075A31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know. I don't like that idea either. I trust Lloyd, but it suggests that he has a leak or a traitor somewhere in his organization. Either that, or the client tipped the family off, either to rub someone's nose in his death, or to set them or the authorities against Lloyd. But, in the last case I don't think we would have seen an assassination attempt on you." </w:t>
      </w:r>
    </w:p>
    <w:p w14:paraId="2BFFAE2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"Okay, now you're back to not making sense again." </w:t>
      </w:r>
    </w:p>
    <w:p w14:paraId="0AC922D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"Fine. You're young. I'll humor you. Things like this are always happening in the underworld. A job is rarely ever just a job. It's usually a tiny thrust or counterthrust in a larger conflict. So, sometimes the job turns out to be a feint designed to provoke one organization to attack another, believing that they are simply retaliating for an unprovoked attack. In the meantime, while those two organizations are distracted by war, the person behind the job is able to make an unopposed move on one or both of the warring factions."</w:t>
      </w:r>
    </w:p>
    <w:p w14:paraId="6149E0E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"Still not making sense, I don't think."</w:t>
      </w:r>
    </w:p>
    <w:p w14:paraId="6A44E49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know you're new to this, but surely Lloyd's explained the basics to you, right?"</w:t>
      </w:r>
    </w:p>
    <w:p w14:paraId="700342C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"The basics of what?"</w:t>
      </w:r>
    </w:p>
    <w:p w14:paraId="4826EEF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"His organization. How it operates, how it fits into the rest of the underworld, things like that."</w:t>
      </w:r>
    </w:p>
    <w:p w14:paraId="18AB606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"Wait. Lloyd's some sort of organized crime boss?"</w:t>
      </w:r>
    </w:p>
    <w:p w14:paraId="019E89B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"You've got to be kidding me. Oh, I get it. You're being sarcastic. No. Not at all. Perish the thought. Lloyd's just a guy who knows people, and how to get things done."</w:t>
      </w:r>
    </w:p>
    <w:p w14:paraId="3A15143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"So, you think I was hired to kill--to assassinate--Kevin Niall…"</w:t>
      </w:r>
    </w:p>
    <w:p w14:paraId="55B504F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"…With instructions to make it look like--"</w:t>
      </w:r>
    </w:p>
    <w:p w14:paraId="1C8CDA5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"--An accident. Which you did, ironically, by accident."</w:t>
      </w:r>
    </w:p>
    <w:p w14:paraId="62A013B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"And you think this because you were hired 'over' me…"</w:t>
      </w:r>
    </w:p>
    <w:p w14:paraId="322044F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"…To do the same job. Exactly."</w:t>
      </w:r>
    </w:p>
    <w:p w14:paraId="1B02A58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"And someone told this to friends or family of Kevin, and that's why an assassin just tried to take my head off?"</w:t>
      </w:r>
    </w:p>
    <w:p w14:paraId="4F93FD4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"Correct." </w:t>
      </w:r>
    </w:p>
    <w:p w14:paraId="7B69A96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"I'm just going to lie down here for a moment and let that sink in."</w:t>
      </w:r>
    </w:p>
    <w:p w14:paraId="1F95796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 do that."</w:t>
      </w:r>
    </w:p>
    <w:p w14:paraId="445EAD3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t>
      </w:r>
    </w:p>
    <w:p w14:paraId="7F27360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"We need to talk." </w:t>
      </w:r>
    </w:p>
    <w:p w14:paraId="1E505C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You're bleeding!" </w:t>
      </w:r>
    </w:p>
    <w:p w14:paraId="0BF47A6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Oh, don't worry about it." </w:t>
      </w:r>
    </w:p>
    <w:p w14:paraId="3D08D61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"Don't be stupid. Come over here and sit down. I'll have a healer in here in just a moment." </w:t>
      </w:r>
    </w:p>
    <w:p w14:paraId="17097F2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"Don't bother. I can take care of a few cuts and scratches myself." </w:t>
      </w:r>
    </w:p>
    <w:p w14:paraId="625EE1D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"If you insist. Now, what do you need to talk to me about so badly you didn't even notice you were wounded." </w:t>
      </w:r>
    </w:p>
    <w:p w14:paraId="6D0BC30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"You mean no one mentioned that I was ambushed by an assassin at your front door? I don't know about you, but that bothers me a whole lot more than a few scrapes!" </w:t>
      </w:r>
    </w:p>
    <w:p w14:paraId="7747063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I realize you're upset, but please don't take that tone with me." </w:t>
      </w:r>
    </w:p>
    <w:p w14:paraId="7AC752A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"Lloyd! I just killed a man! A man who was paid to kill me! And if that was not enough, he was probably sent by someone who believes that I was paid to kill Kevin Niall! I'm not upset, Lloyd. I'm about to lose my freaking mind!" </w:t>
      </w:r>
    </w:p>
    <w:p w14:paraId="4BBB0B0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Morgan, you need to calm down. This isn't going to help anything." </w:t>
      </w:r>
    </w:p>
    <w:p w14:paraId="61A2686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"Calm down!? I just had a nice chat with a cold-blooded, contract killer about the trials and tribulations of 'our' profession!" </w:t>
      </w:r>
    </w:p>
    <w:p w14:paraId="2E8C09F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Stop! Sit! Good. Now, I know what's going on. I'm taking care of it. Barging in here and shouting at me is not going to help you or me sort this mess out." </w:t>
      </w:r>
    </w:p>
    <w:p w14:paraId="4D680F3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can't help it. Why didn't you tell me you were a crime boss? Why didn't you tell me I was getting myself involved in organized crime?" </w:t>
      </w:r>
    </w:p>
    <w:p w14:paraId="2C1BB44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"Well, you can stop that line of crap right there. As I recall, you never asked about any of that. I'm surprised you can claim to be ignorant of who and what I am. Just what sort of person do you think blithely agrees to front an unlicensed courtesan in this city? Huh?" </w:t>
      </w:r>
    </w:p>
    <w:p w14:paraId="3DE0BE3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14:paraId="71EE58C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"How was I supposed to explain it to you, Morgan? For that matter, why couldn't you have listened to me, huh?" </w:t>
      </w:r>
    </w:p>
    <w:p w14:paraId="5FD10D2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w:t>
      </w:r>
    </w:p>
    <w:p w14:paraId="71F388C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"How many times did I tell you to stop associating with Kevin? How many reasons did I give you to convince you to slam the door in his face?" </w:t>
      </w:r>
    </w:p>
    <w:p w14:paraId="26D3502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tried, damn it!" </w:t>
      </w:r>
    </w:p>
    <w:p w14:paraId="13B6A67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I didn't ask you to try. If you hadn't let your own feelings get in the way, you could have sent that boy screaming for his mother." </w:t>
      </w:r>
    </w:p>
    <w:p w14:paraId="611BC7F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"You don't understand--" </w:t>
      </w:r>
    </w:p>
    <w:p w14:paraId="01D422A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We're not having this conversation. I'm sorry you got dragged into the middle of this, but you are as much to blame as I. Now, as for keeping you in the dark after the fact, I was hoping no one would ever question Niall's death." </w:t>
      </w:r>
    </w:p>
    <w:p w14:paraId="42434B0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"Obviously, that didn't pan out." </w:t>
      </w:r>
    </w:p>
    <w:p w14:paraId="2AA1E88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So, now we face the issue I was hoping we would never have to face." </w:t>
      </w:r>
    </w:p>
    <w:p w14:paraId="2062F24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do you mean?" </w:t>
      </w:r>
    </w:p>
    <w:p w14:paraId="0EF5D9E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it is not a common practice in the underworld to disclose critical information to outsiders. The only outsiders we tolerate are clients and customers--people who come to us, and in the process implicate themselves. Running girls is a pretty light trade, as far as shady businesses go. A girl like you is more a commodity than a conspirator, and we do our best to keep you from learning anything that could make you a liability." </w:t>
      </w:r>
    </w:p>
    <w:p w14:paraId="08B51E4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 liability?" </w:t>
      </w:r>
    </w:p>
    <w:p w14:paraId="2758505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"Yes. Believe it or not, no one enjoys having to snuff out a pretty, young girl because she knows things that could threaten the security or integrity of an asset or establishment within the underworld. At the same time, no one hesitates to do it the instant she becomes a liability." </w:t>
      </w:r>
    </w:p>
    <w:p w14:paraId="020E96F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"Is that it then? You're going to snuff me out?" </w:t>
      </w:r>
    </w:p>
    <w:p w14:paraId="04C30DA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"Cool it. There's no need to get your back up. To be honest, I haven't decided what to do with you, yet, Morgan." </w:t>
      </w:r>
    </w:p>
    <w:p w14:paraId="49F06E4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can you do?" </w:t>
      </w:r>
    </w:p>
    <w:p w14:paraId="27C4899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"I've really only got two options, Morgan, and I haven't decided which one is liable to work with you. Right now, all I can really do is sit on you for a while." </w:t>
      </w:r>
    </w:p>
    <w:p w14:paraId="39DFE3B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does that mean?" </w:t>
      </w:r>
    </w:p>
    <w:p w14:paraId="5D2FA63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"That means you're going to be my guest for a while." </w:t>
      </w:r>
    </w:p>
    <w:p w14:paraId="08096C4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"Wait, you want me to stay here tonight." </w:t>
      </w:r>
    </w:p>
    <w:p w14:paraId="6C8C55E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need you to stay here indefinitely." </w:t>
      </w:r>
    </w:p>
    <w:p w14:paraId="5EC97FC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"Lloyd! I can't do that. I'm supposed to be meeting some people tonight. I've got plans for the weekend." </w:t>
      </w:r>
    </w:p>
    <w:p w14:paraId="7336BEF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sorry, Morgan. This is something you can't afford to say no to. I'm not going to force you, but if you leave this house, I will have no choice but to consider you a dangerous liability, and combined with the fact that someone else wants you dead, I don't think you'd want to risk it. I know you don't like it, but it is for your own protection." </w:t>
      </w:r>
    </w:p>
    <w:p w14:paraId="1649F2B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"Do you really think I am a threat to you?" </w:t>
      </w:r>
    </w:p>
    <w:p w14:paraId="2DF1F5D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14:paraId="3670B68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"Great. So once again I end up in limbo." </w:t>
      </w:r>
    </w:p>
    <w:p w14:paraId="1D185F0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 was that?"</w:t>
      </w:r>
    </w:p>
    <w:p w14:paraId="4B0313B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"Nothing. Just talking to myself."</w:t>
      </w:r>
    </w:p>
    <w:p w14:paraId="5017605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"Try not to give me a hard time about this, Morgan. Now, wait here for a moment."</w:t>
      </w:r>
    </w:p>
    <w:p w14:paraId="2BD6D64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t>
      </w:r>
    </w:p>
    <w:p w14:paraId="6BE7F76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 look much better."</w:t>
      </w:r>
    </w:p>
    <w:p w14:paraId="3D0B036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"Thanks, Craig."</w:t>
      </w:r>
    </w:p>
    <w:p w14:paraId="6A8F8B1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Craig will take you to your room. I want you to stay there, understand?"</w:t>
      </w:r>
    </w:p>
    <w:p w14:paraId="1FD711E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"Do you really have to lock me up, Lloyd?"</w:t>
      </w:r>
    </w:p>
    <w:p w14:paraId="18D66EA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"I'd prefer not to have you chatting with my men. But, I'll tell you what, you give me your word to keep your lips buttoned and not leave the grounds, I'll give you the run of the house. Does that sound fair?"</w:t>
      </w:r>
    </w:p>
    <w:p w14:paraId="7560158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can't even talk to anyone?"</w:t>
      </w:r>
    </w:p>
    <w:p w14:paraId="02267E2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"You're in enough trouble, girl. Craig, make sure everyone knows she's off limits, will you? There'll be a guard at her door. He already knows what to do. I'll come by when I have a chance, Morgan."</w:t>
      </w:r>
    </w:p>
    <w:p w14:paraId="19C1D11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"Come on, Red. Let's go."</w:t>
      </w:r>
    </w:p>
    <w:p w14:paraId="3B7E568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"Logan's going to wonder what's happened to me, Lloyd."</w:t>
      </w:r>
    </w:p>
    <w:p w14:paraId="78CAC30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can take care of Logan. You just mind yourself, hear?"</w:t>
      </w:r>
    </w:p>
    <w:p w14:paraId="15A9982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"Wait. What did you mean by that? You wouldn't--"</w:t>
      </w:r>
    </w:p>
    <w:p w14:paraId="263FB0B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Logan always struck me as a reasonable sort. I am sure I won't have to resort to drastic measures to convince him that there's nothing for him to be alarmed about."</w:t>
      </w:r>
    </w:p>
    <w:p w14:paraId="746B496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"Don’t be so sure. You don't know him like I do."</w:t>
      </w:r>
    </w:p>
    <w:p w14:paraId="52ECB87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will explain the situation to him so that he'll understand that this is for your own good. Now, if you don't mind, I have a lot of work to do."</w:t>
      </w:r>
    </w:p>
    <w:p w14:paraId="5E6E377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"Let's go."</w:t>
      </w:r>
    </w:p>
    <w:p w14:paraId="45521EC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"Can I ask you something?"</w:t>
      </w:r>
    </w:p>
    <w:p w14:paraId="7A7396A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"You really shouldn't be talking to me."</w:t>
      </w:r>
    </w:p>
    <w:p w14:paraId="3F666C4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"And you probably shouldn't have been listening in on our conversation."</w:t>
      </w:r>
    </w:p>
    <w:p w14:paraId="5754352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"Ah, I can explain that…"</w:t>
      </w:r>
    </w:p>
    <w:p w14:paraId="5488322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"Can you explain this? You didn't believe that I was an assassin."</w:t>
      </w:r>
    </w:p>
    <w:p w14:paraId="07F9986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"Well, no."</w:t>
      </w:r>
    </w:p>
    <w:p w14:paraId="0D57854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"And you certainly didn't believe that I was Lloyd's mistress."</w:t>
      </w:r>
    </w:p>
    <w:p w14:paraId="71A0A59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"Not likely."</w:t>
      </w:r>
    </w:p>
    <w:p w14:paraId="3AFCB56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"So, what makes you so special?"</w:t>
      </w:r>
    </w:p>
    <w:p w14:paraId="0BC7B82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"I'm not."</w:t>
      </w:r>
    </w:p>
    <w:p w14:paraId="07EFE56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believe you are. Lloyd trusts you, doesn't he?"</w:t>
      </w:r>
    </w:p>
    <w:p w14:paraId="193FFC8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"Like, for example, trusting me to escort you to your room and make sure you don't chat with any of his men?"</w:t>
      </w:r>
    </w:p>
    <w:p w14:paraId="46C7A0A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"He didn't say you couldn't talk to me."</w:t>
      </w:r>
    </w:p>
    <w:p w14:paraId="736B302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"It's sort of a given, since I'm one of his men."</w:t>
      </w:r>
    </w:p>
    <w:p w14:paraId="72237AA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"Well, since you've already bent the rules there, why not answer a question for me?"</w:t>
      </w:r>
    </w:p>
    <w:p w14:paraId="5624FF8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"Fine, get it out of your system."</w:t>
      </w:r>
    </w:p>
    <w:p w14:paraId="646CCEE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assume, if he trusts you, you know him pretty well. I just… I need to know if he's serious. Would he have me killed for trying to leave?"</w:t>
      </w:r>
    </w:p>
    <w:p w14:paraId="3D4AC92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"At this point, he'd have to."</w:t>
      </w:r>
    </w:p>
    <w:p w14:paraId="7914282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"Why?"</w:t>
      </w:r>
    </w:p>
    <w:p w14:paraId="1555161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"Because at this point, if you left, it would be an intolerable act of defiance." </w:t>
      </w:r>
    </w:p>
    <w:p w14:paraId="7C3E4E5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"Intolerable?"</w:t>
      </w:r>
    </w:p>
    <w:p w14:paraId="7D5070D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"There's too much you don't understand. You're like a little kid, right now, asking why, why, why, why. For now, you just have to trust that he's got your best interests at heart, and be patient. The answers will come if you give it time, Red."</w:t>
      </w:r>
    </w:p>
    <w:p w14:paraId="1204DCA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 answers?"</w:t>
      </w:r>
    </w:p>
    <w:p w14:paraId="5F923E6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"Now, you see, this is why no one can talk to you. I have more important things to do than answer your questions right now. Like, for instance, finding answers to those questions myself. All right?"</w:t>
      </w:r>
    </w:p>
    <w:p w14:paraId="0870A45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"How can I have faith in someone who would kill me over something I don't even understand?"</w:t>
      </w:r>
    </w:p>
    <w:p w14:paraId="645CD2C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"That's something you'll have to figure out for yourself. Just, try to understand this, your ignorance is a danger to you and to us. This is necessary to protect everyone from that danger. Is that so much to ask?"</w:t>
      </w:r>
    </w:p>
    <w:p w14:paraId="580DFE5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could tell you if I had been asked."</w:t>
      </w:r>
    </w:p>
    <w:p w14:paraId="2BE353B5" w14:textId="77777777" w:rsidR="00000000" w:rsidRPr="007B6159" w:rsidRDefault="00000000">
      <w:pPr>
        <w:pStyle w:val="BodyText2"/>
        <w:rPr>
          <w:rFonts w:ascii="Calibri" w:hAnsi="Calibri"/>
          <w:szCs w:val="20"/>
          <w:lang w:eastAsia="ar-SA"/>
        </w:rPr>
      </w:pPr>
    </w:p>
    <w:p w14:paraId="4B0F032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04</w:t>
      </w:r>
    </w:p>
    <w:p w14:paraId="19F88BB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detained by Lloyd, confronted by Ash again, and kidnapped by Kail's enforcers</w:t>
      </w:r>
    </w:p>
    <w:p w14:paraId="6F14CD2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tells Ash she is an escort, explaining how she came to work for Lloyd</w:t>
      </w:r>
    </w:p>
    <w:p w14:paraId="0C107EE3" w14:textId="77777777" w:rsidR="00000000" w:rsidRPr="007B6159" w:rsidRDefault="00000000">
      <w:pPr>
        <w:pStyle w:val="BodyText2"/>
        <w:rPr>
          <w:rFonts w:ascii="Calibri" w:hAnsi="Calibri"/>
          <w:szCs w:val="20"/>
          <w:lang w:eastAsia="ar-SA"/>
        </w:rPr>
      </w:pPr>
    </w:p>
    <w:p w14:paraId="6FE072D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"How are you doing, Morgan? Feel any better?" </w:t>
      </w:r>
    </w:p>
    <w:p w14:paraId="10A2EB5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"It's a nice room. I think I'd love it if it wasn't a prison." </w:t>
      </w:r>
    </w:p>
    <w:p w14:paraId="552C246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"There's no lock on the door, princess. If you'd just give me your word you won't try to leave, you could have the run of the house. There's no need to make this an unpleasant ordeal." </w:t>
      </w:r>
    </w:p>
    <w:p w14:paraId="197E5B0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usually paid to play make-believe. I can't just bask in the lap of luxury and enjoy myself when I know you're off somewhere trying to decide if you can afford to let me go on living." </w:t>
      </w:r>
    </w:p>
    <w:p w14:paraId="1F7768A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14:paraId="42F57B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please. Talk to me. I want to know what's going on. I need to know what I'm supposed to do to make my life go back to normal." </w:t>
      </w:r>
    </w:p>
    <w:p w14:paraId="5E8ABCA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14:paraId="0B746E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"It isn't?" </w:t>
      </w:r>
    </w:p>
    <w:p w14:paraId="0CBAF73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I was thinking about what you said earlier, and I realized that I might have made a mistake." </w:t>
      </w:r>
    </w:p>
    <w:p w14:paraId="7BAB0ED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"Ah. I don't remember falling asleep, but I like this dream so far." </w:t>
      </w:r>
    </w:p>
    <w:p w14:paraId="6C650C5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"Funny. All I am saying is, you might have been able to avoid this if you had known about the organization." </w:t>
      </w:r>
    </w:p>
    <w:p w14:paraId="7B98704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"Go on." </w:t>
      </w:r>
    </w:p>
    <w:p w14:paraId="22173C1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14:paraId="7068128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with you so far." </w:t>
      </w:r>
    </w:p>
    <w:p w14:paraId="639C4B7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"So, I'm going to wager you've had a few conversations with my associates that didn't quite click." </w:t>
      </w:r>
    </w:p>
    <w:p w14:paraId="7E070C1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know. I didn't get it until today, but… Yeah, it's obvious that some of the conversations I've had with people were not the conversations they had with me." </w:t>
      </w:r>
    </w:p>
    <w:p w14:paraId="6F67804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14:paraId="70B03CE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think so." </w:t>
      </w:r>
    </w:p>
    <w:p w14:paraId="341DCE3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14:paraId="767D4C3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"Heh. Well, that rumor only just made it's way around to me." </w:t>
      </w:r>
    </w:p>
    <w:p w14:paraId="3FE2400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figured you wouldn't mind if it did." </w:t>
      </w:r>
    </w:p>
    <w:p w14:paraId="65BE7F2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not really. It's funny though." </w:t>
      </w:r>
    </w:p>
    <w:p w14:paraId="58206FE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"What's not funny is that the way we conducted business, combined with the secrecy and rumors that surrounded you, suggested that you might be working as an assassin. It just happened that within a few days of some of your visits, someone or other suffered from a sudden or suspicious death in your general vicinity." </w:t>
      </w:r>
    </w:p>
    <w:p w14:paraId="6F72CDD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"You're kidding." </w:t>
      </w:r>
    </w:p>
    <w:p w14:paraId="225046F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"No. I’m sorry to say, two of them were not mere coincidences. Do you remember Earl Merlinden, the poor bastard who died of a heart attack in bed with you?" </w:t>
      </w:r>
    </w:p>
    <w:p w14:paraId="7CBE531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"Oh, that wasn't my fault! He lied to me about his condition. I tried to revive him!" </w:t>
      </w:r>
    </w:p>
    <w:p w14:paraId="2C871E8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about that old woman who walked in on you and the junior finance minister" </w:t>
      </w:r>
    </w:p>
    <w:p w14:paraId="56AC0F3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"How could I forget, she flung a pot of boiling water over us. I didn't stick around to get acquainted, though." </w:t>
      </w:r>
    </w:p>
    <w:p w14:paraId="21D0A4D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"As I recall, you jumped out the window, sprinted for the pond and never looked back." </w:t>
      </w:r>
    </w:p>
    <w:p w14:paraId="5C4FDF1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would you have done if your back was scalded from head to heels?" </w:t>
      </w:r>
    </w:p>
    <w:p w14:paraId="7F2E1DD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"About the same. However, the junior finance minister's wife died that afternoon of a stroke." </w:t>
      </w:r>
    </w:p>
    <w:p w14:paraId="273AB81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never knew." </w:t>
      </w:r>
    </w:p>
    <w:p w14:paraId="12B40F4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"Well, maybe you're just cursed. Who knows. The point is, there was enough to support the rumors. Niall's death was just one coincidence too many, I suppose." </w:t>
      </w:r>
    </w:p>
    <w:p w14:paraId="20BA41D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"There's more to it, though." </w:t>
      </w:r>
    </w:p>
    <w:p w14:paraId="247C163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14:paraId="476E132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"Better you heard that from him, I guess." </w:t>
      </w:r>
    </w:p>
    <w:p w14:paraId="64E195B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"Yes. And, on that note, I wanted to explain the primary reason for your incarceration." </w:t>
      </w:r>
    </w:p>
    <w:p w14:paraId="3D39391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"Oh?" </w:t>
      </w:r>
    </w:p>
    <w:p w14:paraId="574FF64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"Yes. As a general rule, when an asset has completed a job, I always recommend that they disappear for a while. When an asset is targeted for retaliation, I insist on it and recommend additional security measures. If I had allowed you to return to your dorm tonight, I would have been placing you and everyone around you in danger. Because you were attacked on my door step, that suggests that my connection to the affair is also known or suspect, so both of us are targets. The security I have here at home is quite formidable, and having us both in the same location makes the guards' jobs easier." </w:t>
      </w:r>
    </w:p>
    <w:p w14:paraId="31A6FFB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"But I am still under house arrest, aren't I?" </w:t>
      </w:r>
    </w:p>
    <w:p w14:paraId="6EAD031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"You are. Rather than dwell on that, however, maybe you should be thinking about the real issue." </w:t>
      </w:r>
    </w:p>
    <w:p w14:paraId="7E5C93F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issue?" </w:t>
      </w:r>
    </w:p>
    <w:p w14:paraId="40A592C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"Because you have become involved in all of this, your only real option is to become more involved in all of this. You should try to figure out how you really feel about that." </w:t>
      </w:r>
    </w:p>
    <w:p w14:paraId="2AFD5FC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do you mean?" </w:t>
      </w:r>
    </w:p>
    <w:p w14:paraId="554FE33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mean, it's time you asked yourself how you feel about the prospect of contract killing." </w:t>
      </w:r>
    </w:p>
    <w:p w14:paraId="74CD200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"Are you serious? The only way you'll let me live is if I become an assassin?" </w:t>
      </w:r>
    </w:p>
    <w:p w14:paraId="7C52A55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"Morgan. You're missing the point. As far as the underworld is concerned, you already are an assassin. That's something you're going to have to be able to live with." </w:t>
      </w:r>
    </w:p>
    <w:p w14:paraId="099D59D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 </w:t>
      </w:r>
    </w:p>
    <w:p w14:paraId="748D3EBC" w14:textId="77777777" w:rsidR="00000000" w:rsidRPr="007B6159" w:rsidRDefault="00000000">
      <w:pPr>
        <w:pStyle w:val="BodyText2"/>
        <w:rPr>
          <w:rFonts w:ascii="Calibri" w:hAnsi="Calibri"/>
          <w:i/>
          <w:iCs/>
          <w:szCs w:val="20"/>
          <w:lang w:eastAsia="ar-SA"/>
        </w:rPr>
      </w:pPr>
      <w:r w:rsidRPr="007B6159">
        <w:rPr>
          <w:rFonts w:ascii="Calibri" w:hAnsi="Calibri"/>
          <w:szCs w:val="20"/>
          <w:lang w:eastAsia="ar-SA"/>
        </w:rPr>
        <w:tab/>
        <w:t>"</w:t>
      </w:r>
      <w:r w:rsidRPr="007B6159">
        <w:rPr>
          <w:rFonts w:ascii="Calibri" w:hAnsi="Calibri"/>
          <w:i/>
          <w:iCs/>
          <w:szCs w:val="20"/>
          <w:lang w:eastAsia="ar-SA"/>
        </w:rPr>
        <w:t xml:space="preserve">Logan… Come on. I··know··you··can··feel··me." </w:t>
      </w:r>
    </w:p>
    <w:p w14:paraId="69ACAF20"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"Morgan…? Is there something wrong?" </w:t>
      </w:r>
    </w:p>
    <w:p w14:paraId="20C75025"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"Finally! I need help! No!··You··can't··come··here.··It's··dangerous! I'm in serious trouble, Logan! I was attacked… I··have··to··warn··you,··you··could··be··in··danger!" </w:t>
      </w:r>
    </w:p>
    <w:p w14:paraId="195A560A"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"Ah! Tone it down a bit. What is it? What's going on?" </w:t>
      </w:r>
    </w:p>
    <w:p w14:paraId="39A372C2"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"Major disaster. Someone··almost··killed··me. There's a rumor that I'm an assassin. I··think··I··was··set··up··to··kill··Kevin. I mean, someone thinks··I··was··paid··to··kill··Kevin, but I··think··I··was··set··up. The contract was a test. When Kevin died, it made them think I was an assassin. Lloyd thinks they'll be waiting for me if I come home. They··could··be··coming··after··you!" </w:t>
      </w:r>
    </w:p>
    <w:p w14:paraId="4E764DFF"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"Whoa! Stop. Your thoughts are running together. Did you say someone tried to kill you?" </w:t>
      </w:r>
    </w:p>
    <w:p w14:paraId="2B9B2174"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"Yes! When··I··arrived··at··Lloyd's··house. He stepped out of a doorway as I was walking by and tried to stab me in the back. I··can't··believe··I··killed··him! I didn't know I could move that fast!" </w:t>
      </w:r>
    </w:p>
    <w:p w14:paraId="795F359B"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"Morgan, please try and focus. Where are you?" </w:t>
      </w:r>
    </w:p>
    <w:p w14:paraId="54986CAD"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"Lloyd has me locked up at his house. What··am··I··supposed··to··do? You can't come here! You might be in danger. You··have··to··warn··Roark." </w:t>
      </w:r>
    </w:p>
    <w:p w14:paraId="768DFBF1"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"I'm coming to get you. Stay where you are." </w:t>
      </w:r>
    </w:p>
    <w:p w14:paraId="40073740"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"Wait! No, Logan. You can't. Or maybe… You can say you were supposed to meet me here. That's good. They must not suspect why you came. Tell Roark… Why··didn't··he··tell··me··Lloyd··was··a··crime··boss? You both could be in danger!" </w:t>
      </w:r>
    </w:p>
    <w:p w14:paraId="6FDF5EE6"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"Roark is with me, Morgan. We're both fine. We're coming to get you. Please wait there." </w:t>
      </w:r>
    </w:p>
    <w:p w14:paraId="674896C9" w14:textId="77777777" w:rsidR="00000000" w:rsidRPr="007B6159" w:rsidRDefault="00000000">
      <w:pPr>
        <w:pStyle w:val="BodyText2"/>
        <w:rPr>
          <w:rFonts w:ascii="Calibri" w:hAnsi="Calibri"/>
          <w:i/>
          <w:iCs/>
          <w:szCs w:val="20"/>
          <w:lang w:eastAsia="ar-SA"/>
        </w:rPr>
      </w:pPr>
      <w:r w:rsidRPr="007B6159">
        <w:rPr>
          <w:rFonts w:ascii="Calibri" w:hAnsi="Calibri"/>
          <w:i/>
          <w:iCs/>
          <w:szCs w:val="20"/>
          <w:lang w:eastAsia="ar-SA"/>
        </w:rPr>
        <w:tab/>
        <w:t xml:space="preserve">"Be careful, Logan." </w:t>
      </w:r>
    </w:p>
    <w:p w14:paraId="66CD9953" w14:textId="77777777" w:rsidR="00000000" w:rsidRPr="007B6159" w:rsidRDefault="00000000">
      <w:pPr>
        <w:pStyle w:val="BodyText2"/>
        <w:rPr>
          <w:rFonts w:ascii="Calibri" w:hAnsi="Calibri"/>
          <w:szCs w:val="20"/>
          <w:lang w:eastAsia="ar-SA"/>
        </w:rPr>
      </w:pPr>
      <w:r w:rsidRPr="007B6159">
        <w:rPr>
          <w:rFonts w:ascii="Calibri" w:hAnsi="Calibri"/>
          <w:i/>
          <w:iCs/>
          <w:szCs w:val="20"/>
          <w:lang w:eastAsia="ar-SA"/>
        </w:rPr>
        <w:tab/>
        <w:t>"</w:t>
      </w:r>
      <w:r w:rsidRPr="007B6159">
        <w:rPr>
          <w:rFonts w:ascii="Calibri" w:hAnsi="Calibri"/>
          <w:szCs w:val="20"/>
          <w:lang w:eastAsia="ar-SA"/>
        </w:rPr>
        <w:t xml:space="preserve">You're dead." </w:t>
      </w:r>
    </w:p>
    <w:p w14:paraId="787FEC1A" w14:textId="77777777" w:rsidR="00000000" w:rsidRPr="007B6159" w:rsidRDefault="00000000">
      <w:pPr>
        <w:pStyle w:val="BodyText2"/>
        <w:rPr>
          <w:rFonts w:ascii="Calibri" w:hAnsi="Calibri"/>
          <w:szCs w:val="20"/>
          <w:lang w:eastAsia="ar-SA"/>
        </w:rPr>
      </w:pPr>
    </w:p>
    <w:p w14:paraId="5E91915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05</w:t>
      </w:r>
    </w:p>
    <w:p w14:paraId="11808B3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confronted by Mann with an all or nothing offer</w:t>
      </w:r>
    </w:p>
    <w:p w14:paraId="0B6AB9E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explains her true involvement in the death of Kevin Niall</w:t>
      </w:r>
    </w:p>
    <w:p w14:paraId="186B3188" w14:textId="77777777" w:rsidR="00000000" w:rsidRPr="007B6159" w:rsidRDefault="00000000">
      <w:pPr>
        <w:pStyle w:val="BodyText2"/>
        <w:rPr>
          <w:rFonts w:ascii="Calibri" w:hAnsi="Calibri"/>
          <w:szCs w:val="20"/>
          <w:lang w:eastAsia="ar-SA"/>
        </w:rPr>
      </w:pPr>
    </w:p>
    <w:p w14:paraId="6357FAF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wonder, can you heal fast enough to survive a slit throat? I'm going to remove my hand, and if I hear anything louder than a whisper, we're going to find out." </w:t>
      </w:r>
    </w:p>
    <w:p w14:paraId="4144617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"Why…?" </w:t>
      </w:r>
    </w:p>
    <w:p w14:paraId="775B52B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"What's that?" </w:t>
      </w:r>
    </w:p>
    <w:p w14:paraId="058028F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"Why… why am I still alive?" </w:t>
      </w:r>
    </w:p>
    <w:p w14:paraId="20AF7AE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"Simple. I didn't come in here to kill you." </w:t>
      </w:r>
    </w:p>
    <w:p w14:paraId="070A78C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"Then what…?" </w:t>
      </w:r>
    </w:p>
    <w:p w14:paraId="37C794F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"Ah, ah. Softly, now. You still have a razor at your throat." </w:t>
      </w:r>
    </w:p>
    <w:p w14:paraId="7EAA0C6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"Why? Why are you doing this? Why attack me?" </w:t>
      </w:r>
    </w:p>
    <w:p w14:paraId="5CAA113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"Ah, right. Just a reminder that you can be killed. I didn't want you to be too sure of yourself after your performance this afternoon." </w:t>
      </w:r>
    </w:p>
    <w:p w14:paraId="0362A64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"Are you serious?" </w:t>
      </w:r>
    </w:p>
    <w:p w14:paraId="7A918F9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"Quite. You only proved my point. You cheated death today, and here you are not even five hours later with your guard completely down." </w:t>
      </w:r>
    </w:p>
    <w:p w14:paraId="3D3F5F1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"Excuse me? Then what do you call a guarded fortress?" </w:t>
      </w:r>
    </w:p>
    <w:p w14:paraId="4330B6B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"An illusion of safety. Personally, I don't trust anything that makes me feel safe. If you want to live, you're going to have to shed a few illusions, starting with that one." </w:t>
      </w:r>
    </w:p>
    <w:p w14:paraId="3EDEB33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"Yeah, well, definitely not feeling safe here at the moment." </w:t>
      </w:r>
    </w:p>
    <w:p w14:paraId="008E474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"Good. Keep that in mind. Now, I believe you and I need to talk." </w:t>
      </w:r>
    </w:p>
    <w:p w14:paraId="6D516A1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not so sure that's a good idea." </w:t>
      </w:r>
    </w:p>
    <w:p w14:paraId="676126B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"Then I'll talk. You can chime in at any time. Now, let me see. Where did I want to begin. Oh, yeah. </w:t>
      </w:r>
    </w:p>
    <w:p w14:paraId="15171ED0" w14:textId="77777777" w:rsidR="00000000" w:rsidRPr="007B6159" w:rsidRDefault="00000000">
      <w:pPr>
        <w:pStyle w:val="BodyText2"/>
        <w:rPr>
          <w:rFonts w:ascii="Calibri" w:hAnsi="Calibri"/>
          <w:szCs w:val="20"/>
          <w:lang w:eastAsia="ar-SA"/>
        </w:rPr>
      </w:pPr>
    </w:p>
    <w:p w14:paraId="3305CD5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Put something on. Someone's coming."</w:t>
      </w:r>
    </w:p>
    <w:p w14:paraId="00A3F3F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 Wait!"</w:t>
      </w:r>
    </w:p>
    <w:p w14:paraId="2CD28D9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"Here she is!"</w:t>
      </w:r>
    </w:p>
    <w:p w14:paraId="248EAB4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"Morgan? Please come with us."</w:t>
      </w:r>
    </w:p>
    <w:p w14:paraId="104E9F5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"Who are you?"</w:t>
      </w:r>
    </w:p>
    <w:p w14:paraId="3342F60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"We don't have time for this. Just grab her and go!"</w:t>
      </w:r>
    </w:p>
    <w:p w14:paraId="2AE5359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"What do you think--"</w:t>
      </w:r>
    </w:p>
    <w:p w14:paraId="36457ED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"Should we take her like that?"</w:t>
      </w:r>
    </w:p>
    <w:p w14:paraId="231EE66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"Probably a good idea. At least she'll be easier to search."</w:t>
      </w:r>
    </w:p>
    <w:p w14:paraId="737A416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"Wha… dyou… do… tha' foah?"</w:t>
      </w:r>
    </w:p>
    <w:p w14:paraId="342CF96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"She's still awake? Hit her again."</w:t>
      </w:r>
    </w:p>
    <w:p w14:paraId="3C6868D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"Wait…"</w:t>
      </w:r>
    </w:p>
    <w:p w14:paraId="0C8ACF15" w14:textId="77777777" w:rsidR="00000000" w:rsidRPr="007B6159" w:rsidRDefault="00000000">
      <w:pPr>
        <w:pStyle w:val="BodyText2"/>
        <w:rPr>
          <w:rFonts w:ascii="Calibri" w:hAnsi="Calibri"/>
          <w:color w:val="008000"/>
          <w:szCs w:val="20"/>
          <w:lang w:eastAsia="ar-SA"/>
        </w:rPr>
      </w:pPr>
    </w:p>
    <w:p w14:paraId="44371D5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06</w:t>
      </w:r>
    </w:p>
    <w:p w14:paraId="116D5BB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able to convince Mann she is not an assassin, but she already knows too much</w:t>
      </w:r>
    </w:p>
    <w:p w14:paraId="2B651FE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had to be an assassin to accept Mann's offer</w:t>
      </w:r>
    </w:p>
    <w:p w14:paraId="61869EC3" w14:textId="77777777" w:rsidR="00000000" w:rsidRPr="007B6159" w:rsidRDefault="00000000">
      <w:pPr>
        <w:pStyle w:val="BodyText2"/>
        <w:rPr>
          <w:rFonts w:ascii="Calibri" w:hAnsi="Calibri"/>
          <w:szCs w:val="20"/>
          <w:lang w:eastAsia="ar-SA"/>
        </w:rPr>
      </w:pPr>
    </w:p>
    <w:p w14:paraId="04858C9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07</w:t>
      </w:r>
    </w:p>
    <w:p w14:paraId="12701A7C"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forced to fight her way out of the trap Mann left her in</w:t>
      </w:r>
      <w:r w:rsidRPr="007B6159">
        <w:rPr>
          <w:rFonts w:ascii="Calibri" w:hAnsi="Calibri"/>
          <w:szCs w:val="20"/>
          <w:lang w:eastAsia="ar-SA"/>
        </w:rPr>
        <w:tab/>
      </w:r>
      <w:r w:rsidRPr="007B6159">
        <w:rPr>
          <w:rFonts w:ascii="Calibri" w:hAnsi="Calibri"/>
          <w:color w:val="00FFFF"/>
          <w:szCs w:val="20"/>
          <w:lang w:eastAsia="ar-SA"/>
        </w:rPr>
        <w:t>5</w:t>
      </w:r>
      <w:r w:rsidRPr="007B6159">
        <w:rPr>
          <w:rFonts w:ascii="Calibri" w:hAnsi="Calibri"/>
          <w:color w:val="00FFFF"/>
          <w:szCs w:val="20"/>
          <w:vertAlign w:val="superscript"/>
          <w:lang w:eastAsia="ar-SA"/>
        </w:rPr>
        <w:t>th</w:t>
      </w:r>
    </w:p>
    <w:p w14:paraId="71B4CA68"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 xml:space="preserve">Morgan is ambushed by Ash </w:t>
      </w:r>
      <w:r w:rsidRPr="007B6159">
        <w:rPr>
          <w:rFonts w:ascii="Calibri" w:hAnsi="Calibri"/>
          <w:szCs w:val="20"/>
          <w:lang w:eastAsia="ar-SA"/>
        </w:rPr>
        <w:tab/>
      </w:r>
      <w:r w:rsidRPr="007B6159">
        <w:rPr>
          <w:rFonts w:ascii="Calibri" w:hAnsi="Calibri"/>
          <w:color w:val="00FFFF"/>
          <w:szCs w:val="20"/>
          <w:lang w:eastAsia="ar-SA"/>
        </w:rPr>
        <w:t>6</w:t>
      </w:r>
      <w:r w:rsidRPr="007B6159">
        <w:rPr>
          <w:rFonts w:ascii="Calibri" w:hAnsi="Calibri"/>
          <w:color w:val="00FFFF"/>
          <w:szCs w:val="20"/>
          <w:vertAlign w:val="superscript"/>
          <w:lang w:eastAsia="ar-SA"/>
        </w:rPr>
        <w:t>th</w:t>
      </w:r>
    </w:p>
    <w:p w14:paraId="3FC5DCEF" w14:textId="77777777" w:rsidR="00000000" w:rsidRPr="007B6159" w:rsidRDefault="00000000">
      <w:pPr>
        <w:pStyle w:val="BodyText2"/>
        <w:rPr>
          <w:rFonts w:ascii="Calibri" w:hAnsi="Calibri"/>
          <w:szCs w:val="20"/>
          <w:lang w:eastAsia="ar-SA"/>
        </w:rPr>
      </w:pPr>
    </w:p>
    <w:p w14:paraId="24B99F0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08</w:t>
      </w:r>
    </w:p>
    <w:p w14:paraId="0017BAF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that Ash followed her abductors, witnessing her meeting and its aftermath</w:t>
      </w:r>
    </w:p>
    <w:p w14:paraId="296BAE1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told her options by Ash, and advised not to return to her home</w:t>
      </w:r>
    </w:p>
    <w:p w14:paraId="230313A2" w14:textId="77777777" w:rsidR="00000000" w:rsidRPr="007B6159" w:rsidRDefault="00000000">
      <w:pPr>
        <w:pStyle w:val="BodyText2"/>
        <w:rPr>
          <w:rFonts w:ascii="Calibri" w:hAnsi="Calibri"/>
          <w:szCs w:val="20"/>
          <w:lang w:eastAsia="ar-SA"/>
        </w:rPr>
      </w:pPr>
    </w:p>
    <w:p w14:paraId="4814FC7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You are not an assassin, are you? I'll take that as a yes." </w:t>
      </w:r>
    </w:p>
    <w:p w14:paraId="6825B65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"When did you…?" </w:t>
      </w:r>
    </w:p>
    <w:p w14:paraId="09D2384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"When did I begin to suspect? I started out suspicious of you. But, let me ask, if you're not an assassin, then what, exactly, are you?" </w:t>
      </w:r>
    </w:p>
    <w:p w14:paraId="60C4ABA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an escort." </w:t>
      </w:r>
    </w:p>
    <w:p w14:paraId="73F99BD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don't buy it. You don't move like a call-girl." </w:t>
      </w:r>
    </w:p>
    <w:p w14:paraId="49DCDBE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"What?" </w:t>
      </w:r>
    </w:p>
    <w:p w14:paraId="38ED015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"You move like a trained fighter. No mere escort's got that kind of background." </w:t>
      </w:r>
    </w:p>
    <w:p w14:paraId="775A1B75"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"Oh. No, I’m not some simple call girl. I'm a courtesan. Well, I was trained to be a courtesan. I'm not actually licensed." </w:t>
      </w:r>
    </w:p>
    <w:p w14:paraId="56DC4D1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"You mean you're a muse." </w:t>
      </w:r>
    </w:p>
    <w:p w14:paraId="5C855ED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 what?" </w:t>
      </w:r>
    </w:p>
    <w:p w14:paraId="03952E6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thought so. Yes, I know what a muse is. So, you're a pure-breed?" </w:t>
      </w:r>
    </w:p>
    <w:p w14:paraId="0D21473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"How do you know about that?" </w:t>
      </w:r>
    </w:p>
    <w:p w14:paraId="50B6964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"That's not important. You must be only, what, eighteen?" </w:t>
      </w:r>
    </w:p>
    <w:p w14:paraId="07AFCE3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"Seventeen, actually."</w:t>
      </w:r>
    </w:p>
    <w:p w14:paraId="7E8755E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"Seventeen, then. Why sell yourself as an escort?"</w:t>
      </w:r>
    </w:p>
    <w:p w14:paraId="28F70F5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"I needed the money and it's basically what I was trained to do."</w:t>
      </w:r>
    </w:p>
    <w:p w14:paraId="2913DAF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"Don't you mean 'Born to do'?" </w:t>
      </w:r>
    </w:p>
    <w:p w14:paraId="79C3FA3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14:paraId="6E62EA9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"I'm surprised she would have allowed that." </w:t>
      </w:r>
    </w:p>
    <w:p w14:paraId="63CDADB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"As it turned out, she didn't. She followed, broke up an engagement between me and a boy I grew up with, destroyed my parent's lives for trying to help me, and forced me to accept the contract and return to the city." </w:t>
      </w:r>
    </w:p>
    <w:p w14:paraId="648F2F9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see. Then what happened?" </w:t>
      </w:r>
    </w:p>
    <w:p w14:paraId="6422487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got into an accident on my way here. I was out of it for a little while, and when I made it back to the city I discovered that I was presumed dead." </w:t>
      </w:r>
    </w:p>
    <w:p w14:paraId="1243D4E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"Presumed dead? What sort of accident would lead them to think that, exactly?" </w:t>
      </w:r>
    </w:p>
    <w:p w14:paraId="4F4C690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"It's a long story. Basically, I just got lost at sea for a while." </w:t>
      </w:r>
    </w:p>
    <w:p w14:paraId="4167199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"So, you realized you were free of your grandmother, and her plans for you, and set out to make a new life for yourself?" </w:t>
      </w:r>
    </w:p>
    <w:p w14:paraId="2B4CEDE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"More or less. I didn't come back alone. I saw the academy as the key to making a fresh start, and he agreed. Unfortunately, we didn't have much money when we arrived in Avon. We both tried to find sponsors to the academy, but neither of us could provide any sort of academic background. None of the jobs we could qualify for would have allowed us time to attend classes. Practicing the family trade was sort of my last resort." </w:t>
      </w:r>
    </w:p>
    <w:p w14:paraId="4150688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ab/>
        <w:t xml:space="preserve">"I see. Well that explains… </w:t>
      </w:r>
    </w:p>
    <w:p w14:paraId="44C7BFB1" w14:textId="77777777" w:rsidR="00000000" w:rsidRPr="007B6159" w:rsidRDefault="00000000">
      <w:pPr>
        <w:pStyle w:val="BodyText2"/>
        <w:rPr>
          <w:rFonts w:ascii="Calibri" w:hAnsi="Calibri"/>
          <w:szCs w:val="20"/>
          <w:lang w:eastAsia="ar-SA"/>
        </w:rPr>
      </w:pPr>
    </w:p>
    <w:p w14:paraId="3E11B44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09</w:t>
      </w:r>
    </w:p>
    <w:p w14:paraId="483EE75B"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ignores Ash's advice and returns to her dorm to recover her ring</w:t>
      </w:r>
    </w:p>
    <w:p w14:paraId="303E71C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finds her roommate slain, and gets caught with the girl's blood on her hands</w:t>
      </w:r>
    </w:p>
    <w:p w14:paraId="66A02327" w14:textId="77777777" w:rsidR="00000000" w:rsidRPr="007B6159" w:rsidRDefault="00000000">
      <w:pPr>
        <w:pStyle w:val="BodyText2"/>
        <w:rPr>
          <w:rFonts w:ascii="Calibri" w:hAnsi="Calibri"/>
          <w:szCs w:val="20"/>
          <w:lang w:eastAsia="ar-SA"/>
        </w:rPr>
      </w:pPr>
    </w:p>
    <w:p w14:paraId="2871880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10</w:t>
      </w:r>
    </w:p>
    <w:p w14:paraId="267C4DD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"rescued" on her way to prison by Ash, at the cost of the escorting guards' lives</w:t>
      </w:r>
    </w:p>
    <w:p w14:paraId="09C3B82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tested by Ash as punishment for defying instructions</w:t>
      </w:r>
    </w:p>
    <w:p w14:paraId="347D8C96" w14:textId="77777777" w:rsidR="00000000" w:rsidRPr="007B6159" w:rsidRDefault="00000000">
      <w:pPr>
        <w:pStyle w:val="BodyText2"/>
        <w:rPr>
          <w:rFonts w:ascii="Calibri" w:hAnsi="Calibri"/>
          <w:szCs w:val="20"/>
          <w:lang w:eastAsia="ar-SA"/>
        </w:rPr>
      </w:pPr>
    </w:p>
    <w:p w14:paraId="4F87221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11</w:t>
      </w:r>
    </w:p>
    <w:p w14:paraId="0E33D72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now a fugitive from the law and Lloyd's organization</w:t>
      </w:r>
    </w:p>
    <w:p w14:paraId="75D0A962"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 xml:space="preserve">Morgan is dropped off at a safe house by Ash </w:t>
      </w:r>
      <w:r w:rsidRPr="007B6159">
        <w:rPr>
          <w:rFonts w:ascii="Calibri" w:hAnsi="Calibri"/>
          <w:szCs w:val="20"/>
          <w:lang w:eastAsia="ar-SA"/>
        </w:rPr>
        <w:tab/>
      </w:r>
      <w:r w:rsidRPr="007B6159">
        <w:rPr>
          <w:rFonts w:ascii="Calibri" w:hAnsi="Calibri"/>
          <w:color w:val="00FFFF"/>
          <w:szCs w:val="20"/>
          <w:lang w:eastAsia="ar-SA"/>
        </w:rPr>
        <w:t>6</w:t>
      </w:r>
      <w:r w:rsidRPr="007B6159">
        <w:rPr>
          <w:rFonts w:ascii="Calibri" w:hAnsi="Calibri"/>
          <w:color w:val="00FFFF"/>
          <w:szCs w:val="20"/>
          <w:vertAlign w:val="superscript"/>
          <w:lang w:eastAsia="ar-SA"/>
        </w:rPr>
        <w:t>th</w:t>
      </w:r>
    </w:p>
    <w:p w14:paraId="60FF0EBC" w14:textId="77777777" w:rsidR="00000000" w:rsidRPr="007B6159" w:rsidRDefault="00000000">
      <w:pPr>
        <w:pStyle w:val="BodyText2"/>
        <w:rPr>
          <w:rFonts w:ascii="Calibri" w:hAnsi="Calibri"/>
          <w:szCs w:val="20"/>
          <w:lang w:eastAsia="ar-SA"/>
        </w:rPr>
      </w:pPr>
    </w:p>
    <w:p w14:paraId="33E51F2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12</w:t>
      </w:r>
    </w:p>
    <w:p w14:paraId="77E83736"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tracked down and confronted by Logan and Roark, and explains herself</w:t>
      </w:r>
      <w:r w:rsidRPr="007B6159">
        <w:rPr>
          <w:rFonts w:ascii="Calibri" w:hAnsi="Calibri"/>
          <w:szCs w:val="20"/>
          <w:lang w:eastAsia="ar-SA"/>
        </w:rPr>
        <w:tab/>
      </w:r>
      <w:r w:rsidRPr="007B6159">
        <w:rPr>
          <w:rFonts w:ascii="Calibri" w:hAnsi="Calibri"/>
          <w:color w:val="00FFFF"/>
          <w:szCs w:val="20"/>
          <w:lang w:eastAsia="ar-SA"/>
        </w:rPr>
        <w:t>7</w:t>
      </w:r>
      <w:r w:rsidRPr="007B6159">
        <w:rPr>
          <w:rFonts w:ascii="Calibri" w:hAnsi="Calibri"/>
          <w:color w:val="00FFFF"/>
          <w:szCs w:val="20"/>
          <w:vertAlign w:val="superscript"/>
          <w:lang w:eastAsia="ar-SA"/>
        </w:rPr>
        <w:t>th</w:t>
      </w:r>
    </w:p>
    <w:p w14:paraId="229B06F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is ambushed by an assassin who followed her friends to her </w:t>
      </w:r>
    </w:p>
    <w:p w14:paraId="3067A878" w14:textId="77777777" w:rsidR="00000000" w:rsidRPr="007B6159" w:rsidRDefault="00000000">
      <w:pPr>
        <w:pStyle w:val="BodyText2"/>
        <w:rPr>
          <w:rFonts w:ascii="Calibri" w:hAnsi="Calibri"/>
          <w:szCs w:val="20"/>
          <w:lang w:eastAsia="ar-SA"/>
        </w:rPr>
      </w:pPr>
    </w:p>
    <w:p w14:paraId="13B6E2E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13</w:t>
      </w:r>
    </w:p>
    <w:p w14:paraId="6A2B938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saved when the intrusion of her friends drives off her assassin</w:t>
      </w:r>
    </w:p>
    <w:p w14:paraId="24C88E0C"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warns her friends of the danger they are in</w:t>
      </w:r>
    </w:p>
    <w:p w14:paraId="3CFE2592" w14:textId="77777777" w:rsidR="00000000" w:rsidRPr="007B6159" w:rsidRDefault="00000000">
      <w:pPr>
        <w:pStyle w:val="BodyText2"/>
        <w:rPr>
          <w:rFonts w:ascii="Calibri" w:hAnsi="Calibri"/>
          <w:szCs w:val="20"/>
          <w:lang w:eastAsia="ar-SA"/>
        </w:rPr>
      </w:pPr>
    </w:p>
    <w:p w14:paraId="7CF42941"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14</w:t>
      </w:r>
    </w:p>
    <w:p w14:paraId="3DDF8CF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Morgan is attacked by Ash in retaliation for bringing in Logan and Roark </w:t>
      </w:r>
    </w:p>
    <w:p w14:paraId="442EA370"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saves herself by convincing Ash she did not expose him to her friends</w:t>
      </w:r>
      <w:r w:rsidRPr="007B6159">
        <w:rPr>
          <w:rFonts w:ascii="Calibri" w:hAnsi="Calibri"/>
          <w:szCs w:val="20"/>
          <w:lang w:eastAsia="ar-SA"/>
        </w:rPr>
        <w:tab/>
      </w:r>
      <w:r w:rsidRPr="007B6159">
        <w:rPr>
          <w:rFonts w:ascii="Calibri" w:hAnsi="Calibri"/>
          <w:color w:val="00FFFF"/>
          <w:szCs w:val="20"/>
          <w:lang w:eastAsia="ar-SA"/>
        </w:rPr>
        <w:t>7</w:t>
      </w:r>
      <w:r w:rsidRPr="007B6159">
        <w:rPr>
          <w:rFonts w:ascii="Calibri" w:hAnsi="Calibri"/>
          <w:color w:val="00FFFF"/>
          <w:szCs w:val="20"/>
          <w:vertAlign w:val="superscript"/>
          <w:lang w:eastAsia="ar-SA"/>
        </w:rPr>
        <w:t>th</w:t>
      </w:r>
    </w:p>
    <w:p w14:paraId="4C40C7C5" w14:textId="77777777" w:rsidR="00000000" w:rsidRPr="007B6159" w:rsidRDefault="00000000">
      <w:pPr>
        <w:pStyle w:val="BodyText2"/>
        <w:rPr>
          <w:rFonts w:ascii="Calibri" w:hAnsi="Calibri"/>
          <w:szCs w:val="20"/>
          <w:lang w:eastAsia="ar-SA"/>
        </w:rPr>
      </w:pPr>
    </w:p>
    <w:p w14:paraId="6C3CA05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15</w:t>
      </w:r>
    </w:p>
    <w:p w14:paraId="6CE0FAC8"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examines her options, remembering scenes where Mann had observed her</w:t>
      </w:r>
      <w:r w:rsidRPr="007B6159">
        <w:rPr>
          <w:rFonts w:ascii="Calibri" w:hAnsi="Calibri"/>
          <w:szCs w:val="20"/>
          <w:lang w:eastAsia="ar-SA"/>
        </w:rPr>
        <w:tab/>
      </w:r>
      <w:r w:rsidRPr="007B6159">
        <w:rPr>
          <w:rFonts w:ascii="Calibri" w:hAnsi="Calibri"/>
          <w:color w:val="00FFFF"/>
          <w:szCs w:val="20"/>
          <w:lang w:eastAsia="ar-SA"/>
        </w:rPr>
        <w:t>8</w:t>
      </w:r>
      <w:r w:rsidRPr="007B6159">
        <w:rPr>
          <w:rFonts w:ascii="Calibri" w:hAnsi="Calibri"/>
          <w:color w:val="00FFFF"/>
          <w:szCs w:val="20"/>
          <w:vertAlign w:val="superscript"/>
          <w:lang w:eastAsia="ar-SA"/>
        </w:rPr>
        <w:t>th</w:t>
      </w:r>
    </w:p>
    <w:p w14:paraId="0E01B32F"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decides to track Mann down and follow him to the man he worked for</w:t>
      </w:r>
    </w:p>
    <w:p w14:paraId="7243D488" w14:textId="77777777" w:rsidR="00000000" w:rsidRPr="007B6159" w:rsidRDefault="00000000">
      <w:pPr>
        <w:pStyle w:val="BodyText2"/>
        <w:rPr>
          <w:rFonts w:ascii="Calibri" w:hAnsi="Calibri"/>
          <w:szCs w:val="20"/>
          <w:lang w:eastAsia="ar-SA"/>
        </w:rPr>
      </w:pPr>
    </w:p>
    <w:p w14:paraId="2F3D6A0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16</w:t>
      </w:r>
    </w:p>
    <w:p w14:paraId="62197BD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able to track Mann down to the wrong master</w:t>
      </w:r>
    </w:p>
    <w:p w14:paraId="06B1A7A7"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confronted by Llewellyn, subdued, and drained, but allowed to live</w:t>
      </w:r>
      <w:r w:rsidRPr="007B6159">
        <w:rPr>
          <w:rFonts w:ascii="Calibri" w:hAnsi="Calibri"/>
          <w:szCs w:val="20"/>
          <w:lang w:eastAsia="ar-SA"/>
        </w:rPr>
        <w:tab/>
      </w:r>
      <w:r w:rsidRPr="007B6159">
        <w:rPr>
          <w:rFonts w:ascii="Calibri" w:hAnsi="Calibri"/>
          <w:color w:val="00FFFF"/>
          <w:szCs w:val="20"/>
          <w:lang w:eastAsia="ar-SA"/>
        </w:rPr>
        <w:t>8</w:t>
      </w:r>
      <w:r w:rsidRPr="007B6159">
        <w:rPr>
          <w:rFonts w:ascii="Calibri" w:hAnsi="Calibri"/>
          <w:color w:val="00FFFF"/>
          <w:szCs w:val="20"/>
          <w:vertAlign w:val="superscript"/>
          <w:lang w:eastAsia="ar-SA"/>
        </w:rPr>
        <w:t>th</w:t>
      </w:r>
    </w:p>
    <w:p w14:paraId="68796764" w14:textId="77777777" w:rsidR="00000000" w:rsidRPr="007B6159" w:rsidRDefault="00000000">
      <w:pPr>
        <w:pStyle w:val="BodyText2"/>
        <w:rPr>
          <w:rFonts w:ascii="Calibri" w:hAnsi="Calibri"/>
          <w:szCs w:val="20"/>
          <w:lang w:eastAsia="ar-SA"/>
        </w:rPr>
      </w:pPr>
    </w:p>
    <w:p w14:paraId="14804A3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17</w:t>
      </w:r>
    </w:p>
    <w:p w14:paraId="18ACB0A6"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learns about Kail, recovering in earshot of Llewellyn's meeting with Mann</w:t>
      </w:r>
      <w:r w:rsidRPr="007B6159">
        <w:rPr>
          <w:rFonts w:ascii="Calibri" w:hAnsi="Calibri"/>
          <w:szCs w:val="20"/>
          <w:lang w:eastAsia="ar-SA"/>
        </w:rPr>
        <w:tab/>
      </w:r>
      <w:r w:rsidRPr="007B6159">
        <w:rPr>
          <w:rFonts w:ascii="Calibri" w:hAnsi="Calibri"/>
          <w:color w:val="00FFFF"/>
          <w:szCs w:val="20"/>
          <w:lang w:eastAsia="ar-SA"/>
        </w:rPr>
        <w:t>9</w:t>
      </w:r>
      <w:r w:rsidRPr="007B6159">
        <w:rPr>
          <w:rFonts w:ascii="Calibri" w:hAnsi="Calibri"/>
          <w:color w:val="00FFFF"/>
          <w:szCs w:val="20"/>
          <w:vertAlign w:val="superscript"/>
          <w:lang w:eastAsia="ar-SA"/>
        </w:rPr>
        <w:t>th</w:t>
      </w:r>
    </w:p>
    <w:p w14:paraId="34018368"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races to warn Lloyd, arriving in time to intercept Kail's assassin</w:t>
      </w:r>
    </w:p>
    <w:p w14:paraId="391B01FA" w14:textId="77777777" w:rsidR="00000000" w:rsidRPr="007B6159" w:rsidRDefault="00000000">
      <w:pPr>
        <w:pStyle w:val="BodyText2"/>
        <w:rPr>
          <w:rFonts w:ascii="Calibri" w:hAnsi="Calibri"/>
          <w:szCs w:val="20"/>
          <w:lang w:eastAsia="ar-SA"/>
        </w:rPr>
      </w:pPr>
    </w:p>
    <w:p w14:paraId="5C279B7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18</w:t>
      </w:r>
    </w:p>
    <w:p w14:paraId="76837D7D"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attacked by Ash, in response to seeing her approach Lloyd over a corpse</w:t>
      </w:r>
    </w:p>
    <w:p w14:paraId="2D72282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saved when Lloyd calls Ash off, then she is questioned by both</w:t>
      </w:r>
    </w:p>
    <w:p w14:paraId="0F7A86C8" w14:textId="77777777" w:rsidR="00000000" w:rsidRPr="007B6159" w:rsidRDefault="00000000">
      <w:pPr>
        <w:pStyle w:val="BodyText2"/>
        <w:rPr>
          <w:rFonts w:ascii="Calibri" w:hAnsi="Calibri"/>
          <w:szCs w:val="20"/>
          <w:lang w:eastAsia="ar-SA"/>
        </w:rPr>
      </w:pPr>
    </w:p>
    <w:p w14:paraId="6A9165B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19</w:t>
      </w:r>
    </w:p>
    <w:p w14:paraId="66F927F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learns Logan and Roark cleared her name with the academy and the authorities</w:t>
      </w:r>
    </w:p>
    <w:p w14:paraId="7F7F889E"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reunites with Logan and Roark, Ash gets the credit for saving Lloyd</w:t>
      </w:r>
      <w:r w:rsidRPr="007B6159">
        <w:rPr>
          <w:rFonts w:ascii="Calibri" w:hAnsi="Calibri"/>
          <w:szCs w:val="20"/>
          <w:lang w:eastAsia="ar-SA"/>
        </w:rPr>
        <w:tab/>
      </w:r>
      <w:r w:rsidRPr="007B6159">
        <w:rPr>
          <w:rFonts w:ascii="Calibri" w:hAnsi="Calibri"/>
          <w:color w:val="00FFFF"/>
          <w:szCs w:val="20"/>
          <w:lang w:eastAsia="ar-SA"/>
        </w:rPr>
        <w:t>9</w:t>
      </w:r>
      <w:r w:rsidRPr="007B6159">
        <w:rPr>
          <w:rFonts w:ascii="Calibri" w:hAnsi="Calibri"/>
          <w:color w:val="00FFFF"/>
          <w:szCs w:val="20"/>
          <w:vertAlign w:val="superscript"/>
          <w:lang w:eastAsia="ar-SA"/>
        </w:rPr>
        <w:t>th</w:t>
      </w:r>
    </w:p>
    <w:p w14:paraId="5AA91DB1" w14:textId="77777777" w:rsidR="00000000" w:rsidRPr="007B6159" w:rsidRDefault="00000000">
      <w:pPr>
        <w:pStyle w:val="BodyText2"/>
        <w:rPr>
          <w:rFonts w:ascii="Calibri" w:hAnsi="Calibri"/>
          <w:szCs w:val="20"/>
          <w:lang w:eastAsia="ar-SA"/>
        </w:rPr>
      </w:pPr>
    </w:p>
    <w:p w14:paraId="24E4F8BA"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20</w:t>
      </w:r>
    </w:p>
    <w:p w14:paraId="7F26C0D9"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resumes classes, risking exposure rather than expulsion</w:t>
      </w:r>
      <w:r w:rsidRPr="007B6159">
        <w:rPr>
          <w:rFonts w:ascii="Calibri" w:hAnsi="Calibri"/>
          <w:szCs w:val="20"/>
          <w:lang w:eastAsia="ar-SA"/>
        </w:rPr>
        <w:tab/>
      </w:r>
      <w:r w:rsidRPr="007B6159">
        <w:rPr>
          <w:rFonts w:ascii="Calibri" w:hAnsi="Calibri"/>
          <w:color w:val="00FFFF"/>
          <w:szCs w:val="20"/>
          <w:lang w:eastAsia="ar-SA"/>
        </w:rPr>
        <w:t>10</w:t>
      </w:r>
      <w:r w:rsidRPr="007B6159">
        <w:rPr>
          <w:rFonts w:ascii="Calibri" w:hAnsi="Calibri"/>
          <w:color w:val="00FFFF"/>
          <w:szCs w:val="20"/>
          <w:vertAlign w:val="superscript"/>
          <w:lang w:eastAsia="ar-SA"/>
        </w:rPr>
        <w:t>th</w:t>
      </w:r>
    </w:p>
    <w:p w14:paraId="0CC13767"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has a meeting with her academy mentor and an inquisitor</w:t>
      </w:r>
      <w:r w:rsidRPr="007B6159">
        <w:rPr>
          <w:rFonts w:ascii="Calibri" w:hAnsi="Calibri"/>
          <w:szCs w:val="20"/>
          <w:lang w:eastAsia="ar-SA"/>
        </w:rPr>
        <w:tab/>
      </w:r>
      <w:r w:rsidRPr="007B6159">
        <w:rPr>
          <w:rFonts w:ascii="Calibri" w:hAnsi="Calibri"/>
          <w:color w:val="00FFFF"/>
          <w:szCs w:val="20"/>
          <w:lang w:eastAsia="ar-SA"/>
        </w:rPr>
        <w:t>10</w:t>
      </w:r>
      <w:r w:rsidRPr="007B6159">
        <w:rPr>
          <w:rFonts w:ascii="Calibri" w:hAnsi="Calibri"/>
          <w:color w:val="00FFFF"/>
          <w:szCs w:val="20"/>
          <w:vertAlign w:val="superscript"/>
          <w:lang w:eastAsia="ar-SA"/>
        </w:rPr>
        <w:t>th</w:t>
      </w:r>
    </w:p>
    <w:p w14:paraId="6B77138D" w14:textId="77777777" w:rsidR="00000000" w:rsidRPr="007B6159" w:rsidRDefault="00000000">
      <w:pPr>
        <w:pStyle w:val="BodyText2"/>
        <w:rPr>
          <w:rFonts w:ascii="Calibri" w:hAnsi="Calibri"/>
          <w:szCs w:val="20"/>
          <w:lang w:eastAsia="ar-SA"/>
        </w:rPr>
      </w:pPr>
    </w:p>
    <w:p w14:paraId="5235FDB6"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21</w:t>
      </w:r>
    </w:p>
    <w:p w14:paraId="7C5301C2"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ambushed by Ash, to prove how vulnerable she really is</w:t>
      </w:r>
      <w:r w:rsidRPr="007B6159">
        <w:rPr>
          <w:rFonts w:ascii="Calibri" w:hAnsi="Calibri"/>
          <w:szCs w:val="20"/>
          <w:lang w:eastAsia="ar-SA"/>
        </w:rPr>
        <w:tab/>
      </w:r>
      <w:r w:rsidRPr="007B6159">
        <w:rPr>
          <w:rFonts w:ascii="Calibri" w:hAnsi="Calibri"/>
          <w:color w:val="00FFFF"/>
          <w:szCs w:val="20"/>
          <w:lang w:eastAsia="ar-SA"/>
        </w:rPr>
        <w:t>11</w:t>
      </w:r>
      <w:r w:rsidRPr="007B6159">
        <w:rPr>
          <w:rFonts w:ascii="Calibri" w:hAnsi="Calibri"/>
          <w:color w:val="00FFFF"/>
          <w:szCs w:val="20"/>
          <w:vertAlign w:val="superscript"/>
          <w:lang w:eastAsia="ar-SA"/>
        </w:rPr>
        <w:t>th</w:t>
      </w:r>
    </w:p>
    <w:p w14:paraId="17777D18"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confronted by Logan and Roark both of whom were put down by Ash</w:t>
      </w:r>
      <w:r w:rsidRPr="007B6159">
        <w:rPr>
          <w:rFonts w:ascii="Calibri" w:hAnsi="Calibri"/>
          <w:szCs w:val="20"/>
          <w:lang w:eastAsia="ar-SA"/>
        </w:rPr>
        <w:tab/>
      </w:r>
      <w:r w:rsidRPr="007B6159">
        <w:rPr>
          <w:rFonts w:ascii="Calibri" w:hAnsi="Calibri"/>
          <w:color w:val="00FFFF"/>
          <w:szCs w:val="20"/>
          <w:lang w:eastAsia="ar-SA"/>
        </w:rPr>
        <w:t>11</w:t>
      </w:r>
      <w:r w:rsidRPr="007B6159">
        <w:rPr>
          <w:rFonts w:ascii="Calibri" w:hAnsi="Calibri"/>
          <w:color w:val="00FFFF"/>
          <w:szCs w:val="20"/>
          <w:vertAlign w:val="superscript"/>
          <w:lang w:eastAsia="ar-SA"/>
        </w:rPr>
        <w:t>th</w:t>
      </w:r>
    </w:p>
    <w:p w14:paraId="5E06C0E2" w14:textId="77777777" w:rsidR="00000000" w:rsidRPr="007B6159" w:rsidRDefault="00000000">
      <w:pPr>
        <w:pStyle w:val="BodyText2"/>
        <w:rPr>
          <w:rFonts w:ascii="Calibri" w:hAnsi="Calibri"/>
          <w:szCs w:val="20"/>
          <w:lang w:eastAsia="ar-SA"/>
        </w:rPr>
      </w:pPr>
    </w:p>
    <w:p w14:paraId="44227CA9"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22</w:t>
      </w:r>
    </w:p>
    <w:p w14:paraId="7A154212"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set off by a student, mistaking his actions for an attack</w:t>
      </w:r>
      <w:r w:rsidRPr="007B6159">
        <w:rPr>
          <w:rFonts w:ascii="Calibri" w:hAnsi="Calibri"/>
          <w:szCs w:val="20"/>
          <w:lang w:eastAsia="ar-SA"/>
        </w:rPr>
        <w:tab/>
      </w:r>
      <w:r w:rsidRPr="007B6159">
        <w:rPr>
          <w:rFonts w:ascii="Calibri" w:hAnsi="Calibri"/>
          <w:color w:val="00FFFF"/>
          <w:szCs w:val="20"/>
          <w:lang w:eastAsia="ar-SA"/>
        </w:rPr>
        <w:t>12</w:t>
      </w:r>
      <w:r w:rsidRPr="007B6159">
        <w:rPr>
          <w:rFonts w:ascii="Calibri" w:hAnsi="Calibri"/>
          <w:color w:val="00FFFF"/>
          <w:szCs w:val="20"/>
          <w:vertAlign w:val="superscript"/>
          <w:lang w:eastAsia="ar-SA"/>
        </w:rPr>
        <w:t>th</w:t>
      </w:r>
    </w:p>
    <w:p w14:paraId="1C94B536"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realizes it would be smarter to go after Kail directly</w:t>
      </w:r>
      <w:r w:rsidRPr="007B6159">
        <w:rPr>
          <w:rFonts w:ascii="Calibri" w:hAnsi="Calibri"/>
          <w:szCs w:val="20"/>
          <w:lang w:eastAsia="ar-SA"/>
        </w:rPr>
        <w:tab/>
      </w:r>
      <w:r w:rsidRPr="007B6159">
        <w:rPr>
          <w:rFonts w:ascii="Calibri" w:hAnsi="Calibri"/>
          <w:color w:val="00FFFF"/>
          <w:szCs w:val="20"/>
          <w:lang w:eastAsia="ar-SA"/>
        </w:rPr>
        <w:t>12</w:t>
      </w:r>
      <w:r w:rsidRPr="007B6159">
        <w:rPr>
          <w:rFonts w:ascii="Calibri" w:hAnsi="Calibri"/>
          <w:color w:val="00FFFF"/>
          <w:szCs w:val="20"/>
          <w:vertAlign w:val="superscript"/>
          <w:lang w:eastAsia="ar-SA"/>
        </w:rPr>
        <w:t>th</w:t>
      </w:r>
    </w:p>
    <w:p w14:paraId="0FF89816" w14:textId="77777777" w:rsidR="00000000" w:rsidRPr="007B6159" w:rsidRDefault="00000000">
      <w:pPr>
        <w:pStyle w:val="BodyText2"/>
        <w:rPr>
          <w:rFonts w:ascii="Calibri" w:hAnsi="Calibri"/>
          <w:szCs w:val="20"/>
          <w:lang w:eastAsia="ar-SA"/>
        </w:rPr>
      </w:pPr>
    </w:p>
    <w:p w14:paraId="4EEF31B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23</w:t>
      </w:r>
    </w:p>
    <w:p w14:paraId="49527239"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attempts once more to follow Mann to Kail</w:t>
      </w:r>
      <w:r w:rsidRPr="007B6159">
        <w:rPr>
          <w:rFonts w:ascii="Calibri" w:hAnsi="Calibri"/>
          <w:szCs w:val="20"/>
          <w:lang w:eastAsia="ar-SA"/>
        </w:rPr>
        <w:tab/>
      </w:r>
      <w:r w:rsidRPr="007B6159">
        <w:rPr>
          <w:rFonts w:ascii="Calibri" w:hAnsi="Calibri"/>
          <w:color w:val="00FFFF"/>
          <w:szCs w:val="20"/>
          <w:lang w:eastAsia="ar-SA"/>
        </w:rPr>
        <w:t>13</w:t>
      </w:r>
      <w:r w:rsidRPr="007B6159">
        <w:rPr>
          <w:rFonts w:ascii="Calibri" w:hAnsi="Calibri"/>
          <w:color w:val="00FFFF"/>
          <w:szCs w:val="20"/>
          <w:vertAlign w:val="superscript"/>
          <w:lang w:eastAsia="ar-SA"/>
        </w:rPr>
        <w:t>th</w:t>
      </w:r>
    </w:p>
    <w:p w14:paraId="7AF4D882"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witnesses a meeting between Mann and Ash, joined by Kail</w:t>
      </w:r>
      <w:r w:rsidRPr="007B6159">
        <w:rPr>
          <w:rFonts w:ascii="Calibri" w:hAnsi="Calibri"/>
          <w:szCs w:val="20"/>
          <w:lang w:eastAsia="ar-SA"/>
        </w:rPr>
        <w:tab/>
      </w:r>
      <w:r w:rsidRPr="007B6159">
        <w:rPr>
          <w:rFonts w:ascii="Calibri" w:hAnsi="Calibri"/>
          <w:color w:val="00FFFF"/>
          <w:szCs w:val="20"/>
          <w:lang w:eastAsia="ar-SA"/>
        </w:rPr>
        <w:t>14</w:t>
      </w:r>
      <w:r w:rsidRPr="007B6159">
        <w:rPr>
          <w:rFonts w:ascii="Calibri" w:hAnsi="Calibri"/>
          <w:color w:val="00FFFF"/>
          <w:szCs w:val="20"/>
          <w:vertAlign w:val="superscript"/>
          <w:lang w:eastAsia="ar-SA"/>
        </w:rPr>
        <w:t>th</w:t>
      </w:r>
    </w:p>
    <w:p w14:paraId="1E22F155" w14:textId="77777777" w:rsidR="00000000" w:rsidRPr="007B6159" w:rsidRDefault="00000000">
      <w:pPr>
        <w:pStyle w:val="BodyText2"/>
        <w:rPr>
          <w:rFonts w:ascii="Calibri" w:hAnsi="Calibri"/>
          <w:szCs w:val="20"/>
          <w:lang w:eastAsia="ar-SA"/>
        </w:rPr>
      </w:pPr>
    </w:p>
    <w:p w14:paraId="3D91185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24</w:t>
      </w:r>
    </w:p>
    <w:p w14:paraId="025F2F2D"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caught and confronts Ash, only to be confronted with a desperate choice</w:t>
      </w:r>
      <w:r w:rsidRPr="007B6159">
        <w:rPr>
          <w:rFonts w:ascii="Calibri" w:hAnsi="Calibri"/>
          <w:szCs w:val="20"/>
          <w:lang w:eastAsia="ar-SA"/>
        </w:rPr>
        <w:tab/>
      </w:r>
      <w:r w:rsidRPr="007B6159">
        <w:rPr>
          <w:rFonts w:ascii="Calibri" w:hAnsi="Calibri"/>
          <w:color w:val="00FFFF"/>
          <w:szCs w:val="20"/>
          <w:lang w:eastAsia="ar-SA"/>
        </w:rPr>
        <w:t>15</w:t>
      </w:r>
      <w:r w:rsidRPr="007B6159">
        <w:rPr>
          <w:rFonts w:ascii="Calibri" w:hAnsi="Calibri"/>
          <w:color w:val="00FFFF"/>
          <w:szCs w:val="20"/>
          <w:vertAlign w:val="superscript"/>
          <w:lang w:eastAsia="ar-SA"/>
        </w:rPr>
        <w:t>th</w:t>
      </w:r>
    </w:p>
    <w:p w14:paraId="18A190F7"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submits to Ash to protect Logan and Roark, in a demonstration for Kail</w:t>
      </w:r>
      <w:r w:rsidRPr="007B6159">
        <w:rPr>
          <w:rFonts w:ascii="Calibri" w:hAnsi="Calibri"/>
          <w:szCs w:val="20"/>
          <w:lang w:eastAsia="ar-SA"/>
        </w:rPr>
        <w:tab/>
      </w:r>
      <w:r w:rsidRPr="007B6159">
        <w:rPr>
          <w:rFonts w:ascii="Calibri" w:hAnsi="Calibri"/>
          <w:color w:val="00FFFF"/>
          <w:szCs w:val="20"/>
          <w:lang w:eastAsia="ar-SA"/>
        </w:rPr>
        <w:t>15</w:t>
      </w:r>
      <w:r w:rsidRPr="007B6159">
        <w:rPr>
          <w:rFonts w:ascii="Calibri" w:hAnsi="Calibri"/>
          <w:color w:val="00FFFF"/>
          <w:szCs w:val="20"/>
          <w:vertAlign w:val="superscript"/>
          <w:lang w:eastAsia="ar-SA"/>
        </w:rPr>
        <w:t>th</w:t>
      </w:r>
    </w:p>
    <w:p w14:paraId="09430F61" w14:textId="77777777" w:rsidR="00000000" w:rsidRPr="007B6159" w:rsidRDefault="00000000">
      <w:pPr>
        <w:pStyle w:val="BodyText2"/>
        <w:rPr>
          <w:rFonts w:ascii="Calibri" w:hAnsi="Calibri"/>
          <w:szCs w:val="20"/>
          <w:lang w:eastAsia="ar-SA"/>
        </w:rPr>
      </w:pPr>
    </w:p>
    <w:p w14:paraId="6CB1B6D4"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25</w:t>
      </w:r>
    </w:p>
    <w:p w14:paraId="78BFE4DD"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turned over to Kail by Ash, the leverage to control her firmly established</w:t>
      </w:r>
      <w:r w:rsidRPr="007B6159">
        <w:rPr>
          <w:rFonts w:ascii="Calibri" w:hAnsi="Calibri"/>
          <w:szCs w:val="20"/>
          <w:lang w:eastAsia="ar-SA"/>
        </w:rPr>
        <w:tab/>
      </w:r>
      <w:r w:rsidRPr="007B6159">
        <w:rPr>
          <w:rFonts w:ascii="Calibri" w:hAnsi="Calibri"/>
          <w:color w:val="00FFFF"/>
          <w:szCs w:val="20"/>
          <w:lang w:eastAsia="ar-SA"/>
        </w:rPr>
        <w:t>16</w:t>
      </w:r>
      <w:r w:rsidRPr="007B6159">
        <w:rPr>
          <w:rFonts w:ascii="Calibri" w:hAnsi="Calibri"/>
          <w:color w:val="00FFFF"/>
          <w:szCs w:val="20"/>
          <w:vertAlign w:val="superscript"/>
          <w:lang w:eastAsia="ar-SA"/>
        </w:rPr>
        <w:t>th</w:t>
      </w:r>
    </w:p>
    <w:p w14:paraId="74BBEA3E"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learns how Ash was recruited, Kail still did not know the truth about her</w:t>
      </w:r>
      <w:r w:rsidRPr="007B6159">
        <w:rPr>
          <w:rFonts w:ascii="Calibri" w:hAnsi="Calibri"/>
          <w:szCs w:val="20"/>
          <w:lang w:eastAsia="ar-SA"/>
        </w:rPr>
        <w:tab/>
      </w:r>
      <w:r w:rsidRPr="007B6159">
        <w:rPr>
          <w:rFonts w:ascii="Calibri" w:hAnsi="Calibri"/>
          <w:color w:val="00FFFF"/>
          <w:szCs w:val="20"/>
          <w:lang w:eastAsia="ar-SA"/>
        </w:rPr>
        <w:t>16</w:t>
      </w:r>
      <w:r w:rsidRPr="007B6159">
        <w:rPr>
          <w:rFonts w:ascii="Calibri" w:hAnsi="Calibri"/>
          <w:color w:val="00FFFF"/>
          <w:szCs w:val="20"/>
          <w:vertAlign w:val="superscript"/>
          <w:lang w:eastAsia="ar-SA"/>
        </w:rPr>
        <w:t>th</w:t>
      </w:r>
    </w:p>
    <w:p w14:paraId="68164561" w14:textId="77777777" w:rsidR="00000000" w:rsidRPr="007B6159" w:rsidRDefault="00000000">
      <w:pPr>
        <w:pStyle w:val="BodyText2"/>
        <w:rPr>
          <w:rFonts w:ascii="Calibri" w:hAnsi="Calibri"/>
          <w:szCs w:val="20"/>
          <w:lang w:eastAsia="ar-SA"/>
        </w:rPr>
      </w:pPr>
    </w:p>
    <w:p w14:paraId="397099FE"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26</w:t>
      </w:r>
    </w:p>
    <w:p w14:paraId="2FD07380"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realizes that Ash put her in a position to kill Kail</w:t>
      </w:r>
      <w:r w:rsidRPr="007B6159">
        <w:rPr>
          <w:rFonts w:ascii="Calibri" w:hAnsi="Calibri"/>
          <w:szCs w:val="20"/>
          <w:lang w:eastAsia="ar-SA"/>
        </w:rPr>
        <w:tab/>
      </w:r>
      <w:r w:rsidRPr="007B6159">
        <w:rPr>
          <w:rFonts w:ascii="Calibri" w:hAnsi="Calibri"/>
          <w:color w:val="00FFFF"/>
          <w:szCs w:val="20"/>
          <w:lang w:eastAsia="ar-SA"/>
        </w:rPr>
        <w:t>17</w:t>
      </w:r>
      <w:r w:rsidRPr="007B6159">
        <w:rPr>
          <w:rFonts w:ascii="Calibri" w:hAnsi="Calibri"/>
          <w:color w:val="00FFFF"/>
          <w:szCs w:val="20"/>
          <w:vertAlign w:val="superscript"/>
          <w:lang w:eastAsia="ar-SA"/>
        </w:rPr>
        <w:t>th</w:t>
      </w:r>
    </w:p>
    <w:p w14:paraId="6AEBC140"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waits for her opportunity, killing in the heat of passion</w:t>
      </w:r>
      <w:r w:rsidRPr="007B6159">
        <w:rPr>
          <w:rFonts w:ascii="Calibri" w:hAnsi="Calibri"/>
          <w:szCs w:val="20"/>
          <w:lang w:eastAsia="ar-SA"/>
        </w:rPr>
        <w:tab/>
      </w:r>
      <w:r w:rsidRPr="007B6159">
        <w:rPr>
          <w:rFonts w:ascii="Calibri" w:hAnsi="Calibri"/>
          <w:color w:val="00FFFF"/>
          <w:szCs w:val="20"/>
          <w:lang w:eastAsia="ar-SA"/>
        </w:rPr>
        <w:t>18</w:t>
      </w:r>
      <w:r w:rsidRPr="007B6159">
        <w:rPr>
          <w:rFonts w:ascii="Calibri" w:hAnsi="Calibri"/>
          <w:color w:val="00FFFF"/>
          <w:szCs w:val="20"/>
          <w:vertAlign w:val="superscript"/>
          <w:lang w:eastAsia="ar-SA"/>
        </w:rPr>
        <w:t>th</w:t>
      </w:r>
    </w:p>
    <w:p w14:paraId="7161A697" w14:textId="77777777" w:rsidR="00000000" w:rsidRPr="007B6159" w:rsidRDefault="00000000">
      <w:pPr>
        <w:pStyle w:val="BodyText2"/>
        <w:rPr>
          <w:rFonts w:ascii="Calibri" w:hAnsi="Calibri"/>
          <w:szCs w:val="20"/>
          <w:lang w:eastAsia="ar-SA"/>
        </w:rPr>
      </w:pPr>
    </w:p>
    <w:p w14:paraId="4A40CFE3"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27</w:t>
      </w:r>
    </w:p>
    <w:p w14:paraId="337419FF" w14:textId="77777777" w:rsidR="00000000" w:rsidRPr="007B6159" w:rsidRDefault="00000000">
      <w:pPr>
        <w:pStyle w:val="BodyText2"/>
        <w:rPr>
          <w:rFonts w:ascii="Calibri" w:hAnsi="Calibri"/>
          <w:color w:val="00FFFF"/>
          <w:szCs w:val="20"/>
          <w:vertAlign w:val="superscript"/>
          <w:lang w:eastAsia="ar-SA"/>
        </w:rPr>
      </w:pPr>
      <w:r w:rsidRPr="007B6159">
        <w:rPr>
          <w:rFonts w:ascii="Calibri" w:hAnsi="Calibri"/>
          <w:szCs w:val="20"/>
          <w:lang w:eastAsia="ar-SA"/>
        </w:rPr>
        <w:t>Morgan is approached by Mann, he repeats the offer she is now qualified for</w:t>
      </w:r>
      <w:r w:rsidRPr="007B6159">
        <w:rPr>
          <w:rFonts w:ascii="Calibri" w:hAnsi="Calibri"/>
          <w:szCs w:val="20"/>
          <w:lang w:eastAsia="ar-SA"/>
        </w:rPr>
        <w:tab/>
      </w:r>
      <w:r w:rsidRPr="007B6159">
        <w:rPr>
          <w:rFonts w:ascii="Calibri" w:hAnsi="Calibri"/>
          <w:color w:val="00FFFF"/>
          <w:szCs w:val="20"/>
          <w:lang w:eastAsia="ar-SA"/>
        </w:rPr>
        <w:t>19</w:t>
      </w:r>
      <w:r w:rsidRPr="007B6159">
        <w:rPr>
          <w:rFonts w:ascii="Calibri" w:hAnsi="Calibri"/>
          <w:color w:val="00FFFF"/>
          <w:szCs w:val="20"/>
          <w:vertAlign w:val="superscript"/>
          <w:lang w:eastAsia="ar-SA"/>
        </w:rPr>
        <w:t>th</w:t>
      </w:r>
    </w:p>
    <w:p w14:paraId="08162002"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Morgan is introduced to Llewellyn, the "man" behind Kail's revolt</w:t>
      </w:r>
    </w:p>
    <w:p w14:paraId="53D6B46F" w14:textId="77777777" w:rsidR="00000000" w:rsidRPr="007B6159" w:rsidRDefault="00000000">
      <w:pPr>
        <w:pStyle w:val="BodyText2"/>
        <w:rPr>
          <w:rFonts w:ascii="Calibri" w:hAnsi="Calibri"/>
          <w:szCs w:val="20"/>
          <w:lang w:eastAsia="ar-SA"/>
        </w:rPr>
      </w:pPr>
    </w:p>
    <w:p w14:paraId="6ED4D9A4" w14:textId="77777777" w:rsidR="00000000" w:rsidRPr="007B6159" w:rsidRDefault="00000000">
      <w:pPr>
        <w:rPr>
          <w:szCs w:val="20"/>
          <w:lang w:eastAsia="ar-SA"/>
        </w:rPr>
      </w:pPr>
    </w:p>
    <w:p w14:paraId="76AE682E" w14:textId="77777777" w:rsidR="00000000" w:rsidRPr="007B6159" w:rsidRDefault="00000000">
      <w:pPr>
        <w:rPr>
          <w:szCs w:val="20"/>
          <w:lang w:eastAsia="ar-SA"/>
        </w:rPr>
      </w:pPr>
      <w:r w:rsidRPr="007B6159">
        <w:br w:type="page"/>
      </w:r>
      <w:r w:rsidRPr="007B6159">
        <w:rPr>
          <w:szCs w:val="20"/>
          <w:lang w:eastAsia="ar-SA"/>
        </w:rPr>
        <w:t>Clips</w:t>
      </w:r>
    </w:p>
    <w:p w14:paraId="6B280AB9" w14:textId="77777777" w:rsidR="00000000" w:rsidRPr="007B6159" w:rsidRDefault="00000000">
      <w:pPr>
        <w:rPr>
          <w:szCs w:val="20"/>
          <w:lang w:eastAsia="ar-SA"/>
        </w:rPr>
      </w:pPr>
    </w:p>
    <w:p w14:paraId="7A304FA4" w14:textId="77777777" w:rsidR="00000000" w:rsidRPr="007B6159" w:rsidRDefault="00000000">
      <w:pPr>
        <w:rPr>
          <w:szCs w:val="20"/>
          <w:lang w:eastAsia="ar-SA"/>
        </w:rPr>
      </w:pPr>
      <w:r w:rsidRPr="007B6159">
        <w:rPr>
          <w:szCs w:val="20"/>
          <w:lang w:eastAsia="ar-SA"/>
        </w:rPr>
        <w:t>Dialogue Excerpts</w:t>
      </w:r>
    </w:p>
    <w:p w14:paraId="2A6C5146" w14:textId="77777777" w:rsidR="00000000" w:rsidRPr="007B6159" w:rsidRDefault="00000000">
      <w:pPr>
        <w:rPr>
          <w:szCs w:val="20"/>
          <w:lang w:eastAsia="ar-SA"/>
        </w:rPr>
      </w:pPr>
    </w:p>
    <w:p w14:paraId="1876A64D" w14:textId="77777777" w:rsidR="00000000" w:rsidRPr="007B6159" w:rsidRDefault="00000000">
      <w:pPr>
        <w:rPr>
          <w:szCs w:val="20"/>
          <w:lang w:eastAsia="ar-SA"/>
        </w:rPr>
      </w:pPr>
      <w:r w:rsidRPr="007B6159">
        <w:rPr>
          <w:szCs w:val="20"/>
          <w:lang w:eastAsia="ar-SA"/>
        </w:rPr>
        <w:tab/>
        <w:t>"Morgan! I need to talk to you."</w:t>
      </w:r>
    </w:p>
    <w:p w14:paraId="1AD69079" w14:textId="77777777" w:rsidR="00000000" w:rsidRPr="007B6159" w:rsidRDefault="00000000">
      <w:pPr>
        <w:rPr>
          <w:szCs w:val="20"/>
          <w:lang w:eastAsia="ar-SA"/>
        </w:rPr>
      </w:pPr>
      <w:r w:rsidRPr="007B6159">
        <w:rPr>
          <w:szCs w:val="20"/>
          <w:lang w:eastAsia="ar-SA"/>
        </w:rPr>
        <w:tab/>
        <w:t>"Ah, hello, Kevin."</w:t>
      </w:r>
    </w:p>
    <w:p w14:paraId="347123C9" w14:textId="77777777" w:rsidR="00000000" w:rsidRPr="007B6159" w:rsidRDefault="00000000">
      <w:pPr>
        <w:rPr>
          <w:szCs w:val="20"/>
          <w:lang w:eastAsia="ar-SA"/>
        </w:rPr>
      </w:pPr>
      <w:r w:rsidRPr="007B6159">
        <w:rPr>
          <w:szCs w:val="20"/>
          <w:lang w:eastAsia="ar-SA"/>
        </w:rPr>
        <w:tab/>
        <w:t>"Logan, Roark, a pleasure to see you again."</w:t>
      </w:r>
    </w:p>
    <w:p w14:paraId="7376A7D7" w14:textId="77777777" w:rsidR="00000000" w:rsidRPr="007B6159" w:rsidRDefault="00000000">
      <w:pPr>
        <w:rPr>
          <w:szCs w:val="20"/>
          <w:lang w:eastAsia="ar-SA"/>
        </w:rPr>
      </w:pPr>
      <w:r w:rsidRPr="007B6159">
        <w:rPr>
          <w:szCs w:val="20"/>
          <w:lang w:eastAsia="ar-SA"/>
        </w:rPr>
        <w:tab/>
        <w:t>"Kevin."</w:t>
      </w:r>
    </w:p>
    <w:p w14:paraId="2A11CA6F" w14:textId="77777777" w:rsidR="00000000" w:rsidRPr="007B6159" w:rsidRDefault="00000000">
      <w:pPr>
        <w:rPr>
          <w:szCs w:val="20"/>
          <w:lang w:eastAsia="ar-SA"/>
        </w:rPr>
      </w:pPr>
      <w:r w:rsidRPr="007B6159">
        <w:rPr>
          <w:szCs w:val="20"/>
          <w:lang w:eastAsia="ar-SA"/>
        </w:rPr>
        <w:tab/>
        <w:t>"Hey, Enny."</w:t>
      </w:r>
    </w:p>
    <w:p w14:paraId="078FCA63" w14:textId="77777777" w:rsidR="00000000" w:rsidRPr="007B6159" w:rsidRDefault="00000000">
      <w:pPr>
        <w:rPr>
          <w:szCs w:val="20"/>
          <w:lang w:eastAsia="ar-SA"/>
        </w:rPr>
      </w:pPr>
      <w:r w:rsidRPr="007B6159">
        <w:rPr>
          <w:szCs w:val="20"/>
          <w:lang w:eastAsia="ar-SA"/>
        </w:rPr>
        <w:tab/>
        <w:t>"I'd better talk to him."</w:t>
      </w:r>
    </w:p>
    <w:p w14:paraId="3253E513" w14:textId="77777777" w:rsidR="00000000" w:rsidRPr="007B6159" w:rsidRDefault="00000000">
      <w:pPr>
        <w:rPr>
          <w:szCs w:val="20"/>
          <w:lang w:eastAsia="ar-SA"/>
        </w:rPr>
      </w:pPr>
      <w:r w:rsidRPr="007B6159">
        <w:rPr>
          <w:szCs w:val="20"/>
          <w:lang w:eastAsia="ar-SA"/>
        </w:rPr>
        <w:tab/>
        <w:t>"Morgan…"</w:t>
      </w:r>
    </w:p>
    <w:p w14:paraId="5787CAB7" w14:textId="77777777" w:rsidR="00000000" w:rsidRPr="007B6159" w:rsidRDefault="00000000">
      <w:pPr>
        <w:rPr>
          <w:szCs w:val="20"/>
          <w:lang w:eastAsia="ar-SA"/>
        </w:rPr>
      </w:pPr>
      <w:r w:rsidRPr="007B6159">
        <w:rPr>
          <w:szCs w:val="20"/>
          <w:lang w:eastAsia="ar-SA"/>
        </w:rPr>
        <w:tab/>
        <w:t>"Logan. Not now. Yes, Kevin? What did you want?"</w:t>
      </w:r>
    </w:p>
    <w:p w14:paraId="0F78ACE5" w14:textId="77777777" w:rsidR="00000000" w:rsidRPr="007B6159" w:rsidRDefault="00000000">
      <w:pPr>
        <w:rPr>
          <w:szCs w:val="20"/>
          <w:lang w:eastAsia="ar-SA"/>
        </w:rPr>
      </w:pPr>
      <w:r w:rsidRPr="007B6159">
        <w:rPr>
          <w:szCs w:val="20"/>
          <w:lang w:eastAsia="ar-SA"/>
        </w:rPr>
        <w:tab/>
        <w:t>"It's the last night of the Autumn Festival, Morgan. Initiations are over, and you've been dodging me for the last three days. Please say you will spend this last night with me.”</w:t>
      </w:r>
    </w:p>
    <w:p w14:paraId="238D7B93" w14:textId="77777777" w:rsidR="00000000" w:rsidRPr="007B6159" w:rsidRDefault="00000000">
      <w:pPr>
        <w:rPr>
          <w:szCs w:val="20"/>
          <w:lang w:eastAsia="ar-SA"/>
        </w:rPr>
      </w:pPr>
      <w:r w:rsidRPr="007B6159">
        <w:rPr>
          <w:szCs w:val="20"/>
          <w:lang w:eastAsia="ar-SA"/>
        </w:rPr>
        <w:tab/>
        <w:t>"You just don't give up, do you?"</w:t>
      </w:r>
    </w:p>
    <w:p w14:paraId="05CA7A97" w14:textId="77777777" w:rsidR="00000000" w:rsidRPr="007B6159" w:rsidRDefault="00000000">
      <w:pPr>
        <w:rPr>
          <w:szCs w:val="20"/>
          <w:lang w:eastAsia="ar-SA"/>
        </w:rPr>
      </w:pPr>
      <w:r w:rsidRPr="007B6159">
        <w:rPr>
          <w:szCs w:val="20"/>
          <w:lang w:eastAsia="ar-SA"/>
        </w:rPr>
        <w:tab/>
        <w:t>"Why would I want to give up? Come on, Morgan.”</w:t>
      </w:r>
    </w:p>
    <w:p w14:paraId="43CDB192" w14:textId="77777777" w:rsidR="00000000" w:rsidRPr="007B6159" w:rsidRDefault="00000000">
      <w:pPr>
        <w:rPr>
          <w:szCs w:val="20"/>
          <w:lang w:eastAsia="ar-SA"/>
        </w:rPr>
      </w:pPr>
      <w:r w:rsidRPr="007B6159">
        <w:rPr>
          <w:szCs w:val="20"/>
          <w:lang w:eastAsia="ar-SA"/>
        </w:rPr>
        <w:tab/>
        <w:t>"Now, hold on. I didn't say no.”</w:t>
      </w:r>
    </w:p>
    <w:p w14:paraId="45220927" w14:textId="77777777" w:rsidR="00000000" w:rsidRPr="007B6159" w:rsidRDefault="00000000">
      <w:pPr>
        <w:rPr>
          <w:szCs w:val="20"/>
          <w:lang w:eastAsia="ar-SA"/>
        </w:rPr>
      </w:pPr>
      <w:r w:rsidRPr="007B6159">
        <w:rPr>
          <w:szCs w:val="20"/>
          <w:lang w:eastAsia="ar-SA"/>
        </w:rPr>
        <w:tab/>
        <w:t>"You didn't say yes, either.”</w:t>
      </w:r>
    </w:p>
    <w:p w14:paraId="45C5F236" w14:textId="77777777" w:rsidR="00000000" w:rsidRPr="007B6159" w:rsidRDefault="00000000">
      <w:pPr>
        <w:rPr>
          <w:szCs w:val="20"/>
          <w:lang w:eastAsia="ar-SA"/>
        </w:rPr>
      </w:pPr>
      <w:r w:rsidRPr="007B6159">
        <w:rPr>
          <w:szCs w:val="20"/>
          <w:lang w:eastAsia="ar-SA"/>
        </w:rPr>
        <w:tab/>
        <w:t>"Well. Yes. Tonight, I can say yes.”</w:t>
      </w:r>
    </w:p>
    <w:p w14:paraId="55E9E1AD" w14:textId="77777777" w:rsidR="00000000" w:rsidRPr="007B6159" w:rsidRDefault="00000000">
      <w:pPr>
        <w:rPr>
          <w:szCs w:val="20"/>
          <w:lang w:eastAsia="ar-SA"/>
        </w:rPr>
      </w:pPr>
      <w:r w:rsidRPr="007B6159">
        <w:rPr>
          <w:szCs w:val="20"/>
          <w:lang w:eastAsia="ar-SA"/>
        </w:rPr>
        <w:tab/>
        <w:t>"Well. Not quite the emphatic response I'd hoped for.”</w:t>
      </w:r>
    </w:p>
    <w:p w14:paraId="08837E72" w14:textId="77777777" w:rsidR="00000000" w:rsidRPr="007B6159" w:rsidRDefault="00000000">
      <w:pPr>
        <w:rPr>
          <w:szCs w:val="20"/>
          <w:lang w:eastAsia="ar-SA"/>
        </w:rPr>
      </w:pPr>
      <w:r w:rsidRPr="007B6159">
        <w:rPr>
          <w:szCs w:val="20"/>
          <w:lang w:eastAsia="ar-SA"/>
        </w:rPr>
        <w:tab/>
        <w:t>"Kevin…"</w:t>
      </w:r>
    </w:p>
    <w:p w14:paraId="379691AA" w14:textId="77777777" w:rsidR="00000000" w:rsidRPr="007B6159" w:rsidRDefault="00000000">
      <w:pPr>
        <w:rPr>
          <w:szCs w:val="20"/>
          <w:lang w:eastAsia="ar-SA"/>
        </w:rPr>
      </w:pPr>
      <w:r w:rsidRPr="007B6159">
        <w:rPr>
          <w:szCs w:val="20"/>
          <w:lang w:eastAsia="ar-SA"/>
        </w:rPr>
        <w:tab/>
        <w:t>"Relax, Morgan. I understand. I just… Whatever it is you have going with those two, it's not going anywhere, is it?”</w:t>
      </w:r>
    </w:p>
    <w:p w14:paraId="265EEDB8" w14:textId="77777777" w:rsidR="00000000" w:rsidRPr="007B6159" w:rsidRDefault="00000000">
      <w:pPr>
        <w:rPr>
          <w:szCs w:val="20"/>
          <w:lang w:eastAsia="ar-SA"/>
        </w:rPr>
      </w:pPr>
      <w:r w:rsidRPr="007B6159">
        <w:rPr>
          <w:szCs w:val="20"/>
          <w:lang w:eastAsia="ar-SA"/>
        </w:rPr>
        <w:tab/>
        <w:t>"It's complicated, Kevin.”</w:t>
      </w:r>
    </w:p>
    <w:p w14:paraId="22D25FD9" w14:textId="77777777" w:rsidR="00000000" w:rsidRPr="007B6159" w:rsidRDefault="00000000">
      <w:pPr>
        <w:rPr>
          <w:szCs w:val="20"/>
          <w:lang w:eastAsia="ar-SA"/>
        </w:rPr>
      </w:pPr>
      <w:r w:rsidRPr="007B6159">
        <w:rPr>
          <w:szCs w:val="20"/>
          <w:lang w:eastAsia="ar-SA"/>
        </w:rPr>
        <w:tab/>
        <w:t>"Make it uncomplicated, Morgan. Give me a chance.”</w:t>
      </w:r>
    </w:p>
    <w:p w14:paraId="7BB3BD8D" w14:textId="77777777" w:rsidR="00000000" w:rsidRPr="007B6159" w:rsidRDefault="00000000">
      <w:pPr>
        <w:rPr>
          <w:szCs w:val="20"/>
          <w:lang w:eastAsia="ar-SA"/>
        </w:rPr>
      </w:pPr>
      <w:r w:rsidRPr="007B6159">
        <w:rPr>
          <w:szCs w:val="20"/>
          <w:lang w:eastAsia="ar-SA"/>
        </w:rPr>
        <w:tab/>
        <w:t>"You just don't understand.”</w:t>
      </w:r>
    </w:p>
    <w:p w14:paraId="397BD37E" w14:textId="77777777" w:rsidR="00000000" w:rsidRPr="007B6159" w:rsidRDefault="00000000">
      <w:pPr>
        <w:rPr>
          <w:szCs w:val="20"/>
          <w:lang w:eastAsia="ar-SA"/>
        </w:rPr>
      </w:pPr>
      <w:r w:rsidRPr="007B6159">
        <w:rPr>
          <w:szCs w:val="20"/>
          <w:lang w:eastAsia="ar-SA"/>
        </w:rPr>
        <w:tab/>
        <w:t>"What?"</w:t>
      </w:r>
    </w:p>
    <w:p w14:paraId="5E6D599F" w14:textId="77777777" w:rsidR="00000000" w:rsidRPr="007B6159" w:rsidRDefault="00000000">
      <w:pPr>
        <w:rPr>
          <w:szCs w:val="20"/>
          <w:lang w:eastAsia="ar-SA"/>
        </w:rPr>
      </w:pPr>
      <w:r w:rsidRPr="007B6159">
        <w:rPr>
          <w:szCs w:val="20"/>
          <w:lang w:eastAsia="ar-SA"/>
        </w:rPr>
        <w:tab/>
        <w:t>"Nothing. What time should I be ready?"</w:t>
      </w:r>
    </w:p>
    <w:p w14:paraId="2414023A" w14:textId="77777777" w:rsidR="00000000" w:rsidRPr="007B6159" w:rsidRDefault="00000000">
      <w:pPr>
        <w:rPr>
          <w:szCs w:val="20"/>
          <w:lang w:eastAsia="ar-SA"/>
        </w:rPr>
      </w:pPr>
      <w:r w:rsidRPr="007B6159">
        <w:rPr>
          <w:szCs w:val="20"/>
          <w:lang w:eastAsia="ar-SA"/>
        </w:rPr>
        <w:tab/>
        <w:t>"For tonight? Well, I have a special night planned. You'll want to look your best, I think, so how about three of dusk?"</w:t>
      </w:r>
    </w:p>
    <w:p w14:paraId="2EA64044" w14:textId="77777777" w:rsidR="00000000" w:rsidRPr="007B6159" w:rsidRDefault="00000000">
      <w:pPr>
        <w:rPr>
          <w:szCs w:val="20"/>
          <w:lang w:eastAsia="ar-SA"/>
        </w:rPr>
      </w:pPr>
      <w:r w:rsidRPr="007B6159">
        <w:rPr>
          <w:szCs w:val="20"/>
          <w:lang w:eastAsia="ar-SA"/>
        </w:rPr>
        <w:tab/>
        <w:t>"That's fine. Until then.”</w:t>
      </w:r>
    </w:p>
    <w:p w14:paraId="3AFC3856" w14:textId="77777777" w:rsidR="00000000" w:rsidRPr="007B6159" w:rsidRDefault="00000000">
      <w:pPr>
        <w:rPr>
          <w:szCs w:val="20"/>
          <w:lang w:eastAsia="ar-SA"/>
        </w:rPr>
      </w:pPr>
      <w:r w:rsidRPr="007B6159">
        <w:rPr>
          <w:szCs w:val="20"/>
          <w:lang w:eastAsia="ar-SA"/>
        </w:rPr>
        <w:tab/>
        <w:t>"Excellent. I'll see you then, Morgan.”</w:t>
      </w:r>
    </w:p>
    <w:p w14:paraId="790A0797" w14:textId="77777777" w:rsidR="00000000" w:rsidRPr="007B6159" w:rsidRDefault="00000000">
      <w:pPr>
        <w:rPr>
          <w:szCs w:val="20"/>
          <w:lang w:eastAsia="ar-SA"/>
        </w:rPr>
      </w:pPr>
      <w:r w:rsidRPr="007B6159">
        <w:rPr>
          <w:szCs w:val="20"/>
          <w:lang w:eastAsia="ar-SA"/>
        </w:rPr>
        <w:tab/>
        <w:t>"What was that about?"</w:t>
      </w:r>
    </w:p>
    <w:p w14:paraId="10D22F95" w14:textId="77777777" w:rsidR="00000000" w:rsidRPr="007B6159" w:rsidRDefault="00000000">
      <w:pPr>
        <w:rPr>
          <w:szCs w:val="20"/>
          <w:lang w:eastAsia="ar-SA"/>
        </w:rPr>
      </w:pPr>
      <w:r w:rsidRPr="007B6159">
        <w:rPr>
          <w:szCs w:val="20"/>
          <w:lang w:eastAsia="ar-SA"/>
        </w:rPr>
        <w:tab/>
        <w:t>"A Date."</w:t>
      </w:r>
    </w:p>
    <w:p w14:paraId="6A782731" w14:textId="77777777" w:rsidR="00000000" w:rsidRPr="007B6159" w:rsidRDefault="00000000">
      <w:pPr>
        <w:rPr>
          <w:szCs w:val="20"/>
          <w:lang w:eastAsia="ar-SA"/>
        </w:rPr>
      </w:pPr>
      <w:r w:rsidRPr="007B6159">
        <w:rPr>
          <w:szCs w:val="20"/>
          <w:lang w:eastAsia="ar-SA"/>
        </w:rPr>
        <w:tab/>
        <w:t>"A date? Morgan, why are you encouraging him? I thought…"</w:t>
      </w:r>
    </w:p>
    <w:p w14:paraId="1E846842" w14:textId="77777777" w:rsidR="00000000" w:rsidRPr="007B6159" w:rsidRDefault="00000000">
      <w:pPr>
        <w:rPr>
          <w:szCs w:val="20"/>
          <w:lang w:eastAsia="ar-SA"/>
        </w:rPr>
      </w:pPr>
      <w:r w:rsidRPr="007B6159">
        <w:rPr>
          <w:szCs w:val="20"/>
          <w:lang w:eastAsia="ar-SA"/>
        </w:rPr>
        <w:tab/>
        <w:t>"Aren't you supposed to be driving him away?"</w:t>
      </w:r>
    </w:p>
    <w:p w14:paraId="58A05D34" w14:textId="77777777" w:rsidR="00000000" w:rsidRPr="007B6159" w:rsidRDefault="00000000">
      <w:pPr>
        <w:rPr>
          <w:szCs w:val="20"/>
          <w:lang w:eastAsia="ar-SA"/>
        </w:rPr>
      </w:pPr>
      <w:r w:rsidRPr="007B6159">
        <w:rPr>
          <w:szCs w:val="20"/>
          <w:lang w:eastAsia="ar-SA"/>
        </w:rPr>
        <w:tab/>
        <w:t>"No, Logan. I mean, a Date. I am, Roark. I'm going to break it to him tonight.”</w:t>
      </w:r>
    </w:p>
    <w:p w14:paraId="1B247AB2" w14:textId="77777777" w:rsidR="00000000" w:rsidRPr="007B6159" w:rsidRDefault="00000000">
      <w:pPr>
        <w:rPr>
          <w:szCs w:val="20"/>
          <w:lang w:eastAsia="ar-SA"/>
        </w:rPr>
      </w:pPr>
      <w:r w:rsidRPr="007B6159">
        <w:rPr>
          <w:szCs w:val="20"/>
          <w:lang w:eastAsia="ar-SA"/>
        </w:rPr>
        <w:tab/>
        <w:t>"Lloyd arranged for you to go out with him? Who set that up?"</w:t>
      </w:r>
    </w:p>
    <w:p w14:paraId="6183BA3B" w14:textId="77777777" w:rsidR="00000000" w:rsidRPr="007B6159" w:rsidRDefault="00000000">
      <w:pPr>
        <w:rPr>
          <w:szCs w:val="20"/>
          <w:lang w:eastAsia="ar-SA"/>
        </w:rPr>
      </w:pPr>
      <w:r w:rsidRPr="007B6159">
        <w:rPr>
          <w:szCs w:val="20"/>
          <w:lang w:eastAsia="ar-SA"/>
        </w:rPr>
        <w:tab/>
        <w:t>"Lloyd did. He set it up himself.”</w:t>
      </w:r>
    </w:p>
    <w:p w14:paraId="158C52C9" w14:textId="77777777" w:rsidR="00000000" w:rsidRPr="007B6159" w:rsidRDefault="00000000">
      <w:pPr>
        <w:rPr>
          <w:szCs w:val="20"/>
          <w:lang w:eastAsia="ar-SA"/>
        </w:rPr>
      </w:pPr>
      <w:r w:rsidRPr="007B6159">
        <w:rPr>
          <w:szCs w:val="20"/>
          <w:lang w:eastAsia="ar-SA"/>
        </w:rPr>
        <w:tab/>
        <w:t>"Lloyd's the client? I thought that was not allowed.”</w:t>
      </w:r>
    </w:p>
    <w:p w14:paraId="4350AB55" w14:textId="77777777" w:rsidR="00000000" w:rsidRPr="007B6159" w:rsidRDefault="00000000">
      <w:pPr>
        <w:rPr>
          <w:szCs w:val="20"/>
          <w:lang w:eastAsia="ar-SA"/>
        </w:rPr>
      </w:pPr>
      <w:r w:rsidRPr="007B6159">
        <w:rPr>
          <w:szCs w:val="20"/>
          <w:lang w:eastAsia="ar-SA"/>
        </w:rPr>
        <w:tab/>
        <w:t>"What? No. He can be the client as long as he isn't the subject of the contract.”</w:t>
      </w:r>
    </w:p>
    <w:p w14:paraId="08C9AC35" w14:textId="77777777" w:rsidR="00000000" w:rsidRPr="007B6159" w:rsidRDefault="00000000">
      <w:pPr>
        <w:rPr>
          <w:szCs w:val="20"/>
          <w:lang w:eastAsia="ar-SA"/>
        </w:rPr>
      </w:pPr>
      <w:r w:rsidRPr="007B6159">
        <w:rPr>
          <w:szCs w:val="20"/>
          <w:lang w:eastAsia="ar-SA"/>
        </w:rPr>
        <w:tab/>
        <w:t>"But he was the one who told you to stay away from Kevin.”</w:t>
      </w:r>
    </w:p>
    <w:p w14:paraId="3BE015F1" w14:textId="77777777" w:rsidR="00000000" w:rsidRPr="007B6159" w:rsidRDefault="00000000">
      <w:pPr>
        <w:rPr>
          <w:szCs w:val="20"/>
          <w:lang w:eastAsia="ar-SA"/>
        </w:rPr>
      </w:pPr>
      <w:r w:rsidRPr="007B6159">
        <w:rPr>
          <w:szCs w:val="20"/>
          <w:lang w:eastAsia="ar-SA"/>
        </w:rPr>
        <w:tab/>
        <w:t>"I know. I know. But, Kevin is so thickheaded; he won't stop chasing me until he gets me. Well, Lloyd figures it would be more effective to let him have me and then convince him he doesn't want to keep me.”</w:t>
      </w:r>
    </w:p>
    <w:p w14:paraId="1EB68A3B" w14:textId="77777777" w:rsidR="00000000" w:rsidRPr="007B6159" w:rsidRDefault="00000000">
      <w:pPr>
        <w:rPr>
          <w:szCs w:val="20"/>
          <w:lang w:eastAsia="ar-SA"/>
        </w:rPr>
      </w:pPr>
      <w:r w:rsidRPr="007B6159">
        <w:rPr>
          <w:szCs w:val="20"/>
          <w:lang w:eastAsia="ar-SA"/>
        </w:rPr>
        <w:tab/>
        <w:t>"You mean, tell him what you do for a living, and he'll drop you like a bad habit?"</w:t>
      </w:r>
    </w:p>
    <w:p w14:paraId="5BE1BE71" w14:textId="77777777" w:rsidR="00000000" w:rsidRPr="007B6159" w:rsidRDefault="00000000">
      <w:pPr>
        <w:rPr>
          <w:szCs w:val="20"/>
          <w:lang w:eastAsia="ar-SA"/>
        </w:rPr>
      </w:pPr>
      <w:r w:rsidRPr="007B6159">
        <w:rPr>
          <w:szCs w:val="20"/>
          <w:lang w:eastAsia="ar-SA"/>
        </w:rPr>
        <w:tab/>
        <w:t>"Actually, I'm hoping he'll drop me like a hot iron. I don't have time for him to kick the habit."</w:t>
      </w:r>
    </w:p>
    <w:p w14:paraId="7E53DA0D" w14:textId="77777777" w:rsidR="00000000" w:rsidRPr="007B6159" w:rsidRDefault="00000000">
      <w:pPr>
        <w:rPr>
          <w:szCs w:val="20"/>
          <w:lang w:eastAsia="ar-SA"/>
        </w:rPr>
      </w:pPr>
      <w:r w:rsidRPr="007B6159">
        <w:rPr>
          <w:szCs w:val="20"/>
          <w:lang w:eastAsia="ar-SA"/>
        </w:rPr>
        <w:tab/>
        <w:t>"I wish it hadn't come to this.”</w:t>
      </w:r>
    </w:p>
    <w:p w14:paraId="71E11F3A" w14:textId="77777777" w:rsidR="00000000" w:rsidRPr="007B6159" w:rsidRDefault="00000000">
      <w:pPr>
        <w:rPr>
          <w:szCs w:val="20"/>
          <w:lang w:eastAsia="ar-SA"/>
        </w:rPr>
      </w:pPr>
      <w:r w:rsidRPr="007B6159">
        <w:rPr>
          <w:szCs w:val="20"/>
          <w:lang w:eastAsia="ar-SA"/>
        </w:rPr>
        <w:tab/>
        <w:t>"You say that every time Lloyd gives me a job.”</w:t>
      </w:r>
    </w:p>
    <w:p w14:paraId="6477F3AC" w14:textId="77777777" w:rsidR="00000000" w:rsidRPr="007B6159" w:rsidRDefault="00000000">
      <w:pPr>
        <w:rPr>
          <w:szCs w:val="20"/>
          <w:lang w:eastAsia="ar-SA"/>
        </w:rPr>
      </w:pPr>
      <w:r w:rsidRPr="007B6159">
        <w:rPr>
          <w:szCs w:val="20"/>
          <w:lang w:eastAsia="ar-SA"/>
        </w:rPr>
        <w:tab/>
        <w:t>"You shouldn't have to do this kind of work.”</w:t>
      </w:r>
    </w:p>
    <w:p w14:paraId="68CBF435" w14:textId="77777777" w:rsidR="00000000" w:rsidRPr="007B6159" w:rsidRDefault="00000000">
      <w:pPr>
        <w:rPr>
          <w:szCs w:val="20"/>
          <w:lang w:eastAsia="ar-SA"/>
        </w:rPr>
      </w:pPr>
      <w:r w:rsidRPr="007B6159">
        <w:rPr>
          <w:szCs w:val="20"/>
          <w:lang w:eastAsia="ar-SA"/>
        </w:rPr>
        <w:tab/>
        <w:t>"Yes, well, it's the only way to make enough to get both of us through the academy.”</w:t>
      </w:r>
    </w:p>
    <w:p w14:paraId="73649694" w14:textId="77777777" w:rsidR="00000000" w:rsidRPr="007B6159" w:rsidRDefault="00000000">
      <w:pPr>
        <w:rPr>
          <w:szCs w:val="20"/>
          <w:lang w:eastAsia="ar-SA"/>
        </w:rPr>
      </w:pPr>
      <w:r w:rsidRPr="007B6159">
        <w:rPr>
          <w:szCs w:val="20"/>
          <w:lang w:eastAsia="ar-SA"/>
        </w:rPr>
        <w:tab/>
        <w:t>"You two have had this argument enough times already. Let's get you home so you can get ready.”</w:t>
      </w:r>
    </w:p>
    <w:p w14:paraId="74F1993C" w14:textId="77777777" w:rsidR="00000000" w:rsidRPr="007B6159" w:rsidRDefault="00000000">
      <w:pPr>
        <w:rPr>
          <w:szCs w:val="20"/>
          <w:lang w:eastAsia="ar-SA"/>
        </w:rPr>
      </w:pPr>
    </w:p>
    <w:p w14:paraId="73907B2B" w14:textId="77777777" w:rsidR="00000000" w:rsidRPr="007B6159" w:rsidRDefault="00000000">
      <w:pPr>
        <w:ind w:firstLine="720"/>
        <w:rPr>
          <w:szCs w:val="20"/>
          <w:lang w:eastAsia="ar-SA"/>
        </w:rPr>
      </w:pPr>
      <w:r w:rsidRPr="007B6159">
        <w:rPr>
          <w:szCs w:val="20"/>
          <w:lang w:eastAsia="ar-SA"/>
        </w:rPr>
        <w:t>"You should never have gotten involved with him in the first place.”</w:t>
      </w:r>
    </w:p>
    <w:p w14:paraId="08D221E0" w14:textId="77777777" w:rsidR="00000000" w:rsidRPr="007B6159" w:rsidRDefault="00000000">
      <w:pPr>
        <w:rPr>
          <w:szCs w:val="20"/>
          <w:lang w:eastAsia="ar-SA"/>
        </w:rPr>
      </w:pPr>
      <w:r w:rsidRPr="007B6159">
        <w:rPr>
          <w:szCs w:val="20"/>
          <w:lang w:eastAsia="ar-SA"/>
        </w:rPr>
        <w:tab/>
        <w:t>"I thought you liked him.”</w:t>
      </w:r>
    </w:p>
    <w:p w14:paraId="006A4E98" w14:textId="77777777" w:rsidR="00000000" w:rsidRPr="007B6159" w:rsidRDefault="00000000">
      <w:pPr>
        <w:rPr>
          <w:szCs w:val="20"/>
          <w:lang w:eastAsia="ar-SA"/>
        </w:rPr>
      </w:pPr>
      <w:r w:rsidRPr="007B6159">
        <w:rPr>
          <w:szCs w:val="20"/>
          <w:lang w:eastAsia="ar-SA"/>
        </w:rPr>
        <w:tab/>
        <w:t>"I do like him. He's a nice guy. I respect what he's done.”</w:t>
      </w:r>
    </w:p>
    <w:p w14:paraId="0955C3E3" w14:textId="77777777" w:rsidR="00000000" w:rsidRPr="007B6159" w:rsidRDefault="00000000">
      <w:pPr>
        <w:rPr>
          <w:szCs w:val="20"/>
          <w:lang w:eastAsia="ar-SA"/>
        </w:rPr>
      </w:pPr>
      <w:r w:rsidRPr="007B6159">
        <w:rPr>
          <w:szCs w:val="20"/>
          <w:lang w:eastAsia="ar-SA"/>
        </w:rPr>
        <w:tab/>
        <w:t>"You just don’t like him liking me.”</w:t>
      </w:r>
    </w:p>
    <w:p w14:paraId="3A488474" w14:textId="77777777" w:rsidR="00000000" w:rsidRPr="007B6159" w:rsidRDefault="00000000">
      <w:pPr>
        <w:rPr>
          <w:szCs w:val="20"/>
          <w:lang w:eastAsia="ar-SA"/>
        </w:rPr>
      </w:pPr>
      <w:r w:rsidRPr="007B6159">
        <w:rPr>
          <w:szCs w:val="20"/>
          <w:lang w:eastAsia="ar-SA"/>
        </w:rPr>
        <w:tab/>
        <w:t>"Oh, I can't blame him for that. You have that effect on men.”</w:t>
      </w:r>
    </w:p>
    <w:p w14:paraId="0B0E22D5" w14:textId="77777777" w:rsidR="00000000" w:rsidRPr="007B6159" w:rsidRDefault="00000000">
      <w:pPr>
        <w:rPr>
          <w:szCs w:val="20"/>
          <w:lang w:eastAsia="ar-SA"/>
        </w:rPr>
      </w:pPr>
      <w:r w:rsidRPr="007B6159">
        <w:rPr>
          <w:szCs w:val="20"/>
          <w:lang w:eastAsia="ar-SA"/>
        </w:rPr>
        <w:tab/>
        <w:t>"Then what are you so angry about?"</w:t>
      </w:r>
    </w:p>
    <w:p w14:paraId="385B0884" w14:textId="77777777" w:rsidR="00000000" w:rsidRPr="007B6159" w:rsidRDefault="00000000">
      <w:pPr>
        <w:rPr>
          <w:szCs w:val="20"/>
          <w:lang w:eastAsia="ar-SA"/>
        </w:rPr>
      </w:pPr>
      <w:r w:rsidRPr="007B6159">
        <w:rPr>
          <w:szCs w:val="20"/>
          <w:lang w:eastAsia="ar-SA"/>
        </w:rPr>
        <w:tab/>
        <w:t>"You wouldn't have met him if you weren't doing this kind of work.”</w:t>
      </w:r>
    </w:p>
    <w:p w14:paraId="17628034" w14:textId="77777777" w:rsidR="00000000" w:rsidRPr="007B6159" w:rsidRDefault="00000000">
      <w:pPr>
        <w:rPr>
          <w:szCs w:val="20"/>
          <w:lang w:eastAsia="ar-SA"/>
        </w:rPr>
      </w:pPr>
      <w:r w:rsidRPr="007B6159">
        <w:rPr>
          <w:szCs w:val="20"/>
          <w:lang w:eastAsia="ar-SA"/>
        </w:rPr>
        <w:tab/>
        <w:t xml:space="preserve">"Why can't you leave that alone? I don't like it either, but it's what I was raised to do. If it wasn't for my father, and you and that damned ring, it would be the only thing I could do. But, now that you mention it, you are right. I was working when I met Kevin." Morgan had met Kevin Niall at a party honoring his recent exploits. </w:t>
      </w:r>
    </w:p>
    <w:p w14:paraId="38DD12F9" w14:textId="77777777" w:rsidR="00000000" w:rsidRPr="007B6159" w:rsidRDefault="00000000">
      <w:pPr>
        <w:rPr>
          <w:szCs w:val="20"/>
          <w:lang w:eastAsia="ar-SA"/>
        </w:rPr>
      </w:pPr>
      <w:r w:rsidRPr="007B6159">
        <w:rPr>
          <w:szCs w:val="20"/>
          <w:lang w:eastAsia="ar-SA"/>
        </w:rPr>
        <w:tab/>
        <w:t xml:space="preserve">Kevin Niall, the adventurous son of a prominent noble family, had made a name for himself exploring the ruins of Aeslyn Tear--and a fortune bringing back valuable artifacts. She had come as the date of Keith Ross, the son of a powerful merchant noble. Of course, Keith had not known that their relationship was about to come to an end. </w:t>
      </w:r>
    </w:p>
    <w:p w14:paraId="142DAA4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Morgan had been hired to turn the boy into a man and then turn him loose. It was one of the things she had been specifically trained for. To avoid arousing the boy's suspicions, Morgan had to be careful to make the entire affair appear perfectly natural. That made the contract more difficult than most, but Morgan always found the work more satisfying.</w:t>
      </w:r>
    </w:p>
    <w:p w14:paraId="36E96A9D"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Keith's contract had been a textbook seduction. The first part involved studying her subject and devising a casual way to introduce herself into his life. 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w:t>
      </w:r>
    </w:p>
    <w:p w14:paraId="33ABCB3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Once he had been lured to her rescue, it was easy to prompt him into taking her home with him. Morgan continued to lead him on with her pose of defenseless innocence, silently inviting his advances and encouraging him with her responses. The most difficult part of the contract was becoming his lover without becoming his love. Fortunately, Keith already had a love interest, and Morgan had quietly encouraged him to pursue that interest over her. </w:t>
      </w:r>
    </w:p>
    <w:p w14:paraId="609F25EA" w14:textId="77777777" w:rsidR="00000000" w:rsidRPr="007B6159" w:rsidRDefault="00000000">
      <w:pPr>
        <w:rPr>
          <w:szCs w:val="20"/>
          <w:lang w:eastAsia="ar-SA"/>
        </w:rPr>
      </w:pPr>
      <w:r w:rsidRPr="007B6159">
        <w:rPr>
          <w:szCs w:val="20"/>
          <w:lang w:eastAsia="ar-SA"/>
        </w:rPr>
        <w:tab/>
        <w:t xml:space="preserve">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14:paraId="547E594C" w14:textId="77777777" w:rsidR="00000000" w:rsidRPr="007B6159" w:rsidRDefault="00000000">
      <w:pPr>
        <w:rPr>
          <w:szCs w:val="20"/>
          <w:lang w:eastAsia="ar-SA"/>
        </w:rPr>
      </w:pPr>
      <w:r w:rsidRPr="007B6159">
        <w:rPr>
          <w:szCs w:val="20"/>
          <w:lang w:eastAsia="ar-SA"/>
        </w:rPr>
        <w:tab/>
        <w:t>"Since I had to keep Keith from discovering I'd been paid for, I was looking for someone to split us up. Kevin took care of that for me.”</w:t>
      </w:r>
    </w:p>
    <w:p w14:paraId="0E34A9E8" w14:textId="77777777" w:rsidR="00000000" w:rsidRPr="007B6159" w:rsidRDefault="00000000">
      <w:pPr>
        <w:rPr>
          <w:szCs w:val="20"/>
          <w:lang w:eastAsia="ar-SA"/>
        </w:rPr>
      </w:pPr>
      <w:r w:rsidRPr="007B6159">
        <w:rPr>
          <w:szCs w:val="20"/>
          <w:lang w:eastAsia="ar-SA"/>
        </w:rPr>
        <w:tab/>
        <w:t>"Morgan! First of all, what good is a second chance if you start back down the same path you were running away from in the first place?”</w:t>
      </w:r>
    </w:p>
    <w:p w14:paraId="1566CEF9" w14:textId="77777777" w:rsidR="00000000" w:rsidRPr="007B6159" w:rsidRDefault="00000000">
      <w:pPr>
        <w:rPr>
          <w:szCs w:val="20"/>
          <w:lang w:eastAsia="ar-SA"/>
        </w:rPr>
      </w:pPr>
      <w:r w:rsidRPr="007B6159">
        <w:rPr>
          <w:szCs w:val="20"/>
          <w:lang w:eastAsia="ar-SA"/>
        </w:rPr>
        <w:tab/>
        <w:t>"Same old world, same old problems. At least this time it was my choice. I can use it to my advantage, to become something I can be proud of."</w:t>
      </w:r>
    </w:p>
    <w:p w14:paraId="241EE7F2" w14:textId="77777777" w:rsidR="00000000" w:rsidRPr="007B6159" w:rsidRDefault="00000000">
      <w:pPr>
        <w:rPr>
          <w:szCs w:val="20"/>
          <w:lang w:eastAsia="ar-SA"/>
        </w:rPr>
      </w:pPr>
      <w:r w:rsidRPr="007B6159">
        <w:rPr>
          <w:szCs w:val="20"/>
          <w:lang w:eastAsia="ar-SA"/>
        </w:rPr>
        <w:tab/>
        <w:t>"But, how many times do I have to remind you? You are not on your own this time. I'm your partner. How could you forget to ask me for help?"</w:t>
      </w:r>
    </w:p>
    <w:p w14:paraId="50B4FF50" w14:textId="77777777" w:rsidR="00000000" w:rsidRPr="007B6159" w:rsidRDefault="00000000">
      <w:pPr>
        <w:rPr>
          <w:szCs w:val="20"/>
          <w:lang w:eastAsia="ar-SA"/>
        </w:rPr>
      </w:pPr>
      <w:r w:rsidRPr="007B6159">
        <w:rPr>
          <w:szCs w:val="20"/>
          <w:lang w:eastAsia="ar-SA"/>
        </w:rPr>
        <w:tab/>
        <w:t>"I know. I should have had you or Roark help me. That's what I normally do, but I didn't have a chance to arrange it. He dragged me to the party on the spur of the moment, and when I saw that the girl he was pining over was there, I knew it would be easy to hand him off to her. When Kevin jumped in and split us up, I just went with it.”</w:t>
      </w:r>
    </w:p>
    <w:p w14:paraId="4AB37614" w14:textId="77777777" w:rsidR="00000000" w:rsidRPr="007B6159" w:rsidRDefault="00000000">
      <w:pPr>
        <w:rPr>
          <w:szCs w:val="20"/>
          <w:lang w:eastAsia="ar-SA"/>
        </w:rPr>
      </w:pPr>
      <w:r w:rsidRPr="007B6159">
        <w:rPr>
          <w:szCs w:val="20"/>
          <w:lang w:eastAsia="ar-SA"/>
        </w:rPr>
        <w:tab/>
        <w:t>"Why risk getting involved with him? Wouldn't it have been easier to just slip away and leave Keith to hook up with this other girl once he realized you were gone?"</w:t>
      </w:r>
    </w:p>
    <w:p w14:paraId="61C5CB2F" w14:textId="77777777" w:rsidR="00000000" w:rsidRPr="007B6159" w:rsidRDefault="00000000">
      <w:pPr>
        <w:rPr>
          <w:szCs w:val="20"/>
          <w:lang w:eastAsia="ar-SA"/>
        </w:rPr>
      </w:pPr>
      <w:r w:rsidRPr="007B6159">
        <w:rPr>
          <w:szCs w:val="20"/>
          <w:lang w:eastAsia="ar-SA"/>
        </w:rPr>
        <w:tab/>
        <w:t>"Do you think I'm an idiot? That's what I was trying to do when Kevin swooped down on me." Morgan allowed Kevin to occupy her attention until she caught Keith sneaking off with the girl he admired. Seeing that her mission was accomplished, she began looking for a way to excuse herself from Kevin's company. "Did I mention he was the guest of honor? Once he started paying attention to me, I had everyone's eyes on me. They assumed I must be someone important if Kevin was so interested in me. If I tried to slip away, someone would corner me, trying to figure out who I was or what Kevin was talking with me about."</w:t>
      </w:r>
    </w:p>
    <w:p w14:paraId="7C10B5D1" w14:textId="77777777" w:rsidR="00000000" w:rsidRPr="007B6159" w:rsidRDefault="00000000">
      <w:pPr>
        <w:rPr>
          <w:szCs w:val="20"/>
          <w:lang w:eastAsia="ar-SA"/>
        </w:rPr>
      </w:pPr>
      <w:r w:rsidRPr="007B6159">
        <w:rPr>
          <w:szCs w:val="20"/>
          <w:lang w:eastAsia="ar-SA"/>
        </w:rPr>
        <w:tab/>
        <w:t>"What was Kevin talking with you about?"</w:t>
      </w:r>
    </w:p>
    <w:p w14:paraId="281C1AC6" w14:textId="77777777" w:rsidR="00000000" w:rsidRPr="007B6159" w:rsidRDefault="00000000">
      <w:pPr>
        <w:rPr>
          <w:szCs w:val="20"/>
          <w:lang w:eastAsia="ar-SA"/>
        </w:rPr>
      </w:pPr>
      <w:r w:rsidRPr="007B6159">
        <w:rPr>
          <w:szCs w:val="20"/>
          <w:lang w:eastAsia="ar-SA"/>
        </w:rPr>
        <w:tab/>
        <w:t>"Well, he caught me telling Keith about the time I was trapped in the ruins as a child, and he wanted to know about everything I saw and experienced while I was down there.”</w:t>
      </w:r>
    </w:p>
    <w:p w14:paraId="593BDD8B" w14:textId="77777777" w:rsidR="00000000" w:rsidRPr="007B6159" w:rsidRDefault="00000000">
      <w:pPr>
        <w:rPr>
          <w:szCs w:val="20"/>
          <w:lang w:eastAsia="ar-SA"/>
        </w:rPr>
      </w:pPr>
      <w:r w:rsidRPr="007B6159">
        <w:rPr>
          <w:szCs w:val="20"/>
          <w:lang w:eastAsia="ar-SA"/>
        </w:rPr>
        <w:tab/>
        <w:t>"You were trapped in the ruins? How did that happen? How old were you?"</w:t>
      </w:r>
    </w:p>
    <w:p w14:paraId="68AEFF80" w14:textId="77777777" w:rsidR="00000000" w:rsidRPr="007B6159" w:rsidRDefault="00000000">
      <w:pPr>
        <w:rPr>
          <w:szCs w:val="20"/>
          <w:lang w:eastAsia="ar-SA"/>
        </w:rPr>
      </w:pPr>
      <w:r w:rsidRPr="007B6159">
        <w:rPr>
          <w:szCs w:val="20"/>
          <w:lang w:eastAsia="ar-SA"/>
        </w:rPr>
        <w:tab/>
        <w:t>"I was seven. I was swimming in the Avon with some friends and I was sucked into an underground channel. It's a really long story, and I don't like to talk about it.”</w:t>
      </w:r>
    </w:p>
    <w:p w14:paraId="1C8CC1D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"But Kevin insisted.” </w:t>
      </w:r>
    </w:p>
    <w:p w14:paraId="5EF4537A" w14:textId="77777777" w:rsidR="00000000" w:rsidRPr="007B6159" w:rsidRDefault="00000000">
      <w:pPr>
        <w:rPr>
          <w:szCs w:val="20"/>
          <w:lang w:eastAsia="ar-SA"/>
        </w:rPr>
      </w:pPr>
      <w:r w:rsidRPr="007B6159">
        <w:rPr>
          <w:szCs w:val="20"/>
          <w:lang w:eastAsia="ar-SA"/>
        </w:rPr>
        <w:tab/>
        <w:t>"Yes." When Kevin overheard Morgan's claim, he introduced himself in the hopes of learning more about the ruins. Morgan was surprised when the guest of honor abruptly cut into her conversation. Keith slipped quietly away, once Kevin had engaged Morgan's full attention. Unfortunately, her ordeal in the ruins was a very painful topic for Morgan. She had been traumatized as a child when she became trapped in the ruins of Aeslyn Tear. Her experiences in the ruins had been both terrifying and wonderful, but the way people had responded to her accounts of the ordeal had left her traumatized. "I was desperate to get away, but he kept after me.”</w:t>
      </w:r>
    </w:p>
    <w:p w14:paraId="5E336661" w14:textId="77777777" w:rsidR="00000000" w:rsidRPr="007B6159" w:rsidRDefault="00000000">
      <w:pPr>
        <w:rPr>
          <w:szCs w:val="20"/>
          <w:lang w:eastAsia="ar-SA"/>
        </w:rPr>
      </w:pPr>
      <w:r w:rsidRPr="007B6159">
        <w:rPr>
          <w:szCs w:val="20"/>
          <w:lang w:eastAsia="ar-SA"/>
        </w:rPr>
        <w:tab/>
        <w:t>"So, you ran and he chased you. Oldest story in the book.”</w:t>
      </w:r>
    </w:p>
    <w:p w14:paraId="74EB8920" w14:textId="77777777" w:rsidR="00000000" w:rsidRPr="007B6159" w:rsidRDefault="00000000">
      <w:pPr>
        <w:rPr>
          <w:szCs w:val="20"/>
          <w:lang w:eastAsia="ar-SA"/>
        </w:rPr>
      </w:pPr>
      <w:r w:rsidRPr="007B6159">
        <w:rPr>
          <w:szCs w:val="20"/>
          <w:lang w:eastAsia="ar-SA"/>
        </w:rPr>
        <w:tab/>
        <w:t xml:space="preserve">"Exactly." She had already shown reluctance to talk about the ruins in detail, without discouraging his interest. Her deliberate efforts to shake him off proved no more effective. </w:t>
      </w:r>
    </w:p>
    <w:p w14:paraId="0AF8946D" w14:textId="77777777" w:rsidR="00000000" w:rsidRPr="007B6159" w:rsidRDefault="00000000">
      <w:pPr>
        <w:rPr>
          <w:szCs w:val="20"/>
          <w:lang w:eastAsia="ar-SA"/>
        </w:rPr>
      </w:pPr>
      <w:r w:rsidRPr="007B6159">
        <w:rPr>
          <w:szCs w:val="20"/>
          <w:lang w:eastAsia="ar-SA"/>
        </w:rPr>
        <w:tab/>
        <w:t>Apparently, Kevin had thought she was just being coy. "But, by now I've told him what he wanted to know, and once he hears what I have to say tonight, hopefully he'll go away for good.”</w:t>
      </w:r>
    </w:p>
    <w:p w14:paraId="7D62E08D" w14:textId="77777777" w:rsidR="00000000" w:rsidRPr="007B6159" w:rsidRDefault="00000000">
      <w:pPr>
        <w:rPr>
          <w:szCs w:val="20"/>
          <w:lang w:eastAsia="ar-SA"/>
        </w:rPr>
      </w:pPr>
      <w:r w:rsidRPr="007B6159">
        <w:rPr>
          <w:szCs w:val="20"/>
          <w:lang w:eastAsia="ar-SA"/>
        </w:rPr>
        <w:tab/>
        <w:t>"I hope so. Just remember what I keep telling you. Keep it simple.”</w:t>
      </w:r>
    </w:p>
    <w:p w14:paraId="554D81F3" w14:textId="77777777" w:rsidR="00000000" w:rsidRPr="007B6159" w:rsidRDefault="00000000">
      <w:pPr>
        <w:rPr>
          <w:szCs w:val="20"/>
          <w:lang w:eastAsia="ar-SA"/>
        </w:rPr>
      </w:pPr>
      <w:r w:rsidRPr="007B6159">
        <w:rPr>
          <w:szCs w:val="20"/>
          <w:lang w:eastAsia="ar-SA"/>
        </w:rPr>
        <w:tab/>
        <w:t>"Well, how do I look?"</w:t>
      </w:r>
    </w:p>
    <w:p w14:paraId="197F2384" w14:textId="77777777" w:rsidR="00000000" w:rsidRPr="007B6159" w:rsidRDefault="00000000">
      <w:pPr>
        <w:rPr>
          <w:szCs w:val="20"/>
          <w:lang w:eastAsia="ar-SA"/>
        </w:rPr>
      </w:pPr>
      <w:r w:rsidRPr="007B6159">
        <w:rPr>
          <w:szCs w:val="20"/>
          <w:lang w:eastAsia="ar-SA"/>
        </w:rPr>
        <w:tab/>
        <w:t>"Very nice. You look like a lady. How's this supposed to scare him off again?"</w:t>
      </w:r>
    </w:p>
    <w:p w14:paraId="3D82496F" w14:textId="77777777" w:rsidR="00000000" w:rsidRPr="007B6159" w:rsidRDefault="00000000">
      <w:pPr>
        <w:rPr>
          <w:szCs w:val="20"/>
          <w:lang w:eastAsia="ar-SA"/>
        </w:rPr>
      </w:pPr>
      <w:r w:rsidRPr="007B6159">
        <w:rPr>
          <w:szCs w:val="20"/>
          <w:lang w:eastAsia="ar-SA"/>
        </w:rPr>
        <w:tab/>
        <w:t>"Stop it. Tonight, I'll be everything he's ever dreamed of. And when the moment comes, I'll show him that's all I'll ever be to him."</w:t>
      </w:r>
    </w:p>
    <w:p w14:paraId="4A47EFEE" w14:textId="77777777" w:rsidR="00000000" w:rsidRPr="007B6159" w:rsidRDefault="00000000">
      <w:pPr>
        <w:rPr>
          <w:szCs w:val="20"/>
          <w:lang w:eastAsia="ar-SA"/>
        </w:rPr>
      </w:pPr>
      <w:r w:rsidRPr="007B6159">
        <w:rPr>
          <w:szCs w:val="20"/>
          <w:lang w:eastAsia="ar-SA"/>
        </w:rPr>
        <w:tab/>
        <w:t>"A dream."</w:t>
      </w:r>
    </w:p>
    <w:p w14:paraId="44CC57AD" w14:textId="77777777" w:rsidR="00000000" w:rsidRPr="007B6159" w:rsidRDefault="00000000">
      <w:pPr>
        <w:rPr>
          <w:szCs w:val="20"/>
          <w:lang w:eastAsia="ar-SA"/>
        </w:rPr>
      </w:pPr>
      <w:r w:rsidRPr="007B6159">
        <w:rPr>
          <w:szCs w:val="20"/>
          <w:lang w:eastAsia="ar-SA"/>
        </w:rPr>
        <w:tab/>
        <w:t>"Exactly."</w:t>
      </w:r>
    </w:p>
    <w:p w14:paraId="6E4C55FF" w14:textId="77777777" w:rsidR="00000000" w:rsidRPr="007B6159" w:rsidRDefault="00000000">
      <w:pPr>
        <w:rPr>
          <w:szCs w:val="20"/>
          <w:lang w:eastAsia="ar-SA"/>
        </w:rPr>
      </w:pPr>
    </w:p>
    <w:p w14:paraId="018C02CA" w14:textId="77777777" w:rsidR="00000000" w:rsidRPr="007B6159" w:rsidRDefault="00000000">
      <w:pPr>
        <w:rPr>
          <w:szCs w:val="20"/>
          <w:lang w:eastAsia="ar-SA"/>
        </w:rPr>
      </w:pPr>
      <w:r w:rsidRPr="007B6159">
        <w:rPr>
          <w:szCs w:val="20"/>
          <w:lang w:eastAsia="ar-SA"/>
        </w:rPr>
        <w:tab/>
        <w:t>"You look fabulous! Well, are you ready for the night of your life, Morgan?"</w:t>
      </w:r>
    </w:p>
    <w:p w14:paraId="7353A944" w14:textId="77777777" w:rsidR="00000000" w:rsidRPr="007B6159" w:rsidRDefault="00000000">
      <w:pPr>
        <w:rPr>
          <w:szCs w:val="20"/>
          <w:lang w:eastAsia="ar-SA"/>
        </w:rPr>
      </w:pPr>
      <w:r w:rsidRPr="007B6159">
        <w:rPr>
          <w:szCs w:val="20"/>
          <w:lang w:eastAsia="ar-SA"/>
        </w:rPr>
        <w:tab/>
        <w:t>"Are you sure you want to raise my expectations that high?"</w:t>
      </w:r>
    </w:p>
    <w:p w14:paraId="6B918425" w14:textId="77777777" w:rsidR="00000000" w:rsidRPr="007B6159" w:rsidRDefault="00000000">
      <w:pPr>
        <w:rPr>
          <w:szCs w:val="20"/>
          <w:lang w:eastAsia="ar-SA"/>
        </w:rPr>
      </w:pPr>
      <w:r w:rsidRPr="007B6159">
        <w:rPr>
          <w:szCs w:val="20"/>
          <w:lang w:eastAsia="ar-SA"/>
        </w:rPr>
        <w:tab/>
        <w:t>"Why not? When I meet them… No, when I exceed them, you'll have no choice but to fall in love with me."</w:t>
      </w:r>
    </w:p>
    <w:p w14:paraId="48878124" w14:textId="77777777" w:rsidR="00000000" w:rsidRPr="007B6159" w:rsidRDefault="00000000">
      <w:pPr>
        <w:rPr>
          <w:szCs w:val="20"/>
          <w:lang w:eastAsia="ar-SA"/>
        </w:rPr>
      </w:pPr>
      <w:r w:rsidRPr="007B6159">
        <w:rPr>
          <w:szCs w:val="20"/>
          <w:lang w:eastAsia="ar-SA"/>
        </w:rPr>
        <w:tab/>
        <w:t>"Ah, but what if it's a crushing disappointment?"</w:t>
      </w:r>
    </w:p>
    <w:p w14:paraId="11722C1B" w14:textId="77777777" w:rsidR="00000000" w:rsidRPr="007B6159" w:rsidRDefault="00000000">
      <w:pPr>
        <w:rPr>
          <w:szCs w:val="20"/>
          <w:lang w:eastAsia="ar-SA"/>
        </w:rPr>
      </w:pPr>
      <w:r w:rsidRPr="007B6159">
        <w:rPr>
          <w:szCs w:val="20"/>
          <w:lang w:eastAsia="ar-SA"/>
        </w:rPr>
        <w:tab/>
        <w:t xml:space="preserve">"Then I'll know you'll get on with my mother just fine." </w:t>
      </w:r>
    </w:p>
    <w:p w14:paraId="6412BC1B" w14:textId="77777777" w:rsidR="00000000" w:rsidRPr="007B6159" w:rsidRDefault="00000000">
      <w:pPr>
        <w:rPr>
          <w:szCs w:val="20"/>
          <w:lang w:eastAsia="ar-SA"/>
        </w:rPr>
      </w:pPr>
      <w:r w:rsidRPr="007B6159">
        <w:rPr>
          <w:szCs w:val="20"/>
          <w:lang w:eastAsia="ar-SA"/>
        </w:rPr>
        <w:tab/>
        <w:t>"You know, blind optimism can be a sign of insanity."</w:t>
      </w:r>
    </w:p>
    <w:p w14:paraId="3DC74FC5" w14:textId="77777777" w:rsidR="00000000" w:rsidRPr="007B6159" w:rsidRDefault="00000000">
      <w:pPr>
        <w:rPr>
          <w:szCs w:val="20"/>
          <w:lang w:eastAsia="ar-SA"/>
        </w:rPr>
      </w:pPr>
      <w:r w:rsidRPr="007B6159">
        <w:rPr>
          <w:szCs w:val="20"/>
          <w:lang w:eastAsia="ar-SA"/>
        </w:rPr>
        <w:tab/>
        <w:t xml:space="preserve">"You know, witty skepticism can be a sign of insecurity. But don't worry. I'll be a perfect gentleman." </w:t>
      </w:r>
    </w:p>
    <w:p w14:paraId="224C0AFD" w14:textId="77777777" w:rsidR="00000000" w:rsidRPr="007B6159" w:rsidRDefault="00000000">
      <w:pPr>
        <w:rPr>
          <w:szCs w:val="20"/>
          <w:lang w:eastAsia="ar-SA"/>
        </w:rPr>
      </w:pPr>
      <w:r w:rsidRPr="007B6159">
        <w:rPr>
          <w:szCs w:val="20"/>
          <w:lang w:eastAsia="ar-SA"/>
        </w:rPr>
        <w:tab/>
        <w:t>"Oh! But I wouldn't want you to strain yourself!"</w:t>
      </w:r>
    </w:p>
    <w:p w14:paraId="5A4E5E41" w14:textId="77777777" w:rsidR="00000000" w:rsidRPr="007B6159" w:rsidRDefault="00000000">
      <w:pPr>
        <w:rPr>
          <w:szCs w:val="20"/>
          <w:lang w:eastAsia="ar-SA"/>
        </w:rPr>
      </w:pPr>
      <w:r w:rsidRPr="007B6159">
        <w:rPr>
          <w:szCs w:val="20"/>
          <w:lang w:eastAsia="ar-SA"/>
        </w:rPr>
        <w:tab/>
        <w:t xml:space="preserve">"Funny. I see you're going to be in top form tonight." </w:t>
      </w:r>
    </w:p>
    <w:p w14:paraId="0B82D55C" w14:textId="77777777" w:rsidR="00000000" w:rsidRPr="007B6159" w:rsidRDefault="00000000">
      <w:pPr>
        <w:rPr>
          <w:szCs w:val="20"/>
          <w:lang w:eastAsia="ar-SA"/>
        </w:rPr>
      </w:pPr>
      <w:r w:rsidRPr="007B6159">
        <w:rPr>
          <w:szCs w:val="20"/>
          <w:lang w:eastAsia="ar-SA"/>
        </w:rPr>
        <w:tab/>
        <w:t>"No. I pretty much keep the same form every night. I assure you, it's one of my most endearing qualities."</w:t>
      </w:r>
    </w:p>
    <w:p w14:paraId="353FD38F" w14:textId="77777777" w:rsidR="00000000" w:rsidRPr="007B6159" w:rsidRDefault="00000000">
      <w:pPr>
        <w:rPr>
          <w:szCs w:val="20"/>
          <w:lang w:eastAsia="ar-SA"/>
        </w:rPr>
      </w:pPr>
      <w:r w:rsidRPr="007B6159">
        <w:rPr>
          <w:szCs w:val="20"/>
          <w:lang w:eastAsia="ar-SA"/>
        </w:rPr>
        <w:tab/>
        <w:t>"Now that, I can't argue with."</w:t>
      </w:r>
    </w:p>
    <w:p w14:paraId="6CA3E412" w14:textId="77777777" w:rsidR="00000000" w:rsidRPr="007B6159" w:rsidRDefault="00000000">
      <w:pPr>
        <w:rPr>
          <w:szCs w:val="20"/>
          <w:lang w:eastAsia="ar-SA"/>
        </w:rPr>
      </w:pPr>
      <w:r w:rsidRPr="007B6159">
        <w:rPr>
          <w:szCs w:val="20"/>
          <w:lang w:eastAsia="ar-SA"/>
        </w:rPr>
        <w:tab/>
        <w:t>"I suppose we should go then. Goodnight, guys. Don't wait up for me."</w:t>
      </w:r>
    </w:p>
    <w:p w14:paraId="66717F8C" w14:textId="77777777" w:rsidR="00000000" w:rsidRPr="007B6159" w:rsidRDefault="00000000">
      <w:pPr>
        <w:rPr>
          <w:szCs w:val="20"/>
          <w:lang w:eastAsia="ar-SA"/>
        </w:rPr>
      </w:pPr>
      <w:r w:rsidRPr="007B6159">
        <w:rPr>
          <w:szCs w:val="20"/>
          <w:lang w:eastAsia="ar-SA"/>
        </w:rPr>
        <w:tab/>
        <w:t>"Don't worry. I'll take good care of her."</w:t>
      </w:r>
    </w:p>
    <w:p w14:paraId="2B370530" w14:textId="77777777" w:rsidR="00000000" w:rsidRPr="007B6159" w:rsidRDefault="00000000">
      <w:pPr>
        <w:rPr>
          <w:szCs w:val="20"/>
          <w:lang w:eastAsia="ar-SA"/>
        </w:rPr>
      </w:pPr>
      <w:r w:rsidRPr="007B6159">
        <w:rPr>
          <w:szCs w:val="20"/>
          <w:lang w:eastAsia="ar-SA"/>
        </w:rPr>
        <w:tab/>
        <w:t>"I'll hold you to that. Morgan, good luck. Call me if you need anything."</w:t>
      </w:r>
    </w:p>
    <w:p w14:paraId="78CEC86B" w14:textId="77777777" w:rsidR="00000000" w:rsidRPr="007B6159" w:rsidRDefault="00000000">
      <w:pPr>
        <w:rPr>
          <w:szCs w:val="20"/>
          <w:lang w:eastAsia="ar-SA"/>
        </w:rPr>
      </w:pPr>
      <w:r w:rsidRPr="007B6159">
        <w:rPr>
          <w:szCs w:val="20"/>
          <w:lang w:eastAsia="ar-SA"/>
        </w:rPr>
        <w:tab/>
        <w:t>"Have fun you two. Just… not too much fun, eh?"</w:t>
      </w:r>
    </w:p>
    <w:p w14:paraId="2FEBA3BD" w14:textId="77777777" w:rsidR="00000000" w:rsidRPr="007B6159" w:rsidRDefault="00000000">
      <w:pPr>
        <w:rPr>
          <w:szCs w:val="20"/>
          <w:lang w:eastAsia="ar-SA"/>
        </w:rPr>
      </w:pPr>
      <w:r w:rsidRPr="007B6159">
        <w:rPr>
          <w:szCs w:val="20"/>
          <w:lang w:eastAsia="ar-SA"/>
        </w:rPr>
        <w:tab/>
        <w:t>"Logan, Roark, you wound me!"</w:t>
      </w:r>
    </w:p>
    <w:p w14:paraId="7DF54EAA" w14:textId="77777777" w:rsidR="00000000" w:rsidRPr="007B6159" w:rsidRDefault="00000000">
      <w:pPr>
        <w:rPr>
          <w:szCs w:val="20"/>
          <w:lang w:eastAsia="ar-SA"/>
        </w:rPr>
      </w:pPr>
      <w:r w:rsidRPr="007B6159">
        <w:rPr>
          <w:szCs w:val="20"/>
          <w:lang w:eastAsia="ar-SA"/>
        </w:rPr>
        <w:tab/>
        <w:t>"Alright, boys. No fighting. I can take care of myself, and you both know it."</w:t>
      </w:r>
    </w:p>
    <w:p w14:paraId="46D7DB20" w14:textId="77777777" w:rsidR="00000000" w:rsidRPr="007B6159" w:rsidRDefault="00000000">
      <w:pPr>
        <w:rPr>
          <w:szCs w:val="20"/>
          <w:lang w:eastAsia="ar-SA"/>
        </w:rPr>
      </w:pPr>
      <w:r w:rsidRPr="007B6159">
        <w:rPr>
          <w:szCs w:val="20"/>
          <w:lang w:eastAsia="ar-SA"/>
        </w:rPr>
        <w:tab/>
        <w:t>"Enough said. Go on. Get out of here. I'm sure you'll both have fun."</w:t>
      </w:r>
    </w:p>
    <w:p w14:paraId="61FE2EC5" w14:textId="77777777" w:rsidR="00000000" w:rsidRPr="007B6159" w:rsidRDefault="00000000">
      <w:pPr>
        <w:rPr>
          <w:szCs w:val="20"/>
          <w:lang w:eastAsia="ar-SA"/>
        </w:rPr>
      </w:pPr>
      <w:r w:rsidRPr="007B6159">
        <w:rPr>
          <w:szCs w:val="20"/>
          <w:lang w:eastAsia="ar-SA"/>
        </w:rPr>
        <w:tab/>
        <w:t xml:space="preserve">"Well. Wasn't that awkward?" </w:t>
      </w:r>
    </w:p>
    <w:p w14:paraId="6F5514BA" w14:textId="77777777" w:rsidR="00000000" w:rsidRPr="007B6159" w:rsidRDefault="00000000">
      <w:pPr>
        <w:rPr>
          <w:szCs w:val="20"/>
          <w:lang w:eastAsia="ar-SA"/>
        </w:rPr>
      </w:pPr>
      <w:r w:rsidRPr="007B6159">
        <w:rPr>
          <w:szCs w:val="20"/>
          <w:lang w:eastAsia="ar-SA"/>
        </w:rPr>
        <w:tab/>
        <w:t>"Kevin!"</w:t>
      </w:r>
    </w:p>
    <w:p w14:paraId="2E09299E" w14:textId="77777777" w:rsidR="00000000" w:rsidRPr="007B6159" w:rsidRDefault="00000000">
      <w:pPr>
        <w:rPr>
          <w:szCs w:val="20"/>
          <w:lang w:eastAsia="ar-SA"/>
        </w:rPr>
      </w:pPr>
      <w:r w:rsidRPr="007B6159">
        <w:rPr>
          <w:szCs w:val="20"/>
          <w:lang w:eastAsia="ar-SA"/>
        </w:rPr>
        <w:tab/>
        <w:t>"I'm serious. How do you do it? How can you do it?"</w:t>
      </w:r>
    </w:p>
    <w:p w14:paraId="308E6A97" w14:textId="77777777" w:rsidR="00000000" w:rsidRPr="007B6159" w:rsidRDefault="00000000">
      <w:pPr>
        <w:rPr>
          <w:szCs w:val="20"/>
          <w:lang w:eastAsia="ar-SA"/>
        </w:rPr>
      </w:pPr>
      <w:r w:rsidRPr="007B6159">
        <w:rPr>
          <w:szCs w:val="20"/>
          <w:lang w:eastAsia="ar-SA"/>
        </w:rPr>
        <w:tab/>
        <w:t>"Do what?"</w:t>
      </w:r>
    </w:p>
    <w:p w14:paraId="629BF4AD" w14:textId="77777777" w:rsidR="00000000" w:rsidRPr="007B6159" w:rsidRDefault="00000000">
      <w:pPr>
        <w:rPr>
          <w:szCs w:val="20"/>
          <w:lang w:eastAsia="ar-SA"/>
        </w:rPr>
      </w:pPr>
      <w:r w:rsidRPr="007B6159">
        <w:rPr>
          <w:szCs w:val="20"/>
          <w:lang w:eastAsia="ar-SA"/>
        </w:rPr>
        <w:tab/>
        <w:t>"Don't be coy, Morgan. It's obvious how they feel for you, and I think you feel something in return. Why is it that you go around dating the rich and famous and leave those two on the sidelines to pine after you?"</w:t>
      </w:r>
    </w:p>
    <w:p w14:paraId="1406782D" w14:textId="77777777" w:rsidR="00000000" w:rsidRPr="007B6159" w:rsidRDefault="00000000">
      <w:pPr>
        <w:rPr>
          <w:szCs w:val="20"/>
          <w:lang w:eastAsia="ar-SA"/>
        </w:rPr>
      </w:pPr>
      <w:r w:rsidRPr="007B6159">
        <w:rPr>
          <w:szCs w:val="20"/>
          <w:lang w:eastAsia="ar-SA"/>
        </w:rPr>
        <w:tab/>
        <w:t>"What do you want me to say, Kevin? I've told you it's complicated."</w:t>
      </w:r>
    </w:p>
    <w:p w14:paraId="573D1C54" w14:textId="77777777" w:rsidR="00000000" w:rsidRPr="007B6159" w:rsidRDefault="00000000">
      <w:pPr>
        <w:rPr>
          <w:szCs w:val="20"/>
          <w:lang w:eastAsia="ar-SA"/>
        </w:rPr>
      </w:pPr>
      <w:r w:rsidRPr="007B6159">
        <w:rPr>
          <w:szCs w:val="20"/>
          <w:lang w:eastAsia="ar-SA"/>
        </w:rPr>
        <w:tab/>
        <w:t xml:space="preserve">"I want you to say, 'Don't worry about them, Kevin. They're just good friends, and I haven't got the heart to tell them I'm looking for someone better than them.' Isn't that pretty much the truth?" </w:t>
      </w:r>
    </w:p>
    <w:p w14:paraId="5E74B561" w14:textId="77777777" w:rsidR="00000000" w:rsidRPr="007B6159" w:rsidRDefault="00000000">
      <w:pPr>
        <w:rPr>
          <w:szCs w:val="20"/>
          <w:lang w:eastAsia="ar-SA"/>
        </w:rPr>
      </w:pPr>
      <w:r w:rsidRPr="007B6159">
        <w:rPr>
          <w:szCs w:val="20"/>
          <w:lang w:eastAsia="ar-SA"/>
        </w:rPr>
        <w:tab/>
        <w:t>"Is that what you think?"</w:t>
      </w:r>
    </w:p>
    <w:p w14:paraId="3E5F3589" w14:textId="77777777" w:rsidR="00000000" w:rsidRPr="007B6159" w:rsidRDefault="00000000">
      <w:pPr>
        <w:rPr>
          <w:szCs w:val="20"/>
          <w:lang w:eastAsia="ar-SA"/>
        </w:rPr>
      </w:pPr>
      <w:r w:rsidRPr="007B6159">
        <w:rPr>
          <w:szCs w:val="20"/>
          <w:lang w:eastAsia="ar-SA"/>
        </w:rPr>
        <w:tab/>
        <w:t>"I have a lot of friends, Morgan. At least half of them have seen you hanging on some rich or landed gentleman's arm. Too many of them have come up to me to say you're a real wild cat in bed. So, either you're a complete nymphomaniac, or you're shopping around for the best mate."</w:t>
      </w:r>
    </w:p>
    <w:p w14:paraId="6595A6CD" w14:textId="77777777" w:rsidR="00000000" w:rsidRPr="007B6159" w:rsidRDefault="00000000">
      <w:pPr>
        <w:rPr>
          <w:szCs w:val="20"/>
          <w:lang w:eastAsia="ar-SA"/>
        </w:rPr>
      </w:pPr>
      <w:r w:rsidRPr="007B6159">
        <w:rPr>
          <w:szCs w:val="20"/>
          <w:lang w:eastAsia="ar-SA"/>
        </w:rPr>
        <w:tab/>
        <w:t>"That's pretty cold blooded, Kevin."</w:t>
      </w:r>
    </w:p>
    <w:p w14:paraId="392D051A" w14:textId="77777777" w:rsidR="00000000" w:rsidRPr="007B6159" w:rsidRDefault="00000000">
      <w:pPr>
        <w:rPr>
          <w:szCs w:val="20"/>
          <w:lang w:eastAsia="ar-SA"/>
        </w:rPr>
      </w:pPr>
      <w:r w:rsidRPr="007B6159">
        <w:rPr>
          <w:szCs w:val="20"/>
          <w:lang w:eastAsia="ar-SA"/>
        </w:rPr>
        <w:tab/>
        <w:t>"You're pretty cold blooded, Morgan. However you look at it, you seem more than willing to play games with men's hearts. But, I don't want to criticize. I just don't understand how you can do that to your friends. I'm only trying to understand you, Morgan."</w:t>
      </w:r>
    </w:p>
    <w:p w14:paraId="0F298F3D" w14:textId="77777777" w:rsidR="00000000" w:rsidRPr="007B6159" w:rsidRDefault="00000000">
      <w:pPr>
        <w:rPr>
          <w:szCs w:val="20"/>
          <w:lang w:eastAsia="ar-SA"/>
        </w:rPr>
      </w:pPr>
      <w:r w:rsidRPr="007B6159">
        <w:rPr>
          <w:szCs w:val="20"/>
          <w:lang w:eastAsia="ar-SA"/>
        </w:rPr>
        <w:tab/>
        <w:t>"I thought you were trying to show me a good time."</w:t>
      </w:r>
    </w:p>
    <w:p w14:paraId="4868D400" w14:textId="77777777" w:rsidR="00000000" w:rsidRPr="007B6159" w:rsidRDefault="00000000">
      <w:pPr>
        <w:rPr>
          <w:szCs w:val="20"/>
          <w:lang w:eastAsia="ar-SA"/>
        </w:rPr>
      </w:pPr>
      <w:r w:rsidRPr="007B6159">
        <w:rPr>
          <w:szCs w:val="20"/>
          <w:lang w:eastAsia="ar-SA"/>
        </w:rPr>
        <w:tab/>
        <w:t>"I am. I mean, I will. It would be so much easier to make you happy if I could just understand you, though."</w:t>
      </w:r>
    </w:p>
    <w:p w14:paraId="7899F0B8" w14:textId="77777777" w:rsidR="00000000" w:rsidRPr="007B6159" w:rsidRDefault="00000000">
      <w:pPr>
        <w:rPr>
          <w:szCs w:val="20"/>
          <w:lang w:eastAsia="ar-SA"/>
        </w:rPr>
      </w:pPr>
      <w:r w:rsidRPr="007B6159">
        <w:rPr>
          <w:szCs w:val="20"/>
          <w:lang w:eastAsia="ar-SA"/>
        </w:rPr>
        <w:tab/>
        <w:t>"I'm a girl, Kevin. You're never going to understand me. I don’t understand me."</w:t>
      </w:r>
    </w:p>
    <w:p w14:paraId="44B4B230" w14:textId="77777777" w:rsidR="00000000" w:rsidRPr="007B6159" w:rsidRDefault="00000000">
      <w:pPr>
        <w:rPr>
          <w:szCs w:val="20"/>
          <w:lang w:eastAsia="ar-SA"/>
        </w:rPr>
      </w:pPr>
      <w:r w:rsidRPr="007B6159">
        <w:rPr>
          <w:szCs w:val="20"/>
          <w:lang w:eastAsia="ar-SA"/>
        </w:rPr>
        <w:tab/>
        <w:t>"Okay, you've got a point there."</w:t>
      </w:r>
    </w:p>
    <w:p w14:paraId="6324B247" w14:textId="77777777" w:rsidR="00000000" w:rsidRPr="007B6159" w:rsidRDefault="00000000">
      <w:pPr>
        <w:rPr>
          <w:szCs w:val="20"/>
          <w:lang w:eastAsia="ar-SA"/>
        </w:rPr>
      </w:pPr>
      <w:r w:rsidRPr="007B6159">
        <w:rPr>
          <w:szCs w:val="20"/>
          <w:lang w:eastAsia="ar-SA"/>
        </w:rPr>
        <w:tab/>
        <w:t xml:space="preserve">"This is where we're eating? Wow." </w:t>
      </w:r>
    </w:p>
    <w:p w14:paraId="11D83BA4" w14:textId="77777777" w:rsidR="00000000" w:rsidRPr="007B6159" w:rsidRDefault="00000000">
      <w:pPr>
        <w:rPr>
          <w:szCs w:val="20"/>
          <w:lang w:eastAsia="ar-SA"/>
        </w:rPr>
      </w:pPr>
      <w:r w:rsidRPr="007B6159">
        <w:rPr>
          <w:szCs w:val="20"/>
          <w:lang w:eastAsia="ar-SA"/>
        </w:rPr>
        <w:tab/>
        <w:t>"I am glad you approve."</w:t>
      </w:r>
    </w:p>
    <w:p w14:paraId="2F74C0FF" w14:textId="77777777" w:rsidR="00000000" w:rsidRPr="007B6159" w:rsidRDefault="00000000">
      <w:pPr>
        <w:rPr>
          <w:szCs w:val="20"/>
          <w:lang w:eastAsia="ar-SA"/>
        </w:rPr>
      </w:pPr>
      <w:r w:rsidRPr="007B6159">
        <w:rPr>
          <w:szCs w:val="20"/>
          <w:lang w:eastAsia="ar-SA"/>
        </w:rPr>
        <w:tab/>
        <w:t>"I'm going to need a second stomach."</w:t>
      </w:r>
    </w:p>
    <w:p w14:paraId="2D1CB5E1" w14:textId="77777777" w:rsidR="00000000" w:rsidRPr="007B6159" w:rsidRDefault="00000000">
      <w:pPr>
        <w:rPr>
          <w:szCs w:val="20"/>
          <w:lang w:eastAsia="ar-SA"/>
        </w:rPr>
      </w:pPr>
      <w:r w:rsidRPr="007B6159">
        <w:rPr>
          <w:szCs w:val="20"/>
          <w:lang w:eastAsia="ar-SA"/>
        </w:rPr>
        <w:tab/>
        <w:t>"Then I guess it's a good thing I came along."</w:t>
      </w:r>
    </w:p>
    <w:p w14:paraId="417A37E7" w14:textId="77777777" w:rsidR="00000000" w:rsidRPr="007B6159" w:rsidRDefault="00000000">
      <w:pPr>
        <w:rPr>
          <w:szCs w:val="20"/>
          <w:lang w:eastAsia="ar-SA"/>
        </w:rPr>
      </w:pPr>
      <w:r w:rsidRPr="007B6159">
        <w:rPr>
          <w:szCs w:val="20"/>
          <w:lang w:eastAsia="ar-SA"/>
        </w:rPr>
        <w:tab/>
        <w:t>"I'm never going to be able to make up my mind."</w:t>
      </w:r>
    </w:p>
    <w:p w14:paraId="08BF777B" w14:textId="77777777" w:rsidR="00000000" w:rsidRPr="007B6159" w:rsidRDefault="00000000">
      <w:pPr>
        <w:rPr>
          <w:szCs w:val="20"/>
          <w:lang w:eastAsia="ar-SA"/>
        </w:rPr>
      </w:pPr>
      <w:r w:rsidRPr="007B6159">
        <w:rPr>
          <w:szCs w:val="20"/>
          <w:lang w:eastAsia="ar-SA"/>
        </w:rPr>
        <w:tab/>
        <w:t>"Here, let me. Trust me, you'll love it. Now, why don't you tell me a little more about yourself? Aside from your experiences in the ruins, and your training to become a healer, I don't really know that much about you. For instance, how did you meet your friends?"</w:t>
      </w:r>
    </w:p>
    <w:p w14:paraId="34576600" w14:textId="77777777" w:rsidR="00000000" w:rsidRPr="007B6159" w:rsidRDefault="00000000">
      <w:pPr>
        <w:rPr>
          <w:szCs w:val="20"/>
          <w:lang w:eastAsia="ar-SA"/>
        </w:rPr>
      </w:pPr>
      <w:r w:rsidRPr="007B6159">
        <w:rPr>
          <w:szCs w:val="20"/>
          <w:lang w:eastAsia="ar-SA"/>
        </w:rPr>
        <w:tab/>
        <w:t>"Logan and Roark? Talk about a couple of long stories. I'm not really sure how to explain my time with Logan. We spent a lot of time wandering around together before we returned to Avon. Without any training history, we had to go through a lot of testing to enroll in the academy. Roark was there repeating a few courses, and Logan ended up as his roommate. Roark basically sorted us out, helped us settle in and establish ourselves."</w:t>
      </w:r>
    </w:p>
    <w:p w14:paraId="17F0F04F" w14:textId="77777777" w:rsidR="00000000" w:rsidRPr="007B6159" w:rsidRDefault="00000000">
      <w:pPr>
        <w:rPr>
          <w:szCs w:val="20"/>
          <w:lang w:eastAsia="ar-SA"/>
        </w:rPr>
      </w:pPr>
      <w:r w:rsidRPr="007B6159">
        <w:rPr>
          <w:szCs w:val="20"/>
          <w:lang w:eastAsia="ar-SA"/>
        </w:rPr>
        <w:tab/>
        <w:t>"What's the deal with the three of you? I mean, it sounds like you had a thing with Logan. How did Roark become to infatuated with you?"</w:t>
      </w:r>
    </w:p>
    <w:p w14:paraId="113FC62B" w14:textId="77777777" w:rsidR="00000000" w:rsidRPr="007B6159" w:rsidRDefault="00000000">
      <w:pPr>
        <w:rPr>
          <w:szCs w:val="20"/>
          <w:lang w:eastAsia="ar-SA"/>
        </w:rPr>
      </w:pPr>
      <w:r w:rsidRPr="007B6159">
        <w:rPr>
          <w:szCs w:val="20"/>
          <w:lang w:eastAsia="ar-SA"/>
        </w:rPr>
        <w:tab/>
        <w:t>"This is really kind of personal. I mean, it concerns others besides myself."</w:t>
      </w:r>
    </w:p>
    <w:p w14:paraId="56A20D54" w14:textId="77777777" w:rsidR="00000000" w:rsidRPr="007B6159" w:rsidRDefault="00000000">
      <w:pPr>
        <w:rPr>
          <w:szCs w:val="20"/>
          <w:lang w:eastAsia="ar-SA"/>
        </w:rPr>
      </w:pPr>
      <w:r w:rsidRPr="007B6159">
        <w:rPr>
          <w:szCs w:val="20"/>
          <w:lang w:eastAsia="ar-SA"/>
        </w:rPr>
        <w:tab/>
        <w:t>"I'm not going to tell anyone your secrets, Morgan. Trust me."</w:t>
      </w:r>
    </w:p>
    <w:p w14:paraId="21E621B7" w14:textId="77777777" w:rsidR="00000000" w:rsidRPr="007B6159" w:rsidRDefault="00000000">
      <w:pPr>
        <w:rPr>
          <w:szCs w:val="20"/>
          <w:lang w:eastAsia="ar-SA"/>
        </w:rPr>
      </w:pPr>
      <w:r w:rsidRPr="007B6159">
        <w:rPr>
          <w:szCs w:val="20"/>
          <w:lang w:eastAsia="ar-SA"/>
        </w:rPr>
        <w:tab/>
        <w:t>"Well, as I said, Logan and I met by chance. When we arrived here, when we were being tested, we discovered that we're closely related by blood. That was a shock of cold water. Suddenly there was this huge obstacle thrown up between us. I suppose we were lucky I never got pregnant. It could take some time for the Collage of Healing to determine if that would be safe."</w:t>
      </w:r>
    </w:p>
    <w:p w14:paraId="14A826ED" w14:textId="77777777" w:rsidR="00000000" w:rsidRPr="007B6159" w:rsidRDefault="00000000">
      <w:pPr>
        <w:rPr>
          <w:szCs w:val="20"/>
          <w:lang w:eastAsia="ar-SA"/>
        </w:rPr>
      </w:pPr>
      <w:r w:rsidRPr="007B6159">
        <w:rPr>
          <w:szCs w:val="20"/>
          <w:lang w:eastAsia="ar-SA"/>
        </w:rPr>
        <w:tab/>
        <w:t>"That's terrible. And complicated, as you said."</w:t>
      </w:r>
    </w:p>
    <w:p w14:paraId="11EA037B" w14:textId="77777777" w:rsidR="00000000" w:rsidRPr="007B6159" w:rsidRDefault="00000000">
      <w:pPr>
        <w:rPr>
          <w:szCs w:val="20"/>
          <w:lang w:eastAsia="ar-SA"/>
        </w:rPr>
      </w:pPr>
      <w:r w:rsidRPr="007B6159">
        <w:rPr>
          <w:szCs w:val="20"/>
          <w:lang w:eastAsia="ar-SA"/>
        </w:rPr>
        <w:tab/>
        <w:t>"As for Roark, well, when he met us he simply assumed Logan and I were siblings. Logan and I had agreed to wait until the healers had an answer for us, so we were pretty much acting like it. Naturally, Roark assumed I was fair game and set out to win my heart. He did a lot of things for us, for me really, to help us out. I was so grateful, and I was so alone because Logan gradually shut me out. I know now that he just couldn't control himself around me, so he drove me away. Thinking it was truly over between us, I warmed up to Roark. When Logan caught us together, he lost it. He almost killed Roark, and ended up telling him about what we had been through together and how he felt about me."</w:t>
      </w:r>
    </w:p>
    <w:p w14:paraId="59942DB2" w14:textId="77777777" w:rsidR="00000000" w:rsidRPr="007B6159" w:rsidRDefault="00000000">
      <w:pPr>
        <w:rPr>
          <w:szCs w:val="20"/>
          <w:lang w:eastAsia="ar-SA"/>
        </w:rPr>
      </w:pPr>
      <w:r w:rsidRPr="007B6159">
        <w:rPr>
          <w:szCs w:val="20"/>
          <w:lang w:eastAsia="ar-SA"/>
        </w:rPr>
        <w:tab/>
        <w:t>"And so, it became even more complicated. But, why all the other guys?"</w:t>
      </w:r>
    </w:p>
    <w:p w14:paraId="24A9DF5B" w14:textId="77777777" w:rsidR="00000000" w:rsidRPr="007B6159" w:rsidRDefault="00000000">
      <w:pPr>
        <w:rPr>
          <w:szCs w:val="20"/>
          <w:lang w:eastAsia="ar-SA"/>
        </w:rPr>
      </w:pPr>
      <w:r w:rsidRPr="007B6159">
        <w:rPr>
          <w:szCs w:val="20"/>
          <w:lang w:eastAsia="ar-SA"/>
        </w:rPr>
        <w:tab/>
        <w:t>"I don't want to talk about it. I won't talk about that here."</w:t>
      </w:r>
    </w:p>
    <w:p w14:paraId="23EA69CC" w14:textId="77777777" w:rsidR="00000000" w:rsidRPr="007B6159" w:rsidRDefault="00000000">
      <w:pPr>
        <w:rPr>
          <w:szCs w:val="20"/>
          <w:lang w:eastAsia="ar-SA"/>
        </w:rPr>
      </w:pPr>
      <w:r w:rsidRPr="007B6159">
        <w:rPr>
          <w:szCs w:val="20"/>
          <w:lang w:eastAsia="ar-SA"/>
        </w:rPr>
        <w:tab/>
        <w:t>"But, there is a reason, right?"</w:t>
      </w:r>
    </w:p>
    <w:p w14:paraId="72E97260" w14:textId="77777777" w:rsidR="00000000" w:rsidRPr="007B6159" w:rsidRDefault="00000000">
      <w:pPr>
        <w:rPr>
          <w:szCs w:val="20"/>
          <w:lang w:eastAsia="ar-SA"/>
        </w:rPr>
      </w:pPr>
      <w:r w:rsidRPr="007B6159">
        <w:rPr>
          <w:szCs w:val="20"/>
          <w:lang w:eastAsia="ar-SA"/>
        </w:rPr>
        <w:tab/>
        <w:t>"There is, and if you absolutely have to know, you'll wait until I'm ready to tell you."</w:t>
      </w:r>
    </w:p>
    <w:p w14:paraId="00D5C0B8" w14:textId="77777777" w:rsidR="00000000" w:rsidRPr="007B6159" w:rsidRDefault="00000000">
      <w:pPr>
        <w:rPr>
          <w:szCs w:val="20"/>
          <w:lang w:eastAsia="ar-SA"/>
        </w:rPr>
      </w:pPr>
      <w:r w:rsidRPr="007B6159">
        <w:rPr>
          <w:szCs w:val="20"/>
          <w:lang w:eastAsia="ar-SA"/>
        </w:rPr>
        <w:tab/>
        <w:t>"I'll wait then. How's your dinner?"</w:t>
      </w:r>
    </w:p>
    <w:p w14:paraId="234EFF6E" w14:textId="77777777" w:rsidR="00000000" w:rsidRPr="007B6159" w:rsidRDefault="00000000">
      <w:pPr>
        <w:rPr>
          <w:szCs w:val="20"/>
          <w:lang w:eastAsia="ar-SA"/>
        </w:rPr>
      </w:pPr>
      <w:r w:rsidRPr="007B6159">
        <w:rPr>
          <w:szCs w:val="20"/>
          <w:lang w:eastAsia="ar-SA"/>
        </w:rPr>
        <w:tab/>
        <w:t>"Mmm. This is amazing! The people who talk about this place weren't exaggerating!"</w:t>
      </w:r>
    </w:p>
    <w:p w14:paraId="28A9D55D" w14:textId="77777777" w:rsidR="00000000" w:rsidRPr="007B6159" w:rsidRDefault="00000000">
      <w:pPr>
        <w:rPr>
          <w:szCs w:val="20"/>
          <w:lang w:eastAsia="ar-SA"/>
        </w:rPr>
      </w:pPr>
      <w:r w:rsidRPr="007B6159">
        <w:rPr>
          <w:szCs w:val="20"/>
          <w:lang w:eastAsia="ar-SA"/>
        </w:rPr>
        <w:tab/>
        <w:t>"I'm glad you're enjoying yourself. What is it?"</w:t>
      </w:r>
    </w:p>
    <w:p w14:paraId="166B0AD2" w14:textId="77777777" w:rsidR="00000000" w:rsidRPr="007B6159" w:rsidRDefault="00000000">
      <w:pPr>
        <w:rPr>
          <w:szCs w:val="20"/>
          <w:lang w:eastAsia="ar-SA"/>
        </w:rPr>
      </w:pPr>
      <w:r w:rsidRPr="007B6159">
        <w:rPr>
          <w:szCs w:val="20"/>
          <w:lang w:eastAsia="ar-SA"/>
        </w:rPr>
        <w:tab/>
        <w:t>"What?"</w:t>
      </w:r>
    </w:p>
    <w:p w14:paraId="238AD4B3" w14:textId="77777777" w:rsidR="00000000" w:rsidRPr="007B6159" w:rsidRDefault="00000000">
      <w:pPr>
        <w:rPr>
          <w:szCs w:val="20"/>
          <w:lang w:eastAsia="ar-SA"/>
        </w:rPr>
      </w:pPr>
      <w:r w:rsidRPr="007B6159">
        <w:rPr>
          <w:szCs w:val="20"/>
          <w:lang w:eastAsia="ar-SA"/>
        </w:rPr>
        <w:tab/>
        <w:t>"You keep staring off over my shoulder. What's going on?"</w:t>
      </w:r>
    </w:p>
    <w:p w14:paraId="200E8DEA" w14:textId="77777777" w:rsidR="00000000" w:rsidRPr="007B6159" w:rsidRDefault="00000000">
      <w:pPr>
        <w:rPr>
          <w:szCs w:val="20"/>
          <w:lang w:eastAsia="ar-SA"/>
        </w:rPr>
      </w:pPr>
      <w:r w:rsidRPr="007B6159">
        <w:rPr>
          <w:szCs w:val="20"/>
          <w:lang w:eastAsia="ar-SA"/>
        </w:rPr>
        <w:tab/>
        <w:t>"Oh, nothing. I saw someone I recognized and I was thinking about where I saw him before."</w:t>
      </w:r>
    </w:p>
    <w:p w14:paraId="696712A6" w14:textId="77777777" w:rsidR="00000000" w:rsidRPr="007B6159" w:rsidRDefault="00000000">
      <w:pPr>
        <w:rPr>
          <w:szCs w:val="20"/>
          <w:lang w:eastAsia="ar-SA"/>
        </w:rPr>
      </w:pPr>
      <w:r w:rsidRPr="007B6159">
        <w:rPr>
          <w:szCs w:val="20"/>
          <w:lang w:eastAsia="ar-SA"/>
        </w:rPr>
        <w:tab/>
        <w:t>"Him?"</w:t>
      </w:r>
    </w:p>
    <w:p w14:paraId="32435B2F" w14:textId="77777777" w:rsidR="00000000" w:rsidRPr="007B6159" w:rsidRDefault="00000000">
      <w:pPr>
        <w:rPr>
          <w:szCs w:val="20"/>
          <w:lang w:eastAsia="ar-SA"/>
        </w:rPr>
      </w:pPr>
      <w:r w:rsidRPr="007B6159">
        <w:rPr>
          <w:szCs w:val="20"/>
          <w:lang w:eastAsia="ar-SA"/>
        </w:rPr>
        <w:tab/>
        <w:t>"Don't look! It's not what you think."</w:t>
      </w:r>
    </w:p>
    <w:p w14:paraId="5D0DF962" w14:textId="77777777" w:rsidR="00000000" w:rsidRPr="007B6159" w:rsidRDefault="00000000">
      <w:pPr>
        <w:rPr>
          <w:szCs w:val="20"/>
          <w:lang w:eastAsia="ar-SA"/>
        </w:rPr>
      </w:pPr>
      <w:r w:rsidRPr="007B6159">
        <w:rPr>
          <w:szCs w:val="20"/>
          <w:lang w:eastAsia="ar-SA"/>
        </w:rPr>
        <w:tab/>
        <w:t>"Who is it?"</w:t>
      </w:r>
    </w:p>
    <w:p w14:paraId="7C25003C" w14:textId="77777777" w:rsidR="00000000" w:rsidRPr="007B6159" w:rsidRDefault="00000000">
      <w:pPr>
        <w:rPr>
          <w:szCs w:val="20"/>
          <w:lang w:eastAsia="ar-SA"/>
        </w:rPr>
      </w:pPr>
      <w:r w:rsidRPr="007B6159">
        <w:rPr>
          <w:szCs w:val="20"/>
          <w:lang w:eastAsia="ar-SA"/>
        </w:rPr>
        <w:tab/>
        <w:t>"Just some guy. I met him at your party. I didn't like him."</w:t>
      </w:r>
    </w:p>
    <w:p w14:paraId="3287039F" w14:textId="77777777" w:rsidR="00000000" w:rsidRPr="007B6159" w:rsidRDefault="00000000">
      <w:pPr>
        <w:rPr>
          <w:szCs w:val="20"/>
          <w:lang w:eastAsia="ar-SA"/>
        </w:rPr>
      </w:pPr>
      <w:r w:rsidRPr="007B6159">
        <w:rPr>
          <w:szCs w:val="20"/>
          <w:lang w:eastAsia="ar-SA"/>
        </w:rPr>
        <w:tab/>
        <w:t>"Then stop looking at him."</w:t>
      </w:r>
    </w:p>
    <w:p w14:paraId="00A2AE20" w14:textId="77777777" w:rsidR="00000000" w:rsidRPr="007B6159" w:rsidRDefault="00000000">
      <w:pPr>
        <w:rPr>
          <w:szCs w:val="20"/>
          <w:lang w:eastAsia="ar-SA"/>
        </w:rPr>
      </w:pPr>
      <w:r w:rsidRPr="007B6159">
        <w:rPr>
          <w:szCs w:val="20"/>
          <w:lang w:eastAsia="ar-SA"/>
        </w:rPr>
        <w:tab/>
        <w:t>"Sorry. Well. I don't know what you have planned after dinner, but it's going to be hard to top this."</w:t>
      </w:r>
    </w:p>
    <w:p w14:paraId="7BFEC069" w14:textId="77777777" w:rsidR="00000000" w:rsidRPr="007B6159" w:rsidRDefault="00000000">
      <w:pPr>
        <w:rPr>
          <w:szCs w:val="20"/>
          <w:lang w:eastAsia="ar-SA"/>
        </w:rPr>
      </w:pPr>
    </w:p>
    <w:p w14:paraId="77288496" w14:textId="77777777" w:rsidR="00000000" w:rsidRPr="007B6159" w:rsidRDefault="00000000">
      <w:pPr>
        <w:rPr>
          <w:szCs w:val="20"/>
          <w:lang w:eastAsia="ar-SA"/>
        </w:rPr>
      </w:pPr>
      <w:r w:rsidRPr="007B6159">
        <w:rPr>
          <w:szCs w:val="20"/>
          <w:lang w:eastAsia="ar-SA"/>
        </w:rPr>
        <w:t>At dinner, she noticed Ash and Mann, the former sparking a recollection, the latter simply arousing her curiosity--there was something familiar about him, but nothing she could place her finger on.</w:t>
      </w:r>
    </w:p>
    <w:p w14:paraId="68737164" w14:textId="77777777" w:rsidR="00000000" w:rsidRPr="007B6159" w:rsidRDefault="00000000">
      <w:pPr>
        <w:rPr>
          <w:szCs w:val="20"/>
          <w:lang w:eastAsia="ar-SA"/>
        </w:rPr>
      </w:pPr>
    </w:p>
    <w:p w14:paraId="2FD1EFC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 xml:space="preserve">Morgan had thought that she had discovered another man who could save her from Kevin's attentions. In spite of her focus on the job, or perhaps because she was always wary of being exposed, she was extremely sensitive to being observed. Morgan picked up on the presence of someone studying her a little too intently and approached him. Anyone willing to stare so hotly at a girl with another man simply had to be willing to take her off his hands. </w:t>
      </w:r>
    </w:p>
    <w:p w14:paraId="23E7A491" w14:textId="77777777" w:rsidR="00000000" w:rsidRPr="007B6159" w:rsidRDefault="00000000">
      <w:pPr>
        <w:rPr>
          <w:szCs w:val="20"/>
          <w:lang w:eastAsia="ar-SA"/>
        </w:rPr>
      </w:pPr>
      <w:r w:rsidRPr="007B6159">
        <w:rPr>
          <w:szCs w:val="20"/>
          <w:lang w:eastAsia="ar-SA"/>
        </w:rPr>
        <w:tab/>
        <w:t>"Hi. I thought you were trying to set my dress on fire with your gaze. I'm Morgan."</w:t>
      </w:r>
    </w:p>
    <w:p w14:paraId="08A12645" w14:textId="77777777" w:rsidR="00000000" w:rsidRPr="007B6159" w:rsidRDefault="00000000">
      <w:pPr>
        <w:rPr>
          <w:szCs w:val="20"/>
          <w:lang w:eastAsia="ar-SA"/>
        </w:rPr>
      </w:pPr>
      <w:r w:rsidRPr="007B6159">
        <w:rPr>
          <w:szCs w:val="20"/>
          <w:lang w:eastAsia="ar-SA"/>
        </w:rPr>
        <w:tab/>
        <w:t>"I know who you are. What do you think you're doing here?"</w:t>
      </w:r>
    </w:p>
    <w:p w14:paraId="2945E582" w14:textId="77777777" w:rsidR="00000000" w:rsidRPr="007B6159" w:rsidRDefault="00000000">
      <w:pPr>
        <w:rPr>
          <w:szCs w:val="20"/>
          <w:lang w:eastAsia="ar-SA"/>
        </w:rPr>
      </w:pPr>
      <w:r w:rsidRPr="007B6159">
        <w:rPr>
          <w:szCs w:val="20"/>
          <w:lang w:eastAsia="ar-SA"/>
        </w:rPr>
        <w:tab/>
        <w:t>"What?"</w:t>
      </w:r>
    </w:p>
    <w:p w14:paraId="798267CB" w14:textId="77777777" w:rsidR="00000000" w:rsidRPr="007B6159" w:rsidRDefault="00000000">
      <w:pPr>
        <w:rPr>
          <w:szCs w:val="20"/>
          <w:lang w:eastAsia="ar-SA"/>
        </w:rPr>
      </w:pPr>
      <w:r w:rsidRPr="007B6159">
        <w:rPr>
          <w:szCs w:val="20"/>
          <w:lang w:eastAsia="ar-SA"/>
        </w:rPr>
        <w:tab/>
        <w:t>"Don't play games. I know what you are. Does Lloyd know you're here?"</w:t>
      </w:r>
    </w:p>
    <w:p w14:paraId="1AD4C019" w14:textId="77777777" w:rsidR="00000000" w:rsidRPr="007B6159" w:rsidRDefault="00000000">
      <w:pPr>
        <w:rPr>
          <w:szCs w:val="20"/>
          <w:lang w:eastAsia="ar-SA"/>
        </w:rPr>
      </w:pPr>
      <w:r w:rsidRPr="007B6159">
        <w:rPr>
          <w:szCs w:val="20"/>
          <w:lang w:eastAsia="ar-SA"/>
        </w:rPr>
        <w:tab/>
        <w:t>"You know Lloyd?"</w:t>
      </w:r>
    </w:p>
    <w:p w14:paraId="6EDA418A" w14:textId="77777777" w:rsidR="00000000" w:rsidRPr="007B6159" w:rsidRDefault="00000000">
      <w:pPr>
        <w:rPr>
          <w:szCs w:val="20"/>
          <w:lang w:eastAsia="ar-SA"/>
        </w:rPr>
      </w:pPr>
      <w:r w:rsidRPr="007B6159">
        <w:rPr>
          <w:szCs w:val="20"/>
          <w:lang w:eastAsia="ar-SA"/>
        </w:rPr>
        <w:tab/>
        <w:t xml:space="preserve">"You're not the only one who works for him. Now, answer the question. What are </w:t>
      </w:r>
      <w:r w:rsidRPr="007B6159">
        <w:rPr>
          <w:i/>
          <w:iCs/>
          <w:szCs w:val="20"/>
          <w:lang w:eastAsia="ar-SA"/>
        </w:rPr>
        <w:t>you</w:t>
      </w:r>
      <w:r w:rsidRPr="007B6159">
        <w:rPr>
          <w:szCs w:val="20"/>
          <w:lang w:eastAsia="ar-SA"/>
        </w:rPr>
        <w:t xml:space="preserve"> doing here? What are your intentions concerning Kevin Niall?"</w:t>
      </w:r>
    </w:p>
    <w:p w14:paraId="46114FC1" w14:textId="77777777" w:rsidR="00000000" w:rsidRPr="007B6159" w:rsidRDefault="00000000">
      <w:pPr>
        <w:rPr>
          <w:szCs w:val="20"/>
          <w:lang w:eastAsia="ar-SA"/>
        </w:rPr>
      </w:pPr>
      <w:r w:rsidRPr="007B6159">
        <w:rPr>
          <w:szCs w:val="20"/>
          <w:lang w:eastAsia="ar-SA"/>
        </w:rPr>
        <w:tab/>
        <w:t xml:space="preserve">"Well, since you know everything, isn't it obvious that I'm working? I've almost got this contract wrapped up. Kevin has already made up his mind to escort me out of here and, if I am lucky, I'll be able to find a convenient place to dump him along the way. If I am not lucky, he'll drag me off to some private nook nearby, and I'll have to do him quick and dirty before I can go home, bathe and relax." </w:t>
      </w:r>
    </w:p>
    <w:p w14:paraId="212D8C70" w14:textId="77777777" w:rsidR="00000000" w:rsidRPr="007B6159" w:rsidRDefault="00000000">
      <w:pPr>
        <w:rPr>
          <w:szCs w:val="20"/>
          <w:lang w:eastAsia="ar-SA"/>
        </w:rPr>
      </w:pPr>
      <w:r w:rsidRPr="007B6159">
        <w:rPr>
          <w:szCs w:val="20"/>
          <w:lang w:eastAsia="ar-SA"/>
        </w:rPr>
        <w:tab/>
        <w:t>"And Lloyd knows you're here?"</w:t>
      </w:r>
    </w:p>
    <w:p w14:paraId="6B7158AF" w14:textId="77777777" w:rsidR="00000000" w:rsidRPr="007B6159" w:rsidRDefault="00000000">
      <w:pPr>
        <w:rPr>
          <w:szCs w:val="20"/>
          <w:lang w:eastAsia="ar-SA"/>
        </w:rPr>
      </w:pPr>
      <w:r w:rsidRPr="007B6159">
        <w:rPr>
          <w:szCs w:val="20"/>
          <w:lang w:eastAsia="ar-SA"/>
        </w:rPr>
        <w:tab/>
        <w:t>"I doubt it. I've been on the job for a week. The guy brings me here, so here I am. Unless Lloyd's started spying on me while I work, how is he supposed to know?"</w:t>
      </w:r>
    </w:p>
    <w:p w14:paraId="76643405" w14:textId="77777777" w:rsidR="00000000" w:rsidRPr="007B6159" w:rsidRDefault="00000000">
      <w:pPr>
        <w:rPr>
          <w:szCs w:val="20"/>
          <w:lang w:eastAsia="ar-SA"/>
        </w:rPr>
      </w:pPr>
      <w:r w:rsidRPr="007B6159">
        <w:rPr>
          <w:szCs w:val="20"/>
          <w:lang w:eastAsia="ar-SA"/>
        </w:rPr>
        <w:tab/>
        <w:t>"You've had the contract for a week? Any messages telling you to hurry?"</w:t>
      </w:r>
      <w:r w:rsidRPr="007B6159">
        <w:rPr>
          <w:szCs w:val="20"/>
          <w:lang w:eastAsia="ar-SA"/>
        </w:rPr>
        <w:tab/>
      </w:r>
    </w:p>
    <w:p w14:paraId="7D2CAD28" w14:textId="77777777" w:rsidR="00000000" w:rsidRPr="007B6159" w:rsidRDefault="00000000">
      <w:pPr>
        <w:rPr>
          <w:szCs w:val="20"/>
          <w:lang w:eastAsia="ar-SA"/>
        </w:rPr>
      </w:pPr>
      <w:r w:rsidRPr="007B6159">
        <w:rPr>
          <w:szCs w:val="20"/>
          <w:lang w:eastAsia="ar-SA"/>
        </w:rPr>
        <w:tab/>
        <w:t>"I had planned to be done sooner, but no, Lloyd hasn't jogged my elbow."</w:t>
      </w:r>
    </w:p>
    <w:p w14:paraId="35FBD5C9" w14:textId="77777777" w:rsidR="00000000" w:rsidRPr="007B6159" w:rsidRDefault="00000000">
      <w:pPr>
        <w:rPr>
          <w:szCs w:val="20"/>
          <w:lang w:eastAsia="ar-SA"/>
        </w:rPr>
      </w:pPr>
      <w:r w:rsidRPr="007B6159">
        <w:rPr>
          <w:szCs w:val="20"/>
          <w:lang w:eastAsia="ar-SA"/>
        </w:rPr>
        <w:tab/>
        <w:t>"Fine. I'll take it up with Lloyd. Can you keep your hands off Kevin until you hear back from Lloyd?"</w:t>
      </w:r>
    </w:p>
    <w:p w14:paraId="19455C69" w14:textId="77777777" w:rsidR="00000000" w:rsidRPr="007B6159" w:rsidRDefault="00000000">
      <w:pPr>
        <w:rPr>
          <w:szCs w:val="20"/>
          <w:lang w:eastAsia="ar-SA"/>
        </w:rPr>
      </w:pPr>
      <w:r w:rsidRPr="007B6159">
        <w:rPr>
          <w:szCs w:val="20"/>
          <w:lang w:eastAsia="ar-SA"/>
        </w:rPr>
        <w:tab/>
        <w:t>"That depends on him. Why does it matter?"</w:t>
      </w:r>
    </w:p>
    <w:p w14:paraId="14F6DA33" w14:textId="77777777" w:rsidR="00000000" w:rsidRPr="007B6159" w:rsidRDefault="00000000">
      <w:pPr>
        <w:rPr>
          <w:szCs w:val="20"/>
          <w:lang w:eastAsia="ar-SA"/>
        </w:rPr>
      </w:pPr>
      <w:r w:rsidRPr="007B6159">
        <w:rPr>
          <w:szCs w:val="20"/>
          <w:lang w:eastAsia="ar-SA"/>
        </w:rPr>
        <w:tab/>
        <w:t>"I don't know that it does. It's your call."</w:t>
      </w:r>
    </w:p>
    <w:p w14:paraId="5D1D96E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Morgan returned to Kevin, resolved to endure his probing mostly to spite Ash. At the same time, the direction the conversation with Kevin had been going suggested that he might be receptive to her tale in a way others had not been. He had been in the ruins and must have encountered some of the things she had. But, while she had resolved to indulge in a little recreation if Kevin pushed her, her conscience kept summoning up images of Logan and Roark. Reminded of the unresolved love triangle she was in, she found herself spurning Kevin's advances. Naturally, this only aroused his interest in her, apart from what he could learn from her. </w:t>
      </w:r>
    </w:p>
    <w:p w14:paraId="533283CA" w14:textId="77777777" w:rsidR="00000000" w:rsidRPr="007B6159" w:rsidRDefault="00000000">
      <w:pPr>
        <w:rPr>
          <w:szCs w:val="20"/>
          <w:lang w:eastAsia="ar-SA"/>
        </w:rPr>
      </w:pPr>
    </w:p>
    <w:p w14:paraId="53F6C9DA" w14:textId="77777777" w:rsidR="00000000" w:rsidRPr="007B6159" w:rsidRDefault="00000000">
      <w:pPr>
        <w:rPr>
          <w:szCs w:val="20"/>
          <w:lang w:eastAsia="ar-SA"/>
        </w:rPr>
      </w:pPr>
      <w:r w:rsidRPr="007B6159">
        <w:rPr>
          <w:szCs w:val="20"/>
          <w:lang w:eastAsia="ar-SA"/>
        </w:rPr>
        <w:tab/>
        <w:t>"We'd better hurry, or we'll miss the start of the show."</w:t>
      </w:r>
    </w:p>
    <w:p w14:paraId="3DAA987F" w14:textId="77777777" w:rsidR="00000000" w:rsidRPr="007B6159" w:rsidRDefault="00000000">
      <w:pPr>
        <w:rPr>
          <w:szCs w:val="20"/>
          <w:lang w:eastAsia="ar-SA"/>
        </w:rPr>
      </w:pPr>
      <w:r w:rsidRPr="007B6159">
        <w:rPr>
          <w:szCs w:val="20"/>
          <w:lang w:eastAsia="ar-SA"/>
        </w:rPr>
        <w:tab/>
        <w:t>"A show? What are we seeing?"</w:t>
      </w:r>
    </w:p>
    <w:p w14:paraId="54A913FB" w14:textId="77777777" w:rsidR="00000000" w:rsidRPr="007B6159" w:rsidRDefault="00000000">
      <w:pPr>
        <w:rPr>
          <w:szCs w:val="20"/>
          <w:lang w:eastAsia="ar-SA"/>
        </w:rPr>
      </w:pPr>
      <w:r w:rsidRPr="007B6159">
        <w:rPr>
          <w:szCs w:val="20"/>
          <w:lang w:eastAsia="ar-SA"/>
        </w:rPr>
        <w:tab/>
        <w:t>"Wait until we get there. I think you'll like it."</w:t>
      </w:r>
    </w:p>
    <w:p w14:paraId="757067D6" w14:textId="77777777" w:rsidR="00000000" w:rsidRPr="007B6159" w:rsidRDefault="00000000">
      <w:pPr>
        <w:rPr>
          <w:szCs w:val="20"/>
          <w:lang w:eastAsia="ar-SA"/>
        </w:rPr>
      </w:pPr>
      <w:r w:rsidRPr="007B6159">
        <w:rPr>
          <w:szCs w:val="20"/>
          <w:lang w:eastAsia="ar-SA"/>
        </w:rPr>
        <w:tab/>
        <w:t>"I hope I haven't seen it already."</w:t>
      </w:r>
    </w:p>
    <w:p w14:paraId="744C6CE8" w14:textId="77777777" w:rsidR="00000000" w:rsidRPr="007B6159" w:rsidRDefault="00000000">
      <w:pPr>
        <w:rPr>
          <w:szCs w:val="20"/>
          <w:lang w:eastAsia="ar-SA"/>
        </w:rPr>
      </w:pPr>
      <w:r w:rsidRPr="007B6159">
        <w:rPr>
          <w:szCs w:val="20"/>
          <w:lang w:eastAsia="ar-SA"/>
        </w:rPr>
        <w:tab/>
        <w:t>"Do you think that's likely?"</w:t>
      </w:r>
    </w:p>
    <w:p w14:paraId="32FAFD56" w14:textId="77777777" w:rsidR="00000000" w:rsidRPr="007B6159" w:rsidRDefault="00000000">
      <w:pPr>
        <w:rPr>
          <w:szCs w:val="20"/>
          <w:lang w:eastAsia="ar-SA"/>
        </w:rPr>
      </w:pPr>
      <w:r w:rsidRPr="007B6159">
        <w:rPr>
          <w:szCs w:val="20"/>
          <w:lang w:eastAsia="ar-SA"/>
        </w:rPr>
        <w:tab/>
        <w:t>"At least half of my dates involve a trip to the theatre."</w:t>
      </w:r>
    </w:p>
    <w:p w14:paraId="61D5AC39" w14:textId="77777777" w:rsidR="00000000" w:rsidRPr="007B6159" w:rsidRDefault="00000000">
      <w:pPr>
        <w:rPr>
          <w:szCs w:val="20"/>
          <w:lang w:eastAsia="ar-SA"/>
        </w:rPr>
      </w:pPr>
      <w:r w:rsidRPr="007B6159">
        <w:rPr>
          <w:szCs w:val="20"/>
          <w:lang w:eastAsia="ar-SA"/>
        </w:rPr>
        <w:tab/>
        <w:t>"Really?"</w:t>
      </w:r>
    </w:p>
    <w:p w14:paraId="5D3CFAB2" w14:textId="77777777" w:rsidR="00000000" w:rsidRPr="007B6159" w:rsidRDefault="00000000">
      <w:pPr>
        <w:rPr>
          <w:szCs w:val="20"/>
          <w:lang w:eastAsia="ar-SA"/>
        </w:rPr>
      </w:pPr>
      <w:r w:rsidRPr="007B6159">
        <w:rPr>
          <w:szCs w:val="20"/>
          <w:lang w:eastAsia="ar-SA"/>
        </w:rPr>
        <w:tab/>
        <w:t>"It's one of the perks of being single and available. It ranks just behind free dinners and drinks, and about even with dancing and parties."</w:t>
      </w:r>
    </w:p>
    <w:p w14:paraId="076A5F66" w14:textId="77777777" w:rsidR="00000000" w:rsidRPr="007B6159" w:rsidRDefault="00000000">
      <w:pPr>
        <w:rPr>
          <w:szCs w:val="20"/>
          <w:lang w:eastAsia="ar-SA"/>
        </w:rPr>
      </w:pPr>
      <w:r w:rsidRPr="007B6159">
        <w:rPr>
          <w:szCs w:val="20"/>
          <w:lang w:eastAsia="ar-SA"/>
        </w:rPr>
        <w:tab/>
        <w:t>"And what about bed sports?"</w:t>
      </w:r>
    </w:p>
    <w:p w14:paraId="16DA92A4" w14:textId="77777777" w:rsidR="00000000" w:rsidRPr="007B6159" w:rsidRDefault="00000000">
      <w:pPr>
        <w:rPr>
          <w:szCs w:val="20"/>
          <w:lang w:eastAsia="ar-SA"/>
        </w:rPr>
      </w:pPr>
      <w:r w:rsidRPr="007B6159">
        <w:rPr>
          <w:szCs w:val="20"/>
          <w:lang w:eastAsia="ar-SA"/>
        </w:rPr>
        <w:tab/>
        <w:t>"That's an impertinent question."</w:t>
      </w:r>
    </w:p>
    <w:p w14:paraId="5A385519" w14:textId="77777777" w:rsidR="00000000" w:rsidRPr="007B6159" w:rsidRDefault="00000000">
      <w:pPr>
        <w:rPr>
          <w:szCs w:val="20"/>
          <w:lang w:eastAsia="ar-SA"/>
        </w:rPr>
      </w:pPr>
      <w:r w:rsidRPr="007B6159">
        <w:rPr>
          <w:szCs w:val="20"/>
          <w:lang w:eastAsia="ar-SA"/>
        </w:rPr>
        <w:tab/>
        <w:t>"I think it's a perfectly valid question. I seriously doubt you'd bed so many men if you didn't enjoy it. I'm just curious where that ranks, in your list of perks."</w:t>
      </w:r>
    </w:p>
    <w:p w14:paraId="3E2590C6" w14:textId="77777777" w:rsidR="00000000" w:rsidRPr="007B6159" w:rsidRDefault="00000000">
      <w:pPr>
        <w:rPr>
          <w:szCs w:val="20"/>
          <w:lang w:eastAsia="ar-SA"/>
        </w:rPr>
      </w:pPr>
      <w:r w:rsidRPr="007B6159">
        <w:rPr>
          <w:szCs w:val="20"/>
          <w:lang w:eastAsia="ar-SA"/>
        </w:rPr>
        <w:tab/>
        <w:t>"You've been listening to too many of your friends. I don't bed every man I date, though I am sure that every man I've dated probably wanted to bed me."</w:t>
      </w:r>
    </w:p>
    <w:p w14:paraId="422FDCF6" w14:textId="77777777" w:rsidR="00000000" w:rsidRPr="007B6159" w:rsidRDefault="00000000">
      <w:pPr>
        <w:rPr>
          <w:szCs w:val="20"/>
          <w:lang w:eastAsia="ar-SA"/>
        </w:rPr>
      </w:pPr>
      <w:r w:rsidRPr="007B6159">
        <w:rPr>
          <w:szCs w:val="20"/>
          <w:lang w:eastAsia="ar-SA"/>
        </w:rPr>
        <w:tab/>
        <w:t>"Any man with a pulse would want to bed you."</w:t>
      </w:r>
    </w:p>
    <w:p w14:paraId="413CABD3" w14:textId="77777777" w:rsidR="00000000" w:rsidRPr="007B6159" w:rsidRDefault="00000000">
      <w:pPr>
        <w:rPr>
          <w:szCs w:val="20"/>
          <w:lang w:eastAsia="ar-SA"/>
        </w:rPr>
      </w:pPr>
      <w:r w:rsidRPr="007B6159">
        <w:rPr>
          <w:szCs w:val="20"/>
          <w:lang w:eastAsia="ar-SA"/>
        </w:rPr>
        <w:tab/>
        <w:t>"So, it's not really a perk. Fortunately, some men are content to be in good company."</w:t>
      </w:r>
    </w:p>
    <w:p w14:paraId="4F988B0D" w14:textId="77777777" w:rsidR="00000000" w:rsidRPr="007B6159" w:rsidRDefault="00000000">
      <w:pPr>
        <w:rPr>
          <w:szCs w:val="20"/>
          <w:lang w:eastAsia="ar-SA"/>
        </w:rPr>
      </w:pPr>
      <w:r w:rsidRPr="007B6159">
        <w:rPr>
          <w:szCs w:val="20"/>
          <w:lang w:eastAsia="ar-SA"/>
        </w:rPr>
        <w:tab/>
        <w:t>"But you have warmed a few beds."</w:t>
      </w:r>
    </w:p>
    <w:p w14:paraId="2A1B63EA" w14:textId="77777777" w:rsidR="00000000" w:rsidRPr="007B6159" w:rsidRDefault="00000000">
      <w:pPr>
        <w:rPr>
          <w:szCs w:val="20"/>
          <w:lang w:eastAsia="ar-SA"/>
        </w:rPr>
      </w:pPr>
      <w:r w:rsidRPr="007B6159">
        <w:rPr>
          <w:szCs w:val="20"/>
          <w:lang w:eastAsia="ar-SA"/>
        </w:rPr>
        <w:tab/>
        <w:t>"Not as many as you have, I'll wager. You have a reputation yourself, Kevin Niall."</w:t>
      </w:r>
    </w:p>
    <w:p w14:paraId="77D4DAF3" w14:textId="77777777" w:rsidR="00000000" w:rsidRPr="007B6159" w:rsidRDefault="00000000">
      <w:pPr>
        <w:rPr>
          <w:szCs w:val="20"/>
          <w:lang w:eastAsia="ar-SA"/>
        </w:rPr>
      </w:pPr>
      <w:r w:rsidRPr="007B6159">
        <w:rPr>
          <w:szCs w:val="20"/>
          <w:lang w:eastAsia="ar-SA"/>
        </w:rPr>
        <w:tab/>
        <w:t>"That is true."</w:t>
      </w:r>
    </w:p>
    <w:p w14:paraId="3BE09F67" w14:textId="77777777" w:rsidR="00000000" w:rsidRPr="007B6159" w:rsidRDefault="00000000">
      <w:pPr>
        <w:rPr>
          <w:szCs w:val="20"/>
          <w:lang w:eastAsia="ar-SA"/>
        </w:rPr>
      </w:pPr>
      <w:r w:rsidRPr="007B6159">
        <w:rPr>
          <w:szCs w:val="20"/>
          <w:lang w:eastAsia="ar-SA"/>
        </w:rPr>
        <w:tab/>
        <w:t>"So, given your own promiscuity, what gives you the right to interrogate me about my bedroom exploits?"</w:t>
      </w:r>
    </w:p>
    <w:p w14:paraId="33500776" w14:textId="77777777" w:rsidR="00000000" w:rsidRPr="007B6159" w:rsidRDefault="00000000">
      <w:pPr>
        <w:rPr>
          <w:szCs w:val="20"/>
          <w:lang w:eastAsia="ar-SA"/>
        </w:rPr>
      </w:pPr>
      <w:r w:rsidRPr="007B6159">
        <w:rPr>
          <w:szCs w:val="20"/>
          <w:lang w:eastAsia="ar-SA"/>
        </w:rPr>
        <w:tab/>
        <w:t>"I simply assumed, if you like doing it, you might like talking about it."</w:t>
      </w:r>
    </w:p>
    <w:p w14:paraId="203B19ED" w14:textId="77777777" w:rsidR="00000000" w:rsidRPr="007B6159" w:rsidRDefault="00000000">
      <w:pPr>
        <w:rPr>
          <w:szCs w:val="20"/>
          <w:lang w:eastAsia="ar-SA"/>
        </w:rPr>
      </w:pPr>
      <w:r w:rsidRPr="007B6159">
        <w:rPr>
          <w:szCs w:val="20"/>
          <w:lang w:eastAsia="ar-SA"/>
        </w:rPr>
        <w:tab/>
        <w:t>"Ah, but you see, a lady doesn't talk about her conquests, and neither should a gentleman."</w:t>
      </w:r>
    </w:p>
    <w:p w14:paraId="165E6DB2" w14:textId="77777777" w:rsidR="00000000" w:rsidRPr="007B6159" w:rsidRDefault="00000000">
      <w:pPr>
        <w:rPr>
          <w:szCs w:val="20"/>
          <w:lang w:eastAsia="ar-SA"/>
        </w:rPr>
      </w:pPr>
      <w:r w:rsidRPr="007B6159">
        <w:rPr>
          <w:szCs w:val="20"/>
          <w:lang w:eastAsia="ar-SA"/>
        </w:rPr>
        <w:tab/>
        <w:t>"And you think those terms apply to either of us because…?"</w:t>
      </w:r>
    </w:p>
    <w:p w14:paraId="3FA2FBEA" w14:textId="77777777" w:rsidR="00000000" w:rsidRPr="007B6159" w:rsidRDefault="00000000">
      <w:pPr>
        <w:rPr>
          <w:szCs w:val="20"/>
          <w:lang w:eastAsia="ar-SA"/>
        </w:rPr>
      </w:pPr>
      <w:r w:rsidRPr="007B6159">
        <w:rPr>
          <w:szCs w:val="20"/>
          <w:lang w:eastAsia="ar-SA"/>
        </w:rPr>
        <w:tab/>
        <w:t>"Well, because, in this dress, anything else would be out of character."</w:t>
      </w:r>
    </w:p>
    <w:p w14:paraId="6AA706F6" w14:textId="77777777" w:rsidR="00000000" w:rsidRPr="007B6159" w:rsidRDefault="00000000">
      <w:pPr>
        <w:rPr>
          <w:szCs w:val="20"/>
          <w:lang w:eastAsia="ar-SA"/>
        </w:rPr>
      </w:pPr>
      <w:r w:rsidRPr="007B6159">
        <w:rPr>
          <w:szCs w:val="20"/>
          <w:lang w:eastAsia="ar-SA"/>
        </w:rPr>
        <w:tab/>
        <w:t>"Ah. Forgive me, I didn't realize you were putting on a performance for me."</w:t>
      </w:r>
    </w:p>
    <w:p w14:paraId="24C30C19" w14:textId="77777777" w:rsidR="00000000" w:rsidRPr="007B6159" w:rsidRDefault="00000000">
      <w:pPr>
        <w:rPr>
          <w:szCs w:val="20"/>
          <w:lang w:eastAsia="ar-SA"/>
        </w:rPr>
      </w:pPr>
      <w:r w:rsidRPr="007B6159">
        <w:rPr>
          <w:szCs w:val="20"/>
          <w:lang w:eastAsia="ar-SA"/>
        </w:rPr>
        <w:tab/>
        <w:t>"Then you have a lot to learn about dating."</w:t>
      </w:r>
    </w:p>
    <w:p w14:paraId="69B3D0CE" w14:textId="77777777" w:rsidR="00000000" w:rsidRPr="007B6159" w:rsidRDefault="00000000">
      <w:pPr>
        <w:rPr>
          <w:szCs w:val="20"/>
          <w:lang w:eastAsia="ar-SA"/>
        </w:rPr>
      </w:pPr>
      <w:r w:rsidRPr="007B6159">
        <w:rPr>
          <w:szCs w:val="20"/>
          <w:lang w:eastAsia="ar-SA"/>
        </w:rPr>
        <w:tab/>
        <w:t>"Well, I am certain you're the right person to teach me."</w:t>
      </w:r>
    </w:p>
    <w:p w14:paraId="325E51BE" w14:textId="77777777" w:rsidR="00000000" w:rsidRPr="007B6159" w:rsidRDefault="00000000">
      <w:pPr>
        <w:rPr>
          <w:szCs w:val="20"/>
          <w:lang w:eastAsia="ar-SA"/>
        </w:rPr>
      </w:pPr>
      <w:r w:rsidRPr="007B6159">
        <w:rPr>
          <w:szCs w:val="20"/>
          <w:lang w:eastAsia="ar-SA"/>
        </w:rPr>
        <w:tab/>
        <w:t>"Oh. I haven't been to this theatre yet!"</w:t>
      </w:r>
    </w:p>
    <w:p w14:paraId="6772B6DE" w14:textId="77777777" w:rsidR="00000000" w:rsidRPr="007B6159" w:rsidRDefault="00000000">
      <w:pPr>
        <w:rPr>
          <w:szCs w:val="20"/>
          <w:lang w:eastAsia="ar-SA"/>
        </w:rPr>
      </w:pPr>
      <w:r w:rsidRPr="007B6159">
        <w:rPr>
          <w:szCs w:val="20"/>
          <w:lang w:eastAsia="ar-SA"/>
        </w:rPr>
        <w:tab/>
        <w:t>"I didn't think so."</w:t>
      </w:r>
    </w:p>
    <w:p w14:paraId="36DE627A" w14:textId="77777777" w:rsidR="00000000" w:rsidRPr="007B6159" w:rsidRDefault="00000000">
      <w:pPr>
        <w:rPr>
          <w:szCs w:val="20"/>
          <w:lang w:eastAsia="ar-SA"/>
        </w:rPr>
      </w:pPr>
      <w:r w:rsidRPr="007B6159">
        <w:rPr>
          <w:szCs w:val="20"/>
          <w:lang w:eastAsia="ar-SA"/>
        </w:rPr>
        <w:tab/>
        <w:t>"This is wonderful! I've heard so much about this company!"</w:t>
      </w:r>
    </w:p>
    <w:p w14:paraId="0C74B784" w14:textId="77777777" w:rsidR="00000000" w:rsidRPr="007B6159" w:rsidRDefault="00000000">
      <w:pPr>
        <w:rPr>
          <w:szCs w:val="20"/>
          <w:lang w:eastAsia="ar-SA"/>
        </w:rPr>
      </w:pPr>
      <w:r w:rsidRPr="007B6159">
        <w:rPr>
          <w:szCs w:val="20"/>
          <w:lang w:eastAsia="ar-SA"/>
        </w:rPr>
        <w:tab/>
        <w:t>"Morgan, I give you Magnusson's College of Illusion Theatre and Company's production of 'The Seige of Aeslyn Tear'!"</w:t>
      </w:r>
    </w:p>
    <w:p w14:paraId="74B10A95" w14:textId="77777777" w:rsidR="00000000" w:rsidRPr="007B6159" w:rsidRDefault="00000000">
      <w:pPr>
        <w:rPr>
          <w:szCs w:val="20"/>
          <w:lang w:eastAsia="ar-SA"/>
        </w:rPr>
      </w:pPr>
      <w:r w:rsidRPr="007B6159">
        <w:rPr>
          <w:szCs w:val="20"/>
          <w:lang w:eastAsia="ar-SA"/>
        </w:rPr>
        <w:tab/>
        <w:t>"You've got to be kidding!?"</w:t>
      </w:r>
    </w:p>
    <w:p w14:paraId="46EFE8D8" w14:textId="77777777" w:rsidR="00000000" w:rsidRPr="007B6159" w:rsidRDefault="00000000">
      <w:pPr>
        <w:rPr>
          <w:szCs w:val="20"/>
          <w:lang w:eastAsia="ar-SA"/>
        </w:rPr>
      </w:pPr>
      <w:r w:rsidRPr="007B6159">
        <w:rPr>
          <w:szCs w:val="20"/>
          <w:lang w:eastAsia="ar-SA"/>
        </w:rPr>
        <w:tab/>
        <w:t>"About the dramatization of one of the legendary final battles of the Fall of the Gods? Not on your life."</w:t>
      </w:r>
    </w:p>
    <w:p w14:paraId="7CC483E7" w14:textId="77777777" w:rsidR="00000000" w:rsidRPr="007B6159" w:rsidRDefault="00000000">
      <w:pPr>
        <w:rPr>
          <w:szCs w:val="20"/>
          <w:lang w:eastAsia="ar-SA"/>
        </w:rPr>
      </w:pPr>
      <w:r w:rsidRPr="007B6159">
        <w:rPr>
          <w:szCs w:val="20"/>
          <w:lang w:eastAsia="ar-SA"/>
        </w:rPr>
        <w:tab/>
        <w:t>"This is one of my favorite legends!"</w:t>
      </w:r>
    </w:p>
    <w:p w14:paraId="1A05222B" w14:textId="77777777" w:rsidR="00000000" w:rsidRPr="007B6159" w:rsidRDefault="00000000">
      <w:pPr>
        <w:rPr>
          <w:szCs w:val="20"/>
          <w:lang w:eastAsia="ar-SA"/>
        </w:rPr>
      </w:pPr>
      <w:r w:rsidRPr="007B6159">
        <w:rPr>
          <w:szCs w:val="20"/>
          <w:lang w:eastAsia="ar-SA"/>
        </w:rPr>
        <w:tab/>
        <w:t xml:space="preserve">"That's true for just about anyone who has actually seen the lost city." </w:t>
      </w:r>
    </w:p>
    <w:p w14:paraId="51FC78CD" w14:textId="77777777" w:rsidR="00000000" w:rsidRPr="007B6159" w:rsidRDefault="00000000">
      <w:pPr>
        <w:rPr>
          <w:szCs w:val="20"/>
          <w:lang w:eastAsia="ar-SA"/>
        </w:rPr>
      </w:pPr>
      <w:r w:rsidRPr="007B6159">
        <w:rPr>
          <w:szCs w:val="20"/>
          <w:lang w:eastAsia="ar-SA"/>
        </w:rPr>
        <w:tab/>
        <w:t>"Kevin, you may have actually done one better than dinner."</w:t>
      </w:r>
    </w:p>
    <w:p w14:paraId="5DB33E9E" w14:textId="77777777" w:rsidR="00000000" w:rsidRPr="007B6159" w:rsidRDefault="00000000">
      <w:pPr>
        <w:rPr>
          <w:szCs w:val="20"/>
          <w:lang w:eastAsia="ar-SA"/>
        </w:rPr>
      </w:pPr>
      <w:r w:rsidRPr="007B6159">
        <w:rPr>
          <w:szCs w:val="20"/>
          <w:lang w:eastAsia="ar-SA"/>
        </w:rPr>
        <w:tab/>
        <w:t>"I certainly hope so."</w:t>
      </w:r>
    </w:p>
    <w:p w14:paraId="40760DB0"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Morgan found herself brooding during the play, reflecting on how Kevin began to pursue her and how Lloyd's objections had resulted in their date. </w:t>
      </w:r>
    </w:p>
    <w:p w14:paraId="0BF7EE0F"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Lloyd summoned Morgan to his home the next day to issue a warning. He had learned that Kevin had become infatuated with her, and urged her, for several reasons, not to become involved with him. </w:t>
      </w:r>
    </w:p>
    <w:p w14:paraId="4174761D"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In the light of a new day, Morgan was more than willing to obey. Morgan tried to discourage the young lord's interest, in part to honor Lloyd's request, but also because the situation was a painful reminder of her past. Kevin became increasingly infatuated with Morgan as he pursued her for information about the ruins. Morgan cursed herself for being stupid enough to get involved with Kevin in the first place, when she realized that the young lord had become completely obsessed with her. Growing up as the companion of a lord's son, and being trained as a courtesan under the watchful eyes of another young lord, had taught her the danger of courting the attention of a noble. </w:t>
      </w:r>
    </w:p>
    <w:p w14:paraId="2BE4070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14:paraId="65EDB4B6" w14:textId="77777777" w:rsidR="00000000" w:rsidRPr="007B6159" w:rsidRDefault="00000000">
      <w:pPr>
        <w:pStyle w:val="BodyText2"/>
        <w:spacing w:line="360" w:lineRule="auto"/>
        <w:rPr>
          <w:rFonts w:ascii="Calibri" w:hAnsi="Calibri"/>
          <w:szCs w:val="20"/>
          <w:lang w:eastAsia="ar-SA"/>
        </w:rPr>
      </w:pPr>
    </w:p>
    <w:p w14:paraId="6B3A93EA"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w:t>
      </w:r>
    </w:p>
    <w:p w14:paraId="4149642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Unfortunately, Lloyd would not have it. </w:t>
      </w:r>
    </w:p>
    <w:p w14:paraId="37932406"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would have to be able to know the truth and still want to be with her.</w:t>
      </w:r>
    </w:p>
    <w:p w14:paraId="22D9D273" w14:textId="77777777" w:rsidR="00000000" w:rsidRPr="007B6159" w:rsidRDefault="00000000">
      <w:pPr>
        <w:pStyle w:val="BodyText2"/>
        <w:spacing w:line="360" w:lineRule="auto"/>
        <w:rPr>
          <w:rFonts w:ascii="Calibri" w:hAnsi="Calibri"/>
          <w:szCs w:val="20"/>
          <w:lang w:eastAsia="ar-SA"/>
        </w:rPr>
      </w:pPr>
    </w:p>
    <w:p w14:paraId="196B3835" w14:textId="77777777" w:rsidR="00000000" w:rsidRPr="007B6159" w:rsidRDefault="00000000">
      <w:pPr>
        <w:rPr>
          <w:szCs w:val="20"/>
          <w:lang w:eastAsia="ar-SA"/>
        </w:rPr>
      </w:pPr>
      <w:r w:rsidRPr="007B6159">
        <w:rPr>
          <w:szCs w:val="20"/>
          <w:lang w:eastAsia="ar-SA"/>
        </w:rPr>
        <w:t>After the show, she and Kevin went to a party for drinks and dancing, and again she spots Ash and Mann in the crowd. In a brief exchange with Ash, she confides her plan to "put him out of his misery" at the end of their date and declares her work "very private".</w:t>
      </w:r>
    </w:p>
    <w:p w14:paraId="41580619" w14:textId="77777777" w:rsidR="00000000" w:rsidRPr="007B6159" w:rsidRDefault="00000000">
      <w:pPr>
        <w:rPr>
          <w:szCs w:val="20"/>
          <w:lang w:eastAsia="ar-SA"/>
        </w:rPr>
      </w:pPr>
    </w:p>
    <w:p w14:paraId="68EEB370" w14:textId="77777777" w:rsidR="00000000" w:rsidRPr="007B6159" w:rsidRDefault="00000000">
      <w:pPr>
        <w:rPr>
          <w:szCs w:val="20"/>
          <w:lang w:eastAsia="ar-SA"/>
        </w:rPr>
      </w:pPr>
      <w:r w:rsidRPr="007B6159">
        <w:rPr>
          <w:szCs w:val="20"/>
          <w:lang w:eastAsia="ar-SA"/>
        </w:rPr>
        <w:tab/>
        <w:t xml:space="preserve">"I can't believe he'd give the contract to a little girl like you." </w:t>
      </w:r>
    </w:p>
    <w:p w14:paraId="2866BF08" w14:textId="77777777" w:rsidR="00000000" w:rsidRPr="007B6159" w:rsidRDefault="00000000">
      <w:pPr>
        <w:rPr>
          <w:szCs w:val="20"/>
          <w:lang w:eastAsia="ar-SA"/>
        </w:rPr>
      </w:pPr>
      <w:r w:rsidRPr="007B6159">
        <w:rPr>
          <w:szCs w:val="20"/>
          <w:lang w:eastAsia="ar-SA"/>
        </w:rPr>
        <w:tab/>
        <w:t>"Hey! What's your problem?"</w:t>
      </w:r>
    </w:p>
    <w:p w14:paraId="08BB6C9A" w14:textId="77777777" w:rsidR="00000000" w:rsidRPr="007B6159" w:rsidRDefault="00000000">
      <w:pPr>
        <w:rPr>
          <w:szCs w:val="20"/>
          <w:lang w:eastAsia="ar-SA"/>
        </w:rPr>
      </w:pPr>
      <w:r w:rsidRPr="007B6159">
        <w:rPr>
          <w:szCs w:val="20"/>
          <w:lang w:eastAsia="ar-SA"/>
        </w:rPr>
        <w:tab/>
        <w:t>"You're the problem. Lloyd should know better than to send an amateur out on a job like this. You're just a kid, for crying out loud. You shouldn't be in this business."</w:t>
      </w:r>
    </w:p>
    <w:p w14:paraId="1942097E" w14:textId="77777777" w:rsidR="00000000" w:rsidRPr="007B6159" w:rsidRDefault="00000000">
      <w:pPr>
        <w:rPr>
          <w:szCs w:val="20"/>
          <w:lang w:eastAsia="ar-SA"/>
        </w:rPr>
      </w:pPr>
      <w:r w:rsidRPr="007B6159">
        <w:rPr>
          <w:szCs w:val="20"/>
          <w:lang w:eastAsia="ar-SA"/>
        </w:rPr>
        <w:tab/>
        <w:t xml:space="preserve">"Well, thanks for the concern, all coated in insults and criticism. Not that I particularly care for this line of work, the fact is, the money is good and it's what I was bred and trained to do, all part of the family legacy. Hell, the first time I did it, I </w:t>
      </w:r>
      <w:r w:rsidRPr="007B6159">
        <w:rPr>
          <w:i/>
          <w:iCs/>
          <w:szCs w:val="20"/>
          <w:lang w:eastAsia="ar-SA"/>
        </w:rPr>
        <w:t>was</w:t>
      </w:r>
      <w:r w:rsidRPr="007B6159">
        <w:rPr>
          <w:szCs w:val="20"/>
          <w:lang w:eastAsia="ar-SA"/>
        </w:rPr>
        <w:t xml:space="preserve"> a kid! I didn't hear anybody crying out loud then!"</w:t>
      </w:r>
    </w:p>
    <w:p w14:paraId="1572ED6F" w14:textId="77777777" w:rsidR="00000000" w:rsidRPr="007B6159" w:rsidRDefault="00000000">
      <w:pPr>
        <w:rPr>
          <w:szCs w:val="20"/>
          <w:lang w:eastAsia="ar-SA"/>
        </w:rPr>
      </w:pPr>
      <w:r w:rsidRPr="007B6159">
        <w:rPr>
          <w:szCs w:val="20"/>
          <w:lang w:eastAsia="ar-SA"/>
        </w:rPr>
        <w:tab/>
        <w:t>"You turned pro as a kid?"</w:t>
      </w:r>
    </w:p>
    <w:p w14:paraId="750B79D0" w14:textId="77777777" w:rsidR="00000000" w:rsidRPr="007B6159" w:rsidRDefault="00000000">
      <w:pPr>
        <w:rPr>
          <w:szCs w:val="20"/>
          <w:lang w:eastAsia="ar-SA"/>
        </w:rPr>
      </w:pPr>
      <w:r w:rsidRPr="007B6159">
        <w:rPr>
          <w:szCs w:val="20"/>
          <w:lang w:eastAsia="ar-SA"/>
        </w:rPr>
        <w:tab/>
        <w:t>"Don't be stupid. It was part of my training. And just for the record my youth is the best asset I have in this business so don't knock it. Now, time for you to answer a question. If you already know about me, why are you even questioning me?"</w:t>
      </w:r>
    </w:p>
    <w:p w14:paraId="544D0D22" w14:textId="77777777" w:rsidR="00000000" w:rsidRPr="007B6159" w:rsidRDefault="00000000">
      <w:pPr>
        <w:rPr>
          <w:szCs w:val="20"/>
          <w:lang w:eastAsia="ar-SA"/>
        </w:rPr>
      </w:pPr>
    </w:p>
    <w:p w14:paraId="2AFDB2D6" w14:textId="77777777" w:rsidR="00000000" w:rsidRPr="007B6159" w:rsidRDefault="00000000">
      <w:pPr>
        <w:rPr>
          <w:szCs w:val="20"/>
          <w:lang w:eastAsia="ar-SA"/>
        </w:rPr>
      </w:pPr>
    </w:p>
    <w:p w14:paraId="61C27B48"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"Is Morgan in?" </w:t>
      </w:r>
    </w:p>
    <w:p w14:paraId="7D00543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"Morgan, it's for you." </w:t>
      </w:r>
    </w:p>
    <w:p w14:paraId="10AAD03E"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It's you. What do you want?" </w:t>
      </w:r>
    </w:p>
    <w:p w14:paraId="0403987E"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have a message from Lloyd." </w:t>
      </w:r>
    </w:p>
    <w:p w14:paraId="18FDD59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"You have a message from Lloyd? Does this mean you work for him?" </w:t>
      </w:r>
    </w:p>
    <w:p w14:paraId="5CF6F39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What's so strange about that?" </w:t>
      </w:r>
    </w:p>
    <w:p w14:paraId="08EADDFE"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 he was having me followed. I don’t believe it." </w:t>
      </w:r>
    </w:p>
    <w:p w14:paraId="3553045C"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"Oh, no. It was nothing like that." </w:t>
      </w:r>
    </w:p>
    <w:p w14:paraId="4CDB01E8"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"You mean you haven't been following me the past couple of weeks?" </w:t>
      </w:r>
    </w:p>
    <w:p w14:paraId="08E4FBE0"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"No. I was; just not under orders from Lloyd." </w:t>
      </w:r>
    </w:p>
    <w:p w14:paraId="539F64A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"Then, why have you been following me?" </w:t>
      </w:r>
    </w:p>
    <w:p w14:paraId="24E4BE1F"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"I've been watching you." </w:t>
      </w:r>
    </w:p>
    <w:p w14:paraId="765E7D3B"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"Yeah, I kind of noticed. Why?" </w:t>
      </w:r>
    </w:p>
    <w:p w14:paraId="21F735B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"I'd prefer not to discuss this standing at your door. Would you mind joining me for something to eat. My treat. I promise I'll explain everything." </w:t>
      </w:r>
    </w:p>
    <w:p w14:paraId="23D3D1D8"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"Well, since you're buying." </w:t>
      </w:r>
    </w:p>
    <w:p w14:paraId="10261FB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"What would you like, Morgan?" </w:t>
      </w:r>
    </w:p>
    <w:p w14:paraId="219A831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"To start with, why don't you introduce yourself?" </w:t>
      </w:r>
    </w:p>
    <w:p w14:paraId="3FA3251A"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"Mann. Kitterik Mann, but most people just call me Mann." </w:t>
      </w:r>
    </w:p>
    <w:p w14:paraId="70D32EEF"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 Mann, why have you been watching me?" </w:t>
      </w:r>
    </w:p>
    <w:p w14:paraId="70BC748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wanted to see what sort of work you were doing for Lloyd." </w:t>
      </w:r>
    </w:p>
    <w:p w14:paraId="08CEE929"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don’t work for Lloyd. What gave you that idea?" </w:t>
      </w:r>
    </w:p>
    <w:p w14:paraId="04D3917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know that you work for him. I have been watching you at work." </w:t>
      </w:r>
    </w:p>
    <w:p w14:paraId="437FD486"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 you've said. But seriously, I don't work for him--" </w:t>
      </w:r>
    </w:p>
    <w:p w14:paraId="1A08FA2A"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"Please. I've seen you at work." </w:t>
      </w:r>
    </w:p>
    <w:p w14:paraId="6571DCCC"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"Let me finish. I don't work for him. He works for me. You have it backward." </w:t>
      </w:r>
    </w:p>
    <w:p w14:paraId="5C305925"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"What?" </w:t>
      </w:r>
    </w:p>
    <w:p w14:paraId="45D8D4E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"Lloyd finds work for me, so technically he works for me and I work for the client. So, I don't work for Lloyd." </w:t>
      </w:r>
    </w:p>
    <w:p w14:paraId="2A6B9FEB"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"I'm not really that interested in semantics. You wanted to know why I was watching you." </w:t>
      </w:r>
    </w:p>
    <w:p w14:paraId="7DE2CE96"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I do." </w:t>
      </w:r>
    </w:p>
    <w:p w14:paraId="011C56FE"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"Well, there you go." </w:t>
      </w:r>
    </w:p>
    <w:p w14:paraId="3742038C"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 </w:t>
      </w:r>
    </w:p>
    <w:p w14:paraId="7A8EF15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 what?" </w:t>
      </w:r>
    </w:p>
    <w:p w14:paraId="58CCA576"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 why have you been following me?" </w:t>
      </w:r>
    </w:p>
    <w:p w14:paraId="3DF4959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just told you." </w:t>
      </w:r>
    </w:p>
    <w:p w14:paraId="6B1B3650"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"Are you fond of your teeth?" </w:t>
      </w:r>
    </w:p>
    <w:p w14:paraId="0DFF9C5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"What? Why do you ask?" </w:t>
      </w:r>
    </w:p>
    <w:p w14:paraId="221C8FA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"Because I am tempted to find out if pulling them is easier than getting an answer out of you." </w:t>
      </w:r>
    </w:p>
    <w:p w14:paraId="3CBF539B"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"What?" </w:t>
      </w:r>
    </w:p>
    <w:p w14:paraId="12F730A9"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"Okay, enough with being polite. What do you want from me? You don't tell someone you know their secret and just leave it at that. You certainly don't put a lot of effort into discovering their secret if you aren't after something. So, why don't you tell me what it is, exactly, that you want from me?" </w:t>
      </w:r>
    </w:p>
    <w:p w14:paraId="30128495"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"Well, at the moment, I just want to ask you some questions." </w:t>
      </w:r>
    </w:p>
    <w:p w14:paraId="5175230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"Questions?" </w:t>
      </w:r>
    </w:p>
    <w:p w14:paraId="15CD36F5"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"If that's not too much to ask." </w:t>
      </w:r>
    </w:p>
    <w:p w14:paraId="7CC21B0F"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"Well, that depends on what you want to know." </w:t>
      </w:r>
    </w:p>
    <w:p w14:paraId="3D950848"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"Well, for one thing, how did you come to work for Lloyd? Or rather, why are you selling your services through Lloyd?" </w:t>
      </w:r>
    </w:p>
    <w:p w14:paraId="196B997C"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"The first one's easier to answer. How? A friend introduced me to Lloyd, and after he tested me, he agreed to front for me. As for why? Well, I needed the money." </w:t>
      </w:r>
    </w:p>
    <w:p w14:paraId="4FEBF007"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"How is that a more complicated answer?" </w:t>
      </w:r>
    </w:p>
    <w:p w14:paraId="29642F69"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"Because it's not really that simple." </w:t>
      </w:r>
    </w:p>
    <w:p w14:paraId="037B9415"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"Meaning, the money is just a means to an end?" </w:t>
      </w:r>
    </w:p>
    <w:p w14:paraId="36ECA14D"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w:t>
      </w:r>
    </w:p>
    <w:p w14:paraId="2EF4DF3D"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"That's fine, you don't have to go into detail. I guess my next question would be, how do you feel about working for him? With him, whatever." </w:t>
      </w:r>
    </w:p>
    <w:p w14:paraId="0324FFF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"Fine, I suppose. He's been fair and honest. He's done a good job of finding and screening clients for me. There's enough demand for my services that he's been able to weed out the awkward and undesirable jobs without hurting my income. He's been careful enough to make sure I'm never at great risk of being abused, exploited or exposed on the job." </w:t>
      </w:r>
    </w:p>
    <w:p w14:paraId="3D7BF07C"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"Any complaints?" </w:t>
      </w:r>
    </w:p>
    <w:p w14:paraId="56C58B68"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"I'm not happy that the people who work for him are spying on me to figure out what I do." </w:t>
      </w:r>
    </w:p>
    <w:p w14:paraId="7381F4C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"You can't blame a guy for wanting to know your secrets." </w:t>
      </w:r>
    </w:p>
    <w:p w14:paraId="5B97D0D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"A guy could get a lot further by respecting my privacy." </w:t>
      </w:r>
    </w:p>
    <w:p w14:paraId="6A3335BF"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"Sometimes curiosity is more powerful than desire. Case in point, myself. I can't help wondering how you feel about the work you do. It has to be difficult for you." </w:t>
      </w:r>
    </w:p>
    <w:p w14:paraId="49A1CD55"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"I’m not doing it because I want to. It's just something I’m good at." </w:t>
      </w:r>
    </w:p>
    <w:p w14:paraId="5F4F13C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I've seen for myself just how good you are. Having seen you at work, I find myself wondering how you got so good in the first place. You must be only, what, eighteen?" </w:t>
      </w:r>
    </w:p>
    <w:p w14:paraId="77B61087"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"Seventeen, actually. As for how I became good at it, you could say I was born to do it." </w:t>
      </w:r>
    </w:p>
    <w:p w14:paraId="1EA5127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"Born to do it?" </w:t>
      </w:r>
    </w:p>
    <w:p w14:paraId="3DC13538"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It's something I've been specifically bred and trained to do. My grandmother called it our family legacy, passed down from mother to daughter since the fall of Arden. Except in my case, she took over my training when I was eleven. As I grew up and realized what I was supposed to become, I decided to rebel. Once my training was complete, I turned down the contract she had arranged for me and returned to my home." </w:t>
      </w:r>
    </w:p>
    <w:p w14:paraId="382379B7"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"I'm surprised she would have allowed that." </w:t>
      </w:r>
    </w:p>
    <w:p w14:paraId="44012930"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"As it turned out, she didn't. She followed, broke up an engagement between me and a boy I grew up with, destroyed my parent's lives for trying to help me, and forced me to accept the contract and return to the city." </w:t>
      </w:r>
    </w:p>
    <w:p w14:paraId="7B95E9C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see. Then what happened?" </w:t>
      </w:r>
    </w:p>
    <w:p w14:paraId="413590B7"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got into an accident on my way here. I was out of it for a little while, and when I made it back to the city I discovered that I was presumed dead." </w:t>
      </w:r>
    </w:p>
    <w:p w14:paraId="3EFDA335"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"Presumed dead? What sort of accident would lead them to think that, exactly?" </w:t>
      </w:r>
    </w:p>
    <w:p w14:paraId="236B0338"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"It's a long story. Basically, I just got lost at sea for a while." </w:t>
      </w:r>
    </w:p>
    <w:p w14:paraId="5B67427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 you realized you were free of your grandmother, and her plans for you, and set out to make a new life for yourself?" </w:t>
      </w:r>
    </w:p>
    <w:p w14:paraId="236D1E1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"More or less." </w:t>
      </w:r>
    </w:p>
    <w:p w14:paraId="2C27B91D"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"Now we're back to my first question, how did you end up working for Lloyd?" </w:t>
      </w:r>
    </w:p>
    <w:p w14:paraId="0AF54AD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"Well, my partner and I both saw the academy as the key to making a fresh start. Unfortunately, we didn't have much money when we arrived in Avon. We both tried to find sponsors to the academy, but neither of us could provide any sort of academic background. None of the jobs we could qualify for would have allowed us time to attend classes, so I was forced to consider selling my services." </w:t>
      </w:r>
    </w:p>
    <w:p w14:paraId="7F4470D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 you started looking for a front man?" </w:t>
      </w:r>
    </w:p>
    <w:p w14:paraId="7FA8FEE7"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I needed someone who knew people here in the city. Someone to find and screen clients for me. I was introduced to Lloyd, and we reached an agreement." </w:t>
      </w:r>
    </w:p>
    <w:p w14:paraId="1147E339"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 you work exclusively for Lloyd? You don't freelance?" </w:t>
      </w:r>
    </w:p>
    <w:p w14:paraId="0DE4CC90"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"Through Lloyd, so technically most of my work is freelance. I've only received work directly from Lloyd a couple of times." </w:t>
      </w:r>
    </w:p>
    <w:p w14:paraId="1D887566"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"I'm sorry. Of course you don't deal with your clients directly. Let me rephrase the question. Have you ever taken a job through another agent? It sounds like Lloyd is the only person you've associated with, professionally." </w:t>
      </w:r>
    </w:p>
    <w:p w14:paraId="170C8FAA"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"That's correct." </w:t>
      </w:r>
    </w:p>
    <w:p w14:paraId="57F03CC8"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"So if I were to come to you with a job, you would not be interested?" </w:t>
      </w:r>
    </w:p>
    <w:p w14:paraId="36589E3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"No." </w:t>
      </w:r>
    </w:p>
    <w:p w14:paraId="00B9C05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"Not even if the contract offered two or three times what you normally earned?" </w:t>
      </w:r>
    </w:p>
    <w:p w14:paraId="71141A06"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"Not even then. Look, I admit I'm only in this for the money, but at the same time I'm only interested in making enough to pay my expenses." </w:t>
      </w:r>
    </w:p>
    <w:p w14:paraId="2B374B46"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"But surely, you'd be interested if you could earn enough to quit after one big job, even if it came from an outsider, right?" </w:t>
      </w:r>
    </w:p>
    <w:p w14:paraId="034F7B7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"No. For one thing, to be worth that kind of money, the job would have to be for a particularly nasty customer, involve an unreasonable amount of risk or require more sacrifices from me than I'm willing to make." </w:t>
      </w:r>
    </w:p>
    <w:p w14:paraId="1B3F950A"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"That's reasonable. But, what if something happened to Lloyd? What if he's in an accident or he's down with some illness and he's not able to find work for you? Or, worst case, he dies; how would you feel about working under someone else?" </w:t>
      </w:r>
    </w:p>
    <w:p w14:paraId="7145653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"Okay, now I am starting to wonder why you're asking these questions." </w:t>
      </w:r>
    </w:p>
    <w:p w14:paraId="0E48015D"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"You mean, you've never asked yourself these questions?" </w:t>
      </w:r>
    </w:p>
    <w:p w14:paraId="7B690A4C"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"Why would I?" </w:t>
      </w:r>
    </w:p>
    <w:p w14:paraId="07BD0AB0"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"Because things change. But, I guess what I was looking for was a peek into your character. For example, how would you respond if you were offered a lucrative contract, but the mark was Lloyd?" </w:t>
      </w:r>
    </w:p>
    <w:p w14:paraId="7A4FA5D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"Well, obviously, I normally wouldn't be open to an offer like that." </w:t>
      </w:r>
    </w:p>
    <w:p w14:paraId="5C99901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but hypothetically, what would you do? Say, it's a few months from now, after you've been working under someone else for a while, or say the pay off was good enough that you could risk breaking your agreement with Lloyd." </w:t>
      </w:r>
    </w:p>
    <w:p w14:paraId="0A3935FF"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14:paraId="4FD92C3C"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"And then?" </w:t>
      </w:r>
    </w:p>
    <w:p w14:paraId="5982E744"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"Well, in that case it would be an entirely personal matter." </w:t>
      </w:r>
    </w:p>
    <w:p w14:paraId="0DEF040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"That sounds very practical. Now, let's go back to the previous question. Say something has happened to Lloyd, either he's sick, injured or dead, and thus not available to find work for you. How would you feel about taking a job from who ever replaces him?" </w:t>
      </w:r>
    </w:p>
    <w:p w14:paraId="25796E36"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"It's not like he owns me. Trust is not inherited. If something happens to Lloyd, I'll either stop working or I'll find a new front on my own. I'm not going to trust someone to manage my contracts just because they stepped into Lloyd's shoes." </w:t>
      </w:r>
    </w:p>
    <w:p w14:paraId="3E85CAE9"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"Even if they already know all about you?" </w:t>
      </w:r>
    </w:p>
    <w:p w14:paraId="2DC6167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"Like you do?" </w:t>
      </w:r>
    </w:p>
    <w:p w14:paraId="23581066"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"Sure." </w:t>
      </w:r>
    </w:p>
    <w:p w14:paraId="0479CBA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"If that made a difference, then I'd already be obligated to work for you. I'm not pleased that you know, but if you think you can use that knowledge to black mail me, think again." </w:t>
      </w:r>
    </w:p>
    <w:p w14:paraId="4F85D0A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"Are you making a threat?" </w:t>
      </w:r>
    </w:p>
    <w:p w14:paraId="5BA194F7"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"No more than you are, Mann." </w:t>
      </w:r>
    </w:p>
    <w:p w14:paraId="60DCB7D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"That's good, because I was just sounding you out for a friend. I guess I'll just have to tell him that I still haven't found anyone who will take his contract." </w:t>
      </w:r>
    </w:p>
    <w:p w14:paraId="0E84E94E"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"Wait, this was all just a job offer? Why don't you just send him to Lloyd?" </w:t>
      </w:r>
    </w:p>
    <w:p w14:paraId="1BF70C09"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but it doesn't sound like you'd be interested, and Lloyd has already turned him down." </w:t>
      </w:r>
    </w:p>
    <w:p w14:paraId="6F957FAC"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"Really? So, you were checking me out for this friend of yours?" </w:t>
      </w:r>
    </w:p>
    <w:p w14:paraId="554FD17C"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He is very impressed with your work. He'll be disappointed you said no." </w:t>
      </w:r>
    </w:p>
    <w:p w14:paraId="7224606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"Do you know why Lloyd turned him down?" </w:t>
      </w:r>
    </w:p>
    <w:p w14:paraId="78925D60"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I hope you will understand I can't give you any details about the contract, under the circumstances. I'd also appreciate it if you didn't mention this meeting to Lloyd." </w:t>
      </w:r>
    </w:p>
    <w:p w14:paraId="22151AB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"Tell you what, I won't tattletale on you as long as you promise not to expose me to anyone else." </w:t>
      </w:r>
    </w:p>
    <w:p w14:paraId="1EADEB05"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wouldn't dream of it." </w:t>
      </w:r>
    </w:p>
    <w:p w14:paraId="111DD5D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appreciate that." </w:t>
      </w:r>
    </w:p>
    <w:p w14:paraId="40A072D7"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"It's a deal then?" </w:t>
      </w:r>
    </w:p>
    <w:p w14:paraId="6662799F"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"Deal. Well, thanks for dinner." </w:t>
      </w:r>
    </w:p>
    <w:p w14:paraId="6AE0A898" w14:textId="77777777" w:rsidR="00000000" w:rsidRPr="007B6159" w:rsidRDefault="00000000">
      <w:pPr>
        <w:rPr>
          <w:szCs w:val="20"/>
          <w:lang w:eastAsia="ar-SA"/>
        </w:rPr>
      </w:pPr>
      <w:r w:rsidRPr="007B6159">
        <w:rPr>
          <w:szCs w:val="20"/>
          <w:lang w:eastAsia="ar-SA"/>
        </w:rPr>
        <w:tab/>
        <w:t>"My pleasure."</w:t>
      </w:r>
    </w:p>
    <w:p w14:paraId="47B0B545" w14:textId="77777777" w:rsidR="00000000" w:rsidRPr="007B6159" w:rsidRDefault="00000000">
      <w:pPr>
        <w:rPr>
          <w:szCs w:val="20"/>
          <w:lang w:eastAsia="ar-SA"/>
        </w:rPr>
      </w:pPr>
    </w:p>
    <w:p w14:paraId="61270130" w14:textId="77777777" w:rsidR="00000000" w:rsidRPr="007B6159" w:rsidRDefault="00000000">
      <w:pPr>
        <w:rPr>
          <w:szCs w:val="20"/>
          <w:lang w:eastAsia="ar-SA"/>
        </w:rPr>
      </w:pPr>
      <w:r w:rsidRPr="007B6159">
        <w:rPr>
          <w:szCs w:val="20"/>
          <w:lang w:eastAsia="ar-SA"/>
        </w:rPr>
        <w:tab/>
        <w:t xml:space="preserve">"Initially, I was just curious. I noticed you coming and going at Lloyd's house, and after a few weeks I wondered why. I was not the only one. I am sure you can imagine the effect your presence has on a group of men. Or women, for that matter." </w:t>
      </w:r>
    </w:p>
    <w:p w14:paraId="3065889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"Don't really need to." </w:t>
      </w:r>
    </w:p>
    <w:p w14:paraId="423525BA"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"Right. I'm sure you've seen it enough times in your life. While others were speculating, I worked it out and concluded that you were working for him. In order to discover what kind of work you were doing for him, I started observing you. Now that I know what you are, it's sort of obvious why you kept such a low profile." </w:t>
      </w:r>
    </w:p>
    <w:p w14:paraId="0BF51E80"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"Yes, but obviously, that's not enough to keep some people from finding me out." </w:t>
      </w:r>
    </w:p>
    <w:p w14:paraId="559FC461"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"True, there are those who will deduce the truth, and occasionally there will be someone who puts the effort into acquiring proof." </w:t>
      </w:r>
    </w:p>
    <w:p w14:paraId="6D3D99B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"Like you." </w:t>
      </w:r>
    </w:p>
    <w:p w14:paraId="6F3E4769"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"And believe me, it wasn't easy." </w:t>
      </w:r>
    </w:p>
    <w:p w14:paraId="434669D3"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"You planned for us to have this talk, didn't you?" </w:t>
      </w:r>
    </w:p>
    <w:p w14:paraId="7F56A608"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knew you would have questions for me, when Lloyd sent me to deliver his message, yes." </w:t>
      </w:r>
    </w:p>
    <w:p w14:paraId="3A2C6DB4" w14:textId="77777777" w:rsidR="00000000" w:rsidRPr="007B6159" w:rsidRDefault="00000000">
      <w:pPr>
        <w:rPr>
          <w:szCs w:val="20"/>
          <w:lang w:eastAsia="ar-SA"/>
        </w:rPr>
      </w:pPr>
      <w:r w:rsidRPr="007B6159">
        <w:rPr>
          <w:szCs w:val="20"/>
          <w:lang w:eastAsia="ar-SA"/>
        </w:rPr>
        <w:tab/>
        <w:t xml:space="preserve">"No. It's not just that." </w:t>
      </w:r>
    </w:p>
    <w:p w14:paraId="55796257"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r>
    </w:p>
    <w:p w14:paraId="2CBE762E"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"I'm serious. How do you do it? How can you do it?" </w:t>
      </w:r>
    </w:p>
    <w:p w14:paraId="21C87CA2"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"Do what?" </w:t>
      </w:r>
    </w:p>
    <w:p w14:paraId="236215FD"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"Don't be coy, Morgan. It's obvious how they feel for you, and I think you feel something in return. Why is it that you go around dating the rich and famous and leave those two on the sidelines to pine after you?" </w:t>
      </w:r>
    </w:p>
    <w:p w14:paraId="04F25B2A"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"What do you want me to say? I've told you it's complicated." </w:t>
      </w:r>
    </w:p>
    <w:p w14:paraId="609FFBF9"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don't know. Tell me they're just good friends, and you haven't got the heart to tell them you're looking for someone better than them. Isn't that pretty much the truth?" </w:t>
      </w:r>
    </w:p>
    <w:p w14:paraId="7492759E"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"Is that what you think?" </w:t>
      </w:r>
    </w:p>
    <w:p w14:paraId="31B71966"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"I have a lot of friends, Morgan. At least half of them have seen you hanging on some rich or entitled man's arm. Too many of them have come up to me to say you're a real wild cat in bed. So, either you're a complete nymphomaniac, or you're shopping around for the best mate." </w:t>
      </w:r>
    </w:p>
    <w:p w14:paraId="58562037"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 xml:space="preserve">"That's pretty cold blooded, Leslie." </w:t>
      </w:r>
    </w:p>
    <w:p w14:paraId="7B1EC6BA" w14:textId="77777777" w:rsidR="00000000" w:rsidRPr="007B6159" w:rsidRDefault="00000000">
      <w:pPr>
        <w:pStyle w:val="BodyText2"/>
        <w:spacing w:line="360" w:lineRule="auto"/>
        <w:rPr>
          <w:rFonts w:ascii="Calibri" w:hAnsi="Calibri"/>
          <w:szCs w:val="20"/>
          <w:lang w:eastAsia="ar-SA"/>
        </w:rPr>
      </w:pPr>
      <w:r w:rsidRPr="007B6159">
        <w:rPr>
          <w:rFonts w:ascii="Calibri" w:hAnsi="Calibri"/>
          <w:szCs w:val="20"/>
          <w:lang w:eastAsia="ar-SA"/>
        </w:rPr>
        <w:tab/>
        <w:t>"You're pretty cold blooded, Morgan. However you look at it, you seem more than willing to play games with men's hearts."</w:t>
      </w:r>
    </w:p>
    <w:p w14:paraId="66BACB39" w14:textId="77777777" w:rsidR="00000000" w:rsidRPr="007B6159" w:rsidRDefault="00000000">
      <w:pPr>
        <w:pStyle w:val="BodyText2"/>
        <w:spacing w:line="360" w:lineRule="auto"/>
        <w:rPr>
          <w:rFonts w:ascii="Calibri" w:hAnsi="Calibri"/>
          <w:szCs w:val="20"/>
          <w:lang w:eastAsia="ar-SA"/>
        </w:rPr>
      </w:pPr>
    </w:p>
    <w:p w14:paraId="27133B13" w14:textId="77777777" w:rsidR="00000000" w:rsidRPr="007B6159" w:rsidRDefault="00000000">
      <w:pPr>
        <w:rPr>
          <w:szCs w:val="20"/>
          <w:lang w:eastAsia="ar-SA"/>
        </w:rPr>
      </w:pPr>
    </w:p>
    <w:p w14:paraId="27CE1AED" w14:textId="77777777" w:rsidR="00000000" w:rsidRPr="007B6159" w:rsidRDefault="00000000">
      <w:pPr>
        <w:rPr>
          <w:szCs w:val="20"/>
          <w:lang w:eastAsia="ar-SA"/>
        </w:rPr>
      </w:pPr>
    </w:p>
    <w:p w14:paraId="28EBB377"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 xml:space="preserve"> </w:t>
      </w:r>
      <w:r w:rsidRPr="007B6159">
        <w:br w:type="page"/>
      </w:r>
      <w:r w:rsidRPr="007B6159">
        <w:rPr>
          <w:szCs w:val="20"/>
          <w:lang w:eastAsia="ar-SA"/>
        </w:rPr>
        <w:t>Excerpts</w:t>
      </w:r>
    </w:p>
    <w:p w14:paraId="3309D1DC" w14:textId="77777777" w:rsidR="00000000" w:rsidRPr="007B6159" w:rsidRDefault="00000000">
      <w:pPr>
        <w:rPr>
          <w:szCs w:val="20"/>
          <w:lang w:eastAsia="ar-SA"/>
        </w:rPr>
      </w:pPr>
    </w:p>
    <w:p w14:paraId="1AC4BE50" w14:textId="77777777" w:rsidR="00000000" w:rsidRPr="007B6159" w:rsidRDefault="00000000">
      <w:pPr>
        <w:rPr>
          <w:szCs w:val="20"/>
          <w:lang w:eastAsia="ar-SA"/>
        </w:rPr>
      </w:pPr>
    </w:p>
    <w:p w14:paraId="08C5D14B" w14:textId="77777777" w:rsidR="00000000" w:rsidRPr="007B6159" w:rsidRDefault="00000000">
      <w:pPr>
        <w:rPr>
          <w:szCs w:val="20"/>
          <w:lang w:eastAsia="ar-SA"/>
        </w:rPr>
      </w:pPr>
    </w:p>
    <w:p w14:paraId="27FACFA3" w14:textId="77777777" w:rsidR="00000000" w:rsidRPr="007B6159" w:rsidRDefault="00000000">
      <w:pPr>
        <w:tabs>
          <w:tab w:val="left" w:pos="1440"/>
        </w:tabs>
        <w:jc w:val="both"/>
        <w:rPr>
          <w:szCs w:val="20"/>
          <w:lang w:eastAsia="ar-SA"/>
        </w:rPr>
      </w:pPr>
      <w:r w:rsidRPr="007B6159">
        <w:rPr>
          <w:szCs w:val="20"/>
          <w:lang w:eastAsia="ar-SA"/>
        </w:rPr>
        <w:t>Year in:</w:t>
      </w:r>
      <w:r w:rsidRPr="007B6159">
        <w:rPr>
          <w:szCs w:val="20"/>
          <w:lang w:eastAsia="ar-SA"/>
        </w:rPr>
        <w:tab/>
      </w:r>
    </w:p>
    <w:p w14:paraId="5BFC6C31" w14:textId="77777777" w:rsidR="00000000" w:rsidRPr="007B6159" w:rsidRDefault="00000000">
      <w:pPr>
        <w:pStyle w:val="Heading1"/>
        <w:tabs>
          <w:tab w:val="left" w:pos="1440"/>
        </w:tabs>
        <w:rPr>
          <w:sz w:val="28"/>
          <w:szCs w:val="24"/>
          <w:lang w:eastAsia="ar-SA"/>
        </w:rPr>
      </w:pPr>
      <w:r w:rsidRPr="007B6159">
        <w:rPr>
          <w:sz w:val="28"/>
          <w:szCs w:val="24"/>
          <w:lang w:eastAsia="ar-SA"/>
        </w:rPr>
        <w:t>Hours</w:t>
      </w:r>
      <w:r w:rsidRPr="007B6159">
        <w:rPr>
          <w:sz w:val="28"/>
          <w:szCs w:val="24"/>
          <w:lang w:eastAsia="ar-SA"/>
        </w:rPr>
        <w:tab/>
        <w:t>9281.64705882352941176470588234882</w:t>
      </w:r>
      <w:r w:rsidRPr="007B6159">
        <w:rPr>
          <w:sz w:val="28"/>
          <w:szCs w:val="24"/>
          <w:lang w:eastAsia="ar-SA"/>
        </w:rPr>
        <w:tab/>
      </w:r>
      <w:r w:rsidRPr="007B6159">
        <w:rPr>
          <w:sz w:val="28"/>
          <w:szCs w:val="24"/>
          <w:lang w:eastAsia="ar-SA"/>
        </w:rPr>
        <w:tab/>
        <w:t>Hour</w:t>
      </w:r>
      <w:r w:rsidRPr="007B6159">
        <w:rPr>
          <w:sz w:val="28"/>
          <w:szCs w:val="24"/>
          <w:lang w:eastAsia="ar-SA"/>
        </w:rPr>
        <w:tab/>
        <w:t>Standard</w:t>
      </w:r>
    </w:p>
    <w:p w14:paraId="7DCF74AE" w14:textId="77777777" w:rsidR="00000000" w:rsidRPr="007B6159" w:rsidRDefault="00000000">
      <w:pPr>
        <w:tabs>
          <w:tab w:val="left" w:pos="1440"/>
        </w:tabs>
        <w:jc w:val="both"/>
        <w:rPr>
          <w:szCs w:val="20"/>
          <w:lang w:eastAsia="ar-SA"/>
        </w:rPr>
      </w:pPr>
      <w:r w:rsidRPr="007B6159">
        <w:rPr>
          <w:szCs w:val="20"/>
          <w:lang w:eastAsia="ar-SA"/>
        </w:rPr>
        <w:t>Days</w:t>
      </w:r>
      <w:r w:rsidRPr="007B6159">
        <w:rPr>
          <w:szCs w:val="20"/>
          <w:lang w:eastAsia="ar-SA"/>
        </w:rPr>
        <w:tab/>
        <w:t>343.764705882352941176470588235141</w:t>
      </w:r>
      <w:r w:rsidRPr="007B6159">
        <w:rPr>
          <w:szCs w:val="20"/>
          <w:lang w:eastAsia="ar-SA"/>
        </w:rPr>
        <w:tab/>
      </w:r>
      <w:r w:rsidRPr="007B6159">
        <w:rPr>
          <w:szCs w:val="20"/>
          <w:lang w:eastAsia="ar-SA"/>
        </w:rPr>
        <w:tab/>
        <w:t>Day</w:t>
      </w:r>
      <w:r w:rsidRPr="007B6159">
        <w:rPr>
          <w:szCs w:val="20"/>
          <w:lang w:eastAsia="ar-SA"/>
        </w:rPr>
        <w:tab/>
        <w:t>27 hours</w:t>
      </w:r>
    </w:p>
    <w:p w14:paraId="1ABC3219" w14:textId="77777777" w:rsidR="00000000" w:rsidRPr="007B6159" w:rsidRDefault="00000000">
      <w:pPr>
        <w:tabs>
          <w:tab w:val="left" w:pos="1440"/>
        </w:tabs>
        <w:jc w:val="both"/>
        <w:rPr>
          <w:szCs w:val="20"/>
          <w:lang w:eastAsia="ar-SA"/>
        </w:rPr>
      </w:pPr>
      <w:r w:rsidRPr="007B6159">
        <w:rPr>
          <w:szCs w:val="20"/>
          <w:lang w:eastAsia="ar-SA"/>
        </w:rPr>
        <w:t>Weeks</w:t>
      </w:r>
      <w:r w:rsidRPr="007B6159">
        <w:rPr>
          <w:szCs w:val="20"/>
          <w:lang w:eastAsia="ar-SA"/>
        </w:rPr>
        <w:tab/>
        <w:t>38.1960784313725490196078431372379</w:t>
      </w:r>
      <w:r w:rsidRPr="007B6159">
        <w:rPr>
          <w:szCs w:val="20"/>
          <w:lang w:eastAsia="ar-SA"/>
        </w:rPr>
        <w:tab/>
      </w:r>
      <w:r w:rsidRPr="007B6159">
        <w:rPr>
          <w:szCs w:val="20"/>
          <w:lang w:eastAsia="ar-SA"/>
        </w:rPr>
        <w:tab/>
        <w:t>Week</w:t>
      </w:r>
      <w:r w:rsidRPr="007B6159">
        <w:rPr>
          <w:szCs w:val="20"/>
          <w:lang w:eastAsia="ar-SA"/>
        </w:rPr>
        <w:tab/>
        <w:t>9 Days</w:t>
      </w:r>
    </w:p>
    <w:p w14:paraId="40DA985D" w14:textId="77777777" w:rsidR="00000000" w:rsidRPr="007B6159" w:rsidRDefault="00000000">
      <w:pPr>
        <w:pStyle w:val="Heading1"/>
        <w:tabs>
          <w:tab w:val="left" w:pos="1440"/>
        </w:tabs>
        <w:rPr>
          <w:sz w:val="28"/>
          <w:szCs w:val="24"/>
          <w:lang w:eastAsia="ar-SA"/>
        </w:rPr>
      </w:pPr>
      <w:r w:rsidRPr="007B6159">
        <w:rPr>
          <w:sz w:val="28"/>
          <w:szCs w:val="24"/>
          <w:lang w:eastAsia="ar-SA"/>
        </w:rPr>
        <w:t>Months</w:t>
      </w:r>
      <w:r w:rsidRPr="007B6159">
        <w:rPr>
          <w:sz w:val="28"/>
          <w:szCs w:val="24"/>
          <w:lang w:eastAsia="ar-SA"/>
        </w:rPr>
        <w:tab/>
        <w:t>12</w:t>
      </w:r>
      <w:r w:rsidRPr="007B6159">
        <w:rPr>
          <w:sz w:val="28"/>
          <w:szCs w:val="24"/>
          <w:lang w:eastAsia="ar-SA"/>
        </w:rPr>
        <w:tab/>
      </w:r>
      <w:r w:rsidRPr="007B6159">
        <w:rPr>
          <w:sz w:val="28"/>
          <w:szCs w:val="24"/>
          <w:lang w:eastAsia="ar-SA"/>
        </w:rPr>
        <w:tab/>
      </w:r>
      <w:r w:rsidRPr="007B6159">
        <w:rPr>
          <w:sz w:val="28"/>
          <w:szCs w:val="24"/>
          <w:lang w:eastAsia="ar-SA"/>
        </w:rPr>
        <w:tab/>
      </w:r>
      <w:r w:rsidRPr="007B6159">
        <w:rPr>
          <w:sz w:val="28"/>
          <w:szCs w:val="24"/>
          <w:lang w:eastAsia="ar-SA"/>
        </w:rPr>
        <w:tab/>
      </w:r>
      <w:r w:rsidRPr="007B6159">
        <w:rPr>
          <w:sz w:val="28"/>
          <w:szCs w:val="24"/>
          <w:lang w:eastAsia="ar-SA"/>
        </w:rPr>
        <w:tab/>
      </w:r>
      <w:r w:rsidRPr="007B6159">
        <w:rPr>
          <w:sz w:val="28"/>
          <w:szCs w:val="24"/>
          <w:lang w:eastAsia="ar-SA"/>
        </w:rPr>
        <w:tab/>
        <w:t>Month</w:t>
      </w:r>
      <w:r w:rsidRPr="007B6159">
        <w:rPr>
          <w:sz w:val="28"/>
          <w:szCs w:val="24"/>
          <w:lang w:eastAsia="ar-SA"/>
        </w:rPr>
        <w:tab/>
        <w:t xml:space="preserve">3 Weeks </w:t>
      </w:r>
    </w:p>
    <w:p w14:paraId="1D13F2DE" w14:textId="77777777" w:rsidR="00000000" w:rsidRPr="007B6159" w:rsidRDefault="00000000">
      <w:pPr>
        <w:tabs>
          <w:tab w:val="left" w:pos="1440"/>
        </w:tabs>
        <w:jc w:val="both"/>
        <w:rPr>
          <w:szCs w:val="20"/>
          <w:lang w:eastAsia="ar-SA"/>
        </w:rPr>
      </w:pPr>
      <w:r w:rsidRPr="007B6159">
        <w:rPr>
          <w:szCs w:val="20"/>
          <w:lang w:eastAsia="ar-SA"/>
        </w:rPr>
        <w:t>Seasons</w:t>
      </w:r>
      <w:r w:rsidRPr="007B6159">
        <w:rPr>
          <w:szCs w:val="20"/>
          <w:lang w:eastAsia="ar-SA"/>
        </w:rPr>
        <w:tab/>
        <w:t>3</w:t>
      </w:r>
      <w:r w:rsidRPr="007B6159">
        <w:rPr>
          <w:szCs w:val="20"/>
          <w:lang w:eastAsia="ar-SA"/>
        </w:rPr>
        <w:tab/>
      </w:r>
      <w:r w:rsidRPr="007B6159">
        <w:rPr>
          <w:szCs w:val="20"/>
          <w:lang w:eastAsia="ar-SA"/>
        </w:rPr>
        <w:tab/>
      </w:r>
      <w:r w:rsidRPr="007B6159">
        <w:rPr>
          <w:szCs w:val="20"/>
          <w:lang w:eastAsia="ar-SA"/>
        </w:rPr>
        <w:tab/>
      </w:r>
      <w:r w:rsidRPr="007B6159">
        <w:rPr>
          <w:szCs w:val="20"/>
          <w:lang w:eastAsia="ar-SA"/>
        </w:rPr>
        <w:tab/>
      </w:r>
      <w:r w:rsidRPr="007B6159">
        <w:rPr>
          <w:szCs w:val="20"/>
          <w:lang w:eastAsia="ar-SA"/>
        </w:rPr>
        <w:tab/>
      </w:r>
      <w:r w:rsidRPr="007B6159">
        <w:rPr>
          <w:szCs w:val="20"/>
          <w:lang w:eastAsia="ar-SA"/>
        </w:rPr>
        <w:tab/>
        <w:t>Season</w:t>
      </w:r>
      <w:r w:rsidRPr="007B6159">
        <w:rPr>
          <w:szCs w:val="20"/>
          <w:lang w:eastAsia="ar-SA"/>
        </w:rPr>
        <w:tab/>
        <w:t>4 months</w:t>
      </w:r>
    </w:p>
    <w:p w14:paraId="2158E247" w14:textId="77777777" w:rsidR="00000000" w:rsidRPr="007B6159" w:rsidRDefault="00000000">
      <w:pPr>
        <w:tabs>
          <w:tab w:val="left" w:pos="1440"/>
        </w:tabs>
        <w:jc w:val="both"/>
        <w:rPr>
          <w:szCs w:val="20"/>
          <w:lang w:eastAsia="ar-SA"/>
        </w:rPr>
      </w:pPr>
    </w:p>
    <w:p w14:paraId="69ED7709" w14:textId="77777777" w:rsidR="00000000" w:rsidRPr="007B6159" w:rsidRDefault="00000000">
      <w:pPr>
        <w:tabs>
          <w:tab w:val="left" w:pos="1440"/>
        </w:tabs>
        <w:jc w:val="both"/>
        <w:rPr>
          <w:szCs w:val="20"/>
          <w:lang w:eastAsia="ar-SA"/>
        </w:rPr>
      </w:pPr>
      <w:r w:rsidRPr="007B6159">
        <w:rPr>
          <w:szCs w:val="20"/>
          <w:lang w:eastAsia="ar-SA"/>
        </w:rPr>
        <w:t>1</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55FC8BC7" w14:textId="77777777" w:rsidR="00000000" w:rsidRPr="007B6159" w:rsidRDefault="00000000">
      <w:pPr>
        <w:tabs>
          <w:tab w:val="left" w:pos="1440"/>
        </w:tabs>
        <w:jc w:val="both"/>
        <w:rPr>
          <w:szCs w:val="20"/>
          <w:lang w:eastAsia="ar-SA"/>
        </w:rPr>
      </w:pPr>
      <w:r w:rsidRPr="007B6159">
        <w:rPr>
          <w:szCs w:val="20"/>
          <w:lang w:eastAsia="ar-SA"/>
        </w:rPr>
        <w:t>W</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548B46A1"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7E21798F" w14:textId="77777777" w:rsidR="00000000" w:rsidRPr="007B6159" w:rsidRDefault="00000000">
      <w:pPr>
        <w:tabs>
          <w:tab w:val="left" w:pos="1440"/>
        </w:tabs>
        <w:jc w:val="both"/>
        <w:rPr>
          <w:szCs w:val="20"/>
          <w:lang w:eastAsia="ar-SA"/>
        </w:rPr>
      </w:pPr>
    </w:p>
    <w:p w14:paraId="65415271" w14:textId="77777777" w:rsidR="00000000" w:rsidRPr="007B6159" w:rsidRDefault="00000000">
      <w:pPr>
        <w:tabs>
          <w:tab w:val="left" w:pos="1440"/>
        </w:tabs>
        <w:jc w:val="both"/>
        <w:rPr>
          <w:szCs w:val="20"/>
          <w:lang w:eastAsia="ar-SA"/>
        </w:rPr>
      </w:pPr>
      <w:r w:rsidRPr="007B6159">
        <w:rPr>
          <w:szCs w:val="20"/>
          <w:lang w:eastAsia="ar-SA"/>
        </w:rPr>
        <w:t>2</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16049DAF" w14:textId="77777777" w:rsidR="00000000" w:rsidRPr="007B6159" w:rsidRDefault="00000000">
      <w:pPr>
        <w:tabs>
          <w:tab w:val="left" w:pos="1440"/>
        </w:tabs>
        <w:jc w:val="both"/>
        <w:rPr>
          <w:szCs w:val="20"/>
          <w:lang w:eastAsia="ar-SA"/>
        </w:rPr>
      </w:pPr>
      <w:r w:rsidRPr="007B6159">
        <w:rPr>
          <w:szCs w:val="20"/>
          <w:lang w:eastAsia="ar-SA"/>
        </w:rPr>
        <w:t>W</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4A21F3E0"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1395C626" w14:textId="77777777" w:rsidR="00000000" w:rsidRPr="007B6159" w:rsidRDefault="00000000">
      <w:pPr>
        <w:tabs>
          <w:tab w:val="left" w:pos="1440"/>
        </w:tabs>
        <w:jc w:val="both"/>
        <w:rPr>
          <w:szCs w:val="20"/>
          <w:lang w:eastAsia="ar-SA"/>
        </w:rPr>
      </w:pPr>
    </w:p>
    <w:p w14:paraId="73DF5740" w14:textId="77777777" w:rsidR="00000000" w:rsidRPr="007B6159" w:rsidRDefault="00000000">
      <w:pPr>
        <w:tabs>
          <w:tab w:val="left" w:pos="1440"/>
        </w:tabs>
        <w:jc w:val="both"/>
        <w:rPr>
          <w:szCs w:val="20"/>
          <w:lang w:eastAsia="ar-SA"/>
        </w:rPr>
      </w:pPr>
      <w:r w:rsidRPr="007B6159">
        <w:rPr>
          <w:szCs w:val="20"/>
          <w:lang w:eastAsia="ar-SA"/>
        </w:rPr>
        <w:t>3</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5A231BF9" w14:textId="77777777" w:rsidR="00000000" w:rsidRPr="007B6159" w:rsidRDefault="00000000">
      <w:pPr>
        <w:tabs>
          <w:tab w:val="left" w:pos="1440"/>
        </w:tabs>
        <w:jc w:val="both"/>
        <w:rPr>
          <w:szCs w:val="20"/>
          <w:lang w:eastAsia="ar-SA"/>
        </w:rPr>
      </w:pPr>
      <w:r w:rsidRPr="007B6159">
        <w:rPr>
          <w:szCs w:val="20"/>
          <w:lang w:eastAsia="ar-SA"/>
        </w:rPr>
        <w:t>W</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0FF504B0"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45C196A0" w14:textId="77777777" w:rsidR="00000000" w:rsidRPr="007B6159" w:rsidRDefault="00000000">
      <w:pPr>
        <w:tabs>
          <w:tab w:val="left" w:pos="1440"/>
        </w:tabs>
        <w:jc w:val="both"/>
        <w:rPr>
          <w:szCs w:val="20"/>
          <w:lang w:eastAsia="ar-SA"/>
        </w:rPr>
      </w:pPr>
    </w:p>
    <w:p w14:paraId="2EBC44EE" w14:textId="77777777" w:rsidR="00000000" w:rsidRPr="007B6159" w:rsidRDefault="00000000">
      <w:pPr>
        <w:tabs>
          <w:tab w:val="left" w:pos="1440"/>
        </w:tabs>
        <w:jc w:val="both"/>
        <w:rPr>
          <w:szCs w:val="20"/>
          <w:lang w:eastAsia="ar-SA"/>
        </w:rPr>
      </w:pPr>
      <w:r w:rsidRPr="007B6159">
        <w:rPr>
          <w:szCs w:val="20"/>
          <w:lang w:eastAsia="ar-SA"/>
        </w:rPr>
        <w:t>4</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07AD18E9" w14:textId="77777777" w:rsidR="00000000" w:rsidRPr="007B6159" w:rsidRDefault="00000000">
      <w:pPr>
        <w:tabs>
          <w:tab w:val="left" w:pos="1440"/>
        </w:tabs>
        <w:jc w:val="both"/>
        <w:rPr>
          <w:szCs w:val="20"/>
          <w:lang w:eastAsia="ar-SA"/>
        </w:rPr>
      </w:pPr>
      <w:r w:rsidRPr="007B6159">
        <w:rPr>
          <w:szCs w:val="20"/>
          <w:lang w:eastAsia="ar-SA"/>
        </w:rPr>
        <w:t>W</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16A149D6"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449A4A25" w14:textId="77777777" w:rsidR="00000000" w:rsidRPr="007B6159" w:rsidRDefault="00000000">
      <w:pPr>
        <w:tabs>
          <w:tab w:val="left" w:pos="1440"/>
        </w:tabs>
        <w:jc w:val="both"/>
        <w:rPr>
          <w:szCs w:val="20"/>
          <w:lang w:eastAsia="ar-SA"/>
        </w:rPr>
      </w:pPr>
    </w:p>
    <w:p w14:paraId="6E1B3824" w14:textId="77777777" w:rsidR="00000000" w:rsidRPr="007B6159" w:rsidRDefault="00000000">
      <w:pPr>
        <w:tabs>
          <w:tab w:val="left" w:pos="1440"/>
        </w:tabs>
        <w:jc w:val="both"/>
        <w:rPr>
          <w:color w:val="800000"/>
          <w:szCs w:val="20"/>
          <w:lang w:eastAsia="ar-SA"/>
        </w:rPr>
      </w:pPr>
      <w:r w:rsidRPr="007B6159">
        <w:rPr>
          <w:color w:val="800000"/>
          <w:szCs w:val="20"/>
          <w:lang w:eastAsia="ar-SA"/>
        </w:rPr>
        <w:t>Trial [Spring]</w:t>
      </w:r>
      <w:r w:rsidRPr="007B6159">
        <w:rPr>
          <w:color w:val="800000"/>
          <w:szCs w:val="20"/>
          <w:lang w:eastAsia="ar-SA"/>
        </w:rPr>
        <w:tab/>
        <w:t>1</w:t>
      </w:r>
      <w:r w:rsidRPr="007B6159">
        <w:rPr>
          <w:color w:val="800000"/>
          <w:szCs w:val="20"/>
          <w:lang w:eastAsia="ar-SA"/>
        </w:rPr>
        <w:tab/>
        <w:t>2</w:t>
      </w:r>
      <w:r w:rsidRPr="007B6159">
        <w:rPr>
          <w:color w:val="800000"/>
          <w:szCs w:val="20"/>
          <w:lang w:eastAsia="ar-SA"/>
        </w:rPr>
        <w:tab/>
        <w:t>3</w:t>
      </w:r>
      <w:r w:rsidRPr="007B6159">
        <w:rPr>
          <w:color w:val="800000"/>
          <w:szCs w:val="20"/>
          <w:lang w:eastAsia="ar-SA"/>
        </w:rPr>
        <w:tab/>
        <w:t>4</w:t>
      </w:r>
      <w:r w:rsidRPr="007B6159">
        <w:rPr>
          <w:color w:val="800000"/>
          <w:szCs w:val="20"/>
          <w:lang w:eastAsia="ar-SA"/>
        </w:rPr>
        <w:tab/>
        <w:t>5</w:t>
      </w:r>
      <w:r w:rsidRPr="007B6159">
        <w:rPr>
          <w:color w:val="800000"/>
          <w:szCs w:val="20"/>
          <w:lang w:eastAsia="ar-SA"/>
        </w:rPr>
        <w:tab/>
        <w:t>6</w:t>
      </w:r>
      <w:r w:rsidRPr="007B6159">
        <w:rPr>
          <w:color w:val="800000"/>
          <w:szCs w:val="20"/>
          <w:lang w:eastAsia="ar-SA"/>
        </w:rPr>
        <w:tab/>
        <w:t>7</w:t>
      </w:r>
      <w:r w:rsidRPr="007B6159">
        <w:rPr>
          <w:color w:val="800000"/>
          <w:szCs w:val="20"/>
          <w:lang w:eastAsia="ar-SA"/>
        </w:rPr>
        <w:tab/>
        <w:t>8</w:t>
      </w:r>
      <w:r w:rsidRPr="007B6159">
        <w:rPr>
          <w:color w:val="800000"/>
          <w:szCs w:val="20"/>
          <w:lang w:eastAsia="ar-SA"/>
        </w:rPr>
        <w:tab/>
        <w:t>9</w:t>
      </w:r>
    </w:p>
    <w:p w14:paraId="2545C0F4" w14:textId="77777777" w:rsidR="00000000" w:rsidRPr="007B6159" w:rsidRDefault="00000000">
      <w:pPr>
        <w:tabs>
          <w:tab w:val="left" w:pos="1440"/>
        </w:tabs>
        <w:jc w:val="both"/>
        <w:rPr>
          <w:szCs w:val="20"/>
          <w:lang w:eastAsia="ar-SA"/>
        </w:rPr>
      </w:pPr>
    </w:p>
    <w:p w14:paraId="00081E7F" w14:textId="77777777" w:rsidR="00000000" w:rsidRPr="007B6159" w:rsidRDefault="00000000">
      <w:pPr>
        <w:tabs>
          <w:tab w:val="left" w:pos="1440"/>
        </w:tabs>
        <w:jc w:val="both"/>
        <w:rPr>
          <w:szCs w:val="20"/>
          <w:lang w:eastAsia="ar-SA"/>
        </w:rPr>
      </w:pPr>
      <w:r w:rsidRPr="007B6159">
        <w:rPr>
          <w:szCs w:val="20"/>
          <w:lang w:eastAsia="ar-SA"/>
        </w:rPr>
        <w:t>5</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5286970C" w14:textId="77777777" w:rsidR="00000000" w:rsidRPr="007B6159" w:rsidRDefault="00000000">
      <w:pPr>
        <w:tabs>
          <w:tab w:val="left" w:pos="1440"/>
        </w:tabs>
        <w:jc w:val="both"/>
        <w:rPr>
          <w:szCs w:val="20"/>
          <w:lang w:eastAsia="ar-SA"/>
        </w:rPr>
      </w:pPr>
      <w:r w:rsidRPr="007B6159">
        <w:rPr>
          <w:szCs w:val="20"/>
          <w:lang w:eastAsia="ar-SA"/>
        </w:rPr>
        <w:t>S</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105D87F2"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6F351532" w14:textId="77777777" w:rsidR="00000000" w:rsidRPr="007B6159" w:rsidRDefault="00000000">
      <w:pPr>
        <w:tabs>
          <w:tab w:val="left" w:pos="1440"/>
        </w:tabs>
        <w:jc w:val="both"/>
        <w:rPr>
          <w:szCs w:val="20"/>
          <w:lang w:eastAsia="ar-SA"/>
        </w:rPr>
      </w:pPr>
    </w:p>
    <w:p w14:paraId="627B078A" w14:textId="77777777" w:rsidR="00000000" w:rsidRPr="007B6159" w:rsidRDefault="00000000">
      <w:pPr>
        <w:tabs>
          <w:tab w:val="left" w:pos="1440"/>
        </w:tabs>
        <w:jc w:val="both"/>
        <w:rPr>
          <w:szCs w:val="20"/>
          <w:lang w:eastAsia="ar-SA"/>
        </w:rPr>
      </w:pPr>
      <w:r w:rsidRPr="007B6159">
        <w:rPr>
          <w:szCs w:val="20"/>
          <w:lang w:eastAsia="ar-SA"/>
        </w:rPr>
        <w:t>6</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24DD1406" w14:textId="77777777" w:rsidR="00000000" w:rsidRPr="007B6159" w:rsidRDefault="00000000">
      <w:pPr>
        <w:tabs>
          <w:tab w:val="left" w:pos="1440"/>
        </w:tabs>
        <w:jc w:val="both"/>
        <w:rPr>
          <w:szCs w:val="20"/>
          <w:lang w:eastAsia="ar-SA"/>
        </w:rPr>
      </w:pPr>
      <w:r w:rsidRPr="007B6159">
        <w:rPr>
          <w:szCs w:val="20"/>
          <w:lang w:eastAsia="ar-SA"/>
        </w:rPr>
        <w:t>S</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5055EA51"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0B0B11DA" w14:textId="77777777" w:rsidR="00000000" w:rsidRPr="007B6159" w:rsidRDefault="00000000">
      <w:pPr>
        <w:tabs>
          <w:tab w:val="left" w:pos="1440"/>
        </w:tabs>
        <w:jc w:val="both"/>
        <w:rPr>
          <w:szCs w:val="20"/>
          <w:lang w:eastAsia="ar-SA"/>
        </w:rPr>
      </w:pPr>
    </w:p>
    <w:p w14:paraId="42B8854D" w14:textId="77777777" w:rsidR="00000000" w:rsidRPr="007B6159" w:rsidRDefault="00000000">
      <w:pPr>
        <w:tabs>
          <w:tab w:val="left" w:pos="1440"/>
        </w:tabs>
        <w:jc w:val="both"/>
        <w:rPr>
          <w:color w:val="800000"/>
          <w:szCs w:val="20"/>
          <w:lang w:eastAsia="ar-SA"/>
        </w:rPr>
      </w:pPr>
      <w:r w:rsidRPr="007B6159">
        <w:rPr>
          <w:color w:val="800000"/>
          <w:szCs w:val="20"/>
          <w:lang w:eastAsia="ar-SA"/>
        </w:rPr>
        <w:t>Midsummer</w:t>
      </w:r>
      <w:r w:rsidRPr="007B6159">
        <w:rPr>
          <w:color w:val="800000"/>
          <w:szCs w:val="20"/>
          <w:lang w:eastAsia="ar-SA"/>
        </w:rPr>
        <w:tab/>
        <w:t>1</w:t>
      </w:r>
    </w:p>
    <w:p w14:paraId="3BDEC226" w14:textId="77777777" w:rsidR="00000000" w:rsidRPr="007B6159" w:rsidRDefault="00000000">
      <w:pPr>
        <w:tabs>
          <w:tab w:val="left" w:pos="1440"/>
        </w:tabs>
        <w:jc w:val="both"/>
        <w:rPr>
          <w:szCs w:val="20"/>
          <w:lang w:eastAsia="ar-SA"/>
        </w:rPr>
      </w:pPr>
    </w:p>
    <w:p w14:paraId="6BCB0A36" w14:textId="77777777" w:rsidR="00000000" w:rsidRPr="007B6159" w:rsidRDefault="00000000">
      <w:pPr>
        <w:tabs>
          <w:tab w:val="left" w:pos="1440"/>
        </w:tabs>
        <w:jc w:val="both"/>
        <w:rPr>
          <w:szCs w:val="20"/>
          <w:lang w:eastAsia="ar-SA"/>
        </w:rPr>
      </w:pPr>
      <w:r w:rsidRPr="007B6159">
        <w:rPr>
          <w:szCs w:val="20"/>
          <w:lang w:eastAsia="ar-SA"/>
        </w:rPr>
        <w:t>7</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6753B4B9" w14:textId="77777777" w:rsidR="00000000" w:rsidRPr="007B6159" w:rsidRDefault="00000000">
      <w:pPr>
        <w:tabs>
          <w:tab w:val="left" w:pos="1440"/>
        </w:tabs>
        <w:jc w:val="both"/>
        <w:rPr>
          <w:szCs w:val="20"/>
          <w:lang w:eastAsia="ar-SA"/>
        </w:rPr>
      </w:pPr>
      <w:r w:rsidRPr="007B6159">
        <w:rPr>
          <w:szCs w:val="20"/>
          <w:lang w:eastAsia="ar-SA"/>
        </w:rPr>
        <w:t>S</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114907D5"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39BE3C10" w14:textId="77777777" w:rsidR="00000000" w:rsidRPr="007B6159" w:rsidRDefault="00000000">
      <w:pPr>
        <w:tabs>
          <w:tab w:val="left" w:pos="1440"/>
        </w:tabs>
        <w:jc w:val="both"/>
        <w:rPr>
          <w:szCs w:val="20"/>
          <w:lang w:eastAsia="ar-SA"/>
        </w:rPr>
      </w:pPr>
    </w:p>
    <w:p w14:paraId="521308CE" w14:textId="77777777" w:rsidR="00000000" w:rsidRPr="007B6159" w:rsidRDefault="00000000">
      <w:pPr>
        <w:tabs>
          <w:tab w:val="left" w:pos="1440"/>
        </w:tabs>
        <w:jc w:val="both"/>
        <w:rPr>
          <w:szCs w:val="20"/>
          <w:lang w:eastAsia="ar-SA"/>
        </w:rPr>
      </w:pPr>
      <w:r w:rsidRPr="007B6159">
        <w:rPr>
          <w:szCs w:val="20"/>
          <w:lang w:eastAsia="ar-SA"/>
        </w:rPr>
        <w:t>8</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3F459C41" w14:textId="77777777" w:rsidR="00000000" w:rsidRPr="007B6159" w:rsidRDefault="00000000">
      <w:pPr>
        <w:tabs>
          <w:tab w:val="left" w:pos="1440"/>
        </w:tabs>
        <w:jc w:val="both"/>
        <w:rPr>
          <w:szCs w:val="20"/>
          <w:lang w:eastAsia="ar-SA"/>
        </w:rPr>
      </w:pPr>
      <w:r w:rsidRPr="007B6159">
        <w:rPr>
          <w:szCs w:val="20"/>
          <w:lang w:eastAsia="ar-SA"/>
        </w:rPr>
        <w:t>S</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6C884626"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42F80628" w14:textId="77777777" w:rsidR="00000000" w:rsidRPr="007B6159" w:rsidRDefault="00000000">
      <w:pPr>
        <w:tabs>
          <w:tab w:val="left" w:pos="1440"/>
        </w:tabs>
        <w:jc w:val="both"/>
        <w:rPr>
          <w:szCs w:val="20"/>
          <w:lang w:eastAsia="ar-SA"/>
        </w:rPr>
      </w:pPr>
    </w:p>
    <w:p w14:paraId="40110B2A" w14:textId="77777777" w:rsidR="00000000" w:rsidRPr="007B6159" w:rsidRDefault="00000000">
      <w:pPr>
        <w:tabs>
          <w:tab w:val="left" w:pos="1440"/>
        </w:tabs>
        <w:jc w:val="both"/>
        <w:rPr>
          <w:color w:val="800000"/>
          <w:szCs w:val="20"/>
          <w:lang w:eastAsia="ar-SA"/>
        </w:rPr>
      </w:pPr>
      <w:r w:rsidRPr="007B6159">
        <w:rPr>
          <w:color w:val="800000"/>
          <w:szCs w:val="20"/>
          <w:lang w:eastAsia="ar-SA"/>
        </w:rPr>
        <w:t xml:space="preserve">Initiation [Fall] </w:t>
      </w:r>
      <w:r w:rsidRPr="007B6159">
        <w:rPr>
          <w:color w:val="800000"/>
          <w:szCs w:val="20"/>
          <w:lang w:eastAsia="ar-SA"/>
        </w:rPr>
        <w:tab/>
        <w:t>1</w:t>
      </w:r>
      <w:r w:rsidRPr="007B6159">
        <w:rPr>
          <w:color w:val="800000"/>
          <w:szCs w:val="20"/>
          <w:lang w:eastAsia="ar-SA"/>
        </w:rPr>
        <w:tab/>
        <w:t>2</w:t>
      </w:r>
      <w:r w:rsidRPr="007B6159">
        <w:rPr>
          <w:color w:val="800000"/>
          <w:szCs w:val="20"/>
          <w:lang w:eastAsia="ar-SA"/>
        </w:rPr>
        <w:tab/>
        <w:t>3</w:t>
      </w:r>
      <w:r w:rsidRPr="007B6159">
        <w:rPr>
          <w:color w:val="800000"/>
          <w:szCs w:val="20"/>
          <w:lang w:eastAsia="ar-SA"/>
        </w:rPr>
        <w:tab/>
        <w:t>4</w:t>
      </w:r>
      <w:r w:rsidRPr="007B6159">
        <w:rPr>
          <w:color w:val="800000"/>
          <w:szCs w:val="20"/>
          <w:lang w:eastAsia="ar-SA"/>
        </w:rPr>
        <w:tab/>
        <w:t>5</w:t>
      </w:r>
      <w:r w:rsidRPr="007B6159">
        <w:rPr>
          <w:color w:val="800000"/>
          <w:szCs w:val="20"/>
          <w:lang w:eastAsia="ar-SA"/>
        </w:rPr>
        <w:tab/>
        <w:t>6</w:t>
      </w:r>
      <w:r w:rsidRPr="007B6159">
        <w:rPr>
          <w:color w:val="800000"/>
          <w:szCs w:val="20"/>
          <w:lang w:eastAsia="ar-SA"/>
        </w:rPr>
        <w:tab/>
        <w:t>7</w:t>
      </w:r>
      <w:r w:rsidRPr="007B6159">
        <w:rPr>
          <w:color w:val="800000"/>
          <w:szCs w:val="20"/>
          <w:lang w:eastAsia="ar-SA"/>
        </w:rPr>
        <w:tab/>
        <w:t>8</w:t>
      </w:r>
      <w:r w:rsidRPr="007B6159">
        <w:rPr>
          <w:color w:val="800000"/>
          <w:szCs w:val="20"/>
          <w:lang w:eastAsia="ar-SA"/>
        </w:rPr>
        <w:tab/>
        <w:t>9</w:t>
      </w:r>
    </w:p>
    <w:p w14:paraId="68E633E8" w14:textId="77777777" w:rsidR="00000000" w:rsidRPr="007B6159" w:rsidRDefault="00000000">
      <w:pPr>
        <w:tabs>
          <w:tab w:val="left" w:pos="1440"/>
        </w:tabs>
        <w:jc w:val="both"/>
        <w:rPr>
          <w:szCs w:val="20"/>
          <w:lang w:eastAsia="ar-SA"/>
        </w:rPr>
      </w:pPr>
    </w:p>
    <w:p w14:paraId="62622977" w14:textId="77777777" w:rsidR="00000000" w:rsidRPr="007B6159" w:rsidRDefault="00000000">
      <w:pPr>
        <w:tabs>
          <w:tab w:val="left" w:pos="1440"/>
        </w:tabs>
        <w:jc w:val="both"/>
        <w:rPr>
          <w:szCs w:val="20"/>
          <w:lang w:eastAsia="ar-SA"/>
        </w:rPr>
      </w:pPr>
      <w:r w:rsidRPr="007B6159">
        <w:rPr>
          <w:szCs w:val="20"/>
          <w:lang w:eastAsia="ar-SA"/>
        </w:rPr>
        <w:t>9</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6ADDA06E" w14:textId="77777777" w:rsidR="00000000" w:rsidRPr="007B6159" w:rsidRDefault="00000000">
      <w:pPr>
        <w:tabs>
          <w:tab w:val="left" w:pos="1440"/>
        </w:tabs>
        <w:jc w:val="both"/>
        <w:rPr>
          <w:szCs w:val="20"/>
          <w:lang w:eastAsia="ar-SA"/>
        </w:rPr>
      </w:pPr>
      <w:r w:rsidRPr="007B6159">
        <w:rPr>
          <w:szCs w:val="20"/>
          <w:lang w:eastAsia="ar-SA"/>
        </w:rPr>
        <w:t>A</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536092DF"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3AEF590B" w14:textId="77777777" w:rsidR="00000000" w:rsidRPr="007B6159" w:rsidRDefault="00000000">
      <w:pPr>
        <w:tabs>
          <w:tab w:val="left" w:pos="1440"/>
        </w:tabs>
        <w:jc w:val="both"/>
        <w:rPr>
          <w:szCs w:val="20"/>
          <w:lang w:eastAsia="ar-SA"/>
        </w:rPr>
      </w:pPr>
    </w:p>
    <w:p w14:paraId="0B37C148" w14:textId="77777777" w:rsidR="00000000" w:rsidRPr="007B6159" w:rsidRDefault="00000000">
      <w:pPr>
        <w:tabs>
          <w:tab w:val="left" w:pos="1440"/>
        </w:tabs>
        <w:jc w:val="both"/>
        <w:rPr>
          <w:szCs w:val="20"/>
          <w:lang w:eastAsia="ar-SA"/>
        </w:rPr>
      </w:pPr>
      <w:r w:rsidRPr="007B6159">
        <w:rPr>
          <w:szCs w:val="20"/>
          <w:lang w:eastAsia="ar-SA"/>
        </w:rPr>
        <w:t>10</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74FEA92A" w14:textId="77777777" w:rsidR="00000000" w:rsidRPr="007B6159" w:rsidRDefault="00000000">
      <w:pPr>
        <w:tabs>
          <w:tab w:val="left" w:pos="1440"/>
        </w:tabs>
        <w:jc w:val="both"/>
        <w:rPr>
          <w:szCs w:val="20"/>
          <w:lang w:eastAsia="ar-SA"/>
        </w:rPr>
      </w:pPr>
      <w:r w:rsidRPr="007B6159">
        <w:rPr>
          <w:szCs w:val="20"/>
          <w:lang w:eastAsia="ar-SA"/>
        </w:rPr>
        <w:t>A</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68ACB16F"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441FCEDC" w14:textId="77777777" w:rsidR="00000000" w:rsidRPr="007B6159" w:rsidRDefault="00000000">
      <w:pPr>
        <w:tabs>
          <w:tab w:val="left" w:pos="1440"/>
        </w:tabs>
        <w:jc w:val="both"/>
        <w:rPr>
          <w:szCs w:val="20"/>
          <w:lang w:eastAsia="ar-SA"/>
        </w:rPr>
      </w:pPr>
    </w:p>
    <w:p w14:paraId="134F981B" w14:textId="77777777" w:rsidR="00000000" w:rsidRPr="007B6159" w:rsidRDefault="00000000">
      <w:pPr>
        <w:tabs>
          <w:tab w:val="left" w:pos="1440"/>
        </w:tabs>
        <w:jc w:val="both"/>
        <w:rPr>
          <w:szCs w:val="20"/>
          <w:lang w:eastAsia="ar-SA"/>
        </w:rPr>
      </w:pPr>
      <w:r w:rsidRPr="007B6159">
        <w:rPr>
          <w:szCs w:val="20"/>
          <w:lang w:eastAsia="ar-SA"/>
        </w:rPr>
        <w:t>11</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6F8AF08A" w14:textId="77777777" w:rsidR="00000000" w:rsidRPr="007B6159" w:rsidRDefault="00000000">
      <w:pPr>
        <w:tabs>
          <w:tab w:val="left" w:pos="1440"/>
        </w:tabs>
        <w:jc w:val="both"/>
        <w:rPr>
          <w:szCs w:val="20"/>
          <w:lang w:eastAsia="ar-SA"/>
        </w:rPr>
      </w:pPr>
      <w:r w:rsidRPr="007B6159">
        <w:rPr>
          <w:szCs w:val="20"/>
          <w:lang w:eastAsia="ar-SA"/>
        </w:rPr>
        <w:t>A</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403AC8D5"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2A376008" w14:textId="77777777" w:rsidR="00000000" w:rsidRPr="007B6159" w:rsidRDefault="00000000">
      <w:pPr>
        <w:tabs>
          <w:tab w:val="left" w:pos="1440"/>
        </w:tabs>
        <w:jc w:val="both"/>
        <w:rPr>
          <w:szCs w:val="20"/>
          <w:lang w:eastAsia="ar-SA"/>
        </w:rPr>
      </w:pPr>
    </w:p>
    <w:p w14:paraId="296BE5C7" w14:textId="77777777" w:rsidR="00000000" w:rsidRPr="007B6159" w:rsidRDefault="00000000">
      <w:pPr>
        <w:tabs>
          <w:tab w:val="left" w:pos="1440"/>
        </w:tabs>
        <w:jc w:val="both"/>
        <w:rPr>
          <w:szCs w:val="20"/>
          <w:lang w:eastAsia="ar-SA"/>
        </w:rPr>
      </w:pPr>
      <w:r w:rsidRPr="007B6159">
        <w:rPr>
          <w:szCs w:val="20"/>
          <w:lang w:eastAsia="ar-SA"/>
        </w:rPr>
        <w:t>12</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2B5AD916" w14:textId="77777777" w:rsidR="00000000" w:rsidRPr="007B6159" w:rsidRDefault="00000000">
      <w:pPr>
        <w:tabs>
          <w:tab w:val="left" w:pos="1440"/>
        </w:tabs>
        <w:jc w:val="both"/>
        <w:rPr>
          <w:szCs w:val="20"/>
          <w:lang w:eastAsia="ar-SA"/>
        </w:rPr>
      </w:pPr>
      <w:r w:rsidRPr="007B6159">
        <w:rPr>
          <w:szCs w:val="20"/>
          <w:lang w:eastAsia="ar-SA"/>
        </w:rPr>
        <w:t>A</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5746FA02" w14:textId="77777777" w:rsidR="00000000" w:rsidRPr="007B6159" w:rsidRDefault="00000000">
      <w:pPr>
        <w:tabs>
          <w:tab w:val="left" w:pos="1440"/>
        </w:tabs>
        <w:jc w:val="both"/>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58F1F079" w14:textId="77777777" w:rsidR="00000000" w:rsidRPr="007B6159" w:rsidRDefault="00000000">
      <w:pPr>
        <w:tabs>
          <w:tab w:val="left" w:pos="1440"/>
        </w:tabs>
        <w:jc w:val="both"/>
        <w:rPr>
          <w:szCs w:val="20"/>
          <w:lang w:eastAsia="ar-SA"/>
        </w:rPr>
      </w:pPr>
    </w:p>
    <w:p w14:paraId="54A33250" w14:textId="77777777" w:rsidR="00000000" w:rsidRPr="007B6159" w:rsidRDefault="00000000">
      <w:pPr>
        <w:tabs>
          <w:tab w:val="left" w:pos="1440"/>
        </w:tabs>
        <w:jc w:val="both"/>
        <w:rPr>
          <w:szCs w:val="20"/>
          <w:lang w:eastAsia="ar-SA"/>
        </w:rPr>
      </w:pPr>
    </w:p>
    <w:p w14:paraId="13CE1788" w14:textId="77777777" w:rsidR="00000000" w:rsidRPr="007B6159" w:rsidRDefault="00000000">
      <w:pPr>
        <w:tabs>
          <w:tab w:val="left" w:pos="1440"/>
        </w:tabs>
        <w:jc w:val="both"/>
        <w:rPr>
          <w:szCs w:val="20"/>
          <w:lang w:eastAsia="ar-SA"/>
        </w:rPr>
      </w:pPr>
      <w:r w:rsidRPr="007B6159">
        <w:rPr>
          <w:szCs w:val="20"/>
          <w:lang w:eastAsia="ar-SA"/>
        </w:rPr>
        <w:t>Exclusive</w:t>
      </w:r>
      <w:r w:rsidRPr="007B6159">
        <w:rPr>
          <w:szCs w:val="20"/>
          <w:lang w:eastAsia="ar-SA"/>
        </w:rPr>
        <w:tab/>
        <w:t>9 days of Trial, between Winter and Summer</w:t>
      </w:r>
    </w:p>
    <w:p w14:paraId="64698888" w14:textId="77777777" w:rsidR="00000000" w:rsidRPr="007B6159" w:rsidRDefault="00000000">
      <w:pPr>
        <w:tabs>
          <w:tab w:val="left" w:pos="1440"/>
        </w:tabs>
        <w:jc w:val="both"/>
        <w:rPr>
          <w:szCs w:val="20"/>
          <w:lang w:eastAsia="ar-SA"/>
        </w:rPr>
      </w:pPr>
      <w:r w:rsidRPr="007B6159">
        <w:rPr>
          <w:szCs w:val="20"/>
          <w:lang w:eastAsia="ar-SA"/>
        </w:rPr>
        <w:tab/>
        <w:t>9 days of Initiation, between Summer and Autumn</w:t>
      </w:r>
    </w:p>
    <w:p w14:paraId="3FA7B83A" w14:textId="77777777" w:rsidR="00000000" w:rsidRPr="007B6159" w:rsidRDefault="00000000">
      <w:pPr>
        <w:tabs>
          <w:tab w:val="left" w:pos="1440"/>
        </w:tabs>
        <w:jc w:val="both"/>
        <w:rPr>
          <w:szCs w:val="20"/>
          <w:lang w:eastAsia="ar-SA"/>
        </w:rPr>
      </w:pPr>
      <w:r w:rsidRPr="007B6159">
        <w:rPr>
          <w:szCs w:val="20"/>
          <w:lang w:eastAsia="ar-SA"/>
        </w:rPr>
        <w:tab/>
        <w:t>1 day of Midsummer</w:t>
      </w:r>
    </w:p>
    <w:p w14:paraId="20535559" w14:textId="77777777" w:rsidR="00000000" w:rsidRPr="007B6159" w:rsidRDefault="00000000">
      <w:pPr>
        <w:tabs>
          <w:tab w:val="left" w:pos="1440"/>
        </w:tabs>
        <w:jc w:val="both"/>
        <w:rPr>
          <w:szCs w:val="20"/>
          <w:lang w:eastAsia="ar-SA"/>
        </w:rPr>
      </w:pPr>
      <w:r w:rsidRPr="007B6159">
        <w:rPr>
          <w:szCs w:val="20"/>
          <w:lang w:eastAsia="ar-SA"/>
        </w:rPr>
        <w:tab/>
        <w:t>1-3 days of Passion, celebrating the new year, between Autumn and Winter</w:t>
      </w:r>
    </w:p>
    <w:p w14:paraId="37FE0DBA" w14:textId="77777777" w:rsidR="00000000" w:rsidRPr="007B6159" w:rsidRDefault="00000000">
      <w:pPr>
        <w:tabs>
          <w:tab w:val="left" w:pos="1440"/>
        </w:tabs>
        <w:jc w:val="both"/>
        <w:rPr>
          <w:szCs w:val="20"/>
          <w:lang w:eastAsia="ar-SA"/>
        </w:rPr>
      </w:pPr>
    </w:p>
    <w:p w14:paraId="28615C9B" w14:textId="77777777" w:rsidR="00000000" w:rsidRPr="007B6159" w:rsidRDefault="00000000">
      <w:pPr>
        <w:tabs>
          <w:tab w:val="left" w:pos="1440"/>
        </w:tabs>
        <w:jc w:val="both"/>
        <w:rPr>
          <w:szCs w:val="20"/>
          <w:lang w:eastAsia="ar-SA"/>
        </w:rPr>
      </w:pPr>
      <w:r w:rsidRPr="007B6159">
        <w:rPr>
          <w:szCs w:val="20"/>
          <w:lang w:eastAsia="ar-SA"/>
        </w:rPr>
        <w:t>One Year</w:t>
      </w:r>
      <w:r w:rsidRPr="007B6159">
        <w:rPr>
          <w:szCs w:val="20"/>
          <w:lang w:eastAsia="ar-SA"/>
        </w:rPr>
        <w:tab/>
        <w:t xml:space="preserve">3 Seasons </w:t>
      </w:r>
      <w:r w:rsidRPr="007B6159">
        <w:rPr>
          <w:szCs w:val="20"/>
          <w:lang w:eastAsia="ar-SA"/>
        </w:rPr>
        <w:tab/>
        <w:t>4 Months</w:t>
      </w:r>
    </w:p>
    <w:p w14:paraId="3A2A7D73" w14:textId="77777777" w:rsidR="00000000" w:rsidRPr="007B6159" w:rsidRDefault="00000000">
      <w:pPr>
        <w:tabs>
          <w:tab w:val="left" w:pos="1440"/>
        </w:tabs>
        <w:jc w:val="both"/>
        <w:rPr>
          <w:szCs w:val="20"/>
          <w:lang w:eastAsia="ar-SA"/>
        </w:rPr>
      </w:pPr>
      <w:r w:rsidRPr="007B6159">
        <w:rPr>
          <w:szCs w:val="20"/>
          <w:lang w:eastAsia="ar-SA"/>
        </w:rPr>
        <w:tab/>
        <w:t xml:space="preserve">12 Months </w:t>
      </w:r>
      <w:r w:rsidRPr="007B6159">
        <w:rPr>
          <w:szCs w:val="20"/>
          <w:lang w:eastAsia="ar-SA"/>
        </w:rPr>
        <w:tab/>
        <w:t>27 Days</w:t>
      </w:r>
    </w:p>
    <w:p w14:paraId="0B1B8823" w14:textId="77777777" w:rsidR="00000000" w:rsidRPr="007B6159" w:rsidRDefault="00000000">
      <w:pPr>
        <w:tabs>
          <w:tab w:val="left" w:pos="1440"/>
        </w:tabs>
        <w:jc w:val="both"/>
        <w:rPr>
          <w:szCs w:val="20"/>
          <w:lang w:eastAsia="ar-SA"/>
        </w:rPr>
      </w:pPr>
      <w:r w:rsidRPr="007B6159">
        <w:rPr>
          <w:szCs w:val="20"/>
          <w:lang w:eastAsia="ar-SA"/>
        </w:rPr>
        <w:tab/>
        <w:t>343 Days (343.765 )</w:t>
      </w:r>
      <w:r w:rsidRPr="007B6159">
        <w:rPr>
          <w:szCs w:val="20"/>
          <w:lang w:eastAsia="ar-SA"/>
        </w:rPr>
        <w:tab/>
        <w:t>343</w:t>
      </w:r>
      <w:r w:rsidRPr="007B6159">
        <w:rPr>
          <w:szCs w:val="20"/>
          <w:lang w:eastAsia="ar-SA"/>
        </w:rPr>
        <w:tab/>
        <w:t>.764705882352941176470588235141</w:t>
      </w:r>
      <w:r w:rsidRPr="007B6159">
        <w:rPr>
          <w:szCs w:val="20"/>
          <w:lang w:eastAsia="ar-SA"/>
        </w:rPr>
        <w:tab/>
        <w:t>x2</w:t>
      </w:r>
    </w:p>
    <w:p w14:paraId="3A4254A6" w14:textId="77777777" w:rsidR="00000000" w:rsidRPr="007B6159" w:rsidRDefault="00000000">
      <w:pPr>
        <w:tabs>
          <w:tab w:val="left" w:pos="1440"/>
        </w:tabs>
        <w:jc w:val="both"/>
        <w:rPr>
          <w:szCs w:val="20"/>
          <w:lang w:eastAsia="ar-SA"/>
        </w:rPr>
      </w:pPr>
      <w:r w:rsidRPr="007B6159">
        <w:rPr>
          <w:szCs w:val="20"/>
          <w:lang w:eastAsia="ar-SA"/>
        </w:rPr>
        <w:tab/>
        <w:t>+1 ea 2nd year</w:t>
      </w:r>
      <w:r w:rsidRPr="007B6159">
        <w:rPr>
          <w:szCs w:val="20"/>
          <w:lang w:eastAsia="ar-SA"/>
        </w:rPr>
        <w:tab/>
      </w:r>
      <w:r w:rsidRPr="007B6159">
        <w:rPr>
          <w:szCs w:val="20"/>
          <w:lang w:eastAsia="ar-SA"/>
        </w:rPr>
        <w:tab/>
        <w:t>1</w:t>
      </w:r>
      <w:r w:rsidRPr="007B6159">
        <w:rPr>
          <w:szCs w:val="20"/>
          <w:lang w:eastAsia="ar-SA"/>
        </w:rPr>
        <w:tab/>
        <w:t>.529411764705882352941176470282</w:t>
      </w:r>
      <w:r w:rsidRPr="007B6159">
        <w:rPr>
          <w:szCs w:val="20"/>
          <w:lang w:eastAsia="ar-SA"/>
        </w:rPr>
        <w:tab/>
        <w:t>x2</w:t>
      </w:r>
    </w:p>
    <w:p w14:paraId="1DB6250C" w14:textId="77777777" w:rsidR="00000000" w:rsidRPr="007B6159" w:rsidRDefault="00000000">
      <w:pPr>
        <w:tabs>
          <w:tab w:val="left" w:pos="1440"/>
        </w:tabs>
        <w:jc w:val="both"/>
        <w:rPr>
          <w:szCs w:val="20"/>
          <w:lang w:eastAsia="ar-SA"/>
        </w:rPr>
      </w:pPr>
      <w:r w:rsidRPr="007B6159">
        <w:rPr>
          <w:szCs w:val="20"/>
          <w:lang w:eastAsia="ar-SA"/>
        </w:rPr>
        <w:tab/>
        <w:t>+1 ea 4th year</w:t>
      </w:r>
      <w:r w:rsidRPr="007B6159">
        <w:rPr>
          <w:szCs w:val="20"/>
          <w:lang w:eastAsia="ar-SA"/>
        </w:rPr>
        <w:tab/>
      </w:r>
      <w:r w:rsidRPr="007B6159">
        <w:rPr>
          <w:szCs w:val="20"/>
          <w:lang w:eastAsia="ar-SA"/>
        </w:rPr>
        <w:tab/>
        <w:t>1</w:t>
      </w:r>
      <w:r w:rsidRPr="007B6159">
        <w:rPr>
          <w:szCs w:val="20"/>
          <w:lang w:eastAsia="ar-SA"/>
        </w:rPr>
        <w:tab/>
        <w:t>.058823529411764705882352940564</w:t>
      </w:r>
      <w:r w:rsidRPr="007B6159">
        <w:rPr>
          <w:szCs w:val="20"/>
          <w:lang w:eastAsia="ar-SA"/>
        </w:rPr>
        <w:tab/>
        <w:t>x18</w:t>
      </w:r>
    </w:p>
    <w:p w14:paraId="6FB7EE6F" w14:textId="77777777" w:rsidR="00000000" w:rsidRPr="007B6159" w:rsidRDefault="00000000">
      <w:pPr>
        <w:tabs>
          <w:tab w:val="left" w:pos="1440"/>
        </w:tabs>
        <w:jc w:val="both"/>
        <w:rPr>
          <w:szCs w:val="20"/>
          <w:lang w:eastAsia="ar-SA"/>
        </w:rPr>
      </w:pPr>
      <w:r w:rsidRPr="007B6159">
        <w:rPr>
          <w:szCs w:val="20"/>
          <w:lang w:eastAsia="ar-SA"/>
        </w:rPr>
        <w:tab/>
        <w:t>+1 ea 72nd year</w:t>
      </w:r>
      <w:r w:rsidRPr="007B6159">
        <w:rPr>
          <w:szCs w:val="20"/>
          <w:lang w:eastAsia="ar-SA"/>
        </w:rPr>
        <w:tab/>
        <w:t>1</w:t>
      </w:r>
      <w:r w:rsidRPr="007B6159">
        <w:rPr>
          <w:szCs w:val="20"/>
          <w:lang w:eastAsia="ar-SA"/>
        </w:rPr>
        <w:tab/>
        <w:t>.058823529411764705882352930152</w:t>
      </w:r>
      <w:r w:rsidRPr="007B6159">
        <w:rPr>
          <w:szCs w:val="20"/>
          <w:lang w:eastAsia="ar-SA"/>
        </w:rPr>
        <w:tab/>
        <w:t>x18</w:t>
      </w:r>
    </w:p>
    <w:p w14:paraId="7E43178D" w14:textId="77777777" w:rsidR="00000000" w:rsidRPr="007B6159" w:rsidRDefault="00000000">
      <w:pPr>
        <w:tabs>
          <w:tab w:val="left" w:pos="1440"/>
        </w:tabs>
        <w:jc w:val="both"/>
        <w:rPr>
          <w:szCs w:val="20"/>
          <w:lang w:eastAsia="ar-SA"/>
        </w:rPr>
      </w:pPr>
      <w:r w:rsidRPr="007B6159">
        <w:rPr>
          <w:szCs w:val="20"/>
          <w:lang w:eastAsia="ar-SA"/>
        </w:rPr>
        <w:tab/>
        <w:t>+1 ea 1296th year</w:t>
      </w:r>
      <w:r w:rsidRPr="007B6159">
        <w:rPr>
          <w:szCs w:val="20"/>
          <w:lang w:eastAsia="ar-SA"/>
        </w:rPr>
        <w:tab/>
        <w:t>1</w:t>
      </w:r>
      <w:r w:rsidRPr="007B6159">
        <w:rPr>
          <w:szCs w:val="20"/>
          <w:lang w:eastAsia="ar-SA"/>
        </w:rPr>
        <w:tab/>
        <w:t>.058823529411764705882352742736</w:t>
      </w:r>
      <w:r w:rsidRPr="007B6159">
        <w:rPr>
          <w:szCs w:val="20"/>
          <w:lang w:eastAsia="ar-SA"/>
        </w:rPr>
        <w:tab/>
        <w:t>...</w:t>
      </w:r>
    </w:p>
    <w:p w14:paraId="6EEB668B" w14:textId="77777777" w:rsidR="00000000" w:rsidRPr="007B6159" w:rsidRDefault="00000000">
      <w:pPr>
        <w:tabs>
          <w:tab w:val="left" w:pos="1440"/>
        </w:tabs>
        <w:jc w:val="both"/>
        <w:rPr>
          <w:szCs w:val="20"/>
          <w:lang w:eastAsia="ar-SA"/>
        </w:rPr>
      </w:pPr>
    </w:p>
    <w:p w14:paraId="57C9D91B" w14:textId="77777777" w:rsidR="00000000" w:rsidRPr="007B6159" w:rsidRDefault="00000000">
      <w:pPr>
        <w:rPr>
          <w:szCs w:val="20"/>
          <w:lang w:eastAsia="ar-SA"/>
        </w:rPr>
      </w:pPr>
      <w:r w:rsidRPr="007B6159">
        <w:br w:type="page"/>
      </w:r>
    </w:p>
    <w:p w14:paraId="4F10A048" w14:textId="77777777" w:rsidR="00000000" w:rsidRPr="007B6159" w:rsidRDefault="00000000">
      <w:pPr>
        <w:pStyle w:val="Heading4"/>
        <w:rPr>
          <w:bCs/>
          <w:spacing w:val="-3"/>
          <w:sz w:val="28"/>
          <w:szCs w:val="24"/>
          <w:lang w:eastAsia="ar-SA"/>
        </w:rPr>
      </w:pPr>
      <w:r w:rsidRPr="007B6159">
        <w:rPr>
          <w:bCs/>
          <w:spacing w:val="-3"/>
          <w:sz w:val="28"/>
          <w:szCs w:val="24"/>
          <w:lang w:eastAsia="ar-SA"/>
        </w:rPr>
        <w:t xml:space="preserve">Paths of Power </w:t>
      </w:r>
    </w:p>
    <w:p w14:paraId="4BE1D12F" w14:textId="77777777" w:rsidR="00000000" w:rsidRPr="007B6159" w:rsidRDefault="00000000">
      <w:pPr>
        <w:tabs>
          <w:tab w:val="right" w:pos="8640"/>
        </w:tabs>
        <w:suppressAutoHyphens/>
        <w:ind w:left="1440" w:hanging="1440"/>
        <w:jc w:val="both"/>
        <w:rPr>
          <w:strike/>
          <w:spacing w:val="-3"/>
          <w:szCs w:val="20"/>
          <w:lang w:eastAsia="ar-SA"/>
        </w:rPr>
      </w:pPr>
      <w:r w:rsidRPr="007B6159">
        <w:rPr>
          <w:spacing w:val="-3"/>
          <w:szCs w:val="20"/>
          <w:lang w:eastAsia="ar-SA"/>
        </w:rPr>
        <w:tab/>
      </w:r>
      <w:r w:rsidRPr="007B6159">
        <w:rPr>
          <w:strike/>
          <w:spacing w:val="-3"/>
          <w:szCs w:val="20"/>
          <w:lang w:eastAsia="ar-SA"/>
        </w:rPr>
        <w:tab/>
      </w:r>
    </w:p>
    <w:p w14:paraId="3122C88C" w14:textId="77777777" w:rsidR="00000000" w:rsidRPr="007B6159" w:rsidRDefault="00000000">
      <w:pPr>
        <w:pStyle w:val="Aes"/>
        <w:rPr>
          <w:rFonts w:ascii="Calibri" w:hAnsi="Calibri"/>
          <w:smallCaps w:val="0"/>
          <w:sz w:val="28"/>
          <w:szCs w:val="20"/>
          <w:lang w:eastAsia="ar-SA"/>
        </w:rPr>
      </w:pPr>
      <w:r w:rsidRPr="007B6159">
        <w:rPr>
          <w:rFonts w:ascii="Calibri" w:hAnsi="Calibri"/>
          <w:smallCaps w:val="0"/>
          <w:sz w:val="28"/>
          <w:szCs w:val="20"/>
          <w:lang w:eastAsia="ar-SA"/>
        </w:rPr>
        <w:tab/>
      </w:r>
      <w:r w:rsidRPr="007B6159">
        <w:rPr>
          <w:rFonts w:ascii="Calibri" w:hAnsi="Calibri"/>
          <w:smallCaps w:val="0"/>
          <w:sz w:val="28"/>
          <w:szCs w:val="20"/>
          <w:lang w:eastAsia="ar-SA"/>
        </w:rPr>
        <w:tab/>
        <w:t>Power is simply potential for change,</w:t>
      </w:r>
      <w:r w:rsidRPr="007B6159">
        <w:rPr>
          <w:rFonts w:ascii="Calibri" w:hAnsi="Calibri"/>
          <w:smallCaps w:val="0"/>
          <w:spacing w:val="-3"/>
          <w:sz w:val="28"/>
          <w:szCs w:val="20"/>
          <w:lang w:eastAsia="ar-SA"/>
        </w:rPr>
        <w:t xml:space="preserve"> the variable of change. It is acceleration. As an accelerative value, it is crucial to all transformation, both creative and destructive. Power is only a rate of change. A diameter in motion, and a flywheel in equilibrium.</w:t>
      </w:r>
      <w:r w:rsidRPr="007B6159">
        <w:rPr>
          <w:rFonts w:ascii="Calibri" w:hAnsi="Calibri"/>
          <w:smallCaps w:val="0"/>
          <w:sz w:val="28"/>
          <w:szCs w:val="20"/>
          <w:lang w:eastAsia="ar-SA"/>
        </w:rPr>
        <w:t xml:space="preserve"> The power to change the world, however it is constituted, appeals to something in the minds of mortals, where power is often seen as a guarantor of privilege or personal advantage. Especially those who fear that nothing can really change the world they are in. The idea that power corrupts, while apparently true enough in the hands of irresponsible individuals, is one of many misconceptions about power. The truth of such beliefs is left to people to figure out in their own lives. Here, the questions are about the structure and application of power which individuals may possess.</w:t>
      </w:r>
    </w:p>
    <w:p w14:paraId="1E747FD9" w14:textId="77777777" w:rsidR="00000000" w:rsidRPr="007B6159" w:rsidRDefault="00000000">
      <w:pPr>
        <w:tabs>
          <w:tab w:val="left" w:pos="-720"/>
        </w:tabs>
        <w:suppressAutoHyphens/>
        <w:ind w:left="1440" w:hanging="1440"/>
        <w:jc w:val="both"/>
        <w:rPr>
          <w:spacing w:val="-3"/>
          <w:szCs w:val="20"/>
          <w:lang w:eastAsia="ar-SA"/>
        </w:rPr>
      </w:pPr>
    </w:p>
    <w:p w14:paraId="76596B44" w14:textId="77777777" w:rsidR="00000000" w:rsidRPr="007B6159" w:rsidRDefault="00000000">
      <w:pPr>
        <w:tabs>
          <w:tab w:val="left" w:pos="-720"/>
        </w:tabs>
        <w:suppressAutoHyphens/>
        <w:ind w:left="1440" w:hanging="1440"/>
        <w:jc w:val="both"/>
        <w:rPr>
          <w:spacing w:val="-3"/>
          <w:szCs w:val="20"/>
          <w:lang w:eastAsia="ar-SA"/>
        </w:rPr>
      </w:pPr>
      <w:r w:rsidRPr="007B6159">
        <w:rPr>
          <w:spacing w:val="-3"/>
          <w:szCs w:val="20"/>
          <w:lang w:eastAsia="ar-SA"/>
        </w:rPr>
        <w:t>Potential</w:t>
      </w:r>
    </w:p>
    <w:p w14:paraId="5F74FBD3" w14:textId="77777777" w:rsidR="00000000" w:rsidRPr="007B6159" w:rsidRDefault="00000000">
      <w:pPr>
        <w:tabs>
          <w:tab w:val="left" w:pos="-720"/>
        </w:tabs>
        <w:suppressAutoHyphens/>
        <w:ind w:left="1440" w:hanging="1440"/>
        <w:jc w:val="both"/>
        <w:rPr>
          <w:spacing w:val="-3"/>
          <w:szCs w:val="20"/>
          <w:lang w:eastAsia="ar-SA"/>
        </w:rPr>
      </w:pPr>
    </w:p>
    <w:p w14:paraId="25EDABB0" w14:textId="77777777" w:rsidR="00000000" w:rsidRPr="007B6159" w:rsidRDefault="00000000">
      <w:pPr>
        <w:pStyle w:val="Aes"/>
        <w:rPr>
          <w:rFonts w:ascii="Calibri" w:hAnsi="Calibri"/>
          <w:smallCaps w:val="0"/>
          <w:sz w:val="28"/>
          <w:szCs w:val="20"/>
          <w:lang w:eastAsia="ar-SA"/>
        </w:rPr>
      </w:pPr>
      <w:r w:rsidRPr="007B6159">
        <w:rPr>
          <w:rFonts w:ascii="Calibri" w:hAnsi="Calibri"/>
          <w:smallCaps w:val="0"/>
          <w:sz w:val="28"/>
          <w:szCs w:val="20"/>
          <w:lang w:eastAsia="ar-SA"/>
        </w:rPr>
        <w:tab/>
      </w:r>
      <w:r w:rsidRPr="007B6159">
        <w:rPr>
          <w:rFonts w:ascii="Calibri" w:hAnsi="Calibri"/>
          <w:smallCaps w:val="0"/>
          <w:sz w:val="28"/>
          <w:szCs w:val="20"/>
          <w:lang w:eastAsia="ar-SA"/>
        </w:rPr>
        <w:tab/>
        <w:t xml:space="preserve">Individual power is derived from innate potential. Save for the limitations which an individual must impose on itself in order to exist coherently, the absolute potential of an individual is undefined. A character accesses power through the apprehended potential invested in his existence. Simply, power is a product of design. The most critical part of an individual’s design is it’s access rating. </w:t>
      </w:r>
    </w:p>
    <w:p w14:paraId="29E05734" w14:textId="77777777" w:rsidR="00000000" w:rsidRPr="007B6159" w:rsidRDefault="00000000">
      <w:pPr>
        <w:tabs>
          <w:tab w:val="left" w:pos="-720"/>
        </w:tabs>
        <w:suppressAutoHyphens/>
        <w:ind w:left="1440" w:hanging="1440"/>
        <w:jc w:val="both"/>
        <w:rPr>
          <w:spacing w:val="-3"/>
          <w:szCs w:val="20"/>
          <w:lang w:eastAsia="ar-SA"/>
        </w:rPr>
      </w:pPr>
    </w:p>
    <w:p w14:paraId="1E7E3EAF" w14:textId="77777777" w:rsidR="00000000" w:rsidRPr="007B6159" w:rsidRDefault="00000000">
      <w:pPr>
        <w:tabs>
          <w:tab w:val="left" w:pos="-720"/>
        </w:tabs>
        <w:suppressAutoHyphens/>
        <w:ind w:left="1440" w:hanging="1440"/>
        <w:jc w:val="both"/>
        <w:rPr>
          <w:spacing w:val="-3"/>
          <w:szCs w:val="20"/>
          <w:lang w:eastAsia="ar-SA"/>
        </w:rPr>
      </w:pPr>
      <w:r w:rsidRPr="007B6159">
        <w:rPr>
          <w:spacing w:val="-3"/>
          <w:szCs w:val="20"/>
          <w:lang w:eastAsia="ar-SA"/>
        </w:rPr>
        <w:t xml:space="preserve">Access </w:t>
      </w:r>
    </w:p>
    <w:p w14:paraId="6C377C6A" w14:textId="77777777" w:rsidR="00000000" w:rsidRPr="007B6159" w:rsidRDefault="00000000">
      <w:pPr>
        <w:tabs>
          <w:tab w:val="left" w:pos="-720"/>
        </w:tabs>
        <w:suppressAutoHyphens/>
        <w:ind w:left="1440" w:hanging="1440"/>
        <w:jc w:val="both"/>
        <w:rPr>
          <w:spacing w:val="-3"/>
          <w:szCs w:val="20"/>
          <w:lang w:eastAsia="ar-SA"/>
        </w:rPr>
      </w:pPr>
    </w:p>
    <w:p w14:paraId="27ACDB3B" w14:textId="77777777" w:rsidR="00000000" w:rsidRPr="007B6159" w:rsidRDefault="00000000">
      <w:pPr>
        <w:tabs>
          <w:tab w:val="left" w:pos="-720"/>
        </w:tabs>
        <w:suppressAutoHyphens/>
        <w:ind w:left="1440" w:hanging="1440"/>
        <w:jc w:val="both"/>
        <w:rPr>
          <w:szCs w:val="20"/>
          <w:lang w:eastAsia="ar-SA"/>
        </w:rPr>
      </w:pPr>
      <w:r w:rsidRPr="007B6159">
        <w:rPr>
          <w:szCs w:val="20"/>
          <w:lang w:eastAsia="ar-SA"/>
        </w:rPr>
        <w:tab/>
        <w:t>Access defines an individual's depth, how far they can extend themselves beyond the surface. It is the measure of an individual’s grasp of dimensional complexity. The capacity for hyper-association through higher levels of access that allows an individual to apprehend more complex realms of existence. While that perception is generally virtual, internalized as structured understanding of the universe, it can be superimposed on the world in a complex overlay via which a certain leverage over the external world can be exercised.</w:t>
      </w:r>
    </w:p>
    <w:p w14:paraId="2D632F7D" w14:textId="77777777" w:rsidR="00000000" w:rsidRPr="007B6159" w:rsidRDefault="00000000">
      <w:pPr>
        <w:pStyle w:val="Aes"/>
        <w:rPr>
          <w:rFonts w:ascii="Calibri" w:hAnsi="Calibri"/>
          <w:smallCaps w:val="0"/>
          <w:sz w:val="28"/>
          <w:szCs w:val="20"/>
          <w:lang w:eastAsia="ar-SA"/>
        </w:rPr>
      </w:pPr>
    </w:p>
    <w:p w14:paraId="5121AC12" w14:textId="77777777" w:rsidR="00000000" w:rsidRPr="007B6159" w:rsidRDefault="00000000">
      <w:pPr>
        <w:tabs>
          <w:tab w:val="left" w:pos="-720"/>
        </w:tabs>
        <w:suppressAutoHyphens/>
        <w:ind w:left="1440" w:hanging="1440"/>
        <w:jc w:val="both"/>
        <w:rPr>
          <w:spacing w:val="-3"/>
          <w:szCs w:val="20"/>
          <w:u w:val="single"/>
          <w:lang w:eastAsia="ar-SA"/>
        </w:rPr>
      </w:pPr>
      <w:r w:rsidRPr="007B6159">
        <w:rPr>
          <w:spacing w:val="-3"/>
          <w:szCs w:val="20"/>
          <w:lang w:eastAsia="ar-SA"/>
        </w:rPr>
        <w:tab/>
      </w:r>
      <w:r w:rsidRPr="007B6159">
        <w:rPr>
          <w:spacing w:val="-3"/>
          <w:szCs w:val="20"/>
          <w:u w:val="single"/>
          <w:lang w:eastAsia="ar-SA"/>
        </w:rPr>
        <w:t xml:space="preserve">Direct Access </w:t>
      </w:r>
      <w:r w:rsidRPr="007B6159">
        <w:rPr>
          <w:spacing w:val="-3"/>
          <w:szCs w:val="20"/>
          <w:u w:val="single"/>
          <w:lang w:eastAsia="ar-SA"/>
        </w:rPr>
        <w:tab/>
        <w:t>Mortal Path</w:t>
      </w:r>
      <w:r w:rsidRPr="007B6159">
        <w:rPr>
          <w:spacing w:val="-3"/>
          <w:szCs w:val="20"/>
          <w:u w:val="single"/>
          <w:lang w:eastAsia="ar-SA"/>
        </w:rPr>
        <w:tab/>
      </w:r>
      <w:r w:rsidRPr="007B6159">
        <w:rPr>
          <w:spacing w:val="-3"/>
          <w:szCs w:val="20"/>
          <w:u w:val="single"/>
          <w:lang w:eastAsia="ar-SA"/>
        </w:rPr>
        <w:tab/>
        <w:t>Required Access</w:t>
      </w:r>
      <w:r w:rsidRPr="007B6159">
        <w:rPr>
          <w:spacing w:val="-3"/>
          <w:szCs w:val="20"/>
          <w:u w:val="single"/>
          <w:lang w:eastAsia="ar-SA"/>
        </w:rPr>
        <w:tab/>
      </w:r>
      <w:r w:rsidRPr="007B6159">
        <w:rPr>
          <w:spacing w:val="-3"/>
          <w:szCs w:val="20"/>
          <w:u w:val="single"/>
          <w:lang w:eastAsia="ar-SA"/>
        </w:rPr>
        <w:tab/>
        <w:t>Effective Access</w:t>
      </w:r>
    </w:p>
    <w:p w14:paraId="13D30A54" w14:textId="77777777" w:rsidR="00000000" w:rsidRPr="007B6159" w:rsidRDefault="00000000">
      <w:pPr>
        <w:tabs>
          <w:tab w:val="left" w:pos="-720"/>
        </w:tabs>
        <w:suppressAutoHyphens/>
        <w:ind w:left="1440" w:hanging="1440"/>
        <w:jc w:val="both"/>
        <w:rPr>
          <w:spacing w:val="-3"/>
          <w:szCs w:val="20"/>
          <w:lang w:eastAsia="ar-SA"/>
        </w:rPr>
      </w:pPr>
      <w:r w:rsidRPr="007B6159">
        <w:rPr>
          <w:spacing w:val="-3"/>
          <w:szCs w:val="20"/>
          <w:lang w:eastAsia="ar-SA"/>
        </w:rPr>
        <w:tab/>
        <w:t>magic</w:t>
      </w:r>
      <w:r w:rsidRPr="007B6159">
        <w:rPr>
          <w:spacing w:val="-3"/>
          <w:szCs w:val="20"/>
          <w:lang w:eastAsia="ar-SA"/>
        </w:rPr>
        <w:tab/>
      </w:r>
      <w:r w:rsidRPr="007B6159">
        <w:rPr>
          <w:spacing w:val="-3"/>
          <w:szCs w:val="20"/>
          <w:lang w:eastAsia="ar-SA"/>
        </w:rPr>
        <w:tab/>
        <w:t>provoked access</w:t>
      </w:r>
      <w:r w:rsidRPr="007B6159">
        <w:rPr>
          <w:spacing w:val="-3"/>
          <w:szCs w:val="20"/>
          <w:lang w:eastAsia="ar-SA"/>
        </w:rPr>
        <w:tab/>
      </w:r>
      <w:r w:rsidRPr="007B6159">
        <w:rPr>
          <w:spacing w:val="-3"/>
          <w:szCs w:val="20"/>
          <w:lang w:eastAsia="ar-SA"/>
        </w:rPr>
        <w:tab/>
        <w:t>3+</w:t>
      </w:r>
      <w:r w:rsidRPr="007B6159">
        <w:rPr>
          <w:spacing w:val="-3"/>
          <w:szCs w:val="20"/>
          <w:lang w:eastAsia="ar-SA"/>
        </w:rPr>
        <w:tab/>
      </w:r>
      <w:r w:rsidRPr="007B6159">
        <w:rPr>
          <w:spacing w:val="-3"/>
          <w:szCs w:val="20"/>
          <w:lang w:eastAsia="ar-SA"/>
        </w:rPr>
        <w:tab/>
      </w:r>
      <w:r w:rsidRPr="007B6159">
        <w:rPr>
          <w:spacing w:val="-3"/>
          <w:szCs w:val="20"/>
          <w:lang w:eastAsia="ar-SA"/>
        </w:rPr>
        <w:tab/>
        <w:t>4+</w:t>
      </w:r>
    </w:p>
    <w:p w14:paraId="223FFF8D" w14:textId="77777777" w:rsidR="00000000" w:rsidRPr="007B6159" w:rsidRDefault="00000000">
      <w:pPr>
        <w:tabs>
          <w:tab w:val="left" w:pos="-720"/>
        </w:tabs>
        <w:suppressAutoHyphens/>
        <w:ind w:left="1440" w:hanging="1440"/>
        <w:jc w:val="both"/>
        <w:rPr>
          <w:spacing w:val="-3"/>
          <w:szCs w:val="20"/>
          <w:lang w:eastAsia="ar-SA"/>
        </w:rPr>
      </w:pPr>
      <w:r w:rsidRPr="007B6159">
        <w:rPr>
          <w:spacing w:val="-3"/>
          <w:szCs w:val="20"/>
          <w:lang w:eastAsia="ar-SA"/>
        </w:rPr>
        <w:tab/>
        <w:t>psionic</w:t>
      </w:r>
      <w:r w:rsidRPr="007B6159">
        <w:rPr>
          <w:spacing w:val="-3"/>
          <w:szCs w:val="20"/>
          <w:lang w:eastAsia="ar-SA"/>
        </w:rPr>
        <w:tab/>
      </w:r>
      <w:r w:rsidRPr="007B6159">
        <w:rPr>
          <w:spacing w:val="-3"/>
          <w:szCs w:val="20"/>
          <w:lang w:eastAsia="ar-SA"/>
        </w:rPr>
        <w:tab/>
        <w:t>innate access</w:t>
      </w:r>
      <w:r w:rsidRPr="007B6159">
        <w:rPr>
          <w:spacing w:val="-3"/>
          <w:szCs w:val="20"/>
          <w:lang w:eastAsia="ar-SA"/>
        </w:rPr>
        <w:tab/>
      </w:r>
      <w:r w:rsidRPr="007B6159">
        <w:rPr>
          <w:spacing w:val="-3"/>
          <w:szCs w:val="20"/>
          <w:lang w:eastAsia="ar-SA"/>
        </w:rPr>
        <w:tab/>
        <w:t>4</w:t>
      </w:r>
      <w:r w:rsidRPr="007B6159">
        <w:rPr>
          <w:spacing w:val="-3"/>
          <w:szCs w:val="20"/>
          <w:lang w:eastAsia="ar-SA"/>
        </w:rPr>
        <w:tab/>
      </w:r>
      <w:r w:rsidRPr="007B6159">
        <w:rPr>
          <w:spacing w:val="-3"/>
          <w:szCs w:val="20"/>
          <w:lang w:eastAsia="ar-SA"/>
        </w:rPr>
        <w:tab/>
      </w:r>
      <w:r w:rsidRPr="007B6159">
        <w:rPr>
          <w:spacing w:val="-3"/>
          <w:szCs w:val="20"/>
          <w:lang w:eastAsia="ar-SA"/>
        </w:rPr>
        <w:tab/>
        <w:t>4+</w:t>
      </w:r>
    </w:p>
    <w:p w14:paraId="0C3B7F32" w14:textId="77777777" w:rsidR="00000000" w:rsidRPr="007B6159" w:rsidRDefault="00000000">
      <w:pPr>
        <w:tabs>
          <w:tab w:val="left" w:pos="-720"/>
        </w:tabs>
        <w:suppressAutoHyphens/>
        <w:ind w:left="1440" w:hanging="1440"/>
        <w:jc w:val="both"/>
        <w:rPr>
          <w:spacing w:val="-3"/>
          <w:szCs w:val="20"/>
          <w:lang w:eastAsia="ar-SA"/>
        </w:rPr>
      </w:pPr>
      <w:r w:rsidRPr="007B6159">
        <w:rPr>
          <w:spacing w:val="-3"/>
          <w:szCs w:val="20"/>
          <w:lang w:eastAsia="ar-SA"/>
        </w:rPr>
        <w:tab/>
        <w:t>psychic</w:t>
      </w:r>
      <w:r w:rsidRPr="007B6159">
        <w:rPr>
          <w:spacing w:val="-3"/>
          <w:szCs w:val="20"/>
          <w:lang w:eastAsia="ar-SA"/>
        </w:rPr>
        <w:tab/>
      </w:r>
      <w:r w:rsidRPr="007B6159">
        <w:rPr>
          <w:spacing w:val="-3"/>
          <w:szCs w:val="20"/>
          <w:lang w:eastAsia="ar-SA"/>
        </w:rPr>
        <w:tab/>
        <w:t>threshold access</w:t>
      </w:r>
      <w:r w:rsidRPr="007B6159">
        <w:rPr>
          <w:spacing w:val="-3"/>
          <w:szCs w:val="20"/>
          <w:lang w:eastAsia="ar-SA"/>
        </w:rPr>
        <w:tab/>
      </w:r>
      <w:r w:rsidRPr="007B6159">
        <w:rPr>
          <w:spacing w:val="-3"/>
          <w:szCs w:val="20"/>
          <w:lang w:eastAsia="ar-SA"/>
        </w:rPr>
        <w:tab/>
        <w:t>3+</w:t>
      </w:r>
      <w:r w:rsidRPr="007B6159">
        <w:rPr>
          <w:spacing w:val="-3"/>
          <w:szCs w:val="20"/>
          <w:lang w:eastAsia="ar-SA"/>
        </w:rPr>
        <w:tab/>
      </w:r>
      <w:r w:rsidRPr="007B6159">
        <w:rPr>
          <w:spacing w:val="-3"/>
          <w:szCs w:val="20"/>
          <w:lang w:eastAsia="ar-SA"/>
        </w:rPr>
        <w:tab/>
      </w:r>
      <w:r w:rsidRPr="007B6159">
        <w:rPr>
          <w:spacing w:val="-3"/>
          <w:szCs w:val="20"/>
          <w:lang w:eastAsia="ar-SA"/>
        </w:rPr>
        <w:tab/>
        <w:t>3+</w:t>
      </w:r>
    </w:p>
    <w:p w14:paraId="618B52C4" w14:textId="77777777" w:rsidR="00000000" w:rsidRPr="007B6159" w:rsidRDefault="00000000">
      <w:pPr>
        <w:tabs>
          <w:tab w:val="left" w:pos="-720"/>
          <w:tab w:val="left" w:pos="0"/>
        </w:tabs>
        <w:suppressAutoHyphens/>
        <w:ind w:left="1440" w:hanging="1440"/>
        <w:jc w:val="both"/>
        <w:rPr>
          <w:spacing w:val="-3"/>
          <w:szCs w:val="20"/>
          <w:lang w:eastAsia="ar-SA"/>
        </w:rPr>
      </w:pPr>
      <w:r w:rsidRPr="007B6159">
        <w:rPr>
          <w:spacing w:val="-3"/>
          <w:szCs w:val="20"/>
          <w:lang w:eastAsia="ar-SA"/>
        </w:rPr>
        <w:tab/>
        <w:t xml:space="preserve">mnemonic </w:t>
      </w:r>
      <w:r w:rsidRPr="007B6159">
        <w:rPr>
          <w:spacing w:val="-3"/>
          <w:szCs w:val="20"/>
          <w:lang w:eastAsia="ar-SA"/>
        </w:rPr>
        <w:tab/>
        <w:t>threshold access</w:t>
      </w:r>
      <w:r w:rsidRPr="007B6159">
        <w:rPr>
          <w:spacing w:val="-3"/>
          <w:szCs w:val="20"/>
          <w:lang w:eastAsia="ar-SA"/>
        </w:rPr>
        <w:tab/>
      </w:r>
      <w:r w:rsidRPr="007B6159">
        <w:rPr>
          <w:spacing w:val="-3"/>
          <w:szCs w:val="20"/>
          <w:lang w:eastAsia="ar-SA"/>
        </w:rPr>
        <w:tab/>
        <w:t>3</w:t>
      </w:r>
      <w:r w:rsidRPr="007B6159">
        <w:rPr>
          <w:spacing w:val="-3"/>
          <w:szCs w:val="20"/>
          <w:lang w:eastAsia="ar-SA"/>
        </w:rPr>
        <w:tab/>
      </w:r>
      <w:r w:rsidRPr="007B6159">
        <w:rPr>
          <w:spacing w:val="-3"/>
          <w:szCs w:val="20"/>
          <w:lang w:eastAsia="ar-SA"/>
        </w:rPr>
        <w:tab/>
      </w:r>
      <w:r w:rsidRPr="007B6159">
        <w:rPr>
          <w:spacing w:val="-3"/>
          <w:szCs w:val="20"/>
          <w:lang w:eastAsia="ar-SA"/>
        </w:rPr>
        <w:tab/>
        <w:t>3+</w:t>
      </w:r>
    </w:p>
    <w:p w14:paraId="38F30C7C" w14:textId="77777777" w:rsidR="00000000" w:rsidRPr="007B6159" w:rsidRDefault="00000000">
      <w:pPr>
        <w:tabs>
          <w:tab w:val="left" w:pos="-720"/>
        </w:tabs>
        <w:suppressAutoHyphens/>
        <w:ind w:left="1440" w:hanging="1440"/>
        <w:jc w:val="both"/>
        <w:rPr>
          <w:spacing w:val="-3"/>
          <w:szCs w:val="20"/>
          <w:lang w:eastAsia="ar-SA"/>
        </w:rPr>
      </w:pPr>
    </w:p>
    <w:p w14:paraId="5F32BE5F" w14:textId="77777777" w:rsidR="00000000" w:rsidRPr="007B6159" w:rsidRDefault="00000000">
      <w:pPr>
        <w:tabs>
          <w:tab w:val="left" w:pos="-720"/>
        </w:tabs>
        <w:suppressAutoHyphens/>
        <w:ind w:left="1440" w:hanging="1440"/>
        <w:jc w:val="both"/>
        <w:rPr>
          <w:spacing w:val="-3"/>
          <w:szCs w:val="20"/>
          <w:u w:val="single"/>
          <w:lang w:eastAsia="ar-SA"/>
        </w:rPr>
      </w:pPr>
      <w:r w:rsidRPr="007B6159">
        <w:rPr>
          <w:spacing w:val="-3"/>
          <w:szCs w:val="20"/>
          <w:lang w:eastAsia="ar-SA"/>
        </w:rPr>
        <w:tab/>
      </w:r>
      <w:r w:rsidRPr="007B6159">
        <w:rPr>
          <w:spacing w:val="-3"/>
          <w:szCs w:val="20"/>
          <w:u w:val="single"/>
          <w:lang w:eastAsia="ar-SA"/>
        </w:rPr>
        <w:t>Indirect Access</w:t>
      </w:r>
      <w:r w:rsidRPr="007B6159">
        <w:rPr>
          <w:spacing w:val="-3"/>
          <w:szCs w:val="20"/>
          <w:u w:val="single"/>
          <w:lang w:eastAsia="ar-SA"/>
        </w:rPr>
        <w:tab/>
        <w:t>Divine Path</w:t>
      </w:r>
      <w:r w:rsidRPr="007B6159">
        <w:rPr>
          <w:spacing w:val="-3"/>
          <w:szCs w:val="20"/>
          <w:u w:val="single"/>
          <w:lang w:eastAsia="ar-SA"/>
        </w:rPr>
        <w:tab/>
      </w:r>
      <w:r w:rsidRPr="007B6159">
        <w:rPr>
          <w:spacing w:val="-3"/>
          <w:szCs w:val="20"/>
          <w:u w:val="single"/>
          <w:lang w:eastAsia="ar-SA"/>
        </w:rPr>
        <w:tab/>
        <w:t>Required Access</w:t>
      </w:r>
      <w:r w:rsidRPr="007B6159">
        <w:rPr>
          <w:spacing w:val="-3"/>
          <w:szCs w:val="20"/>
          <w:u w:val="single"/>
          <w:lang w:eastAsia="ar-SA"/>
        </w:rPr>
        <w:tab/>
      </w:r>
      <w:r w:rsidRPr="007B6159">
        <w:rPr>
          <w:spacing w:val="-3"/>
          <w:szCs w:val="20"/>
          <w:u w:val="single"/>
          <w:lang w:eastAsia="ar-SA"/>
        </w:rPr>
        <w:tab/>
        <w:t>Effective Access</w:t>
      </w:r>
    </w:p>
    <w:p w14:paraId="38BE2DBC" w14:textId="77777777" w:rsidR="00000000" w:rsidRPr="007B6159" w:rsidRDefault="00000000">
      <w:pPr>
        <w:tabs>
          <w:tab w:val="left" w:pos="-720"/>
        </w:tabs>
        <w:suppressAutoHyphens/>
        <w:ind w:left="1440" w:hanging="1440"/>
        <w:jc w:val="both"/>
        <w:rPr>
          <w:spacing w:val="-3"/>
          <w:szCs w:val="20"/>
          <w:lang w:eastAsia="ar-SA"/>
        </w:rPr>
      </w:pPr>
      <w:r w:rsidRPr="007B6159">
        <w:rPr>
          <w:spacing w:val="-3"/>
          <w:szCs w:val="20"/>
          <w:lang w:eastAsia="ar-SA"/>
        </w:rPr>
        <w:tab/>
        <w:t>cleric</w:t>
      </w:r>
      <w:r w:rsidRPr="007B6159">
        <w:rPr>
          <w:spacing w:val="-3"/>
          <w:szCs w:val="20"/>
          <w:lang w:eastAsia="ar-SA"/>
        </w:rPr>
        <w:tab/>
      </w:r>
      <w:r w:rsidRPr="007B6159">
        <w:rPr>
          <w:spacing w:val="-3"/>
          <w:szCs w:val="20"/>
          <w:lang w:eastAsia="ar-SA"/>
        </w:rPr>
        <w:tab/>
        <w:t>invoked access</w:t>
      </w:r>
      <w:r w:rsidRPr="007B6159">
        <w:rPr>
          <w:spacing w:val="-3"/>
          <w:szCs w:val="20"/>
          <w:lang w:eastAsia="ar-SA"/>
        </w:rPr>
        <w:tab/>
      </w:r>
      <w:r w:rsidRPr="007B6159">
        <w:rPr>
          <w:spacing w:val="-3"/>
          <w:szCs w:val="20"/>
          <w:lang w:eastAsia="ar-SA"/>
        </w:rPr>
        <w:tab/>
        <w:t>3</w:t>
      </w:r>
      <w:r w:rsidRPr="007B6159">
        <w:rPr>
          <w:spacing w:val="-3"/>
          <w:szCs w:val="20"/>
          <w:lang w:eastAsia="ar-SA"/>
        </w:rPr>
        <w:tab/>
      </w:r>
      <w:r w:rsidRPr="007B6159">
        <w:rPr>
          <w:spacing w:val="-3"/>
          <w:szCs w:val="20"/>
          <w:lang w:eastAsia="ar-SA"/>
        </w:rPr>
        <w:tab/>
      </w:r>
      <w:r w:rsidRPr="007B6159">
        <w:rPr>
          <w:spacing w:val="-3"/>
          <w:szCs w:val="20"/>
          <w:lang w:eastAsia="ar-SA"/>
        </w:rPr>
        <w:tab/>
        <w:t>4+</w:t>
      </w:r>
    </w:p>
    <w:p w14:paraId="72ED5C5C" w14:textId="77777777" w:rsidR="00000000" w:rsidRPr="007B6159" w:rsidRDefault="00000000">
      <w:pPr>
        <w:tabs>
          <w:tab w:val="left" w:pos="-720"/>
        </w:tabs>
        <w:suppressAutoHyphens/>
        <w:ind w:left="1440" w:hanging="1440"/>
        <w:jc w:val="both"/>
        <w:rPr>
          <w:spacing w:val="-3"/>
          <w:szCs w:val="20"/>
          <w:lang w:eastAsia="ar-SA"/>
        </w:rPr>
      </w:pPr>
      <w:r w:rsidRPr="007B6159">
        <w:rPr>
          <w:spacing w:val="-3"/>
          <w:szCs w:val="20"/>
          <w:lang w:eastAsia="ar-SA"/>
        </w:rPr>
        <w:tab/>
        <w:t>angelic</w:t>
      </w:r>
      <w:r w:rsidRPr="007B6159">
        <w:rPr>
          <w:spacing w:val="-3"/>
          <w:szCs w:val="20"/>
          <w:lang w:eastAsia="ar-SA"/>
        </w:rPr>
        <w:tab/>
      </w:r>
      <w:r w:rsidRPr="007B6159">
        <w:rPr>
          <w:spacing w:val="-3"/>
          <w:szCs w:val="20"/>
          <w:lang w:eastAsia="ar-SA"/>
        </w:rPr>
        <w:tab/>
        <w:t>innate access</w:t>
      </w:r>
      <w:r w:rsidRPr="007B6159">
        <w:rPr>
          <w:spacing w:val="-3"/>
          <w:szCs w:val="20"/>
          <w:lang w:eastAsia="ar-SA"/>
        </w:rPr>
        <w:tab/>
      </w:r>
      <w:r w:rsidRPr="007B6159">
        <w:rPr>
          <w:spacing w:val="-3"/>
          <w:szCs w:val="20"/>
          <w:lang w:eastAsia="ar-SA"/>
        </w:rPr>
        <w:tab/>
        <w:t>4+</w:t>
      </w:r>
      <w:r w:rsidRPr="007B6159">
        <w:rPr>
          <w:spacing w:val="-3"/>
          <w:szCs w:val="20"/>
          <w:lang w:eastAsia="ar-SA"/>
        </w:rPr>
        <w:tab/>
      </w:r>
      <w:r w:rsidRPr="007B6159">
        <w:rPr>
          <w:spacing w:val="-3"/>
          <w:szCs w:val="20"/>
          <w:lang w:eastAsia="ar-SA"/>
        </w:rPr>
        <w:tab/>
      </w:r>
      <w:r w:rsidRPr="007B6159">
        <w:rPr>
          <w:spacing w:val="-3"/>
          <w:szCs w:val="20"/>
          <w:lang w:eastAsia="ar-SA"/>
        </w:rPr>
        <w:tab/>
        <w:t>5+</w:t>
      </w:r>
    </w:p>
    <w:p w14:paraId="16FD382D" w14:textId="77777777" w:rsidR="00000000" w:rsidRPr="007B6159" w:rsidRDefault="00000000">
      <w:pPr>
        <w:tabs>
          <w:tab w:val="left" w:pos="-720"/>
        </w:tabs>
        <w:suppressAutoHyphens/>
        <w:ind w:left="1440" w:hanging="1440"/>
        <w:jc w:val="both"/>
        <w:rPr>
          <w:spacing w:val="-3"/>
          <w:szCs w:val="20"/>
          <w:lang w:eastAsia="ar-SA"/>
        </w:rPr>
      </w:pPr>
      <w:r w:rsidRPr="007B6159">
        <w:rPr>
          <w:spacing w:val="-3"/>
          <w:szCs w:val="20"/>
          <w:lang w:eastAsia="ar-SA"/>
        </w:rPr>
        <w:tab/>
        <w:t>demonic</w:t>
      </w:r>
      <w:r w:rsidRPr="007B6159">
        <w:rPr>
          <w:spacing w:val="-3"/>
          <w:szCs w:val="20"/>
          <w:lang w:eastAsia="ar-SA"/>
        </w:rPr>
        <w:tab/>
      </w:r>
      <w:r w:rsidRPr="007B6159">
        <w:rPr>
          <w:spacing w:val="-3"/>
          <w:szCs w:val="20"/>
          <w:lang w:eastAsia="ar-SA"/>
        </w:rPr>
        <w:tab/>
        <w:t>innate access</w:t>
      </w:r>
      <w:r w:rsidRPr="007B6159">
        <w:rPr>
          <w:spacing w:val="-3"/>
          <w:szCs w:val="20"/>
          <w:lang w:eastAsia="ar-SA"/>
        </w:rPr>
        <w:tab/>
      </w:r>
      <w:r w:rsidRPr="007B6159">
        <w:rPr>
          <w:spacing w:val="-3"/>
          <w:szCs w:val="20"/>
          <w:lang w:eastAsia="ar-SA"/>
        </w:rPr>
        <w:tab/>
        <w:t>4+</w:t>
      </w:r>
      <w:r w:rsidRPr="007B6159">
        <w:rPr>
          <w:spacing w:val="-3"/>
          <w:szCs w:val="20"/>
          <w:lang w:eastAsia="ar-SA"/>
        </w:rPr>
        <w:tab/>
      </w:r>
      <w:r w:rsidRPr="007B6159">
        <w:rPr>
          <w:spacing w:val="-3"/>
          <w:szCs w:val="20"/>
          <w:lang w:eastAsia="ar-SA"/>
        </w:rPr>
        <w:tab/>
      </w:r>
      <w:r w:rsidRPr="007B6159">
        <w:rPr>
          <w:spacing w:val="-3"/>
          <w:szCs w:val="20"/>
          <w:lang w:eastAsia="ar-SA"/>
        </w:rPr>
        <w:tab/>
        <w:t>5+</w:t>
      </w:r>
    </w:p>
    <w:p w14:paraId="0B60C87A" w14:textId="77777777" w:rsidR="00000000" w:rsidRPr="007B6159" w:rsidRDefault="00000000">
      <w:pPr>
        <w:tabs>
          <w:tab w:val="left" w:pos="-720"/>
        </w:tabs>
        <w:suppressAutoHyphens/>
        <w:ind w:left="1440" w:hanging="1440"/>
        <w:jc w:val="both"/>
        <w:rPr>
          <w:spacing w:val="-3"/>
          <w:szCs w:val="20"/>
          <w:lang w:eastAsia="ar-SA"/>
        </w:rPr>
      </w:pPr>
    </w:p>
    <w:p w14:paraId="1AF7B7A8" w14:textId="77777777" w:rsidR="00000000" w:rsidRPr="007B6159" w:rsidRDefault="00000000">
      <w:pPr>
        <w:pStyle w:val="Aes"/>
        <w:rPr>
          <w:rFonts w:ascii="Calibri" w:hAnsi="Calibri"/>
          <w:smallCaps w:val="0"/>
          <w:sz w:val="28"/>
          <w:szCs w:val="20"/>
          <w:lang w:eastAsia="ar-SA"/>
        </w:rPr>
      </w:pPr>
    </w:p>
    <w:p w14:paraId="2C4D5883" w14:textId="77777777" w:rsidR="00000000" w:rsidRPr="007B6159" w:rsidRDefault="00000000">
      <w:pPr>
        <w:pStyle w:val="Aes"/>
        <w:rPr>
          <w:rFonts w:ascii="Calibri" w:hAnsi="Calibri"/>
          <w:smallCaps w:val="0"/>
          <w:sz w:val="28"/>
          <w:szCs w:val="20"/>
          <w:lang w:eastAsia="ar-SA"/>
        </w:rPr>
      </w:pPr>
    </w:p>
    <w:p w14:paraId="2E496113" w14:textId="77777777" w:rsidR="00000000" w:rsidRPr="007B6159" w:rsidRDefault="00000000">
      <w:pPr>
        <w:rPr>
          <w:rStyle w:val="AesDPNormal"/>
          <w:rFonts w:ascii="Calibri" w:hAnsi="Calibri"/>
          <w:caps w:val="0"/>
          <w:sz w:val="28"/>
          <w:szCs w:val="20"/>
          <w:lang w:eastAsia="ar-SA"/>
        </w:rPr>
      </w:pPr>
      <w:r w:rsidRPr="007B6159">
        <w:br w:type="page"/>
      </w:r>
      <w:r w:rsidRPr="007B6159">
        <w:rPr>
          <w:rStyle w:val="AesDPNormal"/>
          <w:rFonts w:ascii="Calibri" w:hAnsi="Calibri"/>
          <w:caps w:val="0"/>
          <w:sz w:val="28"/>
          <w:szCs w:val="20"/>
          <w:lang w:eastAsia="ar-SA"/>
        </w:rPr>
        <w:t>Circles of Power</w:t>
      </w:r>
      <w:r w:rsidRPr="007B6159">
        <w:rPr>
          <w:spacing w:val="-3"/>
          <w:szCs w:val="20"/>
          <w:lang w:eastAsia="ar-SA"/>
        </w:rPr>
        <w:t>—</w:t>
      </w:r>
      <w:r w:rsidRPr="007B6159">
        <w:rPr>
          <w:rStyle w:val="AesDPNormal"/>
          <w:rFonts w:ascii="Calibri" w:hAnsi="Calibri"/>
          <w:caps w:val="0"/>
          <w:sz w:val="28"/>
          <w:szCs w:val="20"/>
          <w:lang w:eastAsia="ar-SA"/>
        </w:rPr>
        <w:t>Cliques,</w:t>
      </w:r>
      <w:r w:rsidRPr="007B6159">
        <w:rPr>
          <w:spacing w:val="-3"/>
          <w:szCs w:val="20"/>
          <w:lang w:eastAsia="ar-SA"/>
        </w:rPr>
        <w:t xml:space="preserve"> Courts Arcanum</w:t>
      </w:r>
      <w:r w:rsidRPr="007B6159">
        <w:rPr>
          <w:rStyle w:val="AesDPNormal"/>
          <w:rFonts w:ascii="Calibri" w:hAnsi="Calibri"/>
          <w:caps w:val="0"/>
          <w:sz w:val="28"/>
          <w:szCs w:val="20"/>
          <w:lang w:eastAsia="ar-SA"/>
        </w:rPr>
        <w:tab/>
      </w:r>
    </w:p>
    <w:p w14:paraId="23670D08" w14:textId="77777777" w:rsidR="00000000" w:rsidRPr="007B6159" w:rsidRDefault="00000000">
      <w:pPr>
        <w:tabs>
          <w:tab w:val="left" w:pos="720"/>
          <w:tab w:val="left" w:pos="1440"/>
          <w:tab w:val="left" w:pos="2160"/>
          <w:tab w:val="left" w:pos="2880"/>
          <w:tab w:val="left" w:pos="3600"/>
          <w:tab w:val="left" w:pos="4320"/>
          <w:tab w:val="left" w:pos="5760"/>
          <w:tab w:val="left" w:pos="7200"/>
        </w:tabs>
        <w:suppressAutoHyphens/>
        <w:ind w:left="720" w:hanging="720"/>
        <w:jc w:val="both"/>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ab/>
        <w:t xml:space="preserve">The evolution of power came through the Courts, the circles of peers. When the study and practice of arcane arts had developed into multiple paths, the followers of those paths grouped together like cliques. Cliques in modern times are courts. A circle of peers devoted to, and patrons of a school of thought. The original cliques are aspected, following the divisions of power into the domains of Clerics, Magics, and Psionics. The modern cliques were splintered off from Alyn Magic, incorporating elements of different disciplines of power, emphasizing a  particular philosophy or religion. </w:t>
      </w:r>
    </w:p>
    <w:p w14:paraId="436BAB12"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148EB01A"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Arcanum Ars</w:t>
      </w:r>
    </w:p>
    <w:p w14:paraId="410691C3"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The arcane arts. There are many ways to manifest intent, as is reflected in the existence of many different colleges of thought and practice. For some, these are just philosophies. To others, though, they are a way of life. None of these is particularly evil or amoral. All forms of power have their own place in the Absolute scheme of things. It is rarely surprising to see power abused, and there are many ways such power as these arts represent may be abused. Like life, it is up to the individual to be or not be responsible with it.</w:t>
      </w:r>
    </w:p>
    <w:p w14:paraId="3412C826"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4F951945" w14:textId="77777777" w:rsidR="00000000" w:rsidRPr="007B6159" w:rsidRDefault="00000000">
      <w:pPr>
        <w:rPr>
          <w:spacing w:val="-3"/>
          <w:szCs w:val="20"/>
          <w:lang w:eastAsia="ar-SA"/>
        </w:rPr>
        <w:sectPr w:rsidR="00000000" w:rsidRPr="007B6159">
          <w:headerReference w:type="default" r:id="rId7"/>
          <w:footnotePr>
            <w:pos w:val="beneathText"/>
          </w:footnotePr>
          <w:pgSz w:w="12240" w:h="15840"/>
          <w:pgMar w:top="1440" w:right="1800" w:bottom="1440" w:left="1800" w:header="720" w:footer="720" w:gutter="0"/>
          <w:cols w:space="720"/>
          <w:docGrid w:linePitch="360"/>
        </w:sectPr>
      </w:pPr>
    </w:p>
    <w:p w14:paraId="25F74023"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Divine Magics (Av’vA)</w:t>
      </w:r>
    </w:p>
    <w:p w14:paraId="196450EA"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Enigmancy</w:t>
      </w:r>
    </w:p>
    <w:p w14:paraId="3880DE73"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Deomancy</w:t>
      </w:r>
    </w:p>
    <w:p w14:paraId="42E2B985"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Diviny</w:t>
      </w:r>
    </w:p>
    <w:p w14:paraId="0EF3F1B2"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r>
      <w:r w:rsidRPr="007B6159">
        <w:rPr>
          <w:spacing w:val="-3"/>
          <w:szCs w:val="20"/>
          <w:lang w:eastAsia="ar-SA"/>
        </w:rPr>
        <w:tab/>
        <w:t>Angelic</w:t>
      </w:r>
    </w:p>
    <w:p w14:paraId="3F8BECFE"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r>
      <w:r w:rsidRPr="007B6159">
        <w:rPr>
          <w:spacing w:val="-3"/>
          <w:szCs w:val="20"/>
          <w:lang w:eastAsia="ar-SA"/>
        </w:rPr>
        <w:tab/>
        <w:t>Demonic</w:t>
      </w:r>
    </w:p>
    <w:p w14:paraId="760F9001"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Rift Magics (Avon)</w:t>
      </w:r>
    </w:p>
    <w:p w14:paraId="4E147E5C"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Omniomancy</w:t>
      </w:r>
    </w:p>
    <w:p w14:paraId="03405CFA"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r>
      <w:r w:rsidRPr="007B6159">
        <w:rPr>
          <w:spacing w:val="-3"/>
          <w:szCs w:val="20"/>
          <w:lang w:eastAsia="ar-SA"/>
        </w:rPr>
        <w:tab/>
        <w:t>Athenic</w:t>
      </w:r>
    </w:p>
    <w:p w14:paraId="573B9638"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Alyn Magics</w:t>
      </w:r>
    </w:p>
    <w:p w14:paraId="23FED36A"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Wizardry</w:t>
      </w:r>
    </w:p>
    <w:p w14:paraId="020157AA"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Sorcery</w:t>
      </w:r>
    </w:p>
    <w:p w14:paraId="088CB32F"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Magery</w:t>
      </w:r>
    </w:p>
    <w:p w14:paraId="18C2BBD0"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Conjury</w:t>
      </w:r>
    </w:p>
    <w:p w14:paraId="01ABEBB4"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r>
      <w:r w:rsidRPr="007B6159">
        <w:rPr>
          <w:spacing w:val="-3"/>
          <w:szCs w:val="20"/>
          <w:lang w:eastAsia="ar-SA"/>
        </w:rPr>
        <w:tab/>
        <w:t>Angeology</w:t>
      </w:r>
    </w:p>
    <w:p w14:paraId="3B7E181E"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r>
      <w:r w:rsidRPr="007B6159">
        <w:rPr>
          <w:spacing w:val="-3"/>
          <w:szCs w:val="20"/>
          <w:lang w:eastAsia="ar-SA"/>
        </w:rPr>
        <w:tab/>
        <w:t>Demonology</w:t>
      </w:r>
    </w:p>
    <w:p w14:paraId="6F70102D"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Lyn Magics</w:t>
      </w:r>
    </w:p>
    <w:p w14:paraId="39297C45"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Oneiromancy</w:t>
      </w:r>
    </w:p>
    <w:p w14:paraId="07912887"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Mnemeomancy</w:t>
      </w:r>
    </w:p>
    <w:p w14:paraId="66CC8521"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Necromancy</w:t>
      </w:r>
    </w:p>
    <w:p w14:paraId="4F1C24C5"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05BB74FC"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Psionics</w:t>
      </w:r>
    </w:p>
    <w:p w14:paraId="03838BBE"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Psychic</w:t>
      </w:r>
    </w:p>
    <w:p w14:paraId="6894A13B"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28FA50E4"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Mnemonics</w:t>
      </w:r>
    </w:p>
    <w:p w14:paraId="25FE095B"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1DB9A953"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76A190A4"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2F36EC53"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6914F2A8"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63AE144F" w14:textId="77777777" w:rsidR="00000000" w:rsidRPr="007B6159" w:rsidRDefault="00000000">
      <w:pPr>
        <w:rPr>
          <w:szCs w:val="20"/>
          <w:lang w:eastAsia="ar-SA"/>
        </w:rPr>
      </w:pPr>
      <w:r w:rsidRPr="007B6159">
        <w:br w:type="column"/>
      </w:r>
      <w:r w:rsidRPr="007B6159">
        <w:rPr>
          <w:rStyle w:val="AesDPNormal"/>
          <w:rFonts w:ascii="Calibri" w:hAnsi="Calibri"/>
          <w:caps w:val="0"/>
          <w:sz w:val="28"/>
          <w:szCs w:val="20"/>
          <w:lang w:eastAsia="ar-SA"/>
        </w:rPr>
        <w:t>Cliques &amp; Vocations</w:t>
      </w:r>
    </w:p>
    <w:p w14:paraId="55B5F53F" w14:textId="77777777" w:rsidR="00000000" w:rsidRPr="007B6159" w:rsidRDefault="00000000">
      <w:pPr>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ab/>
        <w:t>The Circles of Power</w:t>
      </w:r>
    </w:p>
    <w:p w14:paraId="408E57DD" w14:textId="77777777" w:rsidR="00000000" w:rsidRPr="007B6159" w:rsidRDefault="00000000">
      <w:pPr>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ab/>
        <w:t>Ranks</w:t>
      </w:r>
    </w:p>
    <w:p w14:paraId="2FCD9B4B" w14:textId="77777777" w:rsidR="00000000" w:rsidRPr="007B6159" w:rsidRDefault="00000000">
      <w:pPr>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ab/>
        <w:t xml:space="preserve">Vocational Requisites </w:t>
      </w:r>
    </w:p>
    <w:p w14:paraId="7DCB5632" w14:textId="77777777" w:rsidR="00000000" w:rsidRPr="007B6159" w:rsidRDefault="00000000">
      <w:pPr>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Cleric</w:t>
      </w:r>
    </w:p>
    <w:p w14:paraId="7CB6C714"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Animistic (Spirit)</w:t>
      </w:r>
    </w:p>
    <w:p w14:paraId="0B00417B"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Elemental (Spirit)</w:t>
      </w:r>
    </w:p>
    <w:p w14:paraId="23DCBEDD"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Astral (Spirit)</w:t>
      </w:r>
    </w:p>
    <w:p w14:paraId="6692DA15"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Angelic (Pantheon)</w:t>
      </w:r>
    </w:p>
    <w:p w14:paraId="2AC54181"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Demonic (Monotheon)</w:t>
      </w:r>
    </w:p>
    <w:p w14:paraId="6C6EBE96"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Shamanic (Anitheon)</w:t>
      </w:r>
    </w:p>
    <w:p w14:paraId="6F9280B1"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Diabolic (Antitheon)</w:t>
      </w:r>
    </w:p>
    <w:p w14:paraId="625FFE69" w14:textId="77777777" w:rsidR="00000000" w:rsidRPr="007B6159" w:rsidRDefault="00000000">
      <w:pPr>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Magic</w:t>
      </w:r>
    </w:p>
    <w:p w14:paraId="17AFE294" w14:textId="77777777" w:rsidR="00000000" w:rsidRPr="007B6159" w:rsidRDefault="00000000">
      <w:pPr>
        <w:rPr>
          <w:szCs w:val="20"/>
          <w:lang w:eastAsia="ar-SA"/>
        </w:rPr>
      </w:pPr>
      <w:r w:rsidRPr="007B6159">
        <w:rPr>
          <w:szCs w:val="20"/>
          <w:lang w:eastAsia="ar-SA"/>
        </w:rPr>
        <w:tab/>
        <w:t>Sorcery</w:t>
      </w:r>
    </w:p>
    <w:p w14:paraId="519418D6" w14:textId="77777777" w:rsidR="00000000" w:rsidRPr="007B6159" w:rsidRDefault="00000000">
      <w:pPr>
        <w:rPr>
          <w:szCs w:val="20"/>
          <w:lang w:eastAsia="ar-SA"/>
        </w:rPr>
      </w:pPr>
      <w:r w:rsidRPr="007B6159">
        <w:rPr>
          <w:szCs w:val="20"/>
          <w:lang w:eastAsia="ar-SA"/>
        </w:rPr>
        <w:tab/>
        <w:t>Conjury</w:t>
      </w:r>
    </w:p>
    <w:p w14:paraId="3989B81D" w14:textId="77777777" w:rsidR="00000000" w:rsidRPr="007B6159" w:rsidRDefault="00000000">
      <w:pPr>
        <w:rPr>
          <w:szCs w:val="20"/>
          <w:lang w:eastAsia="ar-SA"/>
        </w:rPr>
      </w:pPr>
      <w:r w:rsidRPr="007B6159">
        <w:rPr>
          <w:szCs w:val="20"/>
          <w:lang w:eastAsia="ar-SA"/>
        </w:rPr>
        <w:tab/>
        <w:t>Allusion</w:t>
      </w:r>
      <w:r w:rsidRPr="007B6159">
        <w:rPr>
          <w:szCs w:val="20"/>
          <w:lang w:eastAsia="ar-SA"/>
        </w:rPr>
        <w:tab/>
      </w:r>
    </w:p>
    <w:p w14:paraId="7368F95D"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Illusion</w:t>
      </w:r>
    </w:p>
    <w:p w14:paraId="1D3353E8"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ab/>
        <w:t>Collusion</w:t>
      </w:r>
    </w:p>
    <w:p w14:paraId="5526AD24"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Craft</w:t>
      </w:r>
    </w:p>
    <w:p w14:paraId="47CD3151"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Alchemy</w:t>
      </w:r>
    </w:p>
    <w:p w14:paraId="25E9D834"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Artifice</w:t>
      </w:r>
    </w:p>
    <w:p w14:paraId="17180C53" w14:textId="77777777" w:rsidR="00000000" w:rsidRPr="007B6159" w:rsidRDefault="00000000">
      <w:pPr>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Psionic</w:t>
      </w:r>
    </w:p>
    <w:p w14:paraId="109D7FEE"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Omniomancy</w:t>
      </w:r>
    </w:p>
    <w:p w14:paraId="054194A6"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Onieromancy</w:t>
      </w:r>
    </w:p>
    <w:p w14:paraId="3FF046D9"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Mnemeomancy</w:t>
      </w:r>
    </w:p>
    <w:p w14:paraId="7FDAC28D" w14:textId="77777777" w:rsidR="00000000" w:rsidRPr="007B6159" w:rsidRDefault="00000000">
      <w:pPr>
        <w:ind w:firstLine="720"/>
        <w:rPr>
          <w:rStyle w:val="AesDPNormal"/>
          <w:rFonts w:ascii="Calibri" w:hAnsi="Calibri"/>
          <w:caps w:val="0"/>
          <w:sz w:val="28"/>
          <w:szCs w:val="20"/>
          <w:lang w:eastAsia="ar-SA"/>
        </w:rPr>
      </w:pPr>
      <w:r w:rsidRPr="007B6159">
        <w:rPr>
          <w:rStyle w:val="AesDPNormal"/>
          <w:rFonts w:ascii="Calibri" w:hAnsi="Calibri"/>
          <w:caps w:val="0"/>
          <w:sz w:val="28"/>
          <w:szCs w:val="20"/>
          <w:lang w:eastAsia="ar-SA"/>
        </w:rPr>
        <w:t>Necromancy</w:t>
      </w:r>
    </w:p>
    <w:p w14:paraId="0666A59E"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2AEC64C2"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49E22F75" w14:textId="77777777" w:rsidR="00000000" w:rsidRPr="007B6159" w:rsidRDefault="00000000">
      <w:pPr>
        <w:rPr>
          <w:spacing w:val="-3"/>
          <w:szCs w:val="20"/>
          <w:lang w:eastAsia="ar-SA"/>
        </w:rPr>
      </w:pPr>
    </w:p>
    <w:p w14:paraId="49E22F75" w14:textId="77777777" w:rsidR="00000000" w:rsidRPr="007B6159" w:rsidRDefault="00000000">
      <w:pPr>
        <w:rPr>
          <w:spacing w:val="-3"/>
          <w:szCs w:val="20"/>
          <w:lang w:eastAsia="ar-SA"/>
        </w:rPr>
        <w:sectPr w:rsidR="00000000" w:rsidRPr="007B6159">
          <w:footnotePr>
            <w:pos w:val="beneathText"/>
          </w:footnotePr>
          <w:type w:val="continuous"/>
          <w:pgSz w:w="12240" w:h="15840"/>
          <w:pgMar w:top="1440" w:right="1800" w:bottom="1440" w:left="1800" w:header="720" w:footer="720" w:gutter="0"/>
          <w:cols w:space="720"/>
          <w:docGrid w:linePitch="360"/>
        </w:sectPr>
      </w:pPr>
    </w:p>
    <w:p w14:paraId="05437233"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sectPr w:rsidR="00000000" w:rsidRPr="007B6159">
          <w:headerReference w:type="default" r:id="rId8"/>
          <w:footnotePr>
            <w:pos w:val="beneathText"/>
          </w:footnotePr>
          <w:pgSz w:w="12240" w:h="15840"/>
          <w:pgMar w:top="1440" w:right="1800" w:bottom="1440" w:left="1800" w:header="720" w:footer="720" w:gutter="0"/>
          <w:cols w:space="720"/>
          <w:docGrid w:linePitch="360"/>
        </w:sectPr>
      </w:pPr>
    </w:p>
    <w:p w14:paraId="0780C813"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Divinity / Divine Magics</w:t>
      </w:r>
    </w:p>
    <w:p w14:paraId="7288478F"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712E1DCD"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Enigmancy</w:t>
      </w:r>
    </w:p>
    <w:p w14:paraId="113A2E32"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There is nothing as formidable as the Unknown. Enigmancy is the art of mysteries. Its practice is paradox. It is not taught or studied. The enigmancer is privilege to the inner workings of the unknown. Mysteries. When he has learned something it remains inexpressible, though it is instantly knowable to him. It is often hard for an enigmancer to say whether he is an enigmancer. Though, when it comes down to it, he knows. To him speak the mysteries of life, the future, the past, death, the invisible and the confounding. You can hide nothing from the enigmancer, though he rarely acts on what he knows, even when he is asked. Though he sees, he is no mere diviner. In his actions, and his art, he is inscrutable and enigmatic. This art so greatly exceeds subtle that one comes to believe that he is the magic, not just its user.</w:t>
      </w:r>
    </w:p>
    <w:p w14:paraId="000AFD39"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r>
      <w:r w:rsidRPr="007B6159">
        <w:rPr>
          <w:spacing w:val="-3"/>
          <w:szCs w:val="20"/>
          <w:lang w:eastAsia="ar-SA"/>
        </w:rPr>
        <w:tab/>
        <w:t>Enigmancy is often thought of as an art of the gods. While this could be true, it is not exclusively so. Differences in magnitude of power aside, enigmancy is a path that begins with intuition and is available to whomever is able of willing to listen to it. Indeed there are some who can not avoid its call. Ironically, few of those who seek it can attain it. Enigma by nature consumes attention.</w:t>
      </w:r>
    </w:p>
    <w:p w14:paraId="40A12B01"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01FBA128"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 xml:space="preserve">Deomancy </w:t>
      </w:r>
    </w:p>
    <w:p w14:paraId="2D6229D7"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 xml:space="preserve">The art of intent, spirit, and divinity. While psychomancy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is that from which life—like existence—forms. It is the spirit that guides and shapes the soul. To give one's soul to another being, is to subordinate one's spirit, one's purpose. Thus, one's power merges with whomever has acquired one's soul. Even still, a soul can possess more than one spirit. Such is divinity. </w:t>
      </w:r>
    </w:p>
    <w:p w14:paraId="29EBDA53"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58237BFD"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Diviny</w:t>
      </w:r>
    </w:p>
    <w:p w14:paraId="645890F2"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Angelic and Demonic arts. A branch of deomancy, diviny is used to appeal to spirits and souls. These arts serve intent, as much as those conceived to them, in spirit, are bound to. While diviny does not deal with the soul itself, through the spirit, it can affect the spirit that rules the soul. Mortals know little of these arts. Even mortals promised to a god, know little about the Angelic and Demonic arts. Most diviners merely read what lies in the skein of intent, and would do little to effect it directly. One who does is divine.</w:t>
      </w:r>
    </w:p>
    <w:p w14:paraId="34BD6D4E"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6217178F" w14:textId="77777777" w:rsidR="00000000" w:rsidRPr="007B6159" w:rsidRDefault="00000000">
      <w:pPr>
        <w:rPr>
          <w:spacing w:val="-3"/>
          <w:szCs w:val="20"/>
          <w:lang w:eastAsia="ar-SA"/>
        </w:rPr>
      </w:pPr>
      <w:r w:rsidRPr="007B6159">
        <w:br w:type="page"/>
      </w:r>
      <w:r w:rsidRPr="007B6159">
        <w:rPr>
          <w:spacing w:val="-3"/>
          <w:szCs w:val="20"/>
          <w:lang w:eastAsia="ar-SA"/>
        </w:rPr>
        <w:t>Alyn Magics</w:t>
      </w:r>
    </w:p>
    <w:p w14:paraId="49E84727"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6EFE840C"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Psychomancy</w:t>
      </w:r>
    </w:p>
    <w:p w14:paraId="351CBB3E"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The art of intent. The progenitor of modern magic, derived from the study and mastery of mind and soul. An old magic, and one which overlaps the boundaries of most magics, psychomancy rules the delicate bridge between the absolute, immortal awareness, and the discriminating lens of thought and perception that binds a being to the Realm. Augmenting one's natural psychic gifts, and blending them with the sublimity of magic, psychomancy frees one from the cloying drag of matter. Concerned with thought and being, perspective and possibilities, it focuses on personal transformation. It is inversely equal to Mnemeomancy, ruling understanding and intent.</w:t>
      </w:r>
    </w:p>
    <w:p w14:paraId="2A480F2B"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297AAFB3"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Sorcery</w:t>
      </w:r>
    </w:p>
    <w:p w14:paraId="62B34004"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 xml:space="preserve">The pure school of Psychomancy is rarely studied, but the most common form of magic is its direct descendant. Sorcery is the practical, distilled essence of Psychomancy. A basic stand up magic, sorcery is concerned with getting the job done. There is no ceremony, no philosophy, or natural purpose to it. It is will and determination, bound with power. By its nature, it abuses natural law, but it rarely gains the stigma of other powers when abused. It is a tool, like the sword it is often paired with. Anyone can use it, though it serves best he who has skill. </w:t>
      </w:r>
    </w:p>
    <w:p w14:paraId="11ABB911"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Conjury</w:t>
      </w:r>
    </w:p>
    <w:p w14:paraId="03E76BF7"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A more subtle art, conjury is used to manipulate spirits and souls. It is both reverent and irreverent. Conjury is practiced both by those promised to a god, and free, independent mages. A dangerous art, it can both bind and destroy in ways that sorcery cannot. A conjuration draws the spirit and our soul of that it seeks in its bidding, to the conjuror. Dragging the body or form with it. Witchcraft is a diluted form of conjuration, often more dangerous to the user. It works in the same way, though.</w:t>
      </w:r>
    </w:p>
    <w:p w14:paraId="60258B57"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r>
      <w:r w:rsidRPr="007B6159">
        <w:rPr>
          <w:spacing w:val="-3"/>
          <w:szCs w:val="20"/>
          <w:lang w:eastAsia="ar-SA"/>
        </w:rPr>
        <w:tab/>
      </w:r>
    </w:p>
    <w:p w14:paraId="1B5F73AE"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Demonology</w:t>
      </w:r>
    </w:p>
    <w:p w14:paraId="37E5A357"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Demonology is not truly a distinct art, but rather a branch of conjury. 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are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14:paraId="7FB8253B"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56794676" w14:textId="77777777" w:rsidR="00000000" w:rsidRPr="007B6159" w:rsidRDefault="00000000">
      <w:pPr>
        <w:rPr>
          <w:spacing w:val="-3"/>
          <w:szCs w:val="20"/>
          <w:lang w:eastAsia="ar-SA"/>
        </w:rPr>
      </w:pPr>
      <w:r w:rsidRPr="007B6159">
        <w:br w:type="page"/>
      </w:r>
      <w:r w:rsidRPr="007B6159">
        <w:rPr>
          <w:spacing w:val="-3"/>
          <w:szCs w:val="20"/>
          <w:lang w:eastAsia="ar-SA"/>
        </w:rPr>
        <w:t>Lyn Magics</w:t>
      </w:r>
    </w:p>
    <w:p w14:paraId="2857ACC5"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468BBCAF"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Oneiromancy</w:t>
      </w:r>
    </w:p>
    <w:p w14:paraId="79D26B79"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The art of abstract attention, also known as the art of life. Existence, it has been said, is a dream. Oneiromancy is the art of dreaming. In dreaming, the soul and spirit slip the bonds of reality and access the Infinite and Abstract. Oneiromancy breaks down the bonds of collusion and allows the exploration of possabilities. A difficult art, it destroys the crutch of reality for the oneiromancer, leaving his existence dependent on his strength of will. However, his control of reality is as precise and complete as that of his dreaming. Dreams and reality are one.</w:t>
      </w:r>
    </w:p>
    <w:p w14:paraId="1872025C"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68D15192"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Mnemeomancy</w:t>
      </w:r>
    </w:p>
    <w:p w14:paraId="41333930"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The art of attention, in the sphere of flesh, form and the senses. Mnemeomancers are the best healers, restorers, shifters, transformers, and conjurers of food. The body, be it plant or animal, whole or in part, is this art's domain. The vessel of life. Also, this college of thought rules form and inclusion. Creation and manifestation, however they may occur, are clearer and more precise with a Mnemeomancer. Mnemeomancy instills the purest understanding of structure, and like Oneiromancy, even delves into the real nature of dimensions.</w:t>
      </w:r>
    </w:p>
    <w:p w14:paraId="6525B689"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72D88646"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Necromancy</w:t>
      </w:r>
    </w:p>
    <w:p w14:paraId="77A429D5" w14:textId="77777777" w:rsidR="00000000" w:rsidRPr="007B6159" w:rsidRDefault="00000000">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The art of unlife,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reaction, but as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14:paraId="6FE5BAB3"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p>
    <w:p w14:paraId="5B385BA3" w14:textId="77777777" w:rsidR="00000000" w:rsidRPr="007B6159" w:rsidRDefault="00000000">
      <w:pPr>
        <w:rPr>
          <w:spacing w:val="-3"/>
          <w:szCs w:val="20"/>
          <w:lang w:eastAsia="ar-SA"/>
        </w:rPr>
      </w:pPr>
      <w:r w:rsidRPr="007B6159">
        <w:br w:type="page"/>
      </w:r>
      <w:r w:rsidRPr="007B6159">
        <w:rPr>
          <w:spacing w:val="-3"/>
          <w:szCs w:val="20"/>
          <w:lang w:eastAsia="ar-SA"/>
        </w:rPr>
        <w:t>Psionics</w:t>
      </w:r>
    </w:p>
    <w:p w14:paraId="22AB8511" w14:textId="77777777" w:rsidR="00000000" w:rsidRPr="007B6159" w:rsidRDefault="00000000">
      <w:pPr>
        <w:tabs>
          <w:tab w:val="left" w:pos="1440"/>
          <w:tab w:val="left" w:pos="2160"/>
        </w:tabs>
        <w:ind w:left="720" w:hanging="720"/>
        <w:jc w:val="both"/>
        <w:rPr>
          <w:szCs w:val="20"/>
          <w:lang w:eastAsia="ar-SA"/>
        </w:rPr>
      </w:pPr>
      <w:r w:rsidRPr="007B6159">
        <w:rPr>
          <w:spacing w:val="-3"/>
          <w:szCs w:val="20"/>
          <w:lang w:eastAsia="ar-SA"/>
        </w:rPr>
        <w:tab/>
      </w:r>
      <w:r w:rsidRPr="007B6159">
        <w:rPr>
          <w:szCs w:val="20"/>
          <w:lang w:eastAsia="ar-SA"/>
        </w:rPr>
        <w:t xml:space="preserve">The essence of all psionics is the ability to perceive directly with the mind, and the capacity to focus its will to such a degree that it effects its environment. Intuition and intent. The process of thought is innately dependent on intuition, the mind’s innate grasp on what it is trying to express or define. Psionic ability is present in all sentient organisms, but requires training or profound intuition to develop past the default of latency. The same potential, untrained, is the basis of psychic abilities, which require no discipline. The mind is designed to use the force of its intent to command the flesh in all of its actions. The shift towards command of the spirit is a natural one, and unless discouraged on a wide scale is the first step in developing higher access. Psychic power has eternally rode along the cutting edges of skeptical disbelief despite often being one of the most personal and most commonly experienced forms of the supernatural. </w:t>
      </w:r>
    </w:p>
    <w:p w14:paraId="291C9DB1" w14:textId="77777777" w:rsidR="00000000" w:rsidRPr="007B6159" w:rsidRDefault="00000000">
      <w:pPr>
        <w:tabs>
          <w:tab w:val="left" w:pos="1440"/>
          <w:tab w:val="left" w:pos="2160"/>
        </w:tabs>
        <w:ind w:left="720" w:hanging="720"/>
        <w:jc w:val="both"/>
        <w:rPr>
          <w:szCs w:val="20"/>
          <w:lang w:eastAsia="ar-SA"/>
        </w:rPr>
      </w:pPr>
      <w:r w:rsidRPr="007B6159">
        <w:rPr>
          <w:szCs w:val="20"/>
          <w:lang w:eastAsia="ar-SA"/>
        </w:rPr>
        <w:tab/>
      </w:r>
      <w:r w:rsidRPr="007B6159">
        <w:rPr>
          <w:szCs w:val="20"/>
          <w:lang w:eastAsia="ar-SA"/>
        </w:rPr>
        <w:tab/>
        <w:t xml:space="preserve">For the most part, psychic abilities tend to enable a mind to begin directly perceiving its environment and start effecting it directly. In a world with a low dynamic, such abilities are weak and easily explained away. Most people have limited the extent of their psychic existence to the smaller arenas of mundane existence. </w:t>
      </w:r>
    </w:p>
    <w:p w14:paraId="49DA51D6"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r>
    </w:p>
    <w:p w14:paraId="578263F8"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jc w:val="both"/>
        <w:rPr>
          <w:spacing w:val="-3"/>
          <w:szCs w:val="20"/>
          <w:lang w:eastAsia="ar-SA"/>
        </w:rPr>
      </w:pPr>
      <w:r w:rsidRPr="007B6159">
        <w:rPr>
          <w:spacing w:val="-3"/>
          <w:szCs w:val="20"/>
          <w:lang w:eastAsia="ar-SA"/>
        </w:rPr>
        <w:t>Mnemonics</w:t>
      </w:r>
    </w:p>
    <w:p w14:paraId="40420A25" w14:textId="77777777" w:rsidR="00000000" w:rsidRPr="007B6159" w:rsidRDefault="00000000">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uppressAutoHyphens/>
        <w:ind w:left="720" w:hanging="720"/>
        <w:jc w:val="both"/>
        <w:rPr>
          <w:spacing w:val="-3"/>
          <w:szCs w:val="20"/>
          <w:lang w:eastAsia="ar-SA"/>
        </w:rPr>
      </w:pPr>
      <w:r w:rsidRPr="007B6159">
        <w:rPr>
          <w:spacing w:val="-3"/>
          <w:szCs w:val="20"/>
          <w:lang w:eastAsia="ar-SA"/>
        </w:rPr>
        <w:tab/>
        <w:t xml:space="preserve">Mnemonics is an off-shoot of psionics, derived from a vast wealth of psionic experience and applied to the imposition and reinforcement of predefined psychic pathways in others. This is the branch of psionics concerned with metaprogramming, and is practiced in conjunction with psychomancy (and its derivitives) or mnemeomancy to create artifact keys, enchanted objects that bestow abilities on a user. Mnemonics can create objects as whole and distinct as people, and can use people as objects with frightening impunity. </w:t>
      </w:r>
      <w:r w:rsidRPr="007B6159">
        <w:br w:type="page"/>
      </w:r>
      <w:r w:rsidRPr="007B6159">
        <w:rPr>
          <w:szCs w:val="20"/>
          <w:lang w:eastAsia="ar-SA"/>
        </w:rPr>
        <w:t xml:space="preserve"> </w:t>
      </w:r>
    </w:p>
    <w:p w14:paraId="550BFD54" w14:textId="77777777" w:rsidR="00000000" w:rsidRPr="007B6159" w:rsidRDefault="00000000">
      <w:pPr>
        <w:tabs>
          <w:tab w:val="left" w:pos="1440"/>
          <w:tab w:val="left" w:pos="5040"/>
          <w:tab w:val="left" w:pos="7200"/>
        </w:tabs>
        <w:jc w:val="both"/>
        <w:rPr>
          <w:szCs w:val="20"/>
          <w:lang w:eastAsia="ar-SA"/>
        </w:rPr>
      </w:pPr>
      <w:r w:rsidRPr="007B6159">
        <w:rPr>
          <w:szCs w:val="20"/>
          <w:lang w:eastAsia="ar-SA"/>
        </w:rPr>
        <w:t>Orders of magnitude (O</w:t>
      </w:r>
      <w:r w:rsidRPr="007B6159">
        <w:rPr>
          <w:szCs w:val="20"/>
          <w:vertAlign w:val="superscript"/>
          <w:lang w:eastAsia="ar-SA"/>
        </w:rPr>
        <w:t>m</w:t>
      </w:r>
      <w:r w:rsidRPr="007B6159">
        <w:rPr>
          <w:szCs w:val="20"/>
          <w:lang w:eastAsia="ar-SA"/>
        </w:rPr>
        <w:t>)</w:t>
      </w:r>
    </w:p>
    <w:p w14:paraId="4802736E" w14:textId="77777777" w:rsidR="00000000" w:rsidRPr="007B6159" w:rsidRDefault="00000000">
      <w:pPr>
        <w:tabs>
          <w:tab w:val="left" w:pos="1440"/>
          <w:tab w:val="left" w:pos="2880"/>
          <w:tab w:val="left" w:pos="7200"/>
        </w:tabs>
        <w:ind w:left="1440" w:hanging="1440"/>
        <w:jc w:val="both"/>
        <w:rPr>
          <w:szCs w:val="20"/>
          <w:lang w:eastAsia="ar-SA"/>
        </w:rPr>
      </w:pPr>
    </w:p>
    <w:p w14:paraId="21131CBA"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O</w:t>
      </w:r>
      <w:r w:rsidRPr="007B6159">
        <w:rPr>
          <w:szCs w:val="20"/>
          <w:vertAlign w:val="superscript"/>
          <w:lang w:eastAsia="ar-SA"/>
        </w:rPr>
        <w:t>m</w:t>
      </w:r>
      <w:r w:rsidRPr="007B6159">
        <w:rPr>
          <w:szCs w:val="20"/>
          <w:lang w:eastAsia="ar-SA"/>
        </w:rPr>
        <w:t xml:space="preserve"> relational</w:t>
      </w:r>
    </w:p>
    <w:p w14:paraId="7541D645"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Distinctive spheres of relative familiarity from the perspective of the individual.</w:t>
      </w:r>
    </w:p>
    <w:p w14:paraId="79C618F0" w14:textId="77777777" w:rsidR="00000000" w:rsidRPr="007B6159" w:rsidRDefault="00000000">
      <w:pPr>
        <w:tabs>
          <w:tab w:val="left" w:pos="1440"/>
          <w:tab w:val="left" w:pos="2880"/>
          <w:tab w:val="left" w:pos="7200"/>
        </w:tabs>
        <w:ind w:left="1440" w:hanging="1440"/>
        <w:jc w:val="both"/>
        <w:rPr>
          <w:szCs w:val="20"/>
          <w:lang w:eastAsia="ar-SA"/>
        </w:rPr>
      </w:pPr>
    </w:p>
    <w:p w14:paraId="3FB7A367"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O</w:t>
      </w:r>
      <w:r w:rsidRPr="007B6159">
        <w:rPr>
          <w:szCs w:val="20"/>
          <w:vertAlign w:val="superscript"/>
          <w:lang w:eastAsia="ar-SA"/>
        </w:rPr>
        <w:t>m</w:t>
      </w:r>
      <w:r w:rsidRPr="007B6159">
        <w:rPr>
          <w:szCs w:val="20"/>
          <w:lang w:eastAsia="ar-SA"/>
        </w:rPr>
        <w:tab/>
        <w:t>familiarity</w:t>
      </w:r>
      <w:r w:rsidRPr="007B6159">
        <w:rPr>
          <w:szCs w:val="20"/>
          <w:lang w:eastAsia="ar-SA"/>
        </w:rPr>
        <w:tab/>
        <w:t>as if...</w:t>
      </w:r>
    </w:p>
    <w:p w14:paraId="030475C5"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0</w:t>
      </w:r>
      <w:r w:rsidRPr="007B6159">
        <w:rPr>
          <w:szCs w:val="20"/>
          <w:lang w:eastAsia="ar-SA"/>
        </w:rPr>
        <w:tab/>
        <w:t>own soul</w:t>
      </w:r>
      <w:r w:rsidRPr="007B6159">
        <w:rPr>
          <w:szCs w:val="20"/>
          <w:lang w:eastAsia="ar-SA"/>
        </w:rPr>
        <w:tab/>
        <w:t>...of one’s own essence</w:t>
      </w:r>
    </w:p>
    <w:p w14:paraId="5D26C7C1"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1</w:t>
      </w:r>
      <w:r w:rsidRPr="007B6159">
        <w:rPr>
          <w:szCs w:val="20"/>
          <w:lang w:eastAsia="ar-SA"/>
        </w:rPr>
        <w:tab/>
        <w:t>own self</w:t>
      </w:r>
      <w:r w:rsidRPr="007B6159">
        <w:rPr>
          <w:szCs w:val="20"/>
          <w:lang w:eastAsia="ar-SA"/>
        </w:rPr>
        <w:tab/>
        <w:t>...of one’s own psyche or mind</w:t>
      </w:r>
    </w:p>
    <w:p w14:paraId="33CA1201"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2</w:t>
      </w:r>
      <w:r w:rsidRPr="007B6159">
        <w:rPr>
          <w:szCs w:val="20"/>
          <w:lang w:eastAsia="ar-SA"/>
        </w:rPr>
        <w:tab/>
        <w:t>intimate other</w:t>
      </w:r>
      <w:r w:rsidRPr="007B6159">
        <w:rPr>
          <w:szCs w:val="20"/>
          <w:lang w:eastAsia="ar-SA"/>
        </w:rPr>
        <w:tab/>
        <w:t>...lovers, loved ones, intimate friends / enemies</w:t>
      </w:r>
    </w:p>
    <w:p w14:paraId="6A218781"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3</w:t>
      </w:r>
      <w:r w:rsidRPr="007B6159">
        <w:rPr>
          <w:szCs w:val="20"/>
          <w:lang w:eastAsia="ar-SA"/>
        </w:rPr>
        <w:tab/>
        <w:t xml:space="preserve">acquaintance </w:t>
      </w:r>
      <w:r w:rsidRPr="007B6159">
        <w:rPr>
          <w:szCs w:val="20"/>
          <w:lang w:eastAsia="ar-SA"/>
        </w:rPr>
        <w:tab/>
        <w:t>...of casual / superficial interaction</w:t>
      </w:r>
    </w:p>
    <w:p w14:paraId="23584338"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4</w:t>
      </w:r>
      <w:r w:rsidRPr="007B6159">
        <w:rPr>
          <w:szCs w:val="20"/>
          <w:lang w:eastAsia="ar-SA"/>
        </w:rPr>
        <w:tab/>
        <w:t xml:space="preserve">icon </w:t>
      </w:r>
      <w:r w:rsidRPr="007B6159">
        <w:rPr>
          <w:szCs w:val="20"/>
          <w:lang w:eastAsia="ar-SA"/>
        </w:rPr>
        <w:tab/>
        <w:t>...seen, recognizable, but not interacted with</w:t>
      </w:r>
    </w:p>
    <w:p w14:paraId="0C178FA4"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5</w:t>
      </w:r>
      <w:r w:rsidRPr="007B6159">
        <w:rPr>
          <w:szCs w:val="20"/>
          <w:lang w:eastAsia="ar-SA"/>
        </w:rPr>
        <w:tab/>
        <w:t xml:space="preserve">cipher </w:t>
      </w:r>
      <w:r w:rsidRPr="007B6159">
        <w:rPr>
          <w:szCs w:val="20"/>
          <w:lang w:eastAsia="ar-SA"/>
        </w:rPr>
        <w:tab/>
        <w:t>...never interacted, presumed to exist</w:t>
      </w:r>
    </w:p>
    <w:p w14:paraId="7EEE4750"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6</w:t>
      </w:r>
      <w:r w:rsidRPr="007B6159">
        <w:rPr>
          <w:szCs w:val="20"/>
          <w:lang w:eastAsia="ar-SA"/>
        </w:rPr>
        <w:tab/>
        <w:t xml:space="preserve">foreign </w:t>
      </w:r>
      <w:r w:rsidRPr="007B6159">
        <w:rPr>
          <w:szCs w:val="20"/>
          <w:lang w:eastAsia="ar-SA"/>
        </w:rPr>
        <w:tab/>
        <w:t>...unfamiliar in dress, habit...</w:t>
      </w:r>
    </w:p>
    <w:p w14:paraId="1632C5DF"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7</w:t>
      </w:r>
      <w:r w:rsidRPr="007B6159">
        <w:rPr>
          <w:szCs w:val="20"/>
          <w:lang w:eastAsia="ar-SA"/>
        </w:rPr>
        <w:tab/>
        <w:t xml:space="preserve">alien </w:t>
      </w:r>
      <w:r w:rsidRPr="007B6159">
        <w:rPr>
          <w:szCs w:val="20"/>
          <w:lang w:eastAsia="ar-SA"/>
        </w:rPr>
        <w:tab/>
        <w:t>...unfamiliar in appearance, nature, design...</w:t>
      </w:r>
    </w:p>
    <w:p w14:paraId="34DDAE97"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8</w:t>
      </w:r>
      <w:r w:rsidRPr="007B6159">
        <w:rPr>
          <w:szCs w:val="20"/>
          <w:lang w:eastAsia="ar-SA"/>
        </w:rPr>
        <w:tab/>
        <w:t xml:space="preserve">abstract </w:t>
      </w:r>
      <w:r w:rsidRPr="007B6159">
        <w:rPr>
          <w:szCs w:val="20"/>
          <w:lang w:eastAsia="ar-SA"/>
        </w:rPr>
        <w:tab/>
        <w:t>...lacking coherent, recognizable features</w:t>
      </w:r>
    </w:p>
    <w:p w14:paraId="377FA1A2"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9</w:t>
      </w:r>
      <w:r w:rsidRPr="007B6159">
        <w:rPr>
          <w:szCs w:val="20"/>
          <w:lang w:eastAsia="ar-SA"/>
        </w:rPr>
        <w:tab/>
        <w:t xml:space="preserve">unknown </w:t>
      </w:r>
      <w:r w:rsidRPr="007B6159">
        <w:rPr>
          <w:szCs w:val="20"/>
          <w:lang w:eastAsia="ar-SA"/>
        </w:rPr>
        <w:tab/>
        <w:t>...unrecorded, inexperienced</w:t>
      </w:r>
    </w:p>
    <w:p w14:paraId="3668A855"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10</w:t>
      </w:r>
      <w:r w:rsidRPr="007B6159">
        <w:rPr>
          <w:szCs w:val="20"/>
          <w:lang w:eastAsia="ar-SA"/>
        </w:rPr>
        <w:tab/>
        <w:t xml:space="preserve">unknowable </w:t>
      </w:r>
      <w:r w:rsidRPr="007B6159">
        <w:rPr>
          <w:szCs w:val="20"/>
          <w:lang w:eastAsia="ar-SA"/>
        </w:rPr>
        <w:tab/>
        <w:t xml:space="preserve">...indefinable, unrelatable </w:t>
      </w:r>
    </w:p>
    <w:p w14:paraId="680E8E9B" w14:textId="77777777" w:rsidR="00000000" w:rsidRPr="007B6159" w:rsidRDefault="00000000">
      <w:pPr>
        <w:tabs>
          <w:tab w:val="left" w:pos="1440"/>
          <w:tab w:val="left" w:pos="2880"/>
          <w:tab w:val="left" w:pos="7200"/>
        </w:tabs>
        <w:ind w:left="1440" w:hanging="1440"/>
        <w:jc w:val="both"/>
        <w:rPr>
          <w:szCs w:val="20"/>
          <w:lang w:eastAsia="ar-SA"/>
        </w:rPr>
      </w:pPr>
    </w:p>
    <w:p w14:paraId="1181C653"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O</w:t>
      </w:r>
      <w:r w:rsidRPr="007B6159">
        <w:rPr>
          <w:szCs w:val="20"/>
          <w:vertAlign w:val="superscript"/>
          <w:lang w:eastAsia="ar-SA"/>
        </w:rPr>
        <w:t>m</w:t>
      </w:r>
      <w:r w:rsidRPr="007B6159">
        <w:rPr>
          <w:szCs w:val="20"/>
          <w:lang w:eastAsia="ar-SA"/>
        </w:rPr>
        <w:t xml:space="preserve"> situational</w:t>
      </w:r>
    </w:p>
    <w:p w14:paraId="3AA214DA"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Distinctive spheres of reletive accessibility from the perspective of the individual.</w:t>
      </w:r>
    </w:p>
    <w:p w14:paraId="7706B999" w14:textId="77777777" w:rsidR="00000000" w:rsidRPr="007B6159" w:rsidRDefault="00000000">
      <w:pPr>
        <w:tabs>
          <w:tab w:val="left" w:pos="1440"/>
          <w:tab w:val="left" w:pos="2880"/>
          <w:tab w:val="left" w:pos="7200"/>
        </w:tabs>
        <w:ind w:left="1440" w:hanging="1440"/>
        <w:jc w:val="both"/>
        <w:rPr>
          <w:szCs w:val="20"/>
          <w:lang w:eastAsia="ar-SA"/>
        </w:rPr>
      </w:pPr>
    </w:p>
    <w:p w14:paraId="580B0A95"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O</w:t>
      </w:r>
      <w:r w:rsidRPr="007B6159">
        <w:rPr>
          <w:szCs w:val="20"/>
          <w:vertAlign w:val="superscript"/>
          <w:lang w:eastAsia="ar-SA"/>
        </w:rPr>
        <w:t>m</w:t>
      </w:r>
      <w:r w:rsidRPr="007B6159">
        <w:rPr>
          <w:szCs w:val="20"/>
          <w:lang w:eastAsia="ar-SA"/>
        </w:rPr>
        <w:tab/>
        <w:t>time</w:t>
      </w:r>
      <w:r w:rsidRPr="007B6159">
        <w:rPr>
          <w:szCs w:val="20"/>
          <w:lang w:eastAsia="ar-SA"/>
        </w:rPr>
        <w:tab/>
        <w:t>range (spherical:linear)</w:t>
      </w:r>
    </w:p>
    <w:p w14:paraId="3AA1D477"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0</w:t>
      </w:r>
      <w:r w:rsidRPr="007B6159">
        <w:rPr>
          <w:szCs w:val="20"/>
          <w:lang w:eastAsia="ar-SA"/>
        </w:rPr>
        <w:tab/>
        <w:t>instant</w:t>
      </w:r>
      <w:r w:rsidRPr="007B6159">
        <w:rPr>
          <w:szCs w:val="20"/>
          <w:lang w:eastAsia="ar-SA"/>
        </w:rPr>
        <w:tab/>
        <w:t>none: touch</w:t>
      </w:r>
    </w:p>
    <w:p w14:paraId="6D60A701"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1</w:t>
      </w:r>
      <w:r w:rsidRPr="007B6159">
        <w:rPr>
          <w:szCs w:val="20"/>
          <w:lang w:eastAsia="ar-SA"/>
        </w:rPr>
        <w:tab/>
        <w:t>moment</w:t>
      </w:r>
      <w:r w:rsidRPr="007B6159">
        <w:rPr>
          <w:szCs w:val="20"/>
          <w:lang w:eastAsia="ar-SA"/>
        </w:rPr>
        <w:tab/>
        <w:t>touch: full reach</w:t>
      </w:r>
    </w:p>
    <w:p w14:paraId="2FF3C009"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2</w:t>
      </w:r>
      <w:r w:rsidRPr="007B6159">
        <w:rPr>
          <w:szCs w:val="20"/>
          <w:lang w:eastAsia="ar-SA"/>
        </w:rPr>
        <w:tab/>
        <w:t>hour</w:t>
      </w:r>
      <w:r w:rsidRPr="007B6159">
        <w:rPr>
          <w:szCs w:val="20"/>
          <w:lang w:eastAsia="ar-SA"/>
        </w:rPr>
        <w:tab/>
        <w:t>full reach: near horizon</w:t>
      </w:r>
    </w:p>
    <w:p w14:paraId="351AD7B0"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3</w:t>
      </w:r>
      <w:r w:rsidRPr="007B6159">
        <w:rPr>
          <w:szCs w:val="20"/>
          <w:lang w:eastAsia="ar-SA"/>
        </w:rPr>
        <w:tab/>
        <w:t>day</w:t>
      </w:r>
      <w:r w:rsidRPr="007B6159">
        <w:rPr>
          <w:szCs w:val="20"/>
          <w:lang w:eastAsia="ar-SA"/>
        </w:rPr>
        <w:tab/>
        <w:t>near horizon: far horizon</w:t>
      </w:r>
    </w:p>
    <w:p w14:paraId="61D13A2D"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4</w:t>
      </w:r>
      <w:r w:rsidRPr="007B6159">
        <w:rPr>
          <w:szCs w:val="20"/>
          <w:lang w:eastAsia="ar-SA"/>
        </w:rPr>
        <w:tab/>
        <w:t xml:space="preserve">week </w:t>
      </w:r>
      <w:r w:rsidRPr="007B6159">
        <w:rPr>
          <w:szCs w:val="20"/>
          <w:lang w:eastAsia="ar-SA"/>
        </w:rPr>
        <w:tab/>
        <w:t>far horizon: planetary diameter</w:t>
      </w:r>
    </w:p>
    <w:p w14:paraId="32B1B5E0"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5</w:t>
      </w:r>
      <w:r w:rsidRPr="007B6159">
        <w:rPr>
          <w:szCs w:val="20"/>
          <w:lang w:eastAsia="ar-SA"/>
        </w:rPr>
        <w:tab/>
        <w:t xml:space="preserve">month </w:t>
      </w:r>
      <w:r w:rsidRPr="007B6159">
        <w:rPr>
          <w:szCs w:val="20"/>
          <w:lang w:eastAsia="ar-SA"/>
        </w:rPr>
        <w:tab/>
        <w:t>diameter as radius: to moon</w:t>
      </w:r>
    </w:p>
    <w:p w14:paraId="669B30EF"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6</w:t>
      </w:r>
      <w:r w:rsidRPr="007B6159">
        <w:rPr>
          <w:szCs w:val="20"/>
          <w:lang w:eastAsia="ar-SA"/>
        </w:rPr>
        <w:tab/>
        <w:t xml:space="preserve">year </w:t>
      </w:r>
      <w:r w:rsidRPr="007B6159">
        <w:rPr>
          <w:szCs w:val="20"/>
          <w:lang w:eastAsia="ar-SA"/>
        </w:rPr>
        <w:tab/>
        <w:t>moon orbital radius: to sun</w:t>
      </w:r>
    </w:p>
    <w:p w14:paraId="6AB12381"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7</w:t>
      </w:r>
      <w:r w:rsidRPr="007B6159">
        <w:rPr>
          <w:szCs w:val="20"/>
          <w:lang w:eastAsia="ar-SA"/>
        </w:rPr>
        <w:tab/>
        <w:t xml:space="preserve">decade </w:t>
      </w:r>
      <w:r w:rsidRPr="007B6159">
        <w:rPr>
          <w:szCs w:val="20"/>
          <w:lang w:eastAsia="ar-SA"/>
        </w:rPr>
        <w:tab/>
        <w:t xml:space="preserve">planetary orbital radius: to alpha centauri </w:t>
      </w:r>
    </w:p>
    <w:p w14:paraId="28ABEE2C"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8</w:t>
      </w:r>
      <w:r w:rsidRPr="007B6159">
        <w:rPr>
          <w:szCs w:val="20"/>
          <w:lang w:eastAsia="ar-SA"/>
        </w:rPr>
        <w:tab/>
        <w:t>century</w:t>
      </w:r>
      <w:r w:rsidRPr="007B6159">
        <w:rPr>
          <w:szCs w:val="20"/>
          <w:lang w:eastAsia="ar-SA"/>
        </w:rPr>
        <w:tab/>
        <w:t>sol/alpha centauri radial: edge, local group</w:t>
      </w:r>
    </w:p>
    <w:p w14:paraId="66DCCD72"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9</w:t>
      </w:r>
      <w:r w:rsidRPr="007B6159">
        <w:rPr>
          <w:szCs w:val="20"/>
          <w:lang w:eastAsia="ar-SA"/>
        </w:rPr>
        <w:tab/>
        <w:t xml:space="preserve">millennium </w:t>
      </w:r>
      <w:r w:rsidRPr="007B6159">
        <w:rPr>
          <w:szCs w:val="20"/>
          <w:lang w:eastAsia="ar-SA"/>
        </w:rPr>
        <w:tab/>
        <w:t>local group sphere: galactic diameter</w:t>
      </w:r>
    </w:p>
    <w:p w14:paraId="3FC288D9"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10</w:t>
      </w:r>
      <w:r w:rsidRPr="007B6159">
        <w:rPr>
          <w:szCs w:val="20"/>
          <w:lang w:eastAsia="ar-SA"/>
        </w:rPr>
        <w:tab/>
        <w:t xml:space="preserve">epoch (age) </w:t>
      </w:r>
      <w:r w:rsidRPr="007B6159">
        <w:rPr>
          <w:szCs w:val="20"/>
          <w:lang w:eastAsia="ar-SA"/>
        </w:rPr>
        <w:tab/>
        <w:t>galactic sphere: intergalactic</w:t>
      </w:r>
    </w:p>
    <w:p w14:paraId="2508BF08"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11</w:t>
      </w:r>
      <w:r w:rsidRPr="007B6159">
        <w:rPr>
          <w:szCs w:val="20"/>
          <w:lang w:eastAsia="ar-SA"/>
        </w:rPr>
        <w:tab/>
        <w:t>era</w:t>
      </w:r>
      <w:r w:rsidRPr="007B6159">
        <w:rPr>
          <w:szCs w:val="20"/>
          <w:lang w:eastAsia="ar-SA"/>
        </w:rPr>
        <w:tab/>
        <w:t>intergalactic sphere: universal core</w:t>
      </w:r>
    </w:p>
    <w:p w14:paraId="5B955359" w14:textId="77777777" w:rsidR="00000000" w:rsidRPr="007B6159" w:rsidRDefault="00000000">
      <w:pPr>
        <w:tabs>
          <w:tab w:val="left" w:pos="1440"/>
          <w:tab w:val="left" w:pos="2880"/>
          <w:tab w:val="left" w:pos="7200"/>
        </w:tabs>
        <w:ind w:left="1440" w:hanging="1440"/>
        <w:jc w:val="both"/>
        <w:rPr>
          <w:szCs w:val="20"/>
          <w:lang w:eastAsia="ar-SA"/>
        </w:rPr>
      </w:pPr>
      <w:r w:rsidRPr="007B6159">
        <w:rPr>
          <w:szCs w:val="20"/>
          <w:lang w:eastAsia="ar-SA"/>
        </w:rPr>
        <w:t>12</w:t>
      </w:r>
      <w:r w:rsidRPr="007B6159">
        <w:rPr>
          <w:szCs w:val="20"/>
          <w:lang w:eastAsia="ar-SA"/>
        </w:rPr>
        <w:tab/>
        <w:t>aeon</w:t>
      </w:r>
      <w:r w:rsidRPr="007B6159">
        <w:rPr>
          <w:szCs w:val="20"/>
          <w:lang w:eastAsia="ar-SA"/>
        </w:rPr>
        <w:tab/>
        <w:t>universal sphere: ...</w:t>
      </w:r>
    </w:p>
    <w:p w14:paraId="0AAB5514" w14:textId="77777777" w:rsidR="00000000" w:rsidRPr="007B6159" w:rsidRDefault="00000000">
      <w:pPr>
        <w:tabs>
          <w:tab w:val="left" w:pos="1440"/>
          <w:tab w:val="left" w:pos="4320"/>
          <w:tab w:val="left" w:pos="5760"/>
          <w:tab w:val="left" w:pos="7200"/>
        </w:tabs>
        <w:ind w:left="1440" w:hanging="1440"/>
        <w:jc w:val="both"/>
        <w:rPr>
          <w:szCs w:val="20"/>
          <w:lang w:eastAsia="ar-SA"/>
        </w:rPr>
      </w:pPr>
    </w:p>
    <w:p w14:paraId="69EB8846" w14:textId="77777777" w:rsidR="00000000" w:rsidRPr="007B6159" w:rsidRDefault="00000000">
      <w:pPr>
        <w:tabs>
          <w:tab w:val="left" w:pos="1440"/>
          <w:tab w:val="left" w:pos="2160"/>
        </w:tabs>
        <w:ind w:left="1440" w:hanging="1440"/>
        <w:jc w:val="both"/>
        <w:rPr>
          <w:szCs w:val="20"/>
          <w:lang w:eastAsia="ar-SA"/>
        </w:rPr>
      </w:pPr>
    </w:p>
    <w:p w14:paraId="0BD7E57C" w14:textId="77777777" w:rsidR="00000000" w:rsidRPr="007B6159" w:rsidRDefault="00000000">
      <w:pPr>
        <w:rPr>
          <w:szCs w:val="20"/>
          <w:lang w:eastAsia="ar-SA"/>
        </w:rPr>
      </w:pPr>
      <w:r w:rsidRPr="007B6159">
        <w:br w:type="page"/>
      </w:r>
      <w:r w:rsidRPr="007B6159">
        <w:rPr>
          <w:szCs w:val="20"/>
          <w:lang w:eastAsia="ar-SA"/>
        </w:rPr>
        <w:t>Esp</w:t>
      </w:r>
    </w:p>
    <w:p w14:paraId="28319F4A"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Sense </w:t>
      </w:r>
      <w:r w:rsidRPr="007B6159">
        <w:rPr>
          <w:szCs w:val="20"/>
          <w:lang w:eastAsia="ar-SA"/>
        </w:rPr>
        <w:tab/>
        <w:t>.</w:t>
      </w:r>
      <w:r w:rsidRPr="007B6159">
        <w:rPr>
          <w:szCs w:val="20"/>
          <w:lang w:eastAsia="ar-SA"/>
        </w:rPr>
        <w:tab/>
      </w:r>
    </w:p>
    <w:p w14:paraId="12B8A770"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Amplify </w:t>
      </w:r>
      <w:r w:rsidRPr="007B6159">
        <w:rPr>
          <w:szCs w:val="20"/>
          <w:lang w:eastAsia="ar-SA"/>
        </w:rPr>
        <w:tab/>
        <w:t>.</w:t>
      </w:r>
      <w:r w:rsidRPr="007B6159">
        <w:rPr>
          <w:szCs w:val="20"/>
          <w:lang w:eastAsia="ar-SA"/>
        </w:rPr>
        <w:tab/>
      </w:r>
    </w:p>
    <w:p w14:paraId="50FC271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Truesight </w:t>
      </w:r>
      <w:r w:rsidRPr="007B6159">
        <w:rPr>
          <w:szCs w:val="20"/>
          <w:lang w:eastAsia="ar-SA"/>
        </w:rPr>
        <w:tab/>
        <w:t>.</w:t>
      </w:r>
      <w:r w:rsidRPr="007B6159">
        <w:rPr>
          <w:szCs w:val="20"/>
          <w:lang w:eastAsia="ar-SA"/>
        </w:rPr>
        <w:tab/>
      </w:r>
    </w:p>
    <w:p w14:paraId="7474680E"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Intuition </w:t>
      </w:r>
      <w:r w:rsidRPr="007B6159">
        <w:rPr>
          <w:szCs w:val="20"/>
          <w:lang w:eastAsia="ar-SA"/>
        </w:rPr>
        <w:tab/>
        <w:t>.</w:t>
      </w:r>
      <w:r w:rsidRPr="007B6159">
        <w:rPr>
          <w:szCs w:val="20"/>
          <w:lang w:eastAsia="ar-SA"/>
        </w:rPr>
        <w:tab/>
      </w:r>
    </w:p>
    <w:p w14:paraId="30C8E4F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Sense Danger</w:t>
      </w:r>
      <w:r w:rsidRPr="007B6159">
        <w:rPr>
          <w:szCs w:val="20"/>
          <w:lang w:eastAsia="ar-SA"/>
        </w:rPr>
        <w:tab/>
        <w:t>.</w:t>
      </w:r>
      <w:r w:rsidRPr="007B6159">
        <w:rPr>
          <w:szCs w:val="20"/>
          <w:lang w:eastAsia="ar-SA"/>
        </w:rPr>
        <w:tab/>
      </w:r>
    </w:p>
    <w:p w14:paraId="26047F38"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Combat Precog </w:t>
      </w:r>
      <w:r w:rsidRPr="007B6159">
        <w:rPr>
          <w:szCs w:val="20"/>
          <w:lang w:eastAsia="ar-SA"/>
        </w:rPr>
        <w:tab/>
        <w:t>.</w:t>
      </w:r>
      <w:r w:rsidRPr="007B6159">
        <w:rPr>
          <w:szCs w:val="20"/>
          <w:lang w:eastAsia="ar-SA"/>
        </w:rPr>
        <w:tab/>
      </w:r>
    </w:p>
    <w:p w14:paraId="1591569F"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Precog </w:t>
      </w:r>
      <w:r w:rsidRPr="007B6159">
        <w:rPr>
          <w:szCs w:val="20"/>
          <w:lang w:eastAsia="ar-SA"/>
        </w:rPr>
        <w:tab/>
        <w:t>.</w:t>
      </w:r>
      <w:r w:rsidRPr="007B6159">
        <w:rPr>
          <w:szCs w:val="20"/>
          <w:lang w:eastAsia="ar-SA"/>
        </w:rPr>
        <w:tab/>
      </w:r>
    </w:p>
    <w:p w14:paraId="03B4CBFC"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Psychometry </w:t>
      </w:r>
      <w:r w:rsidRPr="007B6159">
        <w:rPr>
          <w:szCs w:val="20"/>
          <w:lang w:eastAsia="ar-SA"/>
        </w:rPr>
        <w:tab/>
        <w:t>.</w:t>
      </w:r>
      <w:r w:rsidRPr="007B6159">
        <w:rPr>
          <w:szCs w:val="20"/>
          <w:lang w:eastAsia="ar-SA"/>
        </w:rPr>
        <w:tab/>
      </w:r>
    </w:p>
    <w:p w14:paraId="4A023B31"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Clairvoyance </w:t>
      </w:r>
      <w:r w:rsidRPr="007B6159">
        <w:rPr>
          <w:szCs w:val="20"/>
          <w:lang w:eastAsia="ar-SA"/>
        </w:rPr>
        <w:tab/>
        <w:t>.</w:t>
      </w:r>
      <w:r w:rsidRPr="007B6159">
        <w:rPr>
          <w:szCs w:val="20"/>
          <w:lang w:eastAsia="ar-SA"/>
        </w:rPr>
        <w:tab/>
      </w:r>
    </w:p>
    <w:p w14:paraId="52A5ACED"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Clairaudience </w:t>
      </w:r>
      <w:r w:rsidRPr="007B6159">
        <w:rPr>
          <w:szCs w:val="20"/>
          <w:lang w:eastAsia="ar-SA"/>
        </w:rPr>
        <w:tab/>
        <w:t>.</w:t>
      </w:r>
      <w:r w:rsidRPr="007B6159">
        <w:rPr>
          <w:szCs w:val="20"/>
          <w:lang w:eastAsia="ar-SA"/>
        </w:rPr>
        <w:tab/>
      </w:r>
    </w:p>
    <w:p w14:paraId="38E7F00B"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Trace </w:t>
      </w:r>
      <w:r w:rsidRPr="007B6159">
        <w:rPr>
          <w:szCs w:val="20"/>
          <w:lang w:eastAsia="ar-SA"/>
        </w:rPr>
        <w:tab/>
        <w:t>.</w:t>
      </w:r>
      <w:r w:rsidRPr="007B6159">
        <w:rPr>
          <w:szCs w:val="20"/>
          <w:lang w:eastAsia="ar-SA"/>
        </w:rPr>
        <w:tab/>
      </w:r>
    </w:p>
    <w:p w14:paraId="34F097B6" w14:textId="77777777" w:rsidR="00000000" w:rsidRPr="007B6159" w:rsidRDefault="00000000">
      <w:pPr>
        <w:tabs>
          <w:tab w:val="left" w:pos="1440"/>
          <w:tab w:val="left" w:pos="2160"/>
          <w:tab w:val="left" w:pos="2880"/>
        </w:tabs>
        <w:ind w:left="1440" w:hanging="1440"/>
        <w:rPr>
          <w:szCs w:val="20"/>
          <w:lang w:eastAsia="ar-SA"/>
        </w:rPr>
      </w:pPr>
    </w:p>
    <w:p w14:paraId="0CF8E00F"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Pk </w:t>
      </w:r>
      <w:r w:rsidRPr="007B6159">
        <w:rPr>
          <w:szCs w:val="20"/>
          <w:lang w:eastAsia="ar-SA"/>
        </w:rPr>
        <w:tab/>
        <w:t>.</w:t>
      </w:r>
      <w:r w:rsidRPr="007B6159">
        <w:rPr>
          <w:szCs w:val="20"/>
          <w:lang w:eastAsia="ar-SA"/>
        </w:rPr>
        <w:tab/>
      </w:r>
    </w:p>
    <w:p w14:paraId="42B8691B"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Telekinesis Tk </w:t>
      </w:r>
      <w:r w:rsidRPr="007B6159">
        <w:rPr>
          <w:szCs w:val="20"/>
          <w:lang w:eastAsia="ar-SA"/>
        </w:rPr>
        <w:tab/>
        <w:t>.</w:t>
      </w:r>
      <w:r w:rsidRPr="007B6159">
        <w:rPr>
          <w:szCs w:val="20"/>
          <w:lang w:eastAsia="ar-SA"/>
        </w:rPr>
        <w:tab/>
      </w:r>
    </w:p>
    <w:p w14:paraId="37A4F97D"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Pyrokinesis Prk </w:t>
      </w:r>
      <w:r w:rsidRPr="007B6159">
        <w:rPr>
          <w:szCs w:val="20"/>
          <w:lang w:eastAsia="ar-SA"/>
        </w:rPr>
        <w:tab/>
        <w:t>.</w:t>
      </w:r>
      <w:r w:rsidRPr="007B6159">
        <w:rPr>
          <w:szCs w:val="20"/>
          <w:lang w:eastAsia="ar-SA"/>
        </w:rPr>
        <w:tab/>
      </w:r>
    </w:p>
    <w:p w14:paraId="4F04119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Cryokinesis Ck </w:t>
      </w:r>
      <w:r w:rsidRPr="007B6159">
        <w:rPr>
          <w:szCs w:val="20"/>
          <w:lang w:eastAsia="ar-SA"/>
        </w:rPr>
        <w:tab/>
        <w:t>.</w:t>
      </w:r>
      <w:r w:rsidRPr="007B6159">
        <w:rPr>
          <w:szCs w:val="20"/>
          <w:lang w:eastAsia="ar-SA"/>
        </w:rPr>
        <w:tab/>
      </w:r>
    </w:p>
    <w:p w14:paraId="6A23BE3F"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Spectralkinesis Sk </w:t>
      </w:r>
      <w:r w:rsidRPr="007B6159">
        <w:rPr>
          <w:szCs w:val="20"/>
          <w:lang w:eastAsia="ar-SA"/>
        </w:rPr>
        <w:tab/>
        <w:t>.</w:t>
      </w:r>
      <w:r w:rsidRPr="007B6159">
        <w:rPr>
          <w:szCs w:val="20"/>
          <w:lang w:eastAsia="ar-SA"/>
        </w:rPr>
        <w:tab/>
      </w:r>
    </w:p>
    <w:p w14:paraId="78466268"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Electrokinesis Ek </w:t>
      </w:r>
      <w:r w:rsidRPr="007B6159">
        <w:rPr>
          <w:szCs w:val="20"/>
          <w:lang w:eastAsia="ar-SA"/>
        </w:rPr>
        <w:tab/>
        <w:t>.</w:t>
      </w:r>
      <w:r w:rsidRPr="007B6159">
        <w:rPr>
          <w:szCs w:val="20"/>
          <w:lang w:eastAsia="ar-SA"/>
        </w:rPr>
        <w:tab/>
      </w:r>
    </w:p>
    <w:p w14:paraId="3F3A22B9"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Levetation </w:t>
      </w:r>
      <w:r w:rsidRPr="007B6159">
        <w:rPr>
          <w:szCs w:val="20"/>
          <w:lang w:eastAsia="ar-SA"/>
        </w:rPr>
        <w:tab/>
        <w:t>.</w:t>
      </w:r>
      <w:r w:rsidRPr="007B6159">
        <w:rPr>
          <w:szCs w:val="20"/>
          <w:lang w:eastAsia="ar-SA"/>
        </w:rPr>
        <w:tab/>
      </w:r>
    </w:p>
    <w:p w14:paraId="3452DF43"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Pk Shield </w:t>
      </w:r>
      <w:r w:rsidRPr="007B6159">
        <w:rPr>
          <w:szCs w:val="20"/>
          <w:lang w:eastAsia="ar-SA"/>
        </w:rPr>
        <w:tab/>
        <w:t>.</w:t>
      </w:r>
      <w:r w:rsidRPr="007B6159">
        <w:rPr>
          <w:szCs w:val="20"/>
          <w:lang w:eastAsia="ar-SA"/>
        </w:rPr>
        <w:tab/>
      </w:r>
    </w:p>
    <w:p w14:paraId="6A4BCED3" w14:textId="77777777" w:rsidR="00000000" w:rsidRPr="007B6159" w:rsidRDefault="00000000">
      <w:pPr>
        <w:tabs>
          <w:tab w:val="left" w:pos="1440"/>
          <w:tab w:val="left" w:pos="2160"/>
          <w:tab w:val="left" w:pos="2880"/>
        </w:tabs>
        <w:ind w:left="1440" w:hanging="1440"/>
        <w:rPr>
          <w:szCs w:val="20"/>
          <w:lang w:eastAsia="ar-SA"/>
        </w:rPr>
      </w:pPr>
    </w:p>
    <w:p w14:paraId="794A6B69"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Pk / Esp </w:t>
      </w:r>
      <w:r w:rsidRPr="007B6159">
        <w:rPr>
          <w:szCs w:val="20"/>
          <w:lang w:eastAsia="ar-SA"/>
        </w:rPr>
        <w:tab/>
        <w:t>.</w:t>
      </w:r>
      <w:r w:rsidRPr="007B6159">
        <w:rPr>
          <w:szCs w:val="20"/>
          <w:lang w:eastAsia="ar-SA"/>
        </w:rPr>
        <w:tab/>
      </w:r>
    </w:p>
    <w:p w14:paraId="3707978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Pk Field </w:t>
      </w:r>
      <w:r w:rsidRPr="007B6159">
        <w:rPr>
          <w:szCs w:val="20"/>
          <w:lang w:eastAsia="ar-SA"/>
        </w:rPr>
        <w:tab/>
        <w:t>.</w:t>
      </w:r>
      <w:r w:rsidRPr="007B6159">
        <w:rPr>
          <w:szCs w:val="20"/>
          <w:lang w:eastAsia="ar-SA"/>
        </w:rPr>
        <w:tab/>
      </w:r>
    </w:p>
    <w:p w14:paraId="394CDD9A"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Pk Blast </w:t>
      </w:r>
      <w:r w:rsidRPr="007B6159">
        <w:rPr>
          <w:szCs w:val="20"/>
          <w:lang w:eastAsia="ar-SA"/>
        </w:rPr>
        <w:tab/>
        <w:t>.</w:t>
      </w:r>
      <w:r w:rsidRPr="007B6159">
        <w:rPr>
          <w:szCs w:val="20"/>
          <w:lang w:eastAsia="ar-SA"/>
        </w:rPr>
        <w:tab/>
      </w:r>
    </w:p>
    <w:p w14:paraId="54DE2254"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Spectral Illusion </w:t>
      </w:r>
      <w:r w:rsidRPr="007B6159">
        <w:rPr>
          <w:szCs w:val="20"/>
          <w:lang w:eastAsia="ar-SA"/>
        </w:rPr>
        <w:tab/>
        <w:t>.</w:t>
      </w:r>
      <w:r w:rsidRPr="007B6159">
        <w:rPr>
          <w:szCs w:val="20"/>
          <w:lang w:eastAsia="ar-SA"/>
        </w:rPr>
        <w:tab/>
      </w:r>
    </w:p>
    <w:p w14:paraId="68D7D1FF"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Pk Blades </w:t>
      </w:r>
      <w:r w:rsidRPr="007B6159">
        <w:rPr>
          <w:szCs w:val="20"/>
          <w:lang w:eastAsia="ar-SA"/>
        </w:rPr>
        <w:tab/>
        <w:t>.</w:t>
      </w:r>
      <w:r w:rsidRPr="007B6159">
        <w:rPr>
          <w:szCs w:val="20"/>
          <w:lang w:eastAsia="ar-SA"/>
        </w:rPr>
        <w:tab/>
      </w:r>
    </w:p>
    <w:p w14:paraId="3AA0098A"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Morphokinesis </w:t>
      </w:r>
      <w:r w:rsidRPr="007B6159">
        <w:rPr>
          <w:szCs w:val="20"/>
          <w:lang w:eastAsia="ar-SA"/>
        </w:rPr>
        <w:tab/>
        <w:t>.</w:t>
      </w:r>
      <w:r w:rsidRPr="007B6159">
        <w:rPr>
          <w:szCs w:val="20"/>
          <w:lang w:eastAsia="ar-SA"/>
        </w:rPr>
        <w:tab/>
      </w:r>
    </w:p>
    <w:p w14:paraId="289ACE2C"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Silence </w:t>
      </w:r>
      <w:r w:rsidRPr="007B6159">
        <w:rPr>
          <w:szCs w:val="20"/>
          <w:lang w:eastAsia="ar-SA"/>
        </w:rPr>
        <w:tab/>
        <w:t>.</w:t>
      </w:r>
      <w:r w:rsidRPr="007B6159">
        <w:rPr>
          <w:szCs w:val="20"/>
          <w:lang w:eastAsia="ar-SA"/>
        </w:rPr>
        <w:tab/>
      </w:r>
    </w:p>
    <w:p w14:paraId="55E43C0F"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Sk Field </w:t>
      </w:r>
      <w:r w:rsidRPr="007B6159">
        <w:rPr>
          <w:szCs w:val="20"/>
          <w:lang w:eastAsia="ar-SA"/>
        </w:rPr>
        <w:tab/>
        <w:t>.</w:t>
      </w:r>
      <w:r w:rsidRPr="007B6159">
        <w:rPr>
          <w:szCs w:val="20"/>
          <w:lang w:eastAsia="ar-SA"/>
        </w:rPr>
        <w:tab/>
      </w:r>
    </w:p>
    <w:p w14:paraId="2FE0EFA1"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Ek Field </w:t>
      </w:r>
      <w:r w:rsidRPr="007B6159">
        <w:rPr>
          <w:szCs w:val="20"/>
          <w:lang w:eastAsia="ar-SA"/>
        </w:rPr>
        <w:tab/>
        <w:t>.</w:t>
      </w:r>
      <w:r w:rsidRPr="007B6159">
        <w:rPr>
          <w:szCs w:val="20"/>
          <w:lang w:eastAsia="ar-SA"/>
        </w:rPr>
        <w:tab/>
      </w:r>
    </w:p>
    <w:p w14:paraId="6355C7B5"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Fission </w:t>
      </w:r>
      <w:r w:rsidRPr="007B6159">
        <w:rPr>
          <w:szCs w:val="20"/>
          <w:lang w:eastAsia="ar-SA"/>
        </w:rPr>
        <w:tab/>
        <w:t>.</w:t>
      </w:r>
      <w:r w:rsidRPr="007B6159">
        <w:rPr>
          <w:szCs w:val="20"/>
          <w:lang w:eastAsia="ar-SA"/>
        </w:rPr>
        <w:tab/>
      </w:r>
    </w:p>
    <w:p w14:paraId="6CDB4AE2"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Fusion </w:t>
      </w:r>
      <w:r w:rsidRPr="007B6159">
        <w:rPr>
          <w:szCs w:val="20"/>
          <w:lang w:eastAsia="ar-SA"/>
        </w:rPr>
        <w:tab/>
        <w:t>.</w:t>
      </w:r>
      <w:r w:rsidRPr="007B6159">
        <w:rPr>
          <w:szCs w:val="20"/>
          <w:lang w:eastAsia="ar-SA"/>
        </w:rPr>
        <w:tab/>
      </w:r>
    </w:p>
    <w:p w14:paraId="33D4C207" w14:textId="77777777" w:rsidR="00000000" w:rsidRPr="007B6159" w:rsidRDefault="00000000">
      <w:pPr>
        <w:tabs>
          <w:tab w:val="left" w:pos="1440"/>
          <w:tab w:val="left" w:pos="2160"/>
          <w:tab w:val="left" w:pos="2880"/>
        </w:tabs>
        <w:ind w:left="1440" w:hanging="1440"/>
        <w:rPr>
          <w:szCs w:val="20"/>
          <w:lang w:eastAsia="ar-SA"/>
        </w:rPr>
      </w:pPr>
    </w:p>
    <w:p w14:paraId="04245F30"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Pk / Bk </w:t>
      </w:r>
      <w:r w:rsidRPr="007B6159">
        <w:rPr>
          <w:szCs w:val="20"/>
          <w:lang w:eastAsia="ar-SA"/>
        </w:rPr>
        <w:tab/>
        <w:t>.</w:t>
      </w:r>
      <w:r w:rsidRPr="007B6159">
        <w:rPr>
          <w:szCs w:val="20"/>
          <w:lang w:eastAsia="ar-SA"/>
        </w:rPr>
        <w:tab/>
      </w:r>
    </w:p>
    <w:p w14:paraId="02646359"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Flight </w:t>
      </w:r>
      <w:r w:rsidRPr="007B6159">
        <w:rPr>
          <w:szCs w:val="20"/>
          <w:lang w:eastAsia="ar-SA"/>
        </w:rPr>
        <w:tab/>
        <w:t>.</w:t>
      </w:r>
      <w:r w:rsidRPr="007B6159">
        <w:rPr>
          <w:szCs w:val="20"/>
          <w:lang w:eastAsia="ar-SA"/>
        </w:rPr>
        <w:tab/>
      </w:r>
    </w:p>
    <w:p w14:paraId="6043F591" w14:textId="77777777" w:rsidR="00000000" w:rsidRPr="007B6159" w:rsidRDefault="00000000">
      <w:pPr>
        <w:tabs>
          <w:tab w:val="left" w:pos="1440"/>
          <w:tab w:val="left" w:pos="2160"/>
          <w:tab w:val="left" w:pos="2880"/>
        </w:tabs>
        <w:ind w:left="1440" w:hanging="1440"/>
        <w:rPr>
          <w:szCs w:val="20"/>
          <w:lang w:eastAsia="ar-SA"/>
        </w:rPr>
      </w:pPr>
    </w:p>
    <w:p w14:paraId="2A30AA4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Pk / Esp / Tpt </w:t>
      </w:r>
      <w:r w:rsidRPr="007B6159">
        <w:rPr>
          <w:szCs w:val="20"/>
          <w:lang w:eastAsia="ar-SA"/>
        </w:rPr>
        <w:tab/>
        <w:t>.</w:t>
      </w:r>
      <w:r w:rsidRPr="007B6159">
        <w:rPr>
          <w:szCs w:val="20"/>
          <w:lang w:eastAsia="ar-SA"/>
        </w:rPr>
        <w:tab/>
      </w:r>
    </w:p>
    <w:p w14:paraId="28010DCE"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Protokinesis </w:t>
      </w:r>
      <w:r w:rsidRPr="007B6159">
        <w:rPr>
          <w:szCs w:val="20"/>
          <w:lang w:eastAsia="ar-SA"/>
        </w:rPr>
        <w:tab/>
        <w:t>.</w:t>
      </w:r>
      <w:r w:rsidRPr="007B6159">
        <w:rPr>
          <w:szCs w:val="20"/>
          <w:lang w:eastAsia="ar-SA"/>
        </w:rPr>
        <w:tab/>
      </w:r>
    </w:p>
    <w:p w14:paraId="4B7B718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 </w:t>
      </w:r>
    </w:p>
    <w:p w14:paraId="59BF0BC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Bk </w:t>
      </w:r>
      <w:r w:rsidRPr="007B6159">
        <w:rPr>
          <w:szCs w:val="20"/>
          <w:lang w:eastAsia="ar-SA"/>
        </w:rPr>
        <w:tab/>
        <w:t>.</w:t>
      </w:r>
      <w:r w:rsidRPr="007B6159">
        <w:rPr>
          <w:szCs w:val="20"/>
          <w:lang w:eastAsia="ar-SA"/>
        </w:rPr>
        <w:tab/>
      </w:r>
    </w:p>
    <w:p w14:paraId="1133B2ED"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Neurostatic </w:t>
      </w:r>
      <w:r w:rsidRPr="007B6159">
        <w:rPr>
          <w:szCs w:val="20"/>
          <w:lang w:eastAsia="ar-SA"/>
        </w:rPr>
        <w:tab/>
        <w:t>.</w:t>
      </w:r>
      <w:r w:rsidRPr="007B6159">
        <w:rPr>
          <w:szCs w:val="20"/>
          <w:lang w:eastAsia="ar-SA"/>
        </w:rPr>
        <w:tab/>
      </w:r>
    </w:p>
    <w:p w14:paraId="0763FB94"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Regeneration </w:t>
      </w:r>
      <w:r w:rsidRPr="007B6159">
        <w:rPr>
          <w:szCs w:val="20"/>
          <w:lang w:eastAsia="ar-SA"/>
        </w:rPr>
        <w:tab/>
        <w:t>.</w:t>
      </w:r>
      <w:r w:rsidRPr="007B6159">
        <w:rPr>
          <w:szCs w:val="20"/>
          <w:lang w:eastAsia="ar-SA"/>
        </w:rPr>
        <w:tab/>
      </w:r>
    </w:p>
    <w:p w14:paraId="21B70933"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Resiliance </w:t>
      </w:r>
      <w:r w:rsidRPr="007B6159">
        <w:rPr>
          <w:szCs w:val="20"/>
          <w:lang w:eastAsia="ar-SA"/>
        </w:rPr>
        <w:tab/>
        <w:t>.</w:t>
      </w:r>
      <w:r w:rsidRPr="007B6159">
        <w:rPr>
          <w:szCs w:val="20"/>
          <w:lang w:eastAsia="ar-SA"/>
        </w:rPr>
        <w:tab/>
      </w:r>
    </w:p>
    <w:p w14:paraId="05E8B85B"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Pain </w:t>
      </w:r>
      <w:r w:rsidRPr="007B6159">
        <w:rPr>
          <w:szCs w:val="20"/>
          <w:lang w:eastAsia="ar-SA"/>
        </w:rPr>
        <w:tab/>
        <w:t>.</w:t>
      </w:r>
      <w:r w:rsidRPr="007B6159">
        <w:rPr>
          <w:szCs w:val="20"/>
          <w:lang w:eastAsia="ar-SA"/>
        </w:rPr>
        <w:tab/>
      </w:r>
    </w:p>
    <w:p w14:paraId="4BF531D5"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Healing </w:t>
      </w:r>
      <w:r w:rsidRPr="007B6159">
        <w:rPr>
          <w:szCs w:val="20"/>
          <w:lang w:eastAsia="ar-SA"/>
        </w:rPr>
        <w:tab/>
        <w:t>.</w:t>
      </w:r>
      <w:r w:rsidRPr="007B6159">
        <w:rPr>
          <w:szCs w:val="20"/>
          <w:lang w:eastAsia="ar-SA"/>
        </w:rPr>
        <w:tab/>
      </w:r>
    </w:p>
    <w:p w14:paraId="188589C1"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Pheromones </w:t>
      </w:r>
      <w:r w:rsidRPr="007B6159">
        <w:rPr>
          <w:szCs w:val="20"/>
          <w:lang w:eastAsia="ar-SA"/>
        </w:rPr>
        <w:tab/>
        <w:t>.</w:t>
      </w:r>
      <w:r w:rsidRPr="007B6159">
        <w:rPr>
          <w:szCs w:val="20"/>
          <w:lang w:eastAsia="ar-SA"/>
        </w:rPr>
        <w:tab/>
      </w:r>
    </w:p>
    <w:p w14:paraId="56026EA1"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Drain</w:t>
      </w:r>
      <w:r w:rsidRPr="007B6159">
        <w:rPr>
          <w:szCs w:val="20"/>
          <w:lang w:eastAsia="ar-SA"/>
        </w:rPr>
        <w:tab/>
        <w:t>.</w:t>
      </w:r>
      <w:r w:rsidRPr="007B6159">
        <w:rPr>
          <w:szCs w:val="20"/>
          <w:lang w:eastAsia="ar-SA"/>
        </w:rPr>
        <w:tab/>
      </w:r>
    </w:p>
    <w:p w14:paraId="365AF533"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Invulnerability</w:t>
      </w:r>
      <w:r w:rsidRPr="007B6159">
        <w:rPr>
          <w:szCs w:val="20"/>
          <w:lang w:eastAsia="ar-SA"/>
        </w:rPr>
        <w:tab/>
        <w:t>.</w:t>
      </w:r>
      <w:r w:rsidRPr="007B6159">
        <w:rPr>
          <w:szCs w:val="20"/>
          <w:lang w:eastAsia="ar-SA"/>
        </w:rPr>
        <w:tab/>
      </w:r>
    </w:p>
    <w:p w14:paraId="5A7D6FC8"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Life Support </w:t>
      </w:r>
      <w:r w:rsidRPr="007B6159">
        <w:rPr>
          <w:szCs w:val="20"/>
          <w:lang w:eastAsia="ar-SA"/>
        </w:rPr>
        <w:tab/>
        <w:t>.</w:t>
      </w:r>
      <w:r w:rsidRPr="007B6159">
        <w:rPr>
          <w:szCs w:val="20"/>
          <w:lang w:eastAsia="ar-SA"/>
        </w:rPr>
        <w:tab/>
      </w:r>
    </w:p>
    <w:p w14:paraId="193625B9"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Stasis </w:t>
      </w:r>
      <w:r w:rsidRPr="007B6159">
        <w:rPr>
          <w:szCs w:val="20"/>
          <w:lang w:eastAsia="ar-SA"/>
        </w:rPr>
        <w:tab/>
        <w:t>.</w:t>
      </w:r>
      <w:r w:rsidRPr="007B6159">
        <w:rPr>
          <w:szCs w:val="20"/>
          <w:lang w:eastAsia="ar-SA"/>
        </w:rPr>
        <w:tab/>
      </w:r>
    </w:p>
    <w:p w14:paraId="4D51EA6C"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Bk Blades </w:t>
      </w:r>
      <w:r w:rsidRPr="007B6159">
        <w:rPr>
          <w:szCs w:val="20"/>
          <w:lang w:eastAsia="ar-SA"/>
        </w:rPr>
        <w:tab/>
        <w:t>.</w:t>
      </w:r>
      <w:r w:rsidRPr="007B6159">
        <w:rPr>
          <w:szCs w:val="20"/>
          <w:lang w:eastAsia="ar-SA"/>
        </w:rPr>
        <w:tab/>
      </w:r>
    </w:p>
    <w:p w14:paraId="5A9AFE42"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ab/>
      </w:r>
      <w:r w:rsidRPr="007B6159">
        <w:rPr>
          <w:szCs w:val="20"/>
          <w:lang w:eastAsia="ar-SA"/>
        </w:rPr>
        <w:tab/>
      </w:r>
    </w:p>
    <w:p w14:paraId="07191FB1"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Bk / Esp </w:t>
      </w:r>
      <w:r w:rsidRPr="007B6159">
        <w:rPr>
          <w:szCs w:val="20"/>
          <w:lang w:eastAsia="ar-SA"/>
        </w:rPr>
        <w:tab/>
        <w:t>.</w:t>
      </w:r>
      <w:r w:rsidRPr="007B6159">
        <w:rPr>
          <w:szCs w:val="20"/>
          <w:lang w:eastAsia="ar-SA"/>
        </w:rPr>
        <w:tab/>
      </w:r>
    </w:p>
    <w:p w14:paraId="69E18A7C"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Tactile Illusion </w:t>
      </w:r>
      <w:r w:rsidRPr="007B6159">
        <w:rPr>
          <w:szCs w:val="20"/>
          <w:lang w:eastAsia="ar-SA"/>
        </w:rPr>
        <w:tab/>
        <w:t>.</w:t>
      </w:r>
      <w:r w:rsidRPr="007B6159">
        <w:rPr>
          <w:szCs w:val="20"/>
          <w:lang w:eastAsia="ar-SA"/>
        </w:rPr>
        <w:tab/>
      </w:r>
    </w:p>
    <w:p w14:paraId="0C8AB84D"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Ctrl Metabolism</w:t>
      </w:r>
      <w:r w:rsidRPr="007B6159">
        <w:rPr>
          <w:szCs w:val="20"/>
          <w:lang w:eastAsia="ar-SA"/>
        </w:rPr>
        <w:tab/>
        <w:t>.</w:t>
      </w:r>
      <w:r w:rsidRPr="007B6159">
        <w:rPr>
          <w:szCs w:val="20"/>
          <w:lang w:eastAsia="ar-SA"/>
        </w:rPr>
        <w:tab/>
      </w:r>
    </w:p>
    <w:p w14:paraId="40CD221D"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Evolution </w:t>
      </w:r>
      <w:r w:rsidRPr="007B6159">
        <w:rPr>
          <w:szCs w:val="20"/>
          <w:lang w:eastAsia="ar-SA"/>
        </w:rPr>
        <w:tab/>
        <w:t>.</w:t>
      </w:r>
      <w:r w:rsidRPr="007B6159">
        <w:rPr>
          <w:szCs w:val="20"/>
          <w:lang w:eastAsia="ar-SA"/>
        </w:rPr>
        <w:tab/>
      </w:r>
    </w:p>
    <w:p w14:paraId="18A27899"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Replication </w:t>
      </w:r>
      <w:r w:rsidRPr="007B6159">
        <w:rPr>
          <w:szCs w:val="20"/>
          <w:lang w:eastAsia="ar-SA"/>
        </w:rPr>
        <w:tab/>
        <w:t>.</w:t>
      </w:r>
      <w:r w:rsidRPr="007B6159">
        <w:rPr>
          <w:szCs w:val="20"/>
          <w:lang w:eastAsia="ar-SA"/>
        </w:rPr>
        <w:tab/>
      </w:r>
    </w:p>
    <w:p w14:paraId="2BF932B1"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Metamorphosis </w:t>
      </w:r>
      <w:r w:rsidRPr="007B6159">
        <w:rPr>
          <w:szCs w:val="20"/>
          <w:lang w:eastAsia="ar-SA"/>
        </w:rPr>
        <w:tab/>
        <w:t>.</w:t>
      </w:r>
      <w:r w:rsidRPr="007B6159">
        <w:rPr>
          <w:szCs w:val="20"/>
          <w:lang w:eastAsia="ar-SA"/>
        </w:rPr>
        <w:tab/>
      </w:r>
    </w:p>
    <w:p w14:paraId="121A711E" w14:textId="77777777" w:rsidR="00000000" w:rsidRPr="007B6159" w:rsidRDefault="00000000">
      <w:pPr>
        <w:tabs>
          <w:tab w:val="left" w:pos="1440"/>
          <w:tab w:val="left" w:pos="2160"/>
          <w:tab w:val="left" w:pos="2880"/>
        </w:tabs>
        <w:ind w:left="1440" w:hanging="1440"/>
        <w:rPr>
          <w:szCs w:val="20"/>
          <w:lang w:eastAsia="ar-SA"/>
        </w:rPr>
      </w:pPr>
    </w:p>
    <w:p w14:paraId="1B7243F3"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Bk / Tp</w:t>
      </w:r>
      <w:r w:rsidRPr="007B6159">
        <w:rPr>
          <w:szCs w:val="20"/>
          <w:lang w:eastAsia="ar-SA"/>
        </w:rPr>
        <w:tab/>
        <w:t>.</w:t>
      </w:r>
      <w:r w:rsidRPr="007B6159">
        <w:rPr>
          <w:szCs w:val="20"/>
          <w:lang w:eastAsia="ar-SA"/>
        </w:rPr>
        <w:tab/>
      </w:r>
    </w:p>
    <w:p w14:paraId="09A56FA9"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Probe </w:t>
      </w:r>
      <w:r w:rsidRPr="007B6159">
        <w:rPr>
          <w:szCs w:val="20"/>
          <w:lang w:eastAsia="ar-SA"/>
        </w:rPr>
        <w:tab/>
        <w:t>.</w:t>
      </w:r>
      <w:r w:rsidRPr="007B6159">
        <w:rPr>
          <w:szCs w:val="20"/>
          <w:lang w:eastAsia="ar-SA"/>
        </w:rPr>
        <w:tab/>
      </w:r>
    </w:p>
    <w:p w14:paraId="2AB96A95"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Deathblock </w:t>
      </w:r>
      <w:r w:rsidRPr="007B6159">
        <w:rPr>
          <w:szCs w:val="20"/>
          <w:lang w:eastAsia="ar-SA"/>
        </w:rPr>
        <w:tab/>
        <w:t>.</w:t>
      </w:r>
      <w:r w:rsidRPr="007B6159">
        <w:rPr>
          <w:szCs w:val="20"/>
          <w:lang w:eastAsia="ar-SA"/>
        </w:rPr>
        <w:tab/>
      </w:r>
    </w:p>
    <w:p w14:paraId="263A94D9" w14:textId="77777777" w:rsidR="00000000" w:rsidRPr="007B6159" w:rsidRDefault="00000000">
      <w:pPr>
        <w:tabs>
          <w:tab w:val="left" w:pos="1440"/>
          <w:tab w:val="left" w:pos="2160"/>
          <w:tab w:val="left" w:pos="2880"/>
        </w:tabs>
        <w:ind w:left="1440" w:hanging="1440"/>
        <w:rPr>
          <w:szCs w:val="20"/>
          <w:lang w:eastAsia="ar-SA"/>
        </w:rPr>
      </w:pPr>
    </w:p>
    <w:p w14:paraId="306CFD95"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Bk / Tpt </w:t>
      </w:r>
      <w:r w:rsidRPr="007B6159">
        <w:rPr>
          <w:szCs w:val="20"/>
          <w:lang w:eastAsia="ar-SA"/>
        </w:rPr>
        <w:tab/>
        <w:t>.</w:t>
      </w:r>
      <w:r w:rsidRPr="007B6159">
        <w:rPr>
          <w:szCs w:val="20"/>
          <w:lang w:eastAsia="ar-SA"/>
        </w:rPr>
        <w:tab/>
      </w:r>
    </w:p>
    <w:p w14:paraId="6049122C"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Unmember </w:t>
      </w:r>
      <w:r w:rsidRPr="007B6159">
        <w:rPr>
          <w:szCs w:val="20"/>
          <w:lang w:eastAsia="ar-SA"/>
        </w:rPr>
        <w:tab/>
        <w:t>.</w:t>
      </w:r>
      <w:r w:rsidRPr="007B6159">
        <w:rPr>
          <w:szCs w:val="20"/>
          <w:lang w:eastAsia="ar-SA"/>
        </w:rPr>
        <w:tab/>
      </w:r>
    </w:p>
    <w:p w14:paraId="6E4B020A"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Mist Metamorph </w:t>
      </w:r>
      <w:r w:rsidRPr="007B6159">
        <w:rPr>
          <w:szCs w:val="20"/>
          <w:lang w:eastAsia="ar-SA"/>
        </w:rPr>
        <w:tab/>
        <w:t>.</w:t>
      </w:r>
    </w:p>
    <w:p w14:paraId="4E9A349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Disruption </w:t>
      </w:r>
      <w:r w:rsidRPr="007B6159">
        <w:rPr>
          <w:szCs w:val="20"/>
          <w:lang w:eastAsia="ar-SA"/>
        </w:rPr>
        <w:tab/>
        <w:t>.</w:t>
      </w:r>
      <w:r w:rsidRPr="007B6159">
        <w:rPr>
          <w:szCs w:val="20"/>
          <w:lang w:eastAsia="ar-SA"/>
        </w:rPr>
        <w:tab/>
      </w:r>
    </w:p>
    <w:p w14:paraId="0CE0618C" w14:textId="77777777" w:rsidR="00000000" w:rsidRPr="007B6159" w:rsidRDefault="00000000">
      <w:pPr>
        <w:tabs>
          <w:tab w:val="left" w:pos="1440"/>
          <w:tab w:val="left" w:pos="2160"/>
          <w:tab w:val="left" w:pos="2880"/>
        </w:tabs>
        <w:ind w:left="1440" w:hanging="1440"/>
        <w:rPr>
          <w:szCs w:val="20"/>
          <w:lang w:eastAsia="ar-SA"/>
        </w:rPr>
      </w:pPr>
    </w:p>
    <w:p w14:paraId="170ADF6D"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Tp </w:t>
      </w:r>
      <w:r w:rsidRPr="007B6159">
        <w:rPr>
          <w:szCs w:val="20"/>
          <w:lang w:eastAsia="ar-SA"/>
        </w:rPr>
        <w:tab/>
        <w:t>.</w:t>
      </w:r>
      <w:r w:rsidRPr="007B6159">
        <w:rPr>
          <w:szCs w:val="20"/>
          <w:lang w:eastAsia="ar-SA"/>
        </w:rPr>
        <w:tab/>
      </w:r>
    </w:p>
    <w:p w14:paraId="172A087B"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Astral Projection </w:t>
      </w:r>
      <w:r w:rsidRPr="007B6159">
        <w:rPr>
          <w:szCs w:val="20"/>
          <w:lang w:eastAsia="ar-SA"/>
        </w:rPr>
        <w:tab/>
        <w:t>.</w:t>
      </w:r>
      <w:r w:rsidRPr="007B6159">
        <w:rPr>
          <w:szCs w:val="20"/>
          <w:lang w:eastAsia="ar-SA"/>
        </w:rPr>
        <w:tab/>
      </w:r>
    </w:p>
    <w:p w14:paraId="42940CC8"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Empathy </w:t>
      </w:r>
      <w:r w:rsidRPr="007B6159">
        <w:rPr>
          <w:szCs w:val="20"/>
          <w:lang w:eastAsia="ar-SA"/>
        </w:rPr>
        <w:tab/>
        <w:t>.</w:t>
      </w:r>
      <w:r w:rsidRPr="007B6159">
        <w:rPr>
          <w:szCs w:val="20"/>
          <w:lang w:eastAsia="ar-SA"/>
        </w:rPr>
        <w:tab/>
      </w:r>
    </w:p>
    <w:p w14:paraId="44BB340A"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Emp Projection </w:t>
      </w:r>
      <w:r w:rsidRPr="007B6159">
        <w:rPr>
          <w:szCs w:val="20"/>
          <w:lang w:eastAsia="ar-SA"/>
        </w:rPr>
        <w:tab/>
        <w:t>.</w:t>
      </w:r>
      <w:r w:rsidRPr="007B6159">
        <w:rPr>
          <w:szCs w:val="20"/>
          <w:lang w:eastAsia="ar-SA"/>
        </w:rPr>
        <w:tab/>
      </w:r>
    </w:p>
    <w:p w14:paraId="5CC8463D"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Compulsion </w:t>
      </w:r>
      <w:r w:rsidRPr="007B6159">
        <w:rPr>
          <w:szCs w:val="20"/>
          <w:lang w:eastAsia="ar-SA"/>
        </w:rPr>
        <w:tab/>
        <w:t>.</w:t>
      </w:r>
      <w:r w:rsidRPr="007B6159">
        <w:rPr>
          <w:szCs w:val="20"/>
          <w:lang w:eastAsia="ar-SA"/>
        </w:rPr>
        <w:tab/>
      </w:r>
    </w:p>
    <w:p w14:paraId="0A3B6D80"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Sleep </w:t>
      </w:r>
      <w:r w:rsidRPr="007B6159">
        <w:rPr>
          <w:szCs w:val="20"/>
          <w:lang w:eastAsia="ar-SA"/>
        </w:rPr>
        <w:tab/>
        <w:t>.</w:t>
      </w:r>
      <w:r w:rsidRPr="007B6159">
        <w:rPr>
          <w:szCs w:val="20"/>
          <w:lang w:eastAsia="ar-SA"/>
        </w:rPr>
        <w:tab/>
      </w:r>
    </w:p>
    <w:p w14:paraId="24E48B1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Sense Tag</w:t>
      </w:r>
      <w:r w:rsidRPr="007B6159">
        <w:rPr>
          <w:szCs w:val="20"/>
          <w:lang w:eastAsia="ar-SA"/>
        </w:rPr>
        <w:tab/>
        <w:t>.</w:t>
      </w:r>
      <w:r w:rsidRPr="007B6159">
        <w:rPr>
          <w:szCs w:val="20"/>
          <w:lang w:eastAsia="ar-SA"/>
        </w:rPr>
        <w:tab/>
      </w:r>
    </w:p>
    <w:p w14:paraId="6EB89EAF"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Erase Tag</w:t>
      </w:r>
      <w:r w:rsidRPr="007B6159">
        <w:rPr>
          <w:szCs w:val="20"/>
          <w:lang w:eastAsia="ar-SA"/>
        </w:rPr>
        <w:tab/>
        <w:t>.</w:t>
      </w:r>
      <w:r w:rsidRPr="007B6159">
        <w:rPr>
          <w:szCs w:val="20"/>
          <w:lang w:eastAsia="ar-SA"/>
        </w:rPr>
        <w:tab/>
      </w:r>
    </w:p>
    <w:p w14:paraId="3BAC9BA8"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Telesense </w:t>
      </w:r>
      <w:r w:rsidRPr="007B6159">
        <w:rPr>
          <w:szCs w:val="20"/>
          <w:lang w:eastAsia="ar-SA"/>
        </w:rPr>
        <w:tab/>
        <w:t>.</w:t>
      </w:r>
      <w:r w:rsidRPr="007B6159">
        <w:rPr>
          <w:szCs w:val="20"/>
          <w:lang w:eastAsia="ar-SA"/>
        </w:rPr>
        <w:tab/>
      </w:r>
    </w:p>
    <w:p w14:paraId="67DC4E13"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Telescan </w:t>
      </w:r>
      <w:r w:rsidRPr="007B6159">
        <w:rPr>
          <w:szCs w:val="20"/>
          <w:lang w:eastAsia="ar-SA"/>
        </w:rPr>
        <w:tab/>
        <w:t>.</w:t>
      </w:r>
      <w:r w:rsidRPr="007B6159">
        <w:rPr>
          <w:szCs w:val="20"/>
          <w:lang w:eastAsia="ar-SA"/>
        </w:rPr>
        <w:tab/>
      </w:r>
    </w:p>
    <w:p w14:paraId="09AC2B23"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Telereceive </w:t>
      </w:r>
      <w:r w:rsidRPr="007B6159">
        <w:rPr>
          <w:szCs w:val="20"/>
          <w:lang w:eastAsia="ar-SA"/>
        </w:rPr>
        <w:tab/>
        <w:t>.</w:t>
      </w:r>
      <w:r w:rsidRPr="007B6159">
        <w:rPr>
          <w:szCs w:val="20"/>
          <w:lang w:eastAsia="ar-SA"/>
        </w:rPr>
        <w:tab/>
      </w:r>
    </w:p>
    <w:p w14:paraId="2CFF975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Telesend </w:t>
      </w:r>
      <w:r w:rsidRPr="007B6159">
        <w:rPr>
          <w:szCs w:val="20"/>
          <w:lang w:eastAsia="ar-SA"/>
        </w:rPr>
        <w:tab/>
        <w:t>.</w:t>
      </w:r>
      <w:r w:rsidRPr="007B6159">
        <w:rPr>
          <w:szCs w:val="20"/>
          <w:lang w:eastAsia="ar-SA"/>
        </w:rPr>
        <w:tab/>
      </w:r>
    </w:p>
    <w:p w14:paraId="645D8BDE"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Telestatic </w:t>
      </w:r>
      <w:r w:rsidRPr="007B6159">
        <w:rPr>
          <w:szCs w:val="20"/>
          <w:lang w:eastAsia="ar-SA"/>
        </w:rPr>
        <w:tab/>
        <w:t>.</w:t>
      </w:r>
      <w:r w:rsidRPr="007B6159">
        <w:rPr>
          <w:szCs w:val="20"/>
          <w:lang w:eastAsia="ar-SA"/>
        </w:rPr>
        <w:tab/>
      </w:r>
    </w:p>
    <w:p w14:paraId="73CBA461"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Telecontrol </w:t>
      </w:r>
      <w:r w:rsidRPr="007B6159">
        <w:rPr>
          <w:szCs w:val="20"/>
          <w:lang w:eastAsia="ar-SA"/>
        </w:rPr>
        <w:tab/>
        <w:t>.</w:t>
      </w:r>
      <w:r w:rsidRPr="007B6159">
        <w:rPr>
          <w:szCs w:val="20"/>
          <w:lang w:eastAsia="ar-SA"/>
        </w:rPr>
        <w:tab/>
      </w:r>
    </w:p>
    <w:p w14:paraId="666E0A2F"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Mental Shield </w:t>
      </w:r>
      <w:r w:rsidRPr="007B6159">
        <w:rPr>
          <w:szCs w:val="20"/>
          <w:lang w:eastAsia="ar-SA"/>
        </w:rPr>
        <w:tab/>
        <w:t>.</w:t>
      </w:r>
      <w:r w:rsidRPr="007B6159">
        <w:rPr>
          <w:szCs w:val="20"/>
          <w:lang w:eastAsia="ar-SA"/>
        </w:rPr>
        <w:tab/>
      </w:r>
    </w:p>
    <w:p w14:paraId="26898B1C"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Mental Blow </w:t>
      </w:r>
      <w:r w:rsidRPr="007B6159">
        <w:rPr>
          <w:szCs w:val="20"/>
          <w:lang w:eastAsia="ar-SA"/>
        </w:rPr>
        <w:tab/>
        <w:t>.</w:t>
      </w:r>
      <w:r w:rsidRPr="007B6159">
        <w:rPr>
          <w:szCs w:val="20"/>
          <w:lang w:eastAsia="ar-SA"/>
        </w:rPr>
        <w:tab/>
      </w:r>
    </w:p>
    <w:p w14:paraId="05AA8971"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Mental Stab </w:t>
      </w:r>
      <w:r w:rsidRPr="007B6159">
        <w:rPr>
          <w:szCs w:val="20"/>
          <w:lang w:eastAsia="ar-SA"/>
        </w:rPr>
        <w:tab/>
        <w:t>.</w:t>
      </w:r>
      <w:r w:rsidRPr="007B6159">
        <w:rPr>
          <w:szCs w:val="20"/>
          <w:lang w:eastAsia="ar-SA"/>
        </w:rPr>
        <w:tab/>
      </w:r>
    </w:p>
    <w:p w14:paraId="7A676679"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Mind-Trap </w:t>
      </w:r>
      <w:r w:rsidRPr="007B6159">
        <w:rPr>
          <w:szCs w:val="20"/>
          <w:lang w:eastAsia="ar-SA"/>
        </w:rPr>
        <w:tab/>
        <w:t>.</w:t>
      </w:r>
      <w:r w:rsidRPr="007B6159">
        <w:rPr>
          <w:szCs w:val="20"/>
          <w:lang w:eastAsia="ar-SA"/>
        </w:rPr>
        <w:tab/>
      </w:r>
    </w:p>
    <w:p w14:paraId="6BD3398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Mind-Wipe </w:t>
      </w:r>
      <w:r w:rsidRPr="007B6159">
        <w:rPr>
          <w:szCs w:val="20"/>
          <w:lang w:eastAsia="ar-SA"/>
        </w:rPr>
        <w:tab/>
        <w:t>.</w:t>
      </w:r>
      <w:r w:rsidRPr="007B6159">
        <w:rPr>
          <w:szCs w:val="20"/>
          <w:lang w:eastAsia="ar-SA"/>
        </w:rPr>
        <w:tab/>
      </w:r>
    </w:p>
    <w:p w14:paraId="2152B66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Possession </w:t>
      </w:r>
      <w:r w:rsidRPr="007B6159">
        <w:rPr>
          <w:szCs w:val="20"/>
          <w:lang w:eastAsia="ar-SA"/>
        </w:rPr>
        <w:tab/>
        <w:t>.</w:t>
      </w:r>
      <w:r w:rsidRPr="007B6159">
        <w:rPr>
          <w:szCs w:val="20"/>
          <w:lang w:eastAsia="ar-SA"/>
        </w:rPr>
        <w:tab/>
      </w:r>
    </w:p>
    <w:p w14:paraId="7D2C5678"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Presence </w:t>
      </w:r>
      <w:r w:rsidRPr="007B6159">
        <w:rPr>
          <w:szCs w:val="20"/>
          <w:lang w:eastAsia="ar-SA"/>
        </w:rPr>
        <w:tab/>
        <w:t>.</w:t>
      </w:r>
      <w:r w:rsidRPr="007B6159">
        <w:rPr>
          <w:szCs w:val="20"/>
          <w:lang w:eastAsia="ar-SA"/>
        </w:rPr>
        <w:tab/>
      </w:r>
    </w:p>
    <w:p w14:paraId="28FE3D9F" w14:textId="77777777" w:rsidR="00000000" w:rsidRPr="007B6159" w:rsidRDefault="00000000">
      <w:pPr>
        <w:tabs>
          <w:tab w:val="left" w:pos="1440"/>
          <w:tab w:val="left" w:pos="2160"/>
          <w:tab w:val="left" w:pos="2880"/>
        </w:tabs>
        <w:ind w:left="1440" w:hanging="1440"/>
        <w:rPr>
          <w:szCs w:val="20"/>
          <w:lang w:eastAsia="ar-SA"/>
        </w:rPr>
      </w:pPr>
    </w:p>
    <w:p w14:paraId="3C8EB25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Tp / Esp </w:t>
      </w:r>
      <w:r w:rsidRPr="007B6159">
        <w:rPr>
          <w:szCs w:val="20"/>
          <w:lang w:eastAsia="ar-SA"/>
        </w:rPr>
        <w:tab/>
        <w:t>.</w:t>
      </w:r>
      <w:r w:rsidRPr="007B6159">
        <w:rPr>
          <w:szCs w:val="20"/>
          <w:lang w:eastAsia="ar-SA"/>
        </w:rPr>
        <w:tab/>
      </w:r>
    </w:p>
    <w:p w14:paraId="495C623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Mental Illusion </w:t>
      </w:r>
      <w:r w:rsidRPr="007B6159">
        <w:rPr>
          <w:szCs w:val="20"/>
          <w:lang w:eastAsia="ar-SA"/>
        </w:rPr>
        <w:tab/>
        <w:t>.</w:t>
      </w:r>
      <w:r w:rsidRPr="007B6159">
        <w:rPr>
          <w:szCs w:val="20"/>
          <w:lang w:eastAsia="ar-SA"/>
        </w:rPr>
        <w:tab/>
      </w:r>
    </w:p>
    <w:p w14:paraId="78308AB4"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Mind-Program </w:t>
      </w:r>
      <w:r w:rsidRPr="007B6159">
        <w:rPr>
          <w:szCs w:val="20"/>
          <w:lang w:eastAsia="ar-SA"/>
        </w:rPr>
        <w:tab/>
        <w:t>.</w:t>
      </w:r>
      <w:r w:rsidRPr="007B6159">
        <w:rPr>
          <w:szCs w:val="20"/>
          <w:lang w:eastAsia="ar-SA"/>
        </w:rPr>
        <w:tab/>
      </w:r>
    </w:p>
    <w:p w14:paraId="79461A7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Inconspic </w:t>
      </w:r>
      <w:r w:rsidRPr="007B6159">
        <w:rPr>
          <w:szCs w:val="20"/>
          <w:lang w:eastAsia="ar-SA"/>
        </w:rPr>
        <w:tab/>
        <w:t>.</w:t>
      </w:r>
      <w:r w:rsidRPr="007B6159">
        <w:rPr>
          <w:szCs w:val="20"/>
          <w:lang w:eastAsia="ar-SA"/>
        </w:rPr>
        <w:tab/>
      </w:r>
    </w:p>
    <w:p w14:paraId="117249D5" w14:textId="77777777" w:rsidR="00000000" w:rsidRPr="007B6159" w:rsidRDefault="00000000">
      <w:pPr>
        <w:tabs>
          <w:tab w:val="left" w:pos="1440"/>
          <w:tab w:val="left" w:pos="2160"/>
          <w:tab w:val="left" w:pos="2880"/>
        </w:tabs>
        <w:ind w:left="1440" w:hanging="1440"/>
        <w:rPr>
          <w:szCs w:val="20"/>
          <w:lang w:eastAsia="ar-SA"/>
        </w:rPr>
      </w:pPr>
    </w:p>
    <w:p w14:paraId="68873AEE"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Tp / Ap </w:t>
      </w:r>
      <w:r w:rsidRPr="007B6159">
        <w:rPr>
          <w:szCs w:val="20"/>
          <w:lang w:eastAsia="ar-SA"/>
        </w:rPr>
        <w:tab/>
        <w:t>.</w:t>
      </w:r>
      <w:r w:rsidRPr="007B6159">
        <w:rPr>
          <w:szCs w:val="20"/>
          <w:lang w:eastAsia="ar-SA"/>
        </w:rPr>
        <w:tab/>
      </w:r>
    </w:p>
    <w:p w14:paraId="26ECB26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Mind-Swipe </w:t>
      </w:r>
      <w:r w:rsidRPr="007B6159">
        <w:rPr>
          <w:szCs w:val="20"/>
          <w:lang w:eastAsia="ar-SA"/>
        </w:rPr>
        <w:tab/>
        <w:t>.</w:t>
      </w:r>
      <w:r w:rsidRPr="007B6159">
        <w:rPr>
          <w:szCs w:val="20"/>
          <w:lang w:eastAsia="ar-SA"/>
        </w:rPr>
        <w:tab/>
      </w:r>
    </w:p>
    <w:p w14:paraId="6184C925"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Rapport </w:t>
      </w:r>
      <w:r w:rsidRPr="007B6159">
        <w:rPr>
          <w:szCs w:val="20"/>
          <w:lang w:eastAsia="ar-SA"/>
        </w:rPr>
        <w:tab/>
        <w:t>.</w:t>
      </w:r>
      <w:r w:rsidRPr="007B6159">
        <w:rPr>
          <w:szCs w:val="20"/>
          <w:lang w:eastAsia="ar-SA"/>
        </w:rPr>
        <w:tab/>
      </w:r>
    </w:p>
    <w:p w14:paraId="3E258554"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Meta-Concert </w:t>
      </w:r>
      <w:r w:rsidRPr="007B6159">
        <w:rPr>
          <w:szCs w:val="20"/>
          <w:lang w:eastAsia="ar-SA"/>
        </w:rPr>
        <w:tab/>
        <w:t>.</w:t>
      </w:r>
      <w:r w:rsidRPr="007B6159">
        <w:rPr>
          <w:szCs w:val="20"/>
          <w:lang w:eastAsia="ar-SA"/>
        </w:rPr>
        <w:tab/>
      </w:r>
    </w:p>
    <w:p w14:paraId="4078CF24" w14:textId="77777777" w:rsidR="00000000" w:rsidRPr="007B6159" w:rsidRDefault="00000000">
      <w:pPr>
        <w:tabs>
          <w:tab w:val="left" w:pos="1440"/>
          <w:tab w:val="left" w:pos="2160"/>
          <w:tab w:val="left" w:pos="2880"/>
        </w:tabs>
        <w:ind w:left="1440" w:hanging="1440"/>
        <w:rPr>
          <w:szCs w:val="20"/>
          <w:lang w:eastAsia="ar-SA"/>
        </w:rPr>
      </w:pPr>
    </w:p>
    <w:p w14:paraId="75AF79EE"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Tp / Ap / Tpt</w:t>
      </w:r>
      <w:r w:rsidRPr="007B6159">
        <w:rPr>
          <w:szCs w:val="20"/>
          <w:lang w:eastAsia="ar-SA"/>
        </w:rPr>
        <w:tab/>
        <w:t>.</w:t>
      </w:r>
      <w:r w:rsidRPr="007B6159">
        <w:rPr>
          <w:szCs w:val="20"/>
          <w:lang w:eastAsia="ar-SA"/>
        </w:rPr>
        <w:tab/>
      </w:r>
    </w:p>
    <w:p w14:paraId="67E5A834"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Realm </w:t>
      </w:r>
      <w:r w:rsidRPr="007B6159">
        <w:rPr>
          <w:szCs w:val="20"/>
          <w:lang w:eastAsia="ar-SA"/>
        </w:rPr>
        <w:tab/>
        <w:t>.</w:t>
      </w:r>
      <w:r w:rsidRPr="007B6159">
        <w:rPr>
          <w:szCs w:val="20"/>
          <w:lang w:eastAsia="ar-SA"/>
        </w:rPr>
        <w:tab/>
      </w:r>
    </w:p>
    <w:p w14:paraId="7072BFC2" w14:textId="77777777" w:rsidR="00000000" w:rsidRPr="007B6159" w:rsidRDefault="00000000">
      <w:pPr>
        <w:tabs>
          <w:tab w:val="left" w:pos="1440"/>
          <w:tab w:val="left" w:pos="2160"/>
          <w:tab w:val="left" w:pos="2880"/>
        </w:tabs>
        <w:ind w:left="1440" w:hanging="1440"/>
        <w:rPr>
          <w:szCs w:val="20"/>
          <w:lang w:eastAsia="ar-SA"/>
        </w:rPr>
      </w:pPr>
    </w:p>
    <w:p w14:paraId="7D3372C1"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Ap </w:t>
      </w:r>
      <w:r w:rsidRPr="007B6159">
        <w:rPr>
          <w:szCs w:val="20"/>
          <w:lang w:eastAsia="ar-SA"/>
        </w:rPr>
        <w:tab/>
        <w:t>.</w:t>
      </w:r>
      <w:r w:rsidRPr="007B6159">
        <w:rPr>
          <w:szCs w:val="20"/>
          <w:lang w:eastAsia="ar-SA"/>
        </w:rPr>
        <w:tab/>
      </w:r>
    </w:p>
    <w:p w14:paraId="39C64AED"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Psi Static </w:t>
      </w:r>
      <w:r w:rsidRPr="007B6159">
        <w:rPr>
          <w:szCs w:val="20"/>
          <w:lang w:eastAsia="ar-SA"/>
        </w:rPr>
        <w:tab/>
        <w:t>.</w:t>
      </w:r>
      <w:r w:rsidRPr="007B6159">
        <w:rPr>
          <w:szCs w:val="20"/>
          <w:lang w:eastAsia="ar-SA"/>
        </w:rPr>
        <w:tab/>
      </w:r>
    </w:p>
    <w:p w14:paraId="073546D5"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Psi Sense </w:t>
      </w:r>
      <w:r w:rsidRPr="007B6159">
        <w:rPr>
          <w:szCs w:val="20"/>
          <w:lang w:eastAsia="ar-SA"/>
        </w:rPr>
        <w:tab/>
        <w:t>.</w:t>
      </w:r>
      <w:r w:rsidRPr="007B6159">
        <w:rPr>
          <w:szCs w:val="20"/>
          <w:lang w:eastAsia="ar-SA"/>
        </w:rPr>
        <w:tab/>
      </w:r>
    </w:p>
    <w:p w14:paraId="21EB1FF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Psi Drain </w:t>
      </w:r>
      <w:r w:rsidRPr="007B6159">
        <w:rPr>
          <w:szCs w:val="20"/>
          <w:lang w:eastAsia="ar-SA"/>
        </w:rPr>
        <w:tab/>
        <w:t>.</w:t>
      </w:r>
      <w:r w:rsidRPr="007B6159">
        <w:rPr>
          <w:szCs w:val="20"/>
          <w:lang w:eastAsia="ar-SA"/>
        </w:rPr>
        <w:tab/>
      </w:r>
    </w:p>
    <w:p w14:paraId="5435FE40"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Psi Burn </w:t>
      </w:r>
      <w:r w:rsidRPr="007B6159">
        <w:rPr>
          <w:szCs w:val="20"/>
          <w:lang w:eastAsia="ar-SA"/>
        </w:rPr>
        <w:tab/>
        <w:t>.</w:t>
      </w:r>
      <w:r w:rsidRPr="007B6159">
        <w:rPr>
          <w:szCs w:val="20"/>
          <w:lang w:eastAsia="ar-SA"/>
        </w:rPr>
        <w:tab/>
      </w:r>
    </w:p>
    <w:p w14:paraId="3667CDF1"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Psi Kill </w:t>
      </w:r>
      <w:r w:rsidRPr="007B6159">
        <w:rPr>
          <w:szCs w:val="20"/>
          <w:lang w:eastAsia="ar-SA"/>
        </w:rPr>
        <w:tab/>
        <w:t>.</w:t>
      </w:r>
      <w:r w:rsidRPr="007B6159">
        <w:rPr>
          <w:szCs w:val="20"/>
          <w:lang w:eastAsia="ar-SA"/>
        </w:rPr>
        <w:tab/>
      </w:r>
    </w:p>
    <w:p w14:paraId="47547795"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Psi Reflect </w:t>
      </w:r>
      <w:r w:rsidRPr="007B6159">
        <w:rPr>
          <w:szCs w:val="20"/>
          <w:lang w:eastAsia="ar-SA"/>
        </w:rPr>
        <w:tab/>
        <w:t>.</w:t>
      </w:r>
      <w:r w:rsidRPr="007B6159">
        <w:rPr>
          <w:szCs w:val="20"/>
          <w:lang w:eastAsia="ar-SA"/>
        </w:rPr>
        <w:tab/>
      </w:r>
    </w:p>
    <w:p w14:paraId="0E7C719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Psi Resistance </w:t>
      </w:r>
      <w:r w:rsidRPr="007B6159">
        <w:rPr>
          <w:szCs w:val="20"/>
          <w:lang w:eastAsia="ar-SA"/>
        </w:rPr>
        <w:tab/>
        <w:t>.</w:t>
      </w:r>
      <w:r w:rsidRPr="007B6159">
        <w:rPr>
          <w:szCs w:val="20"/>
          <w:lang w:eastAsia="ar-SA"/>
        </w:rPr>
        <w:tab/>
      </w:r>
    </w:p>
    <w:p w14:paraId="571E54E4"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Psi Amplify </w:t>
      </w:r>
      <w:r w:rsidRPr="007B6159">
        <w:rPr>
          <w:szCs w:val="20"/>
          <w:lang w:eastAsia="ar-SA"/>
        </w:rPr>
        <w:tab/>
        <w:t>.</w:t>
      </w:r>
    </w:p>
    <w:p w14:paraId="41ABA105"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Psi Loop</w:t>
      </w:r>
      <w:r w:rsidRPr="007B6159">
        <w:rPr>
          <w:szCs w:val="20"/>
          <w:lang w:eastAsia="ar-SA"/>
        </w:rPr>
        <w:tab/>
        <w:t>.</w:t>
      </w:r>
      <w:r w:rsidRPr="007B6159">
        <w:rPr>
          <w:szCs w:val="20"/>
          <w:lang w:eastAsia="ar-SA"/>
        </w:rPr>
        <w:tab/>
      </w:r>
    </w:p>
    <w:p w14:paraId="704D0FC2"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Psi Absorb </w:t>
      </w:r>
      <w:r w:rsidRPr="007B6159">
        <w:rPr>
          <w:szCs w:val="20"/>
          <w:lang w:eastAsia="ar-SA"/>
        </w:rPr>
        <w:tab/>
        <w:t>.</w:t>
      </w:r>
      <w:r w:rsidRPr="007B6159">
        <w:rPr>
          <w:szCs w:val="20"/>
          <w:lang w:eastAsia="ar-SA"/>
        </w:rPr>
        <w:tab/>
      </w:r>
    </w:p>
    <w:p w14:paraId="5762889A"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Psi Over-Ride </w:t>
      </w:r>
      <w:r w:rsidRPr="007B6159">
        <w:rPr>
          <w:szCs w:val="20"/>
          <w:lang w:eastAsia="ar-SA"/>
        </w:rPr>
        <w:tab/>
        <w:t>.</w:t>
      </w:r>
      <w:r w:rsidRPr="007B6159">
        <w:rPr>
          <w:szCs w:val="20"/>
          <w:lang w:eastAsia="ar-SA"/>
        </w:rPr>
        <w:tab/>
      </w:r>
    </w:p>
    <w:p w14:paraId="7A1F50FC" w14:textId="77777777" w:rsidR="00000000" w:rsidRPr="007B6159" w:rsidRDefault="00000000">
      <w:pPr>
        <w:tabs>
          <w:tab w:val="left" w:pos="1440"/>
          <w:tab w:val="left" w:pos="2160"/>
          <w:tab w:val="left" w:pos="2880"/>
        </w:tabs>
        <w:ind w:left="1440" w:hanging="1440"/>
        <w:rPr>
          <w:szCs w:val="20"/>
          <w:lang w:eastAsia="ar-SA"/>
        </w:rPr>
      </w:pPr>
    </w:p>
    <w:p w14:paraId="1E72D9F8"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Tpt </w:t>
      </w:r>
      <w:r w:rsidRPr="007B6159">
        <w:rPr>
          <w:szCs w:val="20"/>
          <w:lang w:eastAsia="ar-SA"/>
        </w:rPr>
        <w:tab/>
        <w:t>.</w:t>
      </w:r>
      <w:r w:rsidRPr="007B6159">
        <w:rPr>
          <w:szCs w:val="20"/>
          <w:lang w:eastAsia="ar-SA"/>
        </w:rPr>
        <w:tab/>
      </w:r>
    </w:p>
    <w:p w14:paraId="3720D3D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Autopt </w:t>
      </w:r>
      <w:r w:rsidRPr="007B6159">
        <w:rPr>
          <w:szCs w:val="20"/>
          <w:lang w:eastAsia="ar-SA"/>
        </w:rPr>
        <w:tab/>
        <w:t>.</w:t>
      </w:r>
      <w:r w:rsidRPr="007B6159">
        <w:rPr>
          <w:szCs w:val="20"/>
          <w:lang w:eastAsia="ar-SA"/>
        </w:rPr>
        <w:tab/>
      </w:r>
    </w:p>
    <w:p w14:paraId="016BA34B"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Exopt </w:t>
      </w:r>
      <w:r w:rsidRPr="007B6159">
        <w:rPr>
          <w:szCs w:val="20"/>
          <w:lang w:eastAsia="ar-SA"/>
        </w:rPr>
        <w:tab/>
        <w:t>.</w:t>
      </w:r>
      <w:r w:rsidRPr="007B6159">
        <w:rPr>
          <w:szCs w:val="20"/>
          <w:lang w:eastAsia="ar-SA"/>
        </w:rPr>
        <w:tab/>
      </w:r>
    </w:p>
    <w:p w14:paraId="196432F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Disruption Apt </w:t>
      </w:r>
      <w:r w:rsidRPr="007B6159">
        <w:rPr>
          <w:szCs w:val="20"/>
          <w:lang w:eastAsia="ar-SA"/>
        </w:rPr>
        <w:tab/>
        <w:t>.</w:t>
      </w:r>
      <w:r w:rsidRPr="007B6159">
        <w:rPr>
          <w:szCs w:val="20"/>
          <w:lang w:eastAsia="ar-SA"/>
        </w:rPr>
        <w:tab/>
      </w:r>
    </w:p>
    <w:p w14:paraId="3403E27B"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Disruption Ept </w:t>
      </w:r>
      <w:r w:rsidRPr="007B6159">
        <w:rPr>
          <w:szCs w:val="20"/>
          <w:lang w:eastAsia="ar-SA"/>
        </w:rPr>
        <w:tab/>
        <w:t>.</w:t>
      </w:r>
      <w:r w:rsidRPr="007B6159">
        <w:rPr>
          <w:szCs w:val="20"/>
          <w:lang w:eastAsia="ar-SA"/>
        </w:rPr>
        <w:tab/>
      </w:r>
    </w:p>
    <w:p w14:paraId="1414693B"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Spatial Stasis </w:t>
      </w:r>
      <w:r w:rsidRPr="007B6159">
        <w:rPr>
          <w:szCs w:val="20"/>
          <w:lang w:eastAsia="ar-SA"/>
        </w:rPr>
        <w:tab/>
        <w:t>.</w:t>
      </w:r>
      <w:r w:rsidRPr="007B6159">
        <w:rPr>
          <w:szCs w:val="20"/>
          <w:lang w:eastAsia="ar-SA"/>
        </w:rPr>
        <w:tab/>
      </w:r>
    </w:p>
    <w:p w14:paraId="6E15C4C6"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Mist </w:t>
      </w:r>
      <w:r w:rsidRPr="007B6159">
        <w:rPr>
          <w:szCs w:val="20"/>
          <w:lang w:eastAsia="ar-SA"/>
        </w:rPr>
        <w:tab/>
        <w:t>.</w:t>
      </w:r>
      <w:r w:rsidRPr="007B6159">
        <w:rPr>
          <w:szCs w:val="20"/>
          <w:lang w:eastAsia="ar-SA"/>
        </w:rPr>
        <w:tab/>
      </w:r>
    </w:p>
    <w:p w14:paraId="542ADB4C"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Noncorporeal </w:t>
      </w:r>
      <w:r w:rsidRPr="007B6159">
        <w:rPr>
          <w:szCs w:val="20"/>
          <w:lang w:eastAsia="ar-SA"/>
        </w:rPr>
        <w:tab/>
        <w:t>.</w:t>
      </w:r>
      <w:r w:rsidRPr="007B6159">
        <w:rPr>
          <w:szCs w:val="20"/>
          <w:lang w:eastAsia="ar-SA"/>
        </w:rPr>
        <w:tab/>
      </w:r>
    </w:p>
    <w:p w14:paraId="0B2BE27B"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Stasis </w:t>
      </w:r>
      <w:r w:rsidRPr="007B6159">
        <w:rPr>
          <w:szCs w:val="20"/>
          <w:lang w:eastAsia="ar-SA"/>
        </w:rPr>
        <w:tab/>
        <w:t>.</w:t>
      </w:r>
      <w:r w:rsidRPr="007B6159">
        <w:rPr>
          <w:szCs w:val="20"/>
          <w:lang w:eastAsia="ar-SA"/>
        </w:rPr>
        <w:tab/>
      </w:r>
    </w:p>
    <w:p w14:paraId="2D9C436E"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Combat Apt </w:t>
      </w:r>
      <w:r w:rsidRPr="007B6159">
        <w:rPr>
          <w:szCs w:val="20"/>
          <w:lang w:eastAsia="ar-SA"/>
        </w:rPr>
        <w:tab/>
        <w:t>.</w:t>
      </w:r>
      <w:r w:rsidRPr="007B6159">
        <w:rPr>
          <w:szCs w:val="20"/>
          <w:lang w:eastAsia="ar-SA"/>
        </w:rPr>
        <w:tab/>
      </w:r>
    </w:p>
    <w:p w14:paraId="5ED39605"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Ion Apt </w:t>
      </w:r>
      <w:r w:rsidRPr="007B6159">
        <w:rPr>
          <w:szCs w:val="20"/>
          <w:lang w:eastAsia="ar-SA"/>
        </w:rPr>
        <w:tab/>
        <w:t>.</w:t>
      </w:r>
      <w:r w:rsidRPr="007B6159">
        <w:rPr>
          <w:szCs w:val="20"/>
          <w:lang w:eastAsia="ar-SA"/>
        </w:rPr>
        <w:tab/>
      </w:r>
    </w:p>
    <w:p w14:paraId="762F2D75"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Abort Apt </w:t>
      </w:r>
      <w:r w:rsidRPr="007B6159">
        <w:rPr>
          <w:szCs w:val="20"/>
          <w:lang w:eastAsia="ar-SA"/>
        </w:rPr>
        <w:tab/>
        <w:t>.</w:t>
      </w:r>
      <w:r w:rsidRPr="007B6159">
        <w:rPr>
          <w:szCs w:val="20"/>
          <w:lang w:eastAsia="ar-SA"/>
        </w:rPr>
        <w:tab/>
      </w:r>
    </w:p>
    <w:p w14:paraId="0AEFD413"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Dimensional Apt </w:t>
      </w:r>
      <w:r w:rsidRPr="007B6159">
        <w:rPr>
          <w:szCs w:val="20"/>
          <w:lang w:eastAsia="ar-SA"/>
        </w:rPr>
        <w:tab/>
        <w:t>.</w:t>
      </w:r>
      <w:r w:rsidRPr="007B6159">
        <w:rPr>
          <w:szCs w:val="20"/>
          <w:lang w:eastAsia="ar-SA"/>
        </w:rPr>
        <w:tab/>
      </w:r>
    </w:p>
    <w:p w14:paraId="2DA7860A"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Dimensional Ept </w:t>
      </w:r>
      <w:r w:rsidRPr="007B6159">
        <w:rPr>
          <w:szCs w:val="20"/>
          <w:lang w:eastAsia="ar-SA"/>
        </w:rPr>
        <w:tab/>
        <w:t>.</w:t>
      </w:r>
      <w:r w:rsidRPr="007B6159">
        <w:rPr>
          <w:szCs w:val="20"/>
          <w:lang w:eastAsia="ar-SA"/>
        </w:rPr>
        <w:tab/>
      </w:r>
    </w:p>
    <w:p w14:paraId="0ECDFCC3"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Rift Blade</w:t>
      </w:r>
      <w:r w:rsidRPr="007B6159">
        <w:rPr>
          <w:szCs w:val="20"/>
          <w:lang w:eastAsia="ar-SA"/>
        </w:rPr>
        <w:tab/>
        <w:t>.</w:t>
      </w:r>
      <w:r w:rsidRPr="007B6159">
        <w:rPr>
          <w:szCs w:val="20"/>
          <w:lang w:eastAsia="ar-SA"/>
        </w:rPr>
        <w:tab/>
      </w:r>
    </w:p>
    <w:p w14:paraId="0F667120" w14:textId="77777777" w:rsidR="00000000" w:rsidRPr="007B6159" w:rsidRDefault="00000000">
      <w:pPr>
        <w:tabs>
          <w:tab w:val="left" w:pos="1440"/>
          <w:tab w:val="left" w:pos="2160"/>
          <w:tab w:val="left" w:pos="2880"/>
        </w:tabs>
        <w:ind w:left="1440" w:hanging="1440"/>
        <w:rPr>
          <w:szCs w:val="20"/>
          <w:lang w:eastAsia="ar-SA"/>
        </w:rPr>
      </w:pPr>
    </w:p>
    <w:p w14:paraId="680E9983"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Tpt / Esp </w:t>
      </w:r>
      <w:r w:rsidRPr="007B6159">
        <w:rPr>
          <w:szCs w:val="20"/>
          <w:lang w:eastAsia="ar-SA"/>
        </w:rPr>
        <w:tab/>
        <w:t>.</w:t>
      </w:r>
      <w:r w:rsidRPr="007B6159">
        <w:rPr>
          <w:szCs w:val="20"/>
          <w:lang w:eastAsia="ar-SA"/>
        </w:rPr>
        <w:tab/>
      </w:r>
    </w:p>
    <w:p w14:paraId="13241BF9"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Tpt Trace </w:t>
      </w:r>
      <w:r w:rsidRPr="007B6159">
        <w:rPr>
          <w:szCs w:val="20"/>
          <w:lang w:eastAsia="ar-SA"/>
        </w:rPr>
        <w:tab/>
        <w:t>.</w:t>
      </w:r>
      <w:r w:rsidRPr="007B6159">
        <w:rPr>
          <w:szCs w:val="20"/>
          <w:lang w:eastAsia="ar-SA"/>
        </w:rPr>
        <w:tab/>
      </w:r>
    </w:p>
    <w:p w14:paraId="6B51C9B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Foldspace </w:t>
      </w:r>
      <w:r w:rsidRPr="007B6159">
        <w:rPr>
          <w:szCs w:val="20"/>
          <w:lang w:eastAsia="ar-SA"/>
        </w:rPr>
        <w:tab/>
        <w:t>.</w:t>
      </w:r>
      <w:r w:rsidRPr="007B6159">
        <w:rPr>
          <w:szCs w:val="20"/>
          <w:lang w:eastAsia="ar-SA"/>
        </w:rPr>
        <w:tab/>
      </w:r>
    </w:p>
    <w:p w14:paraId="3BB45C67"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Null-Shield </w:t>
      </w:r>
      <w:r w:rsidRPr="007B6159">
        <w:rPr>
          <w:szCs w:val="20"/>
          <w:lang w:eastAsia="ar-SA"/>
        </w:rPr>
        <w:tab/>
        <w:t>.</w:t>
      </w:r>
      <w:r w:rsidRPr="007B6159">
        <w:rPr>
          <w:szCs w:val="20"/>
          <w:lang w:eastAsia="ar-SA"/>
        </w:rPr>
        <w:tab/>
      </w:r>
    </w:p>
    <w:p w14:paraId="1149BD0D" w14:textId="77777777" w:rsidR="00000000" w:rsidRPr="007B6159" w:rsidRDefault="00000000">
      <w:pPr>
        <w:tabs>
          <w:tab w:val="left" w:pos="1440"/>
          <w:tab w:val="left" w:pos="2160"/>
          <w:tab w:val="left" w:pos="2880"/>
        </w:tabs>
        <w:ind w:left="1440" w:hanging="1440"/>
        <w:rPr>
          <w:szCs w:val="20"/>
          <w:lang w:eastAsia="ar-SA"/>
        </w:rPr>
      </w:pPr>
      <w:r w:rsidRPr="007B6159">
        <w:rPr>
          <w:szCs w:val="20"/>
          <w:lang w:eastAsia="ar-SA"/>
        </w:rPr>
        <w:t xml:space="preserve">Null-Field </w:t>
      </w:r>
      <w:r w:rsidRPr="007B6159">
        <w:rPr>
          <w:szCs w:val="20"/>
          <w:lang w:eastAsia="ar-SA"/>
        </w:rPr>
        <w:tab/>
        <w:t>.</w:t>
      </w:r>
      <w:r w:rsidRPr="007B6159">
        <w:rPr>
          <w:szCs w:val="20"/>
          <w:lang w:eastAsia="ar-SA"/>
        </w:rPr>
        <w:tab/>
      </w:r>
      <w:r w:rsidRPr="007B6159">
        <w:br w:type="page"/>
      </w:r>
      <w:r w:rsidRPr="007B6159">
        <w:rPr>
          <w:szCs w:val="20"/>
          <w:lang w:eastAsia="ar-SA"/>
        </w:rPr>
        <w:t>Oldest Notes</w:t>
      </w:r>
    </w:p>
    <w:p w14:paraId="265E9C53" w14:textId="77777777" w:rsidR="00000000" w:rsidRPr="007B6159" w:rsidRDefault="00000000">
      <w:pPr>
        <w:tabs>
          <w:tab w:val="left" w:pos="1440"/>
        </w:tabs>
        <w:jc w:val="both"/>
        <w:rPr>
          <w:szCs w:val="20"/>
          <w:lang w:eastAsia="ar-SA"/>
        </w:rPr>
      </w:pPr>
    </w:p>
    <w:p w14:paraId="169FEAFB" w14:textId="77777777" w:rsidR="00000000" w:rsidRPr="007B6159" w:rsidRDefault="00000000">
      <w:pPr>
        <w:pStyle w:val="BodyText2"/>
        <w:suppressAutoHyphens/>
        <w:rPr>
          <w:rFonts w:ascii="Calibri" w:hAnsi="Calibri"/>
          <w:spacing w:val="-2"/>
          <w:szCs w:val="20"/>
          <w:lang w:eastAsia="ar-SA"/>
        </w:rPr>
      </w:pPr>
      <w:r w:rsidRPr="007B6159">
        <w:rPr>
          <w:rFonts w:ascii="Calibri" w:hAnsi="Calibri"/>
          <w:spacing w:val="-2"/>
          <w:szCs w:val="20"/>
          <w:lang w:eastAsia="ar-SA"/>
        </w:rPr>
        <w:t>This story takes place on Aeirn. This is a world wherein the demise of its gods has led people to elevate unwilling men and women to godhood. Magic is a common coin in this world, and can be seen in many forms which fall within what we might call psionics and describeS areas around that concept of personal power which we are not that familiar with at all. This story will focus largely on the dynamics of one culture and its history.</w:t>
      </w:r>
    </w:p>
    <w:p w14:paraId="100655F6" w14:textId="77777777" w:rsidR="00000000" w:rsidRPr="007B6159" w:rsidRDefault="00000000">
      <w:pPr>
        <w:jc w:val="both"/>
        <w:rPr>
          <w:szCs w:val="20"/>
          <w:lang w:eastAsia="ar-SA"/>
        </w:rPr>
      </w:pPr>
    </w:p>
    <w:p w14:paraId="5E1C6960" w14:textId="77777777" w:rsidR="00000000" w:rsidRPr="007B6159" w:rsidRDefault="00000000">
      <w:pPr>
        <w:suppressAutoHyphens/>
        <w:jc w:val="both"/>
        <w:rPr>
          <w:spacing w:val="-2"/>
          <w:szCs w:val="20"/>
          <w:lang w:eastAsia="ar-SA"/>
        </w:rPr>
      </w:pPr>
      <w:r w:rsidRPr="007B6159">
        <w:rPr>
          <w:spacing w:val="-2"/>
          <w:szCs w:val="20"/>
          <w:lang w:eastAsia="ar-SA"/>
        </w:rPr>
        <w:t>AURDANNAN</w:t>
      </w:r>
    </w:p>
    <w:p w14:paraId="03036BC2" w14:textId="77777777" w:rsidR="00000000" w:rsidRPr="007B6159" w:rsidRDefault="00000000">
      <w:pPr>
        <w:pStyle w:val="BodyText2"/>
        <w:suppressAutoHyphens/>
        <w:rPr>
          <w:rFonts w:ascii="Calibri" w:hAnsi="Calibri"/>
          <w:spacing w:val="-2"/>
          <w:szCs w:val="20"/>
          <w:lang w:eastAsia="ar-SA"/>
        </w:rPr>
      </w:pPr>
      <w:r w:rsidRPr="007B6159">
        <w:rPr>
          <w:rFonts w:ascii="Calibri" w:hAnsi="Calibri"/>
          <w:spacing w:val="-2"/>
          <w:szCs w:val="20"/>
          <w:lang w:eastAsia="ar-SA"/>
        </w:rPr>
        <w:t>The Aurdannan people are the combined stock of the summer and winter blood Lyn, the aryan and the amber. The amber are the common stock, while the aryan are the magic sensitive. Because of the split of the Lyn, this race never evolved into the practice of slavery, but in the south the aryans are prized slaves. Aryans are not albinos but albinos are most common in their blood. A quarter of all albinos are Aurdannan aryans, although they still represent less than one percent of aryan Aurdannans. The arts of warfare were found to be instructed in the body itself, and it is in their study of the limits of their bodies and actions, that the Aurdannan people became the most sophisticated and deadly martial artists. Their culture is far more sophisticated than their society and hence they seem rather barbaric in their political naivety. Because this is a culture that goes about its daily business armed, it is actually a peaceful culture, and it has enjoyed its own notion of a golden age for centuries, in spite of the harshness of the Northern environment.</w:t>
      </w:r>
    </w:p>
    <w:p w14:paraId="3549A9D3" w14:textId="77777777" w:rsidR="00000000" w:rsidRPr="007B6159" w:rsidRDefault="00000000">
      <w:pPr>
        <w:suppressAutoHyphens/>
        <w:jc w:val="both"/>
        <w:rPr>
          <w:spacing w:val="-2"/>
          <w:szCs w:val="20"/>
          <w:lang w:eastAsia="ar-SA"/>
        </w:rPr>
      </w:pPr>
    </w:p>
    <w:p w14:paraId="6604CDE8" w14:textId="77777777" w:rsidR="00000000" w:rsidRPr="007B6159" w:rsidRDefault="00000000">
      <w:pPr>
        <w:suppressAutoHyphens/>
        <w:jc w:val="both"/>
        <w:rPr>
          <w:spacing w:val="-2"/>
          <w:szCs w:val="20"/>
          <w:lang w:eastAsia="ar-SA"/>
        </w:rPr>
      </w:pPr>
      <w:r w:rsidRPr="007B6159">
        <w:rPr>
          <w:spacing w:val="-2"/>
          <w:szCs w:val="20"/>
          <w:lang w:eastAsia="ar-SA"/>
        </w:rPr>
        <w:t>ARDUIN</w:t>
      </w:r>
    </w:p>
    <w:p w14:paraId="615C2E59" w14:textId="77777777" w:rsidR="00000000" w:rsidRPr="007B6159" w:rsidRDefault="00000000">
      <w:pPr>
        <w:suppressAutoHyphens/>
        <w:jc w:val="both"/>
        <w:rPr>
          <w:spacing w:val="-2"/>
          <w:szCs w:val="20"/>
          <w:lang w:eastAsia="ar-SA"/>
        </w:rPr>
      </w:pPr>
      <w:r w:rsidRPr="007B6159">
        <w:rPr>
          <w:spacing w:val="-2"/>
          <w:szCs w:val="20"/>
          <w:lang w:eastAsia="ar-SA"/>
        </w:rPr>
        <w:t xml:space="preserve">The Arduin people are a mixed stock of the Autumn blood Lyn and the humans of the south that have chosen to become part of their culture. The psychic gifts of the Arduin are strong, genetically, but the mixing of blood has forced the new hybrids to become more latent in their ability to recognize and use this potential. Most hybrids need some special shock and generally have as much aptitude for Aurdannan and Southern or Demidrigal Magic. This strange combination of gifts has made the Arduin the most promising pool of talent for the impressively potent school of paradoxical magic. Because of the extreme between pure and hybrid Arduin, personal power and social status are easily given to a feudal hierarchy. Kings in Arduin society are essentially the ultimate knights; warlords in a hierarchy under an overlord. Power equals status, and religion is merely paying obesciance to the vision and enlightenment of the Hierarch, or the Knight of the Realm, or High King—however one chooses to be revered. Politics in Arduin lands is sophisticated and yet practical. While fairness may be somewhat lacking due to its politics, its politicians are wise enough to maintain an investment in the people. The people and lands are robust, and that lures the interest of the Aurdannans when their own home is being particularly harsh. To defend themselves from their divorced northern kin, the Arduin have developed a few efficient fighting arts of their own. </w:t>
      </w:r>
    </w:p>
    <w:p w14:paraId="286AE9D8" w14:textId="77777777" w:rsidR="00000000" w:rsidRPr="007B6159" w:rsidRDefault="00000000">
      <w:pPr>
        <w:jc w:val="both"/>
        <w:rPr>
          <w:szCs w:val="20"/>
          <w:lang w:eastAsia="ar-SA"/>
        </w:rPr>
      </w:pPr>
    </w:p>
    <w:p w14:paraId="2899D152" w14:textId="77777777" w:rsidR="00000000" w:rsidRPr="007B6159" w:rsidRDefault="00000000">
      <w:pPr>
        <w:jc w:val="both"/>
        <w:rPr>
          <w:szCs w:val="20"/>
          <w:lang w:eastAsia="ar-SA"/>
        </w:rPr>
      </w:pPr>
      <w:r w:rsidRPr="007B6159">
        <w:rPr>
          <w:szCs w:val="20"/>
          <w:lang w:eastAsia="ar-SA"/>
        </w:rPr>
        <w:t xml:space="preserve">Aeirn is an unusual world, with its own character and intricacies. In using it as a setting for my work I have acknowledged a number of details that need to be specially addressed to attain English equivalents; as I treat all of my material as direct translation from Aeirnian native language and culture. Aeirn is a complete and distinct microcosm in my mind. A world that has arrived at a parallel to our way of understanding and yet with exceptions. This is a world where gods dwelt among their creatures. They took part in shaping creation and met their demise at the hands of their own children—demigods. While in truth the gods of Aeirn were more accurately an awakened race with vast individual potential and vision, they were still divine. And they taught, subtly, that divinity can be aspired to. Aeirn is what it is because its ani was really learning that lesson. Well enough that circumstances following the end of the gods led people to elevate unwilling but able men and women to godhood. The miraculous, often in the form of magic, is common coin in this world, and can be seen in many forms. Some fall within what we might call psionics and othrs describe areas around that concept of personal power which we are not that familiar with at all. </w:t>
      </w:r>
    </w:p>
    <w:p w14:paraId="30000611" w14:textId="77777777" w:rsidR="00000000" w:rsidRPr="007B6159" w:rsidRDefault="00000000">
      <w:pPr>
        <w:jc w:val="both"/>
        <w:rPr>
          <w:spacing w:val="-2"/>
          <w:szCs w:val="20"/>
          <w:lang w:eastAsia="ar-SA"/>
        </w:rPr>
      </w:pPr>
      <w:r w:rsidRPr="007B6159">
        <w:rPr>
          <w:spacing w:val="-2"/>
          <w:szCs w:val="20"/>
          <w:lang w:eastAsia="ar-SA"/>
        </w:rPr>
        <w:tab/>
        <w:t>Ironically, the technical has attained its merit as well. There were those who were cut off from the wisdom of the gods when times were at their worst. Survival depended on good old fashioned human ingenuity. While magic came into the hands of the Lyn, technology was developed, ironically, at the opposite pole of the world. One of the reasons I have focused on this particular chapter in the Aeirnian evolution is because it is the period where magic and technology meet. It is a time when mind and spirit are poised to become one with body and soul. It is a time when children awaken and choose to take charge of their own destiny.</w:t>
      </w:r>
    </w:p>
    <w:p w14:paraId="0BF57466" w14:textId="77777777" w:rsidR="00000000" w:rsidRPr="007B6159" w:rsidRDefault="00000000">
      <w:pPr>
        <w:suppressAutoHyphens/>
        <w:jc w:val="both"/>
        <w:rPr>
          <w:spacing w:val="-2"/>
          <w:szCs w:val="20"/>
          <w:lang w:eastAsia="ar-SA"/>
        </w:rPr>
      </w:pPr>
    </w:p>
    <w:p w14:paraId="627F25B3" w14:textId="77777777" w:rsidR="00000000" w:rsidRPr="007B6159" w:rsidRDefault="00000000">
      <w:pPr>
        <w:jc w:val="both"/>
        <w:rPr>
          <w:szCs w:val="20"/>
          <w:lang w:eastAsia="ar-SA"/>
        </w:rPr>
      </w:pPr>
      <w:r w:rsidRPr="007B6159">
        <w:rPr>
          <w:szCs w:val="20"/>
          <w:lang w:eastAsia="ar-SA"/>
        </w:rPr>
        <w:t>Forward</w:t>
      </w:r>
    </w:p>
    <w:p w14:paraId="42D62A28" w14:textId="77777777" w:rsidR="00000000" w:rsidRPr="007B6159" w:rsidRDefault="00000000">
      <w:pPr>
        <w:jc w:val="both"/>
        <w:rPr>
          <w:szCs w:val="20"/>
          <w:lang w:eastAsia="ar-SA"/>
        </w:rPr>
      </w:pPr>
      <w:r w:rsidRPr="007B6159">
        <w:rPr>
          <w:szCs w:val="20"/>
          <w:lang w:eastAsia="ar-SA"/>
        </w:rPr>
        <w:t>Excerpt from “The Speaking Skies” transcripts, Loathis Kaerni</w:t>
      </w:r>
    </w:p>
    <w:p w14:paraId="2D1C0A1D" w14:textId="77777777" w:rsidR="00000000" w:rsidRPr="007B6159" w:rsidRDefault="00000000">
      <w:pPr>
        <w:jc w:val="both"/>
        <w:rPr>
          <w:szCs w:val="20"/>
          <w:lang w:eastAsia="ar-SA"/>
        </w:rPr>
      </w:pPr>
    </w:p>
    <w:p w14:paraId="27BCBC40" w14:textId="77777777" w:rsidR="00000000" w:rsidRPr="007B6159" w:rsidRDefault="00000000">
      <w:pPr>
        <w:pStyle w:val="BodyText2"/>
        <w:rPr>
          <w:rFonts w:ascii="Calibri" w:hAnsi="Calibri"/>
          <w:szCs w:val="20"/>
          <w:lang w:eastAsia="ar-SA"/>
        </w:rPr>
      </w:pPr>
      <w:r w:rsidRPr="007B6159">
        <w:rPr>
          <w:rFonts w:ascii="Calibri" w:hAnsi="Calibri"/>
          <w:szCs w:val="20"/>
          <w:lang w:eastAsia="ar-SA"/>
        </w:rPr>
        <w:t>“...When the stars first ignited, shedding their consecrating light throughout the heavens, revealing to view the great works of Creation, did the Conscious ones come to behold them. Thus did They witness the birth of the races of Man on thousands of different worlds. The godlings and spirits among Them became intrigued with these newborn races, and did decide to foster them. Unfortunately, many gods were petulant gods, demanding worship and adulation; some even exploiting the people to satisfy their own strange tastes and decadent extravagances. While others neglected the nurturing of their wards, allowing the greedy and privileged among the humans to take power over their follow humans, and oppress them. Such situations led to the self-corruption of whole civilizations. Some gods corrupted their wards themselves, by impetuously forcing their morals, commandments, and punishments on the people without giving them the benefit of an explanation of why, belittling the people in their eyes, and eventually causing them to desire revolt against their constricting god.</w:t>
      </w:r>
    </w:p>
    <w:p w14:paraId="0E8EA231" w14:textId="77777777" w:rsidR="00000000" w:rsidRPr="007B6159" w:rsidRDefault="00000000">
      <w:pPr>
        <w:jc w:val="both"/>
        <w:rPr>
          <w:szCs w:val="20"/>
          <w:lang w:eastAsia="ar-SA"/>
        </w:rPr>
      </w:pPr>
      <w:r w:rsidRPr="007B6159">
        <w:rPr>
          <w:szCs w:val="20"/>
          <w:lang w:eastAsia="ar-SA"/>
        </w:rPr>
        <w:tab/>
        <w:t>“The young psyche of Mankind, in the manner of all young, became tainted by the violence and deviousness they acquired from or because of their corruptive Idols. When the gods came into conflicts of interest with one another, they drove their faithful to war against each other in righteous genocide. So humans learned to settle differences between each other in war. In time, these gods dared to claim the glory of having created the universe and each declared themselves as the “one true God.” Mankind feared to gainsay or judge the claims of these powerful beings, and became resigned to choosing their faiths in according to their conscience, and what they could bring themselves to believe. In this manner did the races of Man manage to compensate for the dilemma of too many monotheistic gods.</w:t>
      </w:r>
    </w:p>
    <w:p w14:paraId="10F0FB75" w14:textId="77777777" w:rsidR="00000000" w:rsidRPr="007B6159" w:rsidRDefault="00000000">
      <w:pPr>
        <w:jc w:val="both"/>
        <w:rPr>
          <w:szCs w:val="20"/>
          <w:lang w:eastAsia="ar-SA"/>
        </w:rPr>
      </w:pPr>
      <w:r w:rsidRPr="007B6159">
        <w:rPr>
          <w:szCs w:val="20"/>
          <w:lang w:eastAsia="ar-SA"/>
        </w:rPr>
        <w:tab/>
        <w:t>“On some worlds, these gods joined into pantheons and brotherhoods, sharing their strengths and balancing their weaknesses to gain the wisdom to better guide their faithful. Several unfortunate circumstances, on other worlds, proved that Men had an innate need for divine influence, for gods, and would fabricate their own gods to worship when they were godless. And perhaps, some worlds were actually graced by the one True God, appearing to the people to personally guide them.</w:t>
      </w:r>
    </w:p>
    <w:p w14:paraId="07EB8030" w14:textId="77777777" w:rsidR="00000000" w:rsidRPr="007B6159" w:rsidRDefault="00000000">
      <w:pPr>
        <w:jc w:val="both"/>
        <w:rPr>
          <w:szCs w:val="20"/>
          <w:lang w:eastAsia="ar-SA"/>
        </w:rPr>
      </w:pPr>
      <w:r w:rsidRPr="007B6159">
        <w:rPr>
          <w:szCs w:val="20"/>
          <w:lang w:eastAsia="ar-SA"/>
        </w:rPr>
        <w:tab/>
        <w:t xml:space="preserve">“On the world of Aeirn, gods did come down in the guise of men, to join with the people to bring wisdom and to guide the growth of men as peers.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 </w:t>
      </w:r>
    </w:p>
    <w:p w14:paraId="70A16C41" w14:textId="77777777" w:rsidR="00000000" w:rsidRPr="007B6159" w:rsidRDefault="00000000">
      <w:pPr>
        <w:jc w:val="both"/>
        <w:rPr>
          <w:szCs w:val="20"/>
          <w:lang w:eastAsia="ar-SA"/>
        </w:rPr>
      </w:pPr>
    </w:p>
    <w:p w14:paraId="7BC2EA01" w14:textId="77777777" w:rsidR="00000000" w:rsidRPr="007B6159" w:rsidRDefault="00000000">
      <w:pPr>
        <w:jc w:val="both"/>
        <w:rPr>
          <w:szCs w:val="20"/>
          <w:lang w:eastAsia="ar-SA"/>
        </w:rPr>
      </w:pPr>
      <w:r w:rsidRPr="007B6159">
        <w:rPr>
          <w:szCs w:val="20"/>
          <w:lang w:eastAsia="ar-SA"/>
        </w:rPr>
        <w:t>Historical Perspective</w:t>
      </w:r>
    </w:p>
    <w:p w14:paraId="7F9813E2" w14:textId="77777777" w:rsidR="00000000" w:rsidRPr="007B6159" w:rsidRDefault="00000000">
      <w:pPr>
        <w:jc w:val="both"/>
        <w:rPr>
          <w:szCs w:val="20"/>
          <w:lang w:eastAsia="ar-SA"/>
        </w:rPr>
      </w:pPr>
      <w:r w:rsidRPr="007B6159">
        <w:rPr>
          <w:szCs w:val="20"/>
          <w:lang w:eastAsia="ar-SA"/>
        </w:rPr>
        <w:t>Excerpt from”The Great Works”by Master Brightann, Imperial Seate Archive —</w:t>
      </w:r>
    </w:p>
    <w:p w14:paraId="083FB81F" w14:textId="77777777" w:rsidR="00000000" w:rsidRPr="007B6159" w:rsidRDefault="00000000">
      <w:pPr>
        <w:jc w:val="both"/>
        <w:rPr>
          <w:szCs w:val="20"/>
          <w:lang w:eastAsia="ar-SA"/>
        </w:rPr>
      </w:pPr>
    </w:p>
    <w:p w14:paraId="0F8729D9" w14:textId="77777777" w:rsidR="00000000" w:rsidRPr="007B6159" w:rsidRDefault="00000000">
      <w:pPr>
        <w:jc w:val="both"/>
        <w:rPr>
          <w:szCs w:val="20"/>
          <w:lang w:eastAsia="ar-SA"/>
        </w:rPr>
      </w:pPr>
      <w:r w:rsidRPr="007B6159">
        <w:rPr>
          <w:szCs w:val="20"/>
          <w:lang w:eastAsia="ar-SA"/>
        </w:rPr>
        <w:t>pre-cataclysm: (All dates not marked AA are pre-cataclysm)</w:t>
      </w:r>
    </w:p>
    <w:p w14:paraId="4F5D203B" w14:textId="77777777" w:rsidR="00000000" w:rsidRPr="007B6159" w:rsidRDefault="00000000">
      <w:pPr>
        <w:jc w:val="both"/>
        <w:rPr>
          <w:szCs w:val="20"/>
          <w:lang w:eastAsia="ar-SA"/>
        </w:rPr>
      </w:pPr>
      <w:r w:rsidRPr="007B6159">
        <w:rPr>
          <w:szCs w:val="20"/>
          <w:lang w:eastAsia="ar-SA"/>
        </w:rPr>
        <w:t>To this date, no one is certain when Aeirn was created, but there is some general agreement that the first lifeforms appeared 40,647,000,000 years before the cataclysm. It is also generally held that the Gods descended to Aeirn only 21,786,000 years before the cataclysm. Wildlife ancestors of the modern animal population appeared around 18,876,000 followed by the Humanoid races around 520,491. Four hundred thousand years went by before anthropomorphics became a significant factor. Until 21,430. By this point, the human race and hundreds of mixed-breed, humanoid, non-human races and an uncalculated number of “animal” races existed, roaming wide and free on Aeirn. Humanoids ascended to dominance around 9637, during the Stone Age period of 9543 to 8012. The anthropomorphic races, the sub- and non- human races of Aeirn, are divided up into five groups: The Humanoid Races, The Lycanthropic Races, The Sub-Human Races, The Fey, and The Gods’ Races. All of these races were derivative of human races at some point in their history, for all of them can cross-breed with humankind. The God’s Races are not perpetuated in the manner of other races, although each new member is genetically symmetrical in make up to others of that race, but not likely to be related to them, because such births are very rare and are always from pure human parents. Legend has it that such births are determined by the Gods; hence the name. The human and anthropomorphic races represent the largest percentage of the worlds sentient population. There are a great diversity of perfectly viable sentient non- anthropomorphic races on Aeirn, but only in small and closed numbers. The humans, the most populous, have distinctly dominated the eight continents of Aeirn, with equally distinct cultures and stations, and name themselves after the continents upon which their culture abides.</w:t>
      </w:r>
    </w:p>
    <w:p w14:paraId="42AA4C54" w14:textId="77777777" w:rsidR="00000000" w:rsidRPr="007B6159" w:rsidRDefault="00000000">
      <w:pPr>
        <w:jc w:val="both"/>
        <w:rPr>
          <w:szCs w:val="20"/>
          <w:lang w:eastAsia="ar-SA"/>
        </w:rPr>
      </w:pPr>
      <w:r w:rsidRPr="007B6159">
        <w:rPr>
          <w:szCs w:val="20"/>
          <w:lang w:eastAsia="ar-SA"/>
        </w:rPr>
        <w:tab/>
        <w:t>Alin— Because of the harsh and unpredictable climate in which they live, these people have become very rugged and tenacious. The least advanced in technology, they are generally barbarian with surprisingly adept magical lore and practice. Physically, they are the most intimidating humans, and are all fierce warriors, trained from birth. This survival of the most ferocious has caused them to develop a modestly subtle, yet intricate, combat technique. The cultural average is tall, well built, light haired and blue eyed. Remarkably, this typically Aryan society views green eyes and dark hair as their ideal beauty.</w:t>
      </w:r>
    </w:p>
    <w:p w14:paraId="1A3F04A4" w14:textId="77777777" w:rsidR="00000000" w:rsidRPr="007B6159" w:rsidRDefault="00000000">
      <w:pPr>
        <w:jc w:val="both"/>
        <w:rPr>
          <w:szCs w:val="20"/>
          <w:lang w:eastAsia="ar-SA"/>
        </w:rPr>
      </w:pPr>
      <w:r w:rsidRPr="007B6159">
        <w:rPr>
          <w:szCs w:val="20"/>
          <w:lang w:eastAsia="ar-SA"/>
        </w:rPr>
        <w:tab/>
        <w:t>Corind— Once very closely related to the Alineuths, their persecution during the time of their ancestor, Alyrx Corind, caused them to unite against the Alineuths. They migrated into the Western Highlands Region following their exile, and fortified against the inevitable feud with Alineuth. They are very similar to the Alineuths, and what they cannot match with ferocity, they outsmart with ingenuity. They tend towards a fighting style bordering on martial arts, in the complexity of their combat techniques. The racial average is medium tall, tough and wiry, with wild red hair and green eyes. Occasionally they throw-back to a white haired blue eyed standard of the Alineuths.</w:t>
      </w:r>
    </w:p>
    <w:p w14:paraId="7EA1BE0C" w14:textId="77777777" w:rsidR="00000000" w:rsidRPr="007B6159" w:rsidRDefault="00000000">
      <w:pPr>
        <w:jc w:val="both"/>
        <w:rPr>
          <w:szCs w:val="20"/>
          <w:lang w:eastAsia="ar-SA"/>
        </w:rPr>
      </w:pPr>
      <w:r w:rsidRPr="007B6159">
        <w:rPr>
          <w:szCs w:val="20"/>
          <w:lang w:eastAsia="ar-SA"/>
        </w:rPr>
        <w:tab/>
        <w:t>Edau— Surviving in a land veiled in myths and lore, bound in dense jungle and mountain extremes, these people have become the essence of viciousness. Learning from the predators how to survive, they are at once totally innocent and inestimably deadly! This combination of placid ferocity and choking jungle environment, have enabled them to fight off the overpowering Alineuth and chillingly precise Terinthidian assaults. The cultural norm is dark swarthy complexions and hair, wiry leanness, and small stature for slipping through tight jungle growth. Few things not native to Edau dare approach these people, if possible, in the jungles.</w:t>
      </w:r>
    </w:p>
    <w:p w14:paraId="1E04D496" w14:textId="77777777" w:rsidR="00000000" w:rsidRPr="007B6159" w:rsidRDefault="00000000">
      <w:pPr>
        <w:jc w:val="both"/>
        <w:rPr>
          <w:szCs w:val="20"/>
          <w:lang w:eastAsia="ar-SA"/>
        </w:rPr>
      </w:pPr>
      <w:r w:rsidRPr="007B6159">
        <w:rPr>
          <w:szCs w:val="20"/>
          <w:lang w:eastAsia="ar-SA"/>
        </w:rPr>
        <w:tab/>
        <w:t>Terinth— The general trend in the land is to be cool and verdant for a few decade, and then hot and dry for hundreds of years. This has caused the people to spend a great deal of time around any available body of water to be found. This tie to the water has caused them to turn to the ocean for resources, forcing them to master the seas. They are the explorers, and surveyors, as well as the tradesmen of the world. Their dependence upon exacting attention to detail has made them a formidably precise people. The cultural norm is olive complexion, dark hair and eyes, and healthy physique. they are shrewd to a fault and usually attempt to be in full control of a situation.</w:t>
      </w:r>
    </w:p>
    <w:p w14:paraId="3A5C4CA5" w14:textId="77777777" w:rsidR="00000000" w:rsidRPr="007B6159" w:rsidRDefault="00000000">
      <w:pPr>
        <w:jc w:val="both"/>
        <w:rPr>
          <w:szCs w:val="20"/>
          <w:lang w:eastAsia="ar-SA"/>
        </w:rPr>
      </w:pPr>
      <w:r w:rsidRPr="007B6159">
        <w:rPr>
          <w:szCs w:val="20"/>
          <w:lang w:eastAsia="ar-SA"/>
        </w:rPr>
        <w:tab/>
        <w:t>Aolinth— Very similar situation to the Terinthidians, they were not suited to the Highlands, so they were not threatened by the Corindish when they came, and maintained friendly relations with them. They constantly were engaging in trade agreements with Terinth, and the Temperate ranges were sealed off from them by a mountain wall. In this secure position, they developed the most advanced culture, and became the center of learning and art in the world. The cultural average is medium height and build, neutral hair and exotic eye colors. These people have the widest variety of traits and abilities.</w:t>
      </w:r>
    </w:p>
    <w:p w14:paraId="01F51ABB" w14:textId="77777777" w:rsidR="00000000" w:rsidRPr="007B6159" w:rsidRDefault="00000000">
      <w:pPr>
        <w:jc w:val="both"/>
        <w:rPr>
          <w:szCs w:val="20"/>
          <w:lang w:eastAsia="ar-SA"/>
        </w:rPr>
      </w:pPr>
      <w:r w:rsidRPr="007B6159">
        <w:rPr>
          <w:szCs w:val="20"/>
          <w:lang w:eastAsia="ar-SA"/>
        </w:rPr>
        <w:tab/>
        <w:t>Minetrau— They have had little exposure to the rest of the world, and live peacefully with one another in tribes and clans. They are totally self-sufficient, and open minded. They co-exist harmoniously with their environment and have discovered magic the natural way, by introspection. they are superb hunters and their survival skills extensive. Part of their magic enables them to manipulate the Ironwood and Slatewood trees of their region for a multitude of purposes. They are generally tall, lean,and athletic, with various hair colors, brownish eyes and red skin. They are incapable of subterfuge or dishonesty, and bluntly speak their minds.</w:t>
      </w:r>
    </w:p>
    <w:p w14:paraId="330F21AB" w14:textId="77777777" w:rsidR="00000000" w:rsidRPr="007B6159" w:rsidRDefault="00000000">
      <w:pPr>
        <w:jc w:val="both"/>
        <w:rPr>
          <w:szCs w:val="20"/>
          <w:lang w:eastAsia="ar-SA"/>
        </w:rPr>
      </w:pPr>
      <w:r w:rsidRPr="007B6159">
        <w:rPr>
          <w:szCs w:val="20"/>
          <w:lang w:eastAsia="ar-SA"/>
        </w:rPr>
        <w:tab/>
        <w:t>Algaeneu— Scattered across a large area of archipelagos formed by the sinking of the continent of Algaeneu, these people have necessarily acquired a fair mastery of sea travel. In most respects, they resemble the Edau, in how they live, learned to survive, hunt and in the tropical forests and jungles that cover the lands. They are equally viscous and cunning as their cousins, and employ a greater degree of deviousness than the Edau. They tend to be taller than the Edau, but equally dark complected and maned. Their magic is very secretive and their society is very volatile.</w:t>
      </w:r>
    </w:p>
    <w:p w14:paraId="668B7DA1" w14:textId="77777777" w:rsidR="00000000" w:rsidRPr="007B6159" w:rsidRDefault="00000000">
      <w:pPr>
        <w:jc w:val="both"/>
        <w:rPr>
          <w:szCs w:val="20"/>
          <w:lang w:eastAsia="ar-SA"/>
        </w:rPr>
      </w:pPr>
      <w:r w:rsidRPr="007B6159">
        <w:rPr>
          <w:szCs w:val="20"/>
          <w:lang w:eastAsia="ar-SA"/>
        </w:rPr>
        <w:tab/>
        <w:t>Oalind— Having been isolated from the world and buried for more than a thousand years by an ice age, these people have had to develop very advanced technology to survive. Presently at around twentieth-century Earth technology, they are the most technologically advanced people on the planet. However, the presence of magic in the world makes that fact merely academic. They do, however, have the best living conditions on Aeirn in Oalindeuth, and being allowed to live there is prized the world over. As strict policy, the Technology is closely guarded against export by the governments. The cultural average is indistinct, since so much of the population is mixed, all traits are equally represented. They have a wide range of options available to them and skills are available to any who seek them.</w:t>
      </w:r>
    </w:p>
    <w:p w14:paraId="105F7889" w14:textId="77777777" w:rsidR="00000000" w:rsidRPr="007B6159" w:rsidRDefault="00000000">
      <w:pPr>
        <w:jc w:val="both"/>
        <w:rPr>
          <w:szCs w:val="20"/>
          <w:lang w:eastAsia="ar-SA"/>
        </w:rPr>
      </w:pPr>
      <w:r w:rsidRPr="007B6159">
        <w:rPr>
          <w:szCs w:val="20"/>
          <w:lang w:eastAsia="ar-SA"/>
        </w:rPr>
        <w:tab/>
        <w:t xml:space="preserve">Humans entered an Iron Age, independent of those anthropomorphic races which quickly gained and mastered the metal arts, from 8003 to 6208. The First cities began forming around 7989 followed by the First Nation, forming at around 7098. The War of the Races, in 6798 lasted nearly eight hundred years off and on, ending with the races of Man going separate ways in 6007, divided up with the Alineuth clans in the extreme North Polar Regions; the Edau, digging their way into the mysterious North Eastern Tropics; the Corindish clans spread between the Northern Polar region and the Western Highlands; the Aolinthidian and Terinthidian Monarchies - balancing each other’s power over the Western and Eastern Equatorial Regions, respectively; the Algaeneuths sailors of the South Eastern and Island Tropics; the Minetraus of the South West Temperate Ranges where the famous Ironwood and Slatewood forests grow; and lastly, the Oalindiuths of the Southern Polar Region. The Bronze Age, following in the wake of the War and its effect on forcing the technology to be improved (6007/4101), lasted throughout the the periods when the Races of Man searched for new lands (6007/5209), in which each race sub-divided (5209/5045), and Aeirnholme was built (5005). </w:t>
      </w:r>
    </w:p>
    <w:p w14:paraId="399FDA97" w14:textId="77777777" w:rsidR="00000000" w:rsidRPr="007B6159" w:rsidRDefault="00000000">
      <w:pPr>
        <w:jc w:val="both"/>
        <w:rPr>
          <w:szCs w:val="20"/>
          <w:lang w:eastAsia="ar-SA"/>
        </w:rPr>
      </w:pPr>
      <w:r w:rsidRPr="007B6159">
        <w:rPr>
          <w:szCs w:val="20"/>
          <w:lang w:eastAsia="ar-SA"/>
        </w:rPr>
        <w:tab/>
        <w:t>The Demigods were born on Aeirnholme (5002/4803), off-spring of chosen humans and the gods. According to Legend, on the world of Aeirn, gods did come down in the guise of men, to join with the people to bring wisdom and to guide the growth of men as peers. The Gods lived on Aeirn in physical form, while teaching and guiding the races, in the stronghold,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14:paraId="44919CE2" w14:textId="77777777" w:rsidR="00000000" w:rsidRPr="007B6159" w:rsidRDefault="00000000">
      <w:pPr>
        <w:jc w:val="both"/>
        <w:rPr>
          <w:szCs w:val="20"/>
          <w:lang w:eastAsia="ar-SA"/>
        </w:rPr>
      </w:pPr>
      <w:r w:rsidRPr="007B6159">
        <w:rPr>
          <w:szCs w:val="20"/>
          <w:lang w:eastAsia="ar-SA"/>
        </w:rPr>
        <w:tab/>
        <w:t>The now age-old enmity between the closely related Corindish and Alineuth clans began almost five thousand years before the cataclysm. In Alineuth, an Alineuth/Corindish lord, Alyrx Corind began warning of a prophesy of coming disaster in Alineuth (4815) which the Alineuths disdained, and began persecuting Corind’s people for his actions (4813). The persecuted eventually unite the Corindish clans (4805) and fight back against the Alineuth oppression. The Corindish clans are eventually exiled from Alineuth to Western Highlands (4787) for their resistance, led by Alyrx. Further tensions between these groups begins when an Ice age (4765) descends upon the North, leading to the Alineuth - Corindish wars. Over the next two-hundred or so years, there are three different wars (I 4764/4752, II 4634/4607, III 4543/4530), caused by the Alineuth need for more habitable lands, and the stubbornness of the Corindish, unrelenting in their feud with their northern kin. These wars were waged over generations, with uncountable losses on both sides, and an indeterminate number of battles and skirmishes, which were finally resolved by the Alineuth - Corindish Treaty of 4529.</w:t>
      </w:r>
    </w:p>
    <w:p w14:paraId="213C75A0" w14:textId="77777777" w:rsidR="00000000" w:rsidRPr="007B6159" w:rsidRDefault="00000000">
      <w:pPr>
        <w:jc w:val="both"/>
        <w:rPr>
          <w:szCs w:val="20"/>
          <w:lang w:eastAsia="ar-SA"/>
        </w:rPr>
      </w:pPr>
      <w:r w:rsidRPr="007B6159">
        <w:rPr>
          <w:szCs w:val="20"/>
          <w:lang w:eastAsia="ar-SA"/>
        </w:rPr>
        <w:tab/>
        <w:t>Further south, inspired by the campaigns in the north, the Terinthidian Empire formed (4301), and began to expand across the eastern continental block. During this time, the Ice Age lapsed for a few centuries, beginning in 4297. After years of steady advance, the Terinthidian expansion was halted by the Edau in the north in 4275. Undaunted, the Empire begins the Terinthidian Crusades (I 4260/4221, II 4190/4155, III 4120/4098) which devastated the world until the Aolinthidian Nations united together and formed an Empire under the leadership of the Aornian Seate, to halt the Terinthidian Crusades (4098). In the South, the Oalindeuths began migration over the pole (4001). The Gods journeyed from Aeirnholme, to counsel the races of Aeirn (3987/3750).</w:t>
      </w:r>
    </w:p>
    <w:p w14:paraId="277947B4" w14:textId="77777777" w:rsidR="00000000" w:rsidRPr="007B6159" w:rsidRDefault="00000000">
      <w:pPr>
        <w:jc w:val="both"/>
        <w:rPr>
          <w:szCs w:val="20"/>
          <w:lang w:eastAsia="ar-SA"/>
        </w:rPr>
      </w:pPr>
      <w:r w:rsidRPr="007B6159">
        <w:rPr>
          <w:szCs w:val="20"/>
          <w:lang w:eastAsia="ar-SA"/>
        </w:rPr>
        <w:tab/>
        <w:t xml:space="preserve"> After that short respite, the planet began to plunge into another freeze over the poles (3745), sparking a new series of Alineuth - Corindish wars (IV 3744/3701, V 3688/3679, VI 3632/3602) which drag on fruitlessly, and lead to the Alineuth - Edau wars (I 3601/3589, II 3580/3543) which the Gods finally step in, and end (3543). The Gods begin to direct the races in setting the borders to their lands (3540/3467) maintaining peace until the Ice Age ends in 2678. Oalindeuths attempt to flee the southern polar region (2421/2365), searching for freedom from the constrictions set by the Gods while dictating the borders of their homelands. However, because the Minetraus had begun to isolate themselves from their few contacts with the other races, and abolish their governing hierarchy (2348), the Oalindeuths remain cut off in the south. The Algaeneuth Principalities begin feuding with one another (2302), battling on isle and sea for domination. During this time, the Algaeneuths conquer the Ohauaen peninsulas on the Terinthidian continent. Corindish Nations begin forming (2287), as the descendants of the line of Corind spread across the Corindish continent. Dragons are discovered in 2255 in the jungles of Edau, or rather encountered, resulting in panic spreading around the world, until the Dragon Pact is made by the Gods (2243). Following this only an occasional rouge would threaten the population of the planet. </w:t>
      </w:r>
    </w:p>
    <w:p w14:paraId="72C0904A" w14:textId="77777777" w:rsidR="00000000" w:rsidRPr="007B6159" w:rsidRDefault="00000000">
      <w:pPr>
        <w:jc w:val="both"/>
        <w:rPr>
          <w:szCs w:val="20"/>
          <w:lang w:eastAsia="ar-SA"/>
        </w:rPr>
      </w:pPr>
      <w:r w:rsidRPr="007B6159">
        <w:rPr>
          <w:szCs w:val="20"/>
          <w:lang w:eastAsia="ar-SA"/>
        </w:rPr>
        <w:tab/>
        <w:t>The Demigod, Khreatus, who was known to be the most inquisitive and skeptical of the Gods’ children begins to dabble with the arcane, attempting to reveal the secrets of the Universe and goes mad as a result, unable to cope with what was revealed to him (2240). Khreatus, now paranoid of reproach, begins to fear the Gods. Because of some imagined slight from the Gods, Khreatus’ heart became cold and his soul filled with hatred and evil. Before long, he begins to turn against the Gods’ Fellowship (2230). Khreatus begins to make demands of the Gods (2200), taunting them, testing them, his mind twisting everything out of proportion. The Gods attempt to heal Khreatus’ mind and fail, without knowing it (2124) and twisted Khreatus is able to plot in secret, acting as if he were normal (2101/1543). Khreatus begins subverting the minds of his siblings (1540), being more vulnerable than the Gods, trying to make them see the Gods as he did. In secret, he spoke aside to his brothers with great contempt, and convinced them that their parents were corrupt with evil and should be destroyed. The God, Theastus, sacrifices himself to provide eternal guardianship over Aeirn (1521) following premonitions of coming disaster. Stunned by this, the Gods withdraw back to Aeirnholme and begin writing the Prophesies (1509/1489).</w:t>
      </w:r>
    </w:p>
    <w:p w14:paraId="606C6729" w14:textId="77777777" w:rsidR="00000000" w:rsidRPr="007B6159" w:rsidRDefault="00000000">
      <w:pPr>
        <w:jc w:val="both"/>
        <w:rPr>
          <w:szCs w:val="20"/>
          <w:lang w:eastAsia="ar-SA"/>
        </w:rPr>
      </w:pPr>
      <w:r w:rsidRPr="007B6159">
        <w:rPr>
          <w:szCs w:val="20"/>
          <w:lang w:eastAsia="ar-SA"/>
        </w:rPr>
        <w:t xml:space="preserve"> </w:t>
      </w:r>
      <w:r w:rsidRPr="007B6159">
        <w:rPr>
          <w:szCs w:val="20"/>
          <w:lang w:eastAsia="ar-SA"/>
        </w:rPr>
        <w:tab/>
        <w:t xml:space="preserve">In the realm of human events, Terinth became a dictatorship (1480), under a new ruler, who imposed a martial law. In the opposite hemisphere, Aolinthidians discover that Aeirn is round (1417), following up claims made by sailors, and map makers. Aolinth begins a Golden Age (1410), stressing learning and arts, in the pursuit of knowledge, sponsoring expeditions to circumnavigate the globe, but not succeeding for generations, while Terinth begins slave trading in 1402. Incensed by the actions of the Terinthidians, the Edau-Terinth War of 1389 begins, the Edau fighting to end slavery of their people. Algaeneuth is conquered by the Corvain Principality, a small nation, led by a military genius in 1373. Edau loses half of its kingdoms to Terinth in 1354, in a disheartening turn in the war. Following this wounding, Edau unites together again and elects an Overlord to lead their united nations (1312). This overlord, having served under the Corvain conqueror enables Edau to win the war in 1290. </w:t>
      </w:r>
    </w:p>
    <w:p w14:paraId="39BE6889" w14:textId="77777777" w:rsidR="00000000" w:rsidRPr="007B6159" w:rsidRDefault="00000000">
      <w:pPr>
        <w:jc w:val="both"/>
        <w:rPr>
          <w:szCs w:val="20"/>
          <w:lang w:eastAsia="ar-SA"/>
        </w:rPr>
      </w:pPr>
      <w:r w:rsidRPr="007B6159">
        <w:rPr>
          <w:szCs w:val="20"/>
          <w:lang w:eastAsia="ar-SA"/>
        </w:rPr>
        <w:tab/>
        <w:t xml:space="preserve">For disgracing their empire, Terinth deposes its dictator in 1287. Without leadership, the empire quickly dissolves, clearing the stage for the Terinthidian Democracies to form in 1280. For the next several decades, the Terinthidian Democracies feud for power over each other until 1234. Due to inefficiency, the Terinthidian Democracies unavoidably collapse in 1209. Shocking the world, and adding fuel to Khreatus’ fire, the Gods exile an entire town’s population to Deori, the first people to ever go there, for blasphemy in 1188. In Aolinth, finally achieving the goals of their renaissance, and beginning the worlds’ first industrial revolution based on the technology of steam power in 1167, followed by the first successful voyage around the world by ship ending by 1113. </w:t>
      </w:r>
    </w:p>
    <w:p w14:paraId="58BD2509" w14:textId="77777777" w:rsidR="00000000" w:rsidRPr="007B6159" w:rsidRDefault="00000000">
      <w:pPr>
        <w:jc w:val="both"/>
        <w:rPr>
          <w:szCs w:val="20"/>
          <w:lang w:eastAsia="ar-SA"/>
        </w:rPr>
      </w:pPr>
      <w:r w:rsidRPr="007B6159">
        <w:rPr>
          <w:szCs w:val="20"/>
          <w:lang w:eastAsia="ar-SA"/>
        </w:rPr>
        <w:tab/>
        <w:t xml:space="preserve">However, it is a short enlightenment, as a Plague swept from the East, and began decimating the population of the world (1106/990), causing the North to go into a Dark Age which engulfed them until the cataclysm (990/0). All Great Works were secreted away by the last remnants of the enlightenment movement (950). In time, technology in the North disappeared completely (852). The Age of Intolerance, famous for the horrors and persecutions imposed by church and state, as society drowned beneath waves of prejudice never imagined by the ancestors of the races, lasts from 702 to 540. The individual Corindish Nations go to war with one another in 502, not to be united again until after the cataclysm. Feudalism returns to Aolinth, in the extreme North, as the policy of might-makes-right blows completely out of proportion, also not to be remedied for untold generations (456). Capping off the general disastrous state to which Aeirn had fallen, was The Hundred Year Night (405/305), believed to have been caused by debris from an exploded planet blocking out the sun’s light for one hundred years. The survivors of the freeze united near the equator (305/357), following which Theastus crumples under the strain of protecting Aeirn from the debris blotting out the sun, satisfied by merely keeping as many as he did alive (357). The Survivors began to repopulate their lands from 357 to 89, sending Representatives of the Races beseech the Gods aid, on Aeirnholme (87/64). The Demigods, finally swayed by Khreatus, misunderstanding the reasons that the Gods allowed the disasters to occur for, join him in his plotting (45/0). Having committed themselves, as soon as they agreed on a plan, they rose up and smote their sires who, strangely, did not resist. When the Demigods realized that the Gods had not resisted for fear of causing the world to shatter in their wake, they turned against their brother and punish him,tearing him out of the fabric of reality itself and destroying him utterly. At this time the Cataclysm occurs, beginning the Aeirnian Ascendancy, year 0. </w:t>
      </w:r>
    </w:p>
    <w:p w14:paraId="6B42BF3B" w14:textId="77777777" w:rsidR="00000000" w:rsidRPr="007B6159" w:rsidRDefault="00000000">
      <w:pPr>
        <w:jc w:val="both"/>
        <w:rPr>
          <w:szCs w:val="20"/>
          <w:lang w:eastAsia="ar-SA"/>
        </w:rPr>
      </w:pPr>
    </w:p>
    <w:p w14:paraId="7AAF2906" w14:textId="77777777" w:rsidR="00000000" w:rsidRPr="007B6159" w:rsidRDefault="00000000">
      <w:pPr>
        <w:jc w:val="both"/>
        <w:rPr>
          <w:szCs w:val="20"/>
          <w:lang w:eastAsia="ar-SA"/>
        </w:rPr>
      </w:pPr>
      <w:r w:rsidRPr="007B6159">
        <w:rPr>
          <w:szCs w:val="20"/>
          <w:lang w:eastAsia="ar-SA"/>
        </w:rPr>
        <w:t xml:space="preserve">Aeirnian Ascendancy: </w:t>
      </w:r>
    </w:p>
    <w:p w14:paraId="2CC5CF48" w14:textId="77777777" w:rsidR="00000000" w:rsidRPr="007B6159" w:rsidRDefault="00000000">
      <w:pPr>
        <w:jc w:val="both"/>
        <w:rPr>
          <w:szCs w:val="20"/>
          <w:lang w:eastAsia="ar-SA"/>
        </w:rPr>
      </w:pPr>
      <w:r w:rsidRPr="007B6159">
        <w:rPr>
          <w:szCs w:val="20"/>
          <w:lang w:eastAsia="ar-SA"/>
        </w:rPr>
        <w:t xml:space="preserve">Right away, the pace of the world shifted, and now greater disasters loomed on the horizons that before were monitored by the Gods. The Dragon Pact, made by the Gods had been broken by their death causing the dragons to begin rampaging (0/129 AA) Having punished Khreatus, in their grief, the demigods purged Aeirnholme of all life and banished themselves from the world, staying isolated from humanity, this became known as the Purging of Aeirnholme (0/20 AA) Their self exile began in 20 AA. Theastus regained sentience finally, after recovering from the strain of protecting the world, but cannot resume his godhood (98 AA). The Ironwood and Slatewood trees enter climax stage in their ecosystems due to dragon caused forest fires, in Minetrau in 121 AA. Theastus reinstates the Dragon Pact as a representative of the Gods 130 AA. After its purging, Aeirnholme remained inviolate, until the day that a human child was left abandoned by a dying, shipwrecked mother on its shores in 147 AA. Feeling pity for the only survivor of the wreck, the Demigods came down and took the child and raised him. This child, raised by powerful immortals, was endlessly exposed to miraculous feats of power, and eventually learned how such things were done. The Training of Acivda (147/168 AA) was unintentional but has become an event which shaped the world to come. </w:t>
      </w:r>
    </w:p>
    <w:p w14:paraId="3BADB9A0" w14:textId="77777777" w:rsidR="00000000" w:rsidRPr="007B6159" w:rsidRDefault="00000000">
      <w:pPr>
        <w:jc w:val="both"/>
        <w:rPr>
          <w:szCs w:val="20"/>
          <w:lang w:eastAsia="ar-SA"/>
        </w:rPr>
      </w:pPr>
      <w:r w:rsidRPr="007B6159">
        <w:rPr>
          <w:szCs w:val="20"/>
          <w:lang w:eastAsia="ar-SA"/>
        </w:rPr>
        <w:tab/>
        <w:t xml:space="preserve">When he was of age, the Demigods sent him out into the world, where Acivda began teaching in the lands of Aeirn, to become known as LoreBringer, for he possessed knowledge hitherto undreamt of and he willingly taught it to any who came to him. From this, did magic lore take hold in the world, and thus did the Demigods return to their Exile in 177 AA. It was at this time that the world was going into the an ice age, where in the southern Oalindeuths became cut of from the rest of the world beginning in 180 AA. The first to do so, the Aeirnthanes break from the way of Acivda (213 AA) beginning their own faith. The remaining faction forms the Na-Acivda fellowship in 224 AA. After seventy-three years with his disciples, Acivda leaves the Schools he created (250 AA) and subjected himself to the torture and infamy of what is now known as The Testing of Acivda, by the Demigods (250/323 AA ). The continuing cooling trend causes the Ice age to engulf the North. Immediately, the northern Alinueths started warring against the Corindish nations to the south to escape the freezing wastes that were taking over the pole (341 AA). The Necralin break from the Na-Acivda 356 AA, in conjunction with the beginning of the Alineuth - Corindish War VII from 356 to 411 AA. In this time of chaos, rose up a rare leader, Lutori Corind, who unites the kingdoms of Corind to push back the Alineuth attack in 390 AA. Acivda, the LoreBringer, came north and befriended the High King of Corind, Lutori Corind, and aided him in the defense of his Kingdoms in 398 AA. </w:t>
      </w:r>
    </w:p>
    <w:p w14:paraId="12B6F902" w14:textId="77777777" w:rsidR="00000000" w:rsidRPr="007B6159" w:rsidRDefault="00000000">
      <w:pPr>
        <w:jc w:val="both"/>
        <w:rPr>
          <w:szCs w:val="20"/>
          <w:lang w:eastAsia="ar-SA"/>
        </w:rPr>
      </w:pPr>
      <w:r w:rsidRPr="007B6159">
        <w:rPr>
          <w:szCs w:val="20"/>
          <w:lang w:eastAsia="ar-SA"/>
        </w:rPr>
        <w:tab/>
        <w:t xml:space="preserve">But, the Northern Barbarians surprised them all, as powerful mages rose up from among the Alineuths and countered Acivda in 408 AA through 411 AA. The strain of this meeting brought about the Crisis the Gods had feared to cause: Our world began to shatter! Rift shatters open The destruction of the Evil Demigod by his brothers had weakened the fabric of reality, and the powers that were raised in this battle struck this weakness and tore it asunder, creating the Rift. The Rift slowly splintered its way across and through the planet, as it ponderously shattered the world. By the time it reached the attention of the combatants in the north, it had grown too strong to abate. Facing this new threat, both sides quickly ended their dispute and tried to halt the Rift in its slow, fatal advance. One of Acivda’s attempts to thwart the Rift had a most definitely unexpected result: Lutori exploded into nothingness! Or to be more precise, he exploded into Rift like substance. To this day few people have even been able to conceive of what he must have gone through. All most people have realized, is that somehow, Lutori eventually realized that he had some innate link to the Rift somehow - some resonant quality. Building on this hope, he found a way to bind the substance of the Rift to himself - his soul, and mastered it. </w:t>
      </w:r>
    </w:p>
    <w:p w14:paraId="107B78F4" w14:textId="77777777" w:rsidR="00000000" w:rsidRPr="007B6159" w:rsidRDefault="00000000">
      <w:pPr>
        <w:jc w:val="both"/>
        <w:rPr>
          <w:szCs w:val="20"/>
          <w:lang w:eastAsia="ar-SA"/>
        </w:rPr>
      </w:pPr>
      <w:r w:rsidRPr="007B6159">
        <w:rPr>
          <w:szCs w:val="20"/>
          <w:lang w:eastAsia="ar-SA"/>
        </w:rPr>
        <w:tab/>
        <w:t>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That is, if some strange plant started to grow on it in the Rift, that plant would be in the same spot when the land returned from the Rift.</w:t>
      </w:r>
    </w:p>
    <w:p w14:paraId="6BDBD718" w14:textId="77777777" w:rsidR="00000000" w:rsidRPr="007B6159" w:rsidRDefault="00000000">
      <w:pPr>
        <w:jc w:val="both"/>
        <w:rPr>
          <w:szCs w:val="20"/>
          <w:lang w:eastAsia="ar-SA"/>
        </w:rPr>
      </w:pPr>
      <w:r w:rsidRPr="007B6159">
        <w:rPr>
          <w:szCs w:val="20"/>
          <w:lang w:eastAsia="ar-SA"/>
        </w:rPr>
        <w:tab/>
        <w:t xml:space="preserve">Over time, he also learned that the people who were drawn into the Rift sometimes could not leave for some unknown reason, and gradually began to populate the Rift. These people slowly changed into two different races of beings: one, a shadowy race who came to call themselves Mirageinaes; the other, a thoughtful, delicate race of psychics called Plaesadians. Aeirn began to change dramatically with the spread of magic and the appearance of the Rift. During this upheaval on Aeirn, the Myrescryers break from the Aeirnthanes (421 AA). Magical societies and even Cliques began to grow and become a formidable factor of Aeirnian life. Even warriors developed their own magical abilities, where masters of the sword were formidable mages in their own right! 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(447 AA) and came into godlike power as he reveled in the secrets of Death. He was soon followed by a young, talented Demonologist / Warlock, Khiertok, the SoulStealer, who formed the Deamon-an in Edau (460 AA). </w:t>
      </w:r>
    </w:p>
    <w:p w14:paraId="6BD7A53C" w14:textId="77777777" w:rsidR="00000000" w:rsidRPr="007B6159" w:rsidRDefault="00000000">
      <w:pPr>
        <w:jc w:val="both"/>
        <w:rPr>
          <w:szCs w:val="20"/>
          <w:lang w:eastAsia="ar-SA"/>
        </w:rPr>
      </w:pPr>
      <w:r w:rsidRPr="007B6159">
        <w:rPr>
          <w:szCs w:val="20"/>
          <w:lang w:eastAsia="ar-SA"/>
        </w:rPr>
        <w:tab/>
        <w:t>Electricity is discovered in isolated Oalindeuth in 469 AA, leading to a new revolution of technology and growth. Up north the world holds its collective breath as Khiertok, the SoulStealer rises out of Edau-Terinth to acquire an unholy following by 479 AA. Khiertok creates the Cairntyrin cult from this following in 490 AA. The Myrecyrein form 501 AA, and succeed at opposing the cult in its advance. The Lutori-an break from the Na-Acivda in 527 AA, as the growth of rift magic begins to mature on its own. The Ny-Mira forms (560 AA) oblivious to the attempt by The Necralin to conquer Edau (564/987 AA).</w:t>
      </w:r>
    </w:p>
    <w:p w14:paraId="4AEACFD4" w14:textId="77777777" w:rsidR="00000000" w:rsidRPr="007B6159" w:rsidRDefault="00000000">
      <w:pPr>
        <w:jc w:val="both"/>
        <w:rPr>
          <w:szCs w:val="20"/>
          <w:lang w:eastAsia="ar-SA"/>
        </w:rPr>
      </w:pPr>
      <w:r w:rsidRPr="007B6159">
        <w:rPr>
          <w:szCs w:val="20"/>
          <w:lang w:eastAsia="ar-SA"/>
        </w:rPr>
        <w:tab/>
        <w:t xml:space="preserve">An Industrial Revolution begins and grows in Oalindeuth from 983 through 1031 AA, seventy-one years before their Ice age would end in 1102 AA, freeing them. When the ice age finally ended after a thousand years, during which four new gods had risen, and the isolated people of the south had finally regained contact with the world, began the most unstable period in human relations in history. After seeing how “primitive” these other nations were, Oalindeuth tried to conquer the world. Oalindeuth invaded the North (1128 AA) however, their technology did not prove effective enough against magic to succeed. Sky-ships were no more dangerous than flying dragons to the defenders because the same defenses worked against them. The Oalindeuth Invasion is completely thwarted by 1145 AA, where attack after attack proved that some magic defense existed that could be used against technological threats. </w:t>
      </w:r>
    </w:p>
    <w:p w14:paraId="2D33DA8C" w14:textId="77777777" w:rsidR="00000000" w:rsidRPr="007B6159" w:rsidRDefault="00000000">
      <w:pPr>
        <w:jc w:val="both"/>
        <w:rPr>
          <w:szCs w:val="20"/>
          <w:lang w:eastAsia="ar-SA"/>
        </w:rPr>
      </w:pPr>
      <w:r w:rsidRPr="007B6159">
        <w:rPr>
          <w:szCs w:val="20"/>
          <w:lang w:eastAsia="ar-SA"/>
        </w:rPr>
        <w:tab/>
        <w:t xml:space="preserve">Fortunately for the Oalindeuths, Advanced technology was enough to ward off magical retaliations against their own lands. That is until the Oalindeuths used a nuclear weapon, in 1146 AA, whereupon DeathBringer invaded Oalindeuth with the radioactive corpses of the victims! Unable to defeat an undead invasion, Oalindeuth ceased all hostilities and called for a truce. Signed in 1147 AA, the Oalindeuth Treaty paved the way for future relations between North and South. After several decades, Oalindeuth proved to be a very good center of trade and diplomacy in the South. Trade began out of Oalindeuth in 1169 AA. In this lull of peace, Aolinth became the cultural center of the world, dedicated to the patronage of the Arts of all kinds, while Terinth became the hub of Northern trade and masters of the Seas, with their remarkable shipbuilding and naval academies and shrewd merchant men. The Minetraus remained standoffish but were doing well in trade due to the fire and water proof wood of the ironwood and slatewood trees which grew on their lands. Corind contributed with sturdy craftsmanship and herding of sheep and cattle, to foreign trade, but for the most part kept to themselves. </w:t>
      </w:r>
    </w:p>
    <w:p w14:paraId="3954013B" w14:textId="77777777" w:rsidR="00000000" w:rsidRPr="007B6159" w:rsidRDefault="00000000">
      <w:pPr>
        <w:jc w:val="both"/>
        <w:rPr>
          <w:szCs w:val="20"/>
          <w:lang w:eastAsia="ar-SA"/>
        </w:rPr>
      </w:pPr>
      <w:r w:rsidRPr="007B6159">
        <w:rPr>
          <w:szCs w:val="20"/>
          <w:lang w:eastAsia="ar-SA"/>
        </w:rPr>
        <w:tab/>
        <w:t xml:space="preserve">This illusion of world peace is rudely shaken when the Edau nations began to war again in 1187 AA. Taking advantage of the situation, Terinth takes over Northern shipping and trade, mastering it by 1202 AA. Following in suit with their northern brothers, the Algaeneuth nations go to war in 1224 AA. Edau and Algaeneuth usually were having internal struggles as kings fought each other for domination, or fought down uprisings of Demon cults or Death worshipers. But hostility is not isolated to these continents, as Alineuth had been quietly gearing up for war with Corind, over ancestral hatred, and hopes of taking the Corindish lands in recent years. </w:t>
      </w:r>
    </w:p>
    <w:p w14:paraId="66BFFC23" w14:textId="77777777" w:rsidR="00000000" w:rsidRPr="007B6159" w:rsidRDefault="00000000">
      <w:pPr>
        <w:jc w:val="both"/>
        <w:rPr>
          <w:szCs w:val="20"/>
          <w:lang w:eastAsia="ar-SA"/>
        </w:rPr>
      </w:pPr>
    </w:p>
    <w:p w14:paraId="6E38C465" w14:textId="77777777" w:rsidR="00000000" w:rsidRPr="007B6159" w:rsidRDefault="00000000">
      <w:pPr>
        <w:jc w:val="both"/>
        <w:rPr>
          <w:szCs w:val="20"/>
          <w:lang w:eastAsia="ar-SA"/>
        </w:rPr>
      </w:pPr>
      <w:r w:rsidRPr="007B6159">
        <w:rPr>
          <w:szCs w:val="20"/>
          <w:lang w:eastAsia="ar-SA"/>
        </w:rPr>
        <w:t>The present atmosphere:</w:t>
      </w:r>
    </w:p>
    <w:p w14:paraId="12D3564C" w14:textId="77777777" w:rsidR="00000000" w:rsidRPr="007B6159" w:rsidRDefault="00000000">
      <w:pPr>
        <w:jc w:val="both"/>
        <w:rPr>
          <w:szCs w:val="20"/>
          <w:lang w:eastAsia="ar-SA"/>
        </w:rPr>
      </w:pPr>
      <w:r w:rsidRPr="007B6159">
        <w:rPr>
          <w:szCs w:val="20"/>
          <w:lang w:eastAsia="ar-SA"/>
        </w:rPr>
        <w:t>The Demigods have decided now that it is their purpose to oversee the initiation of new Gods of Aeirn to protect and guide the people of Aeirn as of 1235 AA,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by 1238 AA. DeathBringer enters into Edau war 1251 AA, in a bid to take over the entire continent. Pausing in his search for the Initiates, Lutori seeks out DeathBringer in Edau where they meet in battle (1267 AA). In the next few years, Acivda disappears without a trace (1273 AA), not to be seen again until after Lutori returns to Aeirnholme in 1288 AA. They have only just found out that the Next Initiate would descend from the loins of the oldest living men of Aeirn. This one will emerge under the influence of the next Dark Initiate. Together, Lutori and Acivda search for the child in hopes of saving it from the Dark Influence. This is the setting for the present, with gods walking the earth in search for a new god.</w:t>
      </w:r>
    </w:p>
    <w:p w14:paraId="50A261F9" w14:textId="77777777" w:rsidR="00000000" w:rsidRPr="007B6159" w:rsidRDefault="00000000">
      <w:pPr>
        <w:jc w:val="both"/>
        <w:rPr>
          <w:szCs w:val="20"/>
          <w:lang w:eastAsia="ar-SA"/>
        </w:rPr>
      </w:pPr>
      <w:r w:rsidRPr="007B6159">
        <w:rPr>
          <w:szCs w:val="20"/>
          <w:lang w:eastAsia="ar-SA"/>
        </w:rPr>
        <w:tab/>
        <w:t>Recent history begins with the story “Ascendant Immortal” the life of Vaiel: The WayFarer. At this time in Aeirnian history, perhaps less than a hundred people have actually crossed over to other worlds.</w:t>
      </w:r>
    </w:p>
    <w:p w14:paraId="0095686D" w14:textId="77777777" w:rsidR="00000000" w:rsidRPr="007B6159" w:rsidRDefault="00000000">
      <w:pPr>
        <w:jc w:val="both"/>
        <w:rPr>
          <w:szCs w:val="20"/>
          <w:lang w:eastAsia="ar-SA"/>
        </w:rPr>
      </w:pPr>
    </w:p>
    <w:p w14:paraId="7ED3BE56" w14:textId="77777777" w:rsidR="00000000" w:rsidRPr="007B6159" w:rsidRDefault="00000000">
      <w:pPr>
        <w:tabs>
          <w:tab w:val="left" w:pos="1440"/>
        </w:tabs>
        <w:jc w:val="both"/>
        <w:rPr>
          <w:szCs w:val="20"/>
          <w:lang w:eastAsia="ar-SA"/>
        </w:rPr>
      </w:pPr>
      <w:r w:rsidRPr="007B6159">
        <w:rPr>
          <w:szCs w:val="20"/>
          <w:lang w:eastAsia="ar-SA"/>
        </w:rPr>
        <w:t>Once...</w:t>
      </w:r>
      <w:r w:rsidRPr="007B6159">
        <w:rPr>
          <w:szCs w:val="20"/>
          <w:lang w:eastAsia="ar-SA"/>
        </w:rPr>
        <w:tab/>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14:paraId="1C39F7E9" w14:textId="77777777" w:rsidR="00000000" w:rsidRPr="007B6159" w:rsidRDefault="00000000">
      <w:pPr>
        <w:tabs>
          <w:tab w:val="left" w:pos="1440"/>
        </w:tabs>
        <w:jc w:val="both"/>
        <w:rPr>
          <w:szCs w:val="20"/>
          <w:lang w:eastAsia="ar-SA"/>
        </w:rPr>
      </w:pPr>
      <w:r w:rsidRPr="007B6159">
        <w:rPr>
          <w:szCs w:val="20"/>
          <w:lang w:eastAsia="ar-SA"/>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in order to calm the resulting panic that spread throughout the world, with the Dragon Pact. However, little did anyone know that the cause of the gods’ down fall would not be anything the gods said or did themselves, but rather an unfortunate, unnoticed accident...</w:t>
      </w:r>
    </w:p>
    <w:p w14:paraId="76E85EA9" w14:textId="77777777" w:rsidR="00000000" w:rsidRPr="007B6159" w:rsidRDefault="00000000">
      <w:pPr>
        <w:tabs>
          <w:tab w:val="left" w:pos="1440"/>
        </w:tabs>
        <w:jc w:val="both"/>
        <w:rPr>
          <w:szCs w:val="20"/>
          <w:lang w:eastAsia="ar-SA"/>
        </w:rPr>
      </w:pPr>
      <w:r w:rsidRPr="007B6159">
        <w:rPr>
          <w:szCs w:val="20"/>
          <w:lang w:eastAsia="ar-SA"/>
        </w:rPr>
        <w:tab/>
        <w:t>The Demigod, Khreatus, who was known to be the most inquisitive and skeptical of the gods’ children began to dabble with the arcane, prying into secrets to which even the gods’ themselves had only limited access to, attempting to control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14:paraId="4B84825D" w14:textId="77777777" w:rsidR="00000000" w:rsidRPr="007B6159" w:rsidRDefault="00000000">
      <w:pPr>
        <w:tabs>
          <w:tab w:val="left" w:pos="1440"/>
        </w:tabs>
        <w:jc w:val="both"/>
        <w:rPr>
          <w:szCs w:val="20"/>
          <w:lang w:eastAsia="ar-SA"/>
        </w:rPr>
      </w:pPr>
      <w:r w:rsidRPr="007B6159">
        <w:rPr>
          <w:szCs w:val="20"/>
          <w:lang w:eastAsia="ar-SA"/>
        </w:rPr>
        <w:t xml:space="preserve"> </w:t>
      </w:r>
      <w:r w:rsidRPr="007B6159">
        <w:rPr>
          <w:szCs w:val="20"/>
          <w:lang w:eastAsia="ar-SA"/>
        </w:rPr>
        <w:tab/>
        <w:t xml:space="preserve">Fate was sealed when Khreatus began subverting the minds of his siblings, who being more vulnerable than the gods, could be mistakenly led to see the gods as he did. In secret, he spoke aside to his brothers with great contempt, and convinced them that their parents were corrupt with evil and should be destroyed. Unaware of the events surrounding Khreatus, the God, Theastus, sacrifices himself to provide eternal guardianship over Aeirn following premonitions of coming disaster. Stunned by this, the gods withdraw back to Aeirnholme and begin writing the Prophesies. The absence of the gods from the world encourages certain elements of the population to defy the tradition established by the gods at the time of their withdrawal. The gods’ reaction is as unexpected as it is inscrutable. Shocking the world, and adding fuel to Khreatus’ fire, the gods exile an entire town’s population to Deori, Aeirn’s sister world, the first people to ever go there. For blasphemy, it was believed. </w:t>
      </w:r>
    </w:p>
    <w:p w14:paraId="358A0520" w14:textId="77777777" w:rsidR="00000000" w:rsidRPr="007B6159" w:rsidRDefault="00000000">
      <w:pPr>
        <w:tabs>
          <w:tab w:val="left" w:pos="1440"/>
        </w:tabs>
        <w:jc w:val="both"/>
        <w:rPr>
          <w:szCs w:val="20"/>
          <w:lang w:eastAsia="ar-SA"/>
        </w:rPr>
      </w:pPr>
      <w:r w:rsidRPr="007B6159">
        <w:rPr>
          <w:szCs w:val="20"/>
          <w:lang w:eastAsia="ar-SA"/>
        </w:rPr>
        <w:tab/>
        <w:t xml:space="preserve">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 </w:t>
      </w:r>
    </w:p>
    <w:p w14:paraId="0AF36037" w14:textId="77777777" w:rsidR="00000000" w:rsidRPr="007B6159" w:rsidRDefault="00000000">
      <w:pPr>
        <w:tabs>
          <w:tab w:val="left" w:pos="1440"/>
        </w:tabs>
        <w:jc w:val="both"/>
        <w:rPr>
          <w:szCs w:val="20"/>
          <w:lang w:eastAsia="ar-SA"/>
        </w:rPr>
      </w:pPr>
      <w:r w:rsidRPr="007B6159">
        <w:rPr>
          <w:szCs w:val="20"/>
          <w:lang w:eastAsia="ar-SA"/>
        </w:rPr>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 </w:t>
      </w:r>
    </w:p>
    <w:p w14:paraId="35BECB50" w14:textId="77777777" w:rsidR="00000000" w:rsidRPr="007B6159" w:rsidRDefault="00000000">
      <w:pPr>
        <w:tabs>
          <w:tab w:val="left" w:pos="1440"/>
        </w:tabs>
        <w:jc w:val="both"/>
        <w:rPr>
          <w:szCs w:val="20"/>
          <w:lang w:eastAsia="ar-SA"/>
        </w:rPr>
      </w:pPr>
      <w:r w:rsidRPr="007B6159">
        <w:rPr>
          <w:szCs w:val="20"/>
          <w:lang w:eastAsia="ar-SA"/>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14:paraId="738A91C7" w14:textId="77777777" w:rsidR="00000000" w:rsidRPr="007B6159" w:rsidRDefault="00000000">
      <w:pPr>
        <w:tabs>
          <w:tab w:val="left" w:pos="1440"/>
        </w:tabs>
        <w:jc w:val="both"/>
        <w:rPr>
          <w:szCs w:val="20"/>
          <w:lang w:eastAsia="ar-SA"/>
        </w:rPr>
      </w:pPr>
      <w:r w:rsidRPr="007B6159">
        <w:rPr>
          <w:szCs w:val="20"/>
          <w:lang w:eastAsia="ar-SA"/>
        </w:rPr>
        <w:t xml:space="preserve"> </w:t>
      </w:r>
      <w:r w:rsidRPr="007B6159">
        <w:rPr>
          <w:szCs w:val="20"/>
          <w:lang w:eastAsia="ar-SA"/>
        </w:rPr>
        <w:tab/>
        <w:t xml:space="preserve">After seventy-three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Alinueths started warring against the Corindish nations to the south to escape the freezing wastes that were taking over the pole. In this time of chaos, rose up a rare leader, Lutori Corind, who united the kingdoms of Corind to push back the Alineuth attack. Acivda, the LoreBringer, came north and befriended the High King of Corind, Lutori Corind, and aided him in the defense of his Kingdoms. </w:t>
      </w:r>
    </w:p>
    <w:p w14:paraId="260777B4" w14:textId="77777777" w:rsidR="00000000" w:rsidRPr="007B6159" w:rsidRDefault="00000000">
      <w:pPr>
        <w:tabs>
          <w:tab w:val="left" w:pos="1440"/>
        </w:tabs>
        <w:jc w:val="both"/>
        <w:rPr>
          <w:szCs w:val="20"/>
          <w:lang w:eastAsia="ar-SA"/>
        </w:rPr>
      </w:pPr>
      <w:r w:rsidRPr="007B6159">
        <w:rPr>
          <w:szCs w:val="20"/>
          <w:lang w:eastAsia="ar-SA"/>
        </w:rPr>
        <w:tab/>
        <w:t xml:space="preserve">But, the Northern Barbarians surprised them all, as powerful mages rose up from among the Alineuths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14:paraId="07880A56" w14:textId="77777777" w:rsidR="00000000" w:rsidRPr="007B6159" w:rsidRDefault="00000000">
      <w:pPr>
        <w:tabs>
          <w:tab w:val="left" w:pos="1440"/>
        </w:tabs>
        <w:jc w:val="both"/>
        <w:rPr>
          <w:szCs w:val="20"/>
          <w:lang w:eastAsia="ar-SA"/>
        </w:rPr>
      </w:pPr>
      <w:r w:rsidRPr="007B6159">
        <w:rPr>
          <w:szCs w:val="20"/>
          <w:lang w:eastAsia="ar-SA"/>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 some resonant quality. Because of this, he found a way to bind the substance of the Rift to himself -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w:t>
      </w:r>
    </w:p>
    <w:p w14:paraId="090145D6" w14:textId="77777777" w:rsidR="00000000" w:rsidRPr="007B6159" w:rsidRDefault="00000000">
      <w:pPr>
        <w:tabs>
          <w:tab w:val="left" w:pos="1440"/>
        </w:tabs>
        <w:jc w:val="both"/>
        <w:rPr>
          <w:szCs w:val="20"/>
          <w:lang w:eastAsia="ar-SA"/>
        </w:rPr>
      </w:pPr>
      <w:r w:rsidRPr="007B6159">
        <w:rPr>
          <w:szCs w:val="20"/>
          <w:lang w:eastAsia="ar-SA"/>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Deamon-an in Edau. The world held its collective breath when Khiertok, the SoulStealer rose out of Edau-Terinth to acquire an unholy following, from which he created the Cairntyrin cult. Other schools of magic, that have sprung up over the course of the years are the Myrecyrn, which formed for the purpose of opposing the Cairntyrin cult in its advance. The Lutori-an, which broke from the Na-Acivda as the growth of rift magic began to mature on its own. The Ny-Mira formed for its own reasons, oblivious to the attempt by The Necralin to conquer Edau. The first to do so, the Aeirnthanes broke from the way of Acivda to begin their own faith. The Necralin, who broke from the Na-Acivda in conjunction with the beginning of the Alineuth - Corindish War; and the Myrescryers, who broke from the Aeirnthanes after the Rift opened.</w:t>
      </w:r>
    </w:p>
    <w:p w14:paraId="10E0C5E3" w14:textId="77777777" w:rsidR="00000000" w:rsidRPr="007B6159" w:rsidRDefault="00000000">
      <w:pPr>
        <w:tabs>
          <w:tab w:val="left" w:pos="1440"/>
        </w:tabs>
        <w:jc w:val="both"/>
        <w:rPr>
          <w:szCs w:val="20"/>
          <w:lang w:eastAsia="ar-SA"/>
        </w:rPr>
      </w:pPr>
      <w:r w:rsidRPr="007B6159">
        <w:rPr>
          <w:szCs w:val="20"/>
          <w:lang w:eastAsia="ar-SA"/>
        </w:rPr>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 </w:t>
      </w:r>
    </w:p>
    <w:p w14:paraId="1A145036" w14:textId="77777777" w:rsidR="00000000" w:rsidRPr="007B6159" w:rsidRDefault="00000000">
      <w:pPr>
        <w:tabs>
          <w:tab w:val="left" w:pos="1440"/>
        </w:tabs>
        <w:jc w:val="both"/>
        <w:rPr>
          <w:szCs w:val="20"/>
          <w:lang w:eastAsia="ar-SA"/>
        </w:rPr>
      </w:pPr>
    </w:p>
    <w:p w14:paraId="1855EAAE" w14:textId="77777777" w:rsidR="00000000" w:rsidRPr="007B6159" w:rsidRDefault="00000000">
      <w:pPr>
        <w:tabs>
          <w:tab w:val="left" w:pos="1440"/>
        </w:tabs>
        <w:jc w:val="both"/>
        <w:rPr>
          <w:szCs w:val="20"/>
          <w:lang w:eastAsia="ar-SA"/>
        </w:rPr>
      </w:pPr>
      <w:r w:rsidRPr="007B6159">
        <w:rPr>
          <w:szCs w:val="20"/>
          <w:lang w:eastAsia="ar-SA"/>
        </w:rPr>
        <w:t>1288</w:t>
      </w:r>
      <w:r w:rsidRPr="007B6159">
        <w:rPr>
          <w:szCs w:val="20"/>
          <w:lang w:eastAsia="ar-SA"/>
        </w:rPr>
        <w:tab/>
        <w:t xml:space="preserve">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Alineuth has been quietly gearing up for war with Corind, over ancestral hatred, and hopes of taking the Corindish lands. </w:t>
      </w:r>
    </w:p>
    <w:p w14:paraId="3318DE7E" w14:textId="77777777" w:rsidR="00000000" w:rsidRPr="007B6159" w:rsidRDefault="00000000">
      <w:pPr>
        <w:tabs>
          <w:tab w:val="left" w:pos="1440"/>
        </w:tabs>
        <w:jc w:val="both"/>
        <w:rPr>
          <w:szCs w:val="20"/>
          <w:lang w:eastAsia="ar-SA"/>
        </w:rPr>
      </w:pPr>
    </w:p>
    <w:p w14:paraId="5C1C53F9" w14:textId="77777777" w:rsidR="00000000" w:rsidRPr="007B6159" w:rsidRDefault="00000000">
      <w:pPr>
        <w:tabs>
          <w:tab w:val="left" w:pos="1440"/>
        </w:tabs>
        <w:jc w:val="both"/>
        <w:rPr>
          <w:szCs w:val="20"/>
          <w:lang w:eastAsia="ar-SA"/>
        </w:rPr>
      </w:pPr>
      <w:r w:rsidRPr="007B6159">
        <w:rPr>
          <w:szCs w:val="20"/>
          <w:lang w:eastAsia="ar-SA"/>
        </w:rPr>
        <w:t>1288-97</w:t>
      </w:r>
      <w:r w:rsidRPr="007B6159">
        <w:rPr>
          <w:szCs w:val="20"/>
          <w:lang w:eastAsia="ar-SA"/>
        </w:rPr>
        <w:tab/>
        <w:t>Lutori observes the meeting of Jheric and Aloe, his generations removed grand-son and Acivda’s even more distant grand-daughter,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14:paraId="45CE6D3F" w14:textId="77777777" w:rsidR="00000000" w:rsidRPr="007B6159" w:rsidRDefault="00000000">
      <w:pPr>
        <w:tabs>
          <w:tab w:val="left" w:pos="1440"/>
        </w:tabs>
        <w:jc w:val="both"/>
        <w:rPr>
          <w:szCs w:val="20"/>
          <w:lang w:eastAsia="ar-SA"/>
        </w:rPr>
      </w:pPr>
    </w:p>
    <w:p w14:paraId="1B41D20C" w14:textId="77777777" w:rsidR="00000000" w:rsidRPr="007B6159" w:rsidRDefault="00000000">
      <w:pPr>
        <w:tabs>
          <w:tab w:val="left" w:pos="1440"/>
        </w:tabs>
        <w:jc w:val="both"/>
        <w:rPr>
          <w:szCs w:val="20"/>
          <w:lang w:eastAsia="ar-SA"/>
        </w:rPr>
      </w:pPr>
      <w:r w:rsidRPr="007B6159">
        <w:rPr>
          <w:szCs w:val="20"/>
          <w:lang w:eastAsia="ar-SA"/>
        </w:rPr>
        <w:t>1297-98</w:t>
      </w:r>
      <w:r w:rsidRPr="007B6159">
        <w:rPr>
          <w:szCs w:val="20"/>
          <w:lang w:eastAsia="ar-SA"/>
        </w:rPr>
        <w:tab/>
        <w:t>The valiant actions of Jheric, in the face of the oppressive church, save the life of Aloe and free the way for their future, as Aloe accepts Jheric’s proposal to wed.</w:t>
      </w:r>
    </w:p>
    <w:p w14:paraId="4723C6C3" w14:textId="77777777" w:rsidR="00000000" w:rsidRPr="007B6159" w:rsidRDefault="00000000">
      <w:pPr>
        <w:tabs>
          <w:tab w:val="left" w:pos="1440"/>
        </w:tabs>
        <w:jc w:val="both"/>
        <w:rPr>
          <w:szCs w:val="20"/>
          <w:lang w:eastAsia="ar-SA"/>
        </w:rPr>
      </w:pPr>
    </w:p>
    <w:p w14:paraId="428D0DB7" w14:textId="77777777" w:rsidR="00000000" w:rsidRPr="007B6159" w:rsidRDefault="00000000">
      <w:pPr>
        <w:tabs>
          <w:tab w:val="left" w:pos="1440"/>
        </w:tabs>
        <w:jc w:val="both"/>
        <w:rPr>
          <w:szCs w:val="20"/>
          <w:lang w:eastAsia="ar-SA"/>
        </w:rPr>
      </w:pPr>
      <w:r w:rsidRPr="007B6159">
        <w:rPr>
          <w:szCs w:val="20"/>
          <w:lang w:eastAsia="ar-SA"/>
        </w:rPr>
        <w:t>1299</w:t>
      </w:r>
      <w:r w:rsidRPr="007B6159">
        <w:rPr>
          <w:szCs w:val="20"/>
          <w:lang w:eastAsia="ar-SA"/>
        </w:rPr>
        <w:tab/>
        <w:t>Due to the dangerous atmosphere in Corind at this time, Lutori isolates Aloe and Jheric within the Rift to ensure the safe conception of the Initiate, away from the influence of the Adversary mentioned in the prophesy.</w:t>
      </w:r>
    </w:p>
    <w:p w14:paraId="38540E62" w14:textId="77777777" w:rsidR="00000000" w:rsidRPr="007B6159" w:rsidRDefault="00000000">
      <w:pPr>
        <w:tabs>
          <w:tab w:val="left" w:pos="1440"/>
        </w:tabs>
        <w:jc w:val="both"/>
        <w:rPr>
          <w:szCs w:val="20"/>
          <w:lang w:eastAsia="ar-SA"/>
        </w:rPr>
      </w:pPr>
    </w:p>
    <w:p w14:paraId="0BB88478" w14:textId="77777777" w:rsidR="00000000" w:rsidRPr="007B6159" w:rsidRDefault="00000000">
      <w:pPr>
        <w:tabs>
          <w:tab w:val="left" w:pos="1440"/>
        </w:tabs>
        <w:jc w:val="both"/>
        <w:rPr>
          <w:szCs w:val="20"/>
          <w:lang w:eastAsia="ar-SA"/>
        </w:rPr>
      </w:pPr>
      <w:r w:rsidRPr="007B6159">
        <w:rPr>
          <w:szCs w:val="20"/>
          <w:lang w:eastAsia="ar-SA"/>
        </w:rPr>
        <w:t>1300</w:t>
      </w:r>
      <w:r w:rsidRPr="007B6159">
        <w:rPr>
          <w:szCs w:val="20"/>
          <w:lang w:eastAsia="ar-SA"/>
        </w:rPr>
        <w:tab/>
        <w:t>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mid-wife to deliver the babe into compassionate hands. Originally disturbed by the multiple birth, Lutori and Acivda see this to mean that Vaiel is the child chosen to become the first Initiate, as she is accidentally delivered into their hands by the woeful mid-wife. Unknown to all, the Heirarch has placed a geis upon Vaiel and her brother to inhibit the potential power they possess from manifesting. Thus do they grow up entirely unaware of their true nature.</w:t>
      </w:r>
    </w:p>
    <w:p w14:paraId="40BEB248" w14:textId="77777777" w:rsidR="00000000" w:rsidRPr="007B6159" w:rsidRDefault="00000000">
      <w:pPr>
        <w:tabs>
          <w:tab w:val="left" w:pos="1440"/>
        </w:tabs>
        <w:jc w:val="both"/>
        <w:rPr>
          <w:szCs w:val="20"/>
          <w:lang w:eastAsia="ar-SA"/>
        </w:rPr>
      </w:pPr>
    </w:p>
    <w:p w14:paraId="6ECA40F5" w14:textId="77777777" w:rsidR="00000000" w:rsidRPr="007B6159" w:rsidRDefault="00000000">
      <w:pPr>
        <w:tabs>
          <w:tab w:val="left" w:pos="1440"/>
        </w:tabs>
        <w:jc w:val="both"/>
        <w:rPr>
          <w:szCs w:val="20"/>
          <w:lang w:eastAsia="ar-SA"/>
        </w:rPr>
      </w:pPr>
      <w:r w:rsidRPr="007B6159">
        <w:rPr>
          <w:szCs w:val="20"/>
          <w:lang w:eastAsia="ar-SA"/>
        </w:rPr>
        <w:t>1300-06</w:t>
      </w:r>
      <w:r w:rsidRPr="007B6159">
        <w:rPr>
          <w:szCs w:val="20"/>
          <w:lang w:eastAsia="ar-SA"/>
        </w:rPr>
        <w:tab/>
        <w:t>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Lutori-an, and trained the things that Vaiel was learning from the Master of the Rift himself.</w:t>
      </w:r>
    </w:p>
    <w:p w14:paraId="602AD7CF" w14:textId="77777777" w:rsidR="00000000" w:rsidRPr="007B6159" w:rsidRDefault="00000000">
      <w:pPr>
        <w:tabs>
          <w:tab w:val="left" w:pos="1440"/>
        </w:tabs>
        <w:jc w:val="both"/>
        <w:rPr>
          <w:szCs w:val="20"/>
          <w:lang w:eastAsia="ar-SA"/>
        </w:rPr>
      </w:pPr>
    </w:p>
    <w:p w14:paraId="66A6141C" w14:textId="77777777" w:rsidR="00000000" w:rsidRPr="007B6159" w:rsidRDefault="00000000">
      <w:pPr>
        <w:tabs>
          <w:tab w:val="left" w:pos="1440"/>
        </w:tabs>
        <w:jc w:val="both"/>
        <w:rPr>
          <w:szCs w:val="20"/>
          <w:lang w:eastAsia="ar-SA"/>
        </w:rPr>
      </w:pPr>
      <w:r w:rsidRPr="007B6159">
        <w:rPr>
          <w:szCs w:val="20"/>
          <w:lang w:eastAsia="ar-SA"/>
        </w:rPr>
        <w:t>1306-12</w:t>
      </w:r>
      <w:r w:rsidRPr="007B6159">
        <w:rPr>
          <w:szCs w:val="20"/>
          <w:lang w:eastAsia="ar-SA"/>
        </w:rPr>
        <w:tab/>
        <w:t>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14:paraId="0C5E764D" w14:textId="77777777" w:rsidR="00000000" w:rsidRPr="007B6159" w:rsidRDefault="00000000">
      <w:pPr>
        <w:tabs>
          <w:tab w:val="left" w:pos="1440"/>
        </w:tabs>
        <w:jc w:val="both"/>
        <w:rPr>
          <w:szCs w:val="20"/>
          <w:lang w:eastAsia="ar-SA"/>
        </w:rPr>
      </w:pPr>
    </w:p>
    <w:p w14:paraId="1EED32AE" w14:textId="77777777" w:rsidR="00000000" w:rsidRPr="007B6159" w:rsidRDefault="00000000">
      <w:pPr>
        <w:tabs>
          <w:tab w:val="left" w:pos="1440"/>
        </w:tabs>
        <w:jc w:val="both"/>
        <w:rPr>
          <w:szCs w:val="20"/>
          <w:lang w:eastAsia="ar-SA"/>
        </w:rPr>
      </w:pPr>
      <w:r w:rsidRPr="007B6159">
        <w:rPr>
          <w:szCs w:val="20"/>
          <w:lang w:eastAsia="ar-SA"/>
        </w:rPr>
        <w:t>1313</w:t>
      </w:r>
      <w:r w:rsidRPr="007B6159">
        <w:rPr>
          <w:szCs w:val="20"/>
          <w:lang w:eastAsia="ar-SA"/>
        </w:rPr>
        <w:tab/>
        <w:t>Lutori and Acivda become aware of the geis placed upon Vaiel. Vaiel begins to understand people around her more, and begins to win them over. Vaielien is becoming a popular figure with the commoners as a result of his exploits. Nobles begin petitioning the king to rein in his grandson. The Heirarch consults with his spies and sets his plans into motion</w:t>
      </w:r>
    </w:p>
    <w:p w14:paraId="0CBDF45D" w14:textId="77777777" w:rsidR="00000000" w:rsidRPr="007B6159" w:rsidRDefault="00000000">
      <w:pPr>
        <w:tabs>
          <w:tab w:val="left" w:pos="1440"/>
        </w:tabs>
        <w:jc w:val="both"/>
        <w:rPr>
          <w:szCs w:val="20"/>
          <w:lang w:eastAsia="ar-SA"/>
        </w:rPr>
      </w:pPr>
    </w:p>
    <w:p w14:paraId="6E543B45" w14:textId="77777777" w:rsidR="00000000" w:rsidRPr="007B6159" w:rsidRDefault="00000000">
      <w:pPr>
        <w:tabs>
          <w:tab w:val="left" w:pos="1440"/>
        </w:tabs>
        <w:jc w:val="both"/>
        <w:rPr>
          <w:szCs w:val="20"/>
          <w:lang w:eastAsia="ar-SA"/>
        </w:rPr>
      </w:pPr>
      <w:r w:rsidRPr="007B6159">
        <w:rPr>
          <w:szCs w:val="20"/>
          <w:lang w:eastAsia="ar-SA"/>
        </w:rPr>
        <w:t>1314</w:t>
      </w:r>
      <w:r w:rsidRPr="007B6159">
        <w:rPr>
          <w:szCs w:val="20"/>
          <w:lang w:eastAsia="ar-SA"/>
        </w:rPr>
        <w:tab/>
        <w:t>Vaiel becomes mysterious and distant as she begins to see farther than expected, Lutori and Acivda begin to wonder at her potential. Vaielien is sent away to Aolinth to study at the Seate in Aornia. An assassin is dispatched to kill Vaiel, he begins by becoming a trusted aid on Aeirnholme and trying to win Vaiel’s friendship.</w:t>
      </w:r>
    </w:p>
    <w:p w14:paraId="3072BBB5" w14:textId="77777777" w:rsidR="00000000" w:rsidRPr="007B6159" w:rsidRDefault="00000000">
      <w:pPr>
        <w:tabs>
          <w:tab w:val="left" w:pos="1440"/>
        </w:tabs>
        <w:jc w:val="both"/>
        <w:rPr>
          <w:szCs w:val="20"/>
          <w:lang w:eastAsia="ar-SA"/>
        </w:rPr>
      </w:pPr>
    </w:p>
    <w:p w14:paraId="3C97C920" w14:textId="77777777" w:rsidR="00000000" w:rsidRPr="007B6159" w:rsidRDefault="00000000">
      <w:pPr>
        <w:tabs>
          <w:tab w:val="left" w:pos="1440"/>
        </w:tabs>
        <w:jc w:val="both"/>
        <w:rPr>
          <w:szCs w:val="20"/>
          <w:lang w:eastAsia="ar-SA"/>
        </w:rPr>
      </w:pPr>
      <w:r w:rsidRPr="007B6159">
        <w:rPr>
          <w:szCs w:val="20"/>
          <w:lang w:eastAsia="ar-SA"/>
        </w:rPr>
        <w:t>1315</w:t>
      </w:r>
      <w:r w:rsidRPr="007B6159">
        <w:rPr>
          <w:szCs w:val="20"/>
          <w:lang w:eastAsia="ar-SA"/>
        </w:rPr>
        <w:tab/>
        <w:t>Alin is gearing up for war with Corind, hoping to take advantage of the moral decline inspired by the Caerinate’s reforms. During one of her excursions, someone tries to rape Vaiel, and is utterly destroyed by her before she can stop herself. Deyrni, the assassin takes advantage of this event to cement Vaiel’s trust, as he is able to comfort her over her misery. At the Seate, Vaielien begins to collect rivals and followers from the students there. Many times, the combat training forced on him by his father saved his life from the ambushes set up by his rivals. Powerful people did not like him...</w:t>
      </w:r>
    </w:p>
    <w:p w14:paraId="260B9736" w14:textId="77777777" w:rsidR="00000000" w:rsidRPr="007B6159" w:rsidRDefault="00000000">
      <w:pPr>
        <w:tabs>
          <w:tab w:val="left" w:pos="1440"/>
        </w:tabs>
        <w:jc w:val="both"/>
        <w:rPr>
          <w:szCs w:val="20"/>
          <w:lang w:eastAsia="ar-SA"/>
        </w:rPr>
      </w:pPr>
    </w:p>
    <w:p w14:paraId="25B4AA24" w14:textId="77777777" w:rsidR="00000000" w:rsidRPr="007B6159" w:rsidRDefault="00000000">
      <w:pPr>
        <w:tabs>
          <w:tab w:val="left" w:pos="1440"/>
        </w:tabs>
        <w:jc w:val="both"/>
        <w:rPr>
          <w:szCs w:val="20"/>
          <w:lang w:eastAsia="ar-SA"/>
        </w:rPr>
      </w:pPr>
      <w:r w:rsidRPr="007B6159">
        <w:rPr>
          <w:szCs w:val="20"/>
          <w:lang w:eastAsia="ar-SA"/>
        </w:rPr>
        <w:t>1316</w:t>
      </w:r>
      <w:r w:rsidRPr="007B6159">
        <w:rPr>
          <w:szCs w:val="20"/>
          <w:lang w:eastAsia="ar-SA"/>
        </w:rPr>
        <w:tab/>
        <w:t>Deyrni begins testing Vaiel’s limits in physical combat and strategy. She does Lutori proud. Vaiel and Vaielien are now drinking in their training at a rate in which there will soon be nothing left to teach them. The Heirarch, becoming impatient with his assassin, sends forces to ambush the siblings in their respective places. In the meantime, his plans are coming to a close and his power is growing to rival that of Acivda. In fact their battle, resulting from Acivda’s attempt to thwart the Heirarch is a draw, serving only to reveal that the Heirarch is none other that the prophesied Adversary.</w:t>
      </w:r>
    </w:p>
    <w:p w14:paraId="1EEFF169" w14:textId="77777777" w:rsidR="00000000" w:rsidRPr="007B6159" w:rsidRDefault="00000000">
      <w:pPr>
        <w:tabs>
          <w:tab w:val="left" w:pos="1440"/>
        </w:tabs>
        <w:jc w:val="both"/>
        <w:rPr>
          <w:szCs w:val="20"/>
          <w:lang w:eastAsia="ar-SA"/>
        </w:rPr>
      </w:pPr>
    </w:p>
    <w:p w14:paraId="760D03CF" w14:textId="77777777" w:rsidR="00000000" w:rsidRPr="007B6159" w:rsidRDefault="00000000">
      <w:pPr>
        <w:tabs>
          <w:tab w:val="left" w:pos="1440"/>
        </w:tabs>
        <w:jc w:val="both"/>
        <w:rPr>
          <w:szCs w:val="20"/>
          <w:lang w:eastAsia="ar-SA"/>
        </w:rPr>
      </w:pPr>
      <w:r w:rsidRPr="007B6159">
        <w:rPr>
          <w:szCs w:val="20"/>
          <w:lang w:eastAsia="ar-SA"/>
        </w:rPr>
        <w:t>1317</w:t>
      </w:r>
      <w:r w:rsidRPr="007B6159">
        <w:rPr>
          <w:szCs w:val="20"/>
          <w:lang w:eastAsia="ar-SA"/>
        </w:rPr>
        <w:tab/>
        <w:t>Acivda returns to Aeirnholme to teach Vaiel everything he learned in his battle with the Adversary, preparing her for the inevitable confrontation ahead of her. In Aornia, Vaielien encounters a seeress who reveals to him a hint of his true nature. The Seate releases him with honors as there is nothing more they can teach him. On Aeirnholme, the ambush finally occurs and overwhelms Vaiel as her trusted companion, Deyrni, turns against her and simultaneously wounds her mortally and exiles her to the Rift.</w:t>
      </w:r>
    </w:p>
    <w:p w14:paraId="6C582504" w14:textId="77777777" w:rsidR="00000000" w:rsidRPr="007B6159" w:rsidRDefault="00000000">
      <w:pPr>
        <w:tabs>
          <w:tab w:val="left" w:pos="1440"/>
        </w:tabs>
        <w:jc w:val="both"/>
        <w:rPr>
          <w:szCs w:val="20"/>
          <w:lang w:eastAsia="ar-SA"/>
        </w:rPr>
      </w:pPr>
    </w:p>
    <w:p w14:paraId="0C90FE5F" w14:textId="77777777" w:rsidR="00000000" w:rsidRPr="007B6159" w:rsidRDefault="00000000">
      <w:pPr>
        <w:tabs>
          <w:tab w:val="left" w:pos="1440"/>
        </w:tabs>
        <w:jc w:val="both"/>
        <w:rPr>
          <w:szCs w:val="20"/>
          <w:lang w:eastAsia="ar-SA"/>
        </w:rPr>
      </w:pPr>
      <w:r w:rsidRPr="007B6159">
        <w:rPr>
          <w:szCs w:val="20"/>
          <w:lang w:eastAsia="ar-SA"/>
        </w:rPr>
        <w:t>1318</w:t>
      </w:r>
      <w:r w:rsidRPr="007B6159">
        <w:rPr>
          <w:szCs w:val="20"/>
          <w:lang w:eastAsia="ar-SA"/>
        </w:rPr>
        <w:tab/>
        <w:t>Vaielien returns home from the Seate, a more tame-seeming and mature individual. His thoughts turn to the changes in the land that had been his home before he’d been sent away, to the people that once knew joy and contentment under the gentle rule of his Grandfather, and the death-like state the Church had brought to this once proud nation. He is confronted by the memories from a time in his childhood that he’d never remembered before... No! Not his memories, but another’s. So similar, and yet utterly alien. These memories belonged to another altogether, so similar as to be a part of himself. This sounds not unlike the things the seeress had said to him. Once settled in his private chambers, he begins to act on the revelations of the seeress and draws upon his full magical might to discover the secret of his true nature. As a result, he frees Vaiel from the Rift and breaks the geis of the Adversary. Awakening in the true union of their one soul, Vaiel and Vaielien finally understand what they are, Riftchilde, a single entity heir to both male and female gender, the True representation of the Soul. Released from the geis, they awaken to the total rapport with each other that binds their minds as their soul is bound and are over whelmed at this absolute understanding of each other. Before they can consider their actions, they share themselves absolutely with each other. Realizing what they have done, they are ashamed and scared about the implications of what they are. They agree to separate until they have come to terms with what they have experienced. Unfortunately, they are unable to flee because the forces of the Adversary have come down upon them, and now they must wait for the right time to leave or reveal themselves. Only Aloe and the mid-wife realize who Vaiel is at first, but eventually the Adversary becomes aware of her presence and denounces the House of Jheric Tranellyan Corind for blasphemy. They soon realize that any attempt to use the Rift will draw the Adversary’s attention to them, as well as cause him to inhibit their transition. Trouble within the castle occupies them, as a desperate attempt to find and stop a hidden assassin before he finishes what Deyrni started. This finally succeeds as a long trusted captain under the king is revealed to be a dopple-ganger and the assassin.</w:t>
      </w:r>
    </w:p>
    <w:p w14:paraId="317B35FD" w14:textId="77777777" w:rsidR="00000000" w:rsidRPr="007B6159" w:rsidRDefault="00000000">
      <w:pPr>
        <w:tabs>
          <w:tab w:val="left" w:pos="1440"/>
        </w:tabs>
        <w:jc w:val="both"/>
        <w:rPr>
          <w:szCs w:val="20"/>
          <w:lang w:eastAsia="ar-SA"/>
        </w:rPr>
      </w:pPr>
    </w:p>
    <w:p w14:paraId="5ED2FC95" w14:textId="77777777" w:rsidR="00000000" w:rsidRPr="007B6159" w:rsidRDefault="00000000">
      <w:pPr>
        <w:tabs>
          <w:tab w:val="left" w:pos="1440"/>
        </w:tabs>
        <w:jc w:val="both"/>
        <w:rPr>
          <w:szCs w:val="20"/>
          <w:lang w:eastAsia="ar-SA"/>
        </w:rPr>
      </w:pPr>
      <w:r w:rsidRPr="007B6159">
        <w:rPr>
          <w:szCs w:val="20"/>
          <w:lang w:eastAsia="ar-SA"/>
        </w:rPr>
        <w:t>1319</w:t>
      </w:r>
      <w:r w:rsidRPr="007B6159">
        <w:rPr>
          <w:szCs w:val="20"/>
          <w:lang w:eastAsia="ar-SA"/>
        </w:rPr>
        <w:tab/>
        <w:t>Vaiel manages to escape from the siege (through the Rift?), while Vaielien distracts the Heirarch in a decoy attack. The Alineuths finally attack, in a decisive sweep they flood the Isles and begin a relentless march overland.</w:t>
      </w:r>
    </w:p>
    <w:p w14:paraId="5F30B984" w14:textId="77777777" w:rsidR="00000000" w:rsidRPr="007B6159" w:rsidRDefault="00000000">
      <w:pPr>
        <w:tabs>
          <w:tab w:val="left" w:pos="1440"/>
        </w:tabs>
        <w:jc w:val="both"/>
        <w:rPr>
          <w:szCs w:val="20"/>
          <w:lang w:eastAsia="ar-SA"/>
        </w:rPr>
      </w:pPr>
    </w:p>
    <w:p w14:paraId="6B49F18A" w14:textId="77777777" w:rsidR="00000000" w:rsidRPr="007B6159" w:rsidRDefault="00000000">
      <w:pPr>
        <w:rPr>
          <w:szCs w:val="20"/>
          <w:lang w:eastAsia="ar-SA"/>
        </w:rPr>
      </w:pPr>
      <w:r w:rsidRPr="007B6159">
        <w:br w:type="page"/>
      </w:r>
      <w:r w:rsidRPr="007B6159">
        <w:rPr>
          <w:szCs w:val="20"/>
          <w:lang w:eastAsia="ar-SA"/>
        </w:rPr>
        <w:t>Immortals</w:t>
      </w:r>
    </w:p>
    <w:p w14:paraId="1708BC4E" w14:textId="77777777" w:rsidR="00000000" w:rsidRPr="007B6159" w:rsidRDefault="00000000">
      <w:pPr>
        <w:tabs>
          <w:tab w:val="left" w:pos="1440"/>
        </w:tabs>
        <w:jc w:val="both"/>
        <w:rPr>
          <w:szCs w:val="20"/>
          <w:lang w:eastAsia="ar-SA"/>
        </w:rPr>
      </w:pPr>
    </w:p>
    <w:p w14:paraId="452CBDD3" w14:textId="77777777" w:rsidR="00000000" w:rsidRPr="007B6159" w:rsidRDefault="00000000">
      <w:pPr>
        <w:pStyle w:val="Heading3"/>
        <w:rPr>
          <w:sz w:val="28"/>
          <w:szCs w:val="24"/>
          <w:lang w:eastAsia="ar-SA"/>
        </w:rPr>
      </w:pPr>
      <w:r w:rsidRPr="007B6159">
        <w:rPr>
          <w:sz w:val="28"/>
          <w:szCs w:val="24"/>
          <w:lang w:eastAsia="ar-SA"/>
        </w:rPr>
        <w:t xml:space="preserve">VAMPIRES </w:t>
      </w:r>
      <w:r w:rsidRPr="007B6159">
        <w:rPr>
          <w:sz w:val="28"/>
          <w:szCs w:val="24"/>
          <w:lang w:eastAsia="ar-SA"/>
        </w:rPr>
        <w:tab/>
      </w:r>
    </w:p>
    <w:p w14:paraId="607B180C" w14:textId="77777777" w:rsidR="00000000" w:rsidRPr="007B6159" w:rsidRDefault="00000000">
      <w:pPr>
        <w:tabs>
          <w:tab w:val="left" w:pos="-2880"/>
          <w:tab w:val="left" w:pos="0"/>
        </w:tabs>
        <w:suppressAutoHyphens/>
        <w:jc w:val="both"/>
        <w:rPr>
          <w:spacing w:val="-1"/>
          <w:szCs w:val="20"/>
          <w:lang w:eastAsia="ar-SA"/>
        </w:rPr>
      </w:pPr>
    </w:p>
    <w:p w14:paraId="6D5680BD"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Mythical entities such as vampires are given certain advantages due to their proto-spiritual nature. They gain access to subconscious or conscious control of their thresholds of (i), (a),(r), sometimes to (v) and (t), and gain an order to (d). They also are allowed to have power abilities appropriate to their demeanor. They are allowed a limit of their base experience divided by their generation in points to invest in powers; paying for them out of experience along with the other abilities, or from obligation if they desire. Other forms of mythical entities have distinct altered profiles. A template for such creatures is created similarly to define the structural advantages or peculiarities indigenous to them. As this is but a note, I will not go into this at this time. If there are any questions about the requirements before they become available, then bring them up to me.</w:t>
      </w:r>
    </w:p>
    <w:p w14:paraId="2A95C095" w14:textId="77777777" w:rsidR="00000000" w:rsidRPr="007B6159" w:rsidRDefault="00000000">
      <w:pPr>
        <w:tabs>
          <w:tab w:val="left" w:pos="-2880"/>
          <w:tab w:val="left" w:pos="0"/>
        </w:tabs>
        <w:suppressAutoHyphens/>
        <w:jc w:val="both"/>
        <w:rPr>
          <w:spacing w:val="-1"/>
          <w:szCs w:val="20"/>
          <w:lang w:eastAsia="ar-SA"/>
        </w:rPr>
      </w:pPr>
    </w:p>
    <w:p w14:paraId="4E09D996"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on the inbetween [oblis in glas]</w:t>
      </w:r>
    </w:p>
    <w:p w14:paraId="6AED37F1"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No longer constrained by the flesh and its limitations, the vampire soul may chose oblivion, rebirth or most rarely to walk the inbetween. To walk the inbetween, is to exist as a dream of one’s self. The vampire, no longer powered by blood, exists solely by force of will. True to the nature of vampires, it may sustain itself by draining the will of others. This is accomplished by forcing the victim to expend willpower in behalf of, or because of, it. The expenditure of willpower on the part of the vampire will allow it to manifest itself in flesh, use its disciplines, enhance its attributes, or, in proportion to the expenditure, alter their environment or others:</w:t>
      </w:r>
    </w:p>
    <w:p w14:paraId="2987FA55" w14:textId="77777777" w:rsidR="00000000" w:rsidRPr="007B6159" w:rsidRDefault="00000000">
      <w:pPr>
        <w:tabs>
          <w:tab w:val="left" w:pos="-2880"/>
          <w:tab w:val="left" w:pos="0"/>
        </w:tabs>
        <w:suppressAutoHyphens/>
        <w:jc w:val="both"/>
        <w:rPr>
          <w:spacing w:val="-1"/>
          <w:szCs w:val="20"/>
          <w:lang w:eastAsia="ar-SA"/>
        </w:rPr>
      </w:pPr>
    </w:p>
    <w:p w14:paraId="609B6A5D"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sacrifice</w:t>
      </w:r>
      <w:r w:rsidRPr="007B6159">
        <w:rPr>
          <w:spacing w:val="-1"/>
          <w:szCs w:val="20"/>
          <w:lang w:eastAsia="ar-SA"/>
        </w:rPr>
        <w:tab/>
        <w:t>effects limited to</w:t>
      </w:r>
      <w:r w:rsidRPr="007B6159">
        <w:rPr>
          <w:spacing w:val="-1"/>
          <w:szCs w:val="20"/>
          <w:lang w:eastAsia="ar-SA"/>
        </w:rPr>
        <w:tab/>
        <w:t>degree of effect</w:t>
      </w:r>
      <w:r w:rsidRPr="007B6159">
        <w:rPr>
          <w:spacing w:val="-1"/>
          <w:szCs w:val="20"/>
          <w:lang w:eastAsia="ar-SA"/>
        </w:rPr>
        <w:tab/>
        <w:t>example</w:t>
      </w:r>
    </w:p>
    <w:p w14:paraId="454C69AC"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1</w:t>
      </w:r>
      <w:r w:rsidRPr="007B6159">
        <w:rPr>
          <w:spacing w:val="-1"/>
          <w:szCs w:val="20"/>
          <w:lang w:eastAsia="ar-SA"/>
        </w:rPr>
        <w:tab/>
        <w:t>a person</w:t>
      </w:r>
      <w:r w:rsidRPr="007B6159">
        <w:rPr>
          <w:spacing w:val="-1"/>
          <w:szCs w:val="20"/>
          <w:lang w:eastAsia="ar-SA"/>
        </w:rPr>
        <w:tab/>
        <w:t>minor</w:t>
      </w:r>
      <w:r w:rsidRPr="007B6159">
        <w:rPr>
          <w:spacing w:val="-1"/>
          <w:szCs w:val="20"/>
          <w:lang w:eastAsia="ar-SA"/>
        </w:rPr>
        <w:tab/>
        <w:t>heal 1 wound level</w:t>
      </w:r>
    </w:p>
    <w:p w14:paraId="1F7EB6F1"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2</w:t>
      </w:r>
      <w:r w:rsidRPr="007B6159">
        <w:rPr>
          <w:spacing w:val="-1"/>
          <w:szCs w:val="20"/>
          <w:lang w:eastAsia="ar-SA"/>
        </w:rPr>
        <w:tab/>
        <w:t>a few people</w:t>
      </w:r>
      <w:r w:rsidRPr="007B6159">
        <w:rPr>
          <w:spacing w:val="-1"/>
          <w:szCs w:val="20"/>
          <w:lang w:eastAsia="ar-SA"/>
        </w:rPr>
        <w:tab/>
        <w:t>minor</w:t>
      </w:r>
      <w:r w:rsidRPr="007B6159">
        <w:rPr>
          <w:spacing w:val="-1"/>
          <w:szCs w:val="20"/>
          <w:lang w:eastAsia="ar-SA"/>
        </w:rPr>
        <w:tab/>
        <w:t>alter lighting/mood</w:t>
      </w:r>
    </w:p>
    <w:p w14:paraId="5B3CEBA7"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ab/>
        <w:t>a person</w:t>
      </w:r>
      <w:r w:rsidRPr="007B6159">
        <w:rPr>
          <w:spacing w:val="-1"/>
          <w:szCs w:val="20"/>
          <w:lang w:eastAsia="ar-SA"/>
        </w:rPr>
        <w:tab/>
        <w:t>minor</w:t>
      </w:r>
      <w:r w:rsidRPr="007B6159">
        <w:rPr>
          <w:spacing w:val="-1"/>
          <w:szCs w:val="20"/>
          <w:lang w:eastAsia="ar-SA"/>
        </w:rPr>
        <w:noBreakHyphen/>
        <w:t>moderate</w:t>
      </w:r>
      <w:r w:rsidRPr="007B6159">
        <w:rPr>
          <w:spacing w:val="-1"/>
          <w:szCs w:val="20"/>
          <w:lang w:eastAsia="ar-SA"/>
        </w:rPr>
        <w:tab/>
        <w:t>heal 1 aggravated wound lvl</w:t>
      </w:r>
    </w:p>
    <w:p w14:paraId="4B295709"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3</w:t>
      </w:r>
      <w:r w:rsidRPr="007B6159">
        <w:rPr>
          <w:spacing w:val="-1"/>
          <w:szCs w:val="20"/>
          <w:lang w:eastAsia="ar-SA"/>
        </w:rPr>
        <w:tab/>
        <w:t>a room</w:t>
      </w:r>
      <w:r w:rsidRPr="007B6159">
        <w:rPr>
          <w:spacing w:val="-1"/>
          <w:szCs w:val="20"/>
          <w:lang w:eastAsia="ar-SA"/>
        </w:rPr>
        <w:tab/>
        <w:t>minor</w:t>
      </w:r>
      <w:r w:rsidRPr="007B6159">
        <w:rPr>
          <w:spacing w:val="-1"/>
          <w:szCs w:val="20"/>
          <w:lang w:eastAsia="ar-SA"/>
        </w:rPr>
        <w:tab/>
        <w:t>drop temperature</w:t>
      </w:r>
    </w:p>
    <w:p w14:paraId="0BFCC74B"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ab/>
      </w:r>
      <w:r w:rsidRPr="007B6159">
        <w:rPr>
          <w:spacing w:val="-1"/>
          <w:szCs w:val="20"/>
          <w:lang w:eastAsia="ar-SA"/>
        </w:rPr>
        <w:tab/>
      </w:r>
      <w:r w:rsidRPr="007B6159">
        <w:rPr>
          <w:spacing w:val="-1"/>
          <w:szCs w:val="20"/>
          <w:lang w:eastAsia="ar-SA"/>
        </w:rPr>
        <w:tab/>
      </w:r>
      <w:r w:rsidRPr="007B6159">
        <w:rPr>
          <w:spacing w:val="-1"/>
          <w:szCs w:val="20"/>
          <w:lang w:eastAsia="ar-SA"/>
        </w:rPr>
        <w:tab/>
        <w:t>impose silence</w:t>
      </w:r>
    </w:p>
    <w:p w14:paraId="7B76459C"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ab/>
        <w:t>a person</w:t>
      </w:r>
      <w:r w:rsidRPr="007B6159">
        <w:rPr>
          <w:spacing w:val="-1"/>
          <w:szCs w:val="20"/>
          <w:lang w:eastAsia="ar-SA"/>
        </w:rPr>
        <w:tab/>
        <w:t>moderate</w:t>
      </w:r>
      <w:r w:rsidRPr="007B6159">
        <w:rPr>
          <w:spacing w:val="-1"/>
          <w:szCs w:val="20"/>
          <w:lang w:eastAsia="ar-SA"/>
        </w:rPr>
        <w:tab/>
        <w:t>unmaim minor appendage</w:t>
      </w:r>
    </w:p>
    <w:p w14:paraId="035968D0"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4</w:t>
      </w:r>
      <w:r w:rsidRPr="007B6159">
        <w:rPr>
          <w:spacing w:val="-1"/>
          <w:szCs w:val="20"/>
          <w:lang w:eastAsia="ar-SA"/>
        </w:rPr>
        <w:tab/>
        <w:t>a street</w:t>
      </w:r>
      <w:r w:rsidRPr="007B6159">
        <w:rPr>
          <w:spacing w:val="-1"/>
          <w:szCs w:val="20"/>
          <w:lang w:eastAsia="ar-SA"/>
        </w:rPr>
        <w:tab/>
        <w:t>minor</w:t>
      </w:r>
      <w:r w:rsidRPr="007B6159">
        <w:rPr>
          <w:spacing w:val="-1"/>
          <w:szCs w:val="20"/>
          <w:lang w:eastAsia="ar-SA"/>
        </w:rPr>
        <w:tab/>
        <w:t>summon fog</w:t>
      </w:r>
    </w:p>
    <w:p w14:paraId="18169FD9"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ab/>
        <w:t>a group</w:t>
      </w:r>
      <w:r w:rsidRPr="007B6159">
        <w:rPr>
          <w:spacing w:val="-1"/>
          <w:szCs w:val="20"/>
          <w:lang w:eastAsia="ar-SA"/>
        </w:rPr>
        <w:tab/>
        <w:t>minor</w:t>
      </w:r>
      <w:r w:rsidRPr="007B6159">
        <w:rPr>
          <w:spacing w:val="-1"/>
          <w:szCs w:val="20"/>
          <w:lang w:eastAsia="ar-SA"/>
        </w:rPr>
        <w:tab/>
        <w:t>eerie sounds</w:t>
      </w:r>
    </w:p>
    <w:p w14:paraId="36FF08B9"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ab/>
        <w:t>a person</w:t>
      </w:r>
      <w:r w:rsidRPr="007B6159">
        <w:rPr>
          <w:spacing w:val="-1"/>
          <w:szCs w:val="20"/>
          <w:lang w:eastAsia="ar-SA"/>
        </w:rPr>
        <w:tab/>
        <w:t>moderate</w:t>
      </w:r>
      <w:r w:rsidRPr="007B6159">
        <w:rPr>
          <w:spacing w:val="-1"/>
          <w:szCs w:val="20"/>
          <w:lang w:eastAsia="ar-SA"/>
        </w:rPr>
        <w:tab/>
        <w:t>unmaim major appendage</w:t>
      </w:r>
    </w:p>
    <w:p w14:paraId="70FE6038"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5</w:t>
      </w:r>
      <w:r w:rsidRPr="007B6159">
        <w:rPr>
          <w:spacing w:val="-1"/>
          <w:szCs w:val="20"/>
          <w:lang w:eastAsia="ar-SA"/>
        </w:rPr>
        <w:tab/>
        <w:t>a building</w:t>
      </w:r>
      <w:r w:rsidRPr="007B6159">
        <w:rPr>
          <w:spacing w:val="-1"/>
          <w:szCs w:val="20"/>
          <w:lang w:eastAsia="ar-SA"/>
        </w:rPr>
        <w:tab/>
        <w:t>minor</w:t>
      </w:r>
      <w:r w:rsidRPr="007B6159">
        <w:rPr>
          <w:spacing w:val="-1"/>
          <w:szCs w:val="20"/>
          <w:lang w:eastAsia="ar-SA"/>
        </w:rPr>
        <w:tab/>
        <w:t>eerie presence</w:t>
      </w:r>
    </w:p>
    <w:p w14:paraId="69BE3B54"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ab/>
        <w:t>a group</w:t>
      </w:r>
      <w:r w:rsidRPr="007B6159">
        <w:rPr>
          <w:spacing w:val="-1"/>
          <w:szCs w:val="20"/>
          <w:lang w:eastAsia="ar-SA"/>
        </w:rPr>
        <w:tab/>
        <w:t>minor</w:t>
      </w:r>
      <w:r w:rsidRPr="007B6159">
        <w:rPr>
          <w:spacing w:val="-1"/>
          <w:szCs w:val="20"/>
          <w:lang w:eastAsia="ar-SA"/>
        </w:rPr>
        <w:tab/>
        <w:t>moving shadows</w:t>
      </w:r>
    </w:p>
    <w:p w14:paraId="41F6F070"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ab/>
        <w:t>a group</w:t>
      </w:r>
      <w:r w:rsidRPr="007B6159">
        <w:rPr>
          <w:spacing w:val="-1"/>
          <w:szCs w:val="20"/>
          <w:lang w:eastAsia="ar-SA"/>
        </w:rPr>
        <w:tab/>
        <w:t>moderate</w:t>
      </w:r>
      <w:r w:rsidRPr="007B6159">
        <w:rPr>
          <w:spacing w:val="-1"/>
          <w:szCs w:val="20"/>
          <w:lang w:eastAsia="ar-SA"/>
        </w:rPr>
        <w:tab/>
        <w:t>spectral opponent</w:t>
      </w:r>
    </w:p>
    <w:p w14:paraId="3972DA3F"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ab/>
        <w:t>a person</w:t>
      </w:r>
      <w:r w:rsidRPr="007B6159">
        <w:rPr>
          <w:spacing w:val="-1"/>
          <w:szCs w:val="20"/>
          <w:lang w:eastAsia="ar-SA"/>
        </w:rPr>
        <w:tab/>
        <w:t>major</w:t>
      </w:r>
      <w:r w:rsidRPr="007B6159">
        <w:rPr>
          <w:spacing w:val="-1"/>
          <w:szCs w:val="20"/>
          <w:lang w:eastAsia="ar-SA"/>
        </w:rPr>
        <w:tab/>
        <w:t>unmaim</w:t>
      </w:r>
    </w:p>
    <w:p w14:paraId="062B6966"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6</w:t>
      </w:r>
      <w:r w:rsidRPr="007B6159">
        <w:rPr>
          <w:spacing w:val="-1"/>
          <w:szCs w:val="20"/>
          <w:lang w:eastAsia="ar-SA"/>
        </w:rPr>
        <w:tab/>
        <w:t>a room</w:t>
      </w:r>
      <w:r w:rsidRPr="007B6159">
        <w:rPr>
          <w:spacing w:val="-1"/>
          <w:szCs w:val="20"/>
          <w:lang w:eastAsia="ar-SA"/>
        </w:rPr>
        <w:tab/>
        <w:t>moderate</w:t>
      </w:r>
      <w:r w:rsidRPr="007B6159">
        <w:rPr>
          <w:spacing w:val="-1"/>
          <w:szCs w:val="20"/>
          <w:lang w:eastAsia="ar-SA"/>
        </w:rPr>
        <w:noBreakHyphen/>
        <w:t>major</w:t>
      </w:r>
      <w:r w:rsidRPr="007B6159">
        <w:rPr>
          <w:spacing w:val="-1"/>
          <w:szCs w:val="20"/>
          <w:lang w:eastAsia="ar-SA"/>
        </w:rPr>
        <w:tab/>
        <w:t>cloak in shadows</w:t>
      </w:r>
    </w:p>
    <w:p w14:paraId="4A771E9C"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7</w:t>
      </w:r>
      <w:r w:rsidRPr="007B6159">
        <w:rPr>
          <w:spacing w:val="-1"/>
          <w:szCs w:val="20"/>
          <w:lang w:eastAsia="ar-SA"/>
        </w:rPr>
        <w:tab/>
        <w:t>a room</w:t>
      </w:r>
      <w:r w:rsidRPr="007B6159">
        <w:rPr>
          <w:spacing w:val="-1"/>
          <w:szCs w:val="20"/>
          <w:lang w:eastAsia="ar-SA"/>
        </w:rPr>
        <w:tab/>
        <w:t>major</w:t>
      </w:r>
      <w:r w:rsidRPr="007B6159">
        <w:rPr>
          <w:spacing w:val="-1"/>
          <w:szCs w:val="20"/>
          <w:lang w:eastAsia="ar-SA"/>
        </w:rPr>
        <w:tab/>
        <w:t>spectral scene</w:t>
      </w:r>
    </w:p>
    <w:p w14:paraId="56DE151F"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8</w:t>
      </w:r>
      <w:r w:rsidRPr="007B6159">
        <w:rPr>
          <w:spacing w:val="-1"/>
          <w:szCs w:val="20"/>
          <w:lang w:eastAsia="ar-SA"/>
        </w:rPr>
        <w:tab/>
        <w:t>a room</w:t>
      </w:r>
      <w:r w:rsidRPr="007B6159">
        <w:rPr>
          <w:spacing w:val="-1"/>
          <w:szCs w:val="20"/>
          <w:lang w:eastAsia="ar-SA"/>
        </w:rPr>
        <w:tab/>
        <w:t>major</w:t>
      </w:r>
      <w:r w:rsidRPr="007B6159">
        <w:rPr>
          <w:spacing w:val="-1"/>
          <w:szCs w:val="20"/>
          <w:lang w:eastAsia="ar-SA"/>
        </w:rPr>
        <w:tab/>
        <w:t>reconfigure layout</w:t>
      </w:r>
    </w:p>
    <w:p w14:paraId="20DD26EC"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9</w:t>
      </w:r>
      <w:r w:rsidRPr="007B6159">
        <w:rPr>
          <w:spacing w:val="-1"/>
          <w:szCs w:val="20"/>
          <w:lang w:eastAsia="ar-SA"/>
        </w:rPr>
        <w:tab/>
        <w:t>a building</w:t>
      </w:r>
      <w:r w:rsidRPr="007B6159">
        <w:rPr>
          <w:spacing w:val="-1"/>
          <w:szCs w:val="20"/>
          <w:lang w:eastAsia="ar-SA"/>
        </w:rPr>
        <w:tab/>
        <w:t>major</w:t>
      </w:r>
      <w:r w:rsidRPr="007B6159">
        <w:rPr>
          <w:spacing w:val="-1"/>
          <w:szCs w:val="20"/>
          <w:lang w:eastAsia="ar-SA"/>
        </w:rPr>
        <w:tab/>
        <w:t>obfuscate ••</w:t>
      </w:r>
    </w:p>
    <w:p w14:paraId="5F2AEB59"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10</w:t>
      </w:r>
      <w:r w:rsidRPr="007B6159">
        <w:rPr>
          <w:spacing w:val="-1"/>
          <w:szCs w:val="20"/>
          <w:lang w:eastAsia="ar-SA"/>
        </w:rPr>
        <w:tab/>
        <w:t>a room</w:t>
      </w:r>
      <w:r w:rsidRPr="007B6159">
        <w:rPr>
          <w:spacing w:val="-1"/>
          <w:szCs w:val="20"/>
          <w:lang w:eastAsia="ar-SA"/>
        </w:rPr>
        <w:tab/>
        <w:t>major</w:t>
      </w:r>
      <w:r w:rsidRPr="007B6159">
        <w:rPr>
          <w:spacing w:val="-1"/>
          <w:szCs w:val="20"/>
          <w:lang w:eastAsia="ar-SA"/>
        </w:rPr>
        <w:tab/>
        <w:t>night during day</w:t>
      </w:r>
    </w:p>
    <w:p w14:paraId="0C939757"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ab/>
        <w:t>a group</w:t>
      </w:r>
      <w:r w:rsidRPr="007B6159">
        <w:rPr>
          <w:spacing w:val="-1"/>
          <w:szCs w:val="20"/>
          <w:lang w:eastAsia="ar-SA"/>
        </w:rPr>
        <w:tab/>
        <w:t>major</w:t>
      </w:r>
      <w:r w:rsidRPr="007B6159">
        <w:rPr>
          <w:spacing w:val="-1"/>
          <w:szCs w:val="20"/>
          <w:lang w:eastAsia="ar-SA"/>
        </w:rPr>
        <w:tab/>
        <w:t>spectral wounding assailants</w:t>
      </w:r>
    </w:p>
    <w:p w14:paraId="1521AE90" w14:textId="77777777" w:rsidR="00000000" w:rsidRPr="007B6159" w:rsidRDefault="00000000">
      <w:pPr>
        <w:tabs>
          <w:tab w:val="left" w:pos="-2880"/>
          <w:tab w:val="left" w:pos="0"/>
          <w:tab w:val="left" w:pos="900"/>
          <w:tab w:val="left" w:pos="2520"/>
          <w:tab w:val="left" w:pos="2700"/>
          <w:tab w:val="left" w:pos="4320"/>
          <w:tab w:val="left" w:pos="4500"/>
        </w:tabs>
        <w:suppressAutoHyphens/>
        <w:jc w:val="both"/>
        <w:rPr>
          <w:spacing w:val="-1"/>
          <w:szCs w:val="20"/>
          <w:lang w:eastAsia="ar-SA"/>
        </w:rPr>
      </w:pPr>
      <w:r w:rsidRPr="007B6159">
        <w:rPr>
          <w:spacing w:val="-1"/>
          <w:szCs w:val="20"/>
          <w:lang w:eastAsia="ar-SA"/>
        </w:rPr>
        <w:tab/>
        <w:t>a person</w:t>
      </w:r>
      <w:r w:rsidRPr="007B6159">
        <w:rPr>
          <w:spacing w:val="-1"/>
          <w:szCs w:val="20"/>
          <w:lang w:eastAsia="ar-SA"/>
        </w:rPr>
        <w:tab/>
        <w:t>extreme</w:t>
      </w:r>
      <w:r w:rsidRPr="007B6159">
        <w:rPr>
          <w:spacing w:val="-1"/>
          <w:szCs w:val="20"/>
          <w:lang w:eastAsia="ar-SA"/>
        </w:rPr>
        <w:tab/>
        <w:t>destroy and restore</w:t>
      </w:r>
    </w:p>
    <w:p w14:paraId="48328881" w14:textId="77777777" w:rsidR="00000000" w:rsidRPr="007B6159" w:rsidRDefault="00000000">
      <w:pPr>
        <w:tabs>
          <w:tab w:val="left" w:pos="-2880"/>
          <w:tab w:val="left" w:pos="0"/>
        </w:tabs>
        <w:suppressAutoHyphens/>
        <w:jc w:val="both"/>
        <w:rPr>
          <w:spacing w:val="-1"/>
          <w:szCs w:val="20"/>
          <w:lang w:eastAsia="ar-SA"/>
        </w:rPr>
      </w:pPr>
    </w:p>
    <w:p w14:paraId="55AB8D8F"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An Inbetween will discorporate upon expending all willpower or upon taking incapacitating damage in that form. However, as long as the Inbetween retains its base will, it will continue to exist. A permanent point of will is equal to ten willpower, but once spent it will not come back unless repurchased with experience. Will can be bought up to a maximum equal to the generation had as a vampire, but will start only as high as ten. The limit of willpower spent in a turn is also the same as bloodpoints it could spend, as per generation. Being a dream, as well as a vampire, exposure to daylight will cause discorporation of the form. The Inbetween is limited to the night in all of its actions, with a rare exception of speaking from deep shadows during the day... if there is someone there to listen, that is.</w:t>
      </w:r>
      <w:r w:rsidRPr="007B6159">
        <w:rPr>
          <w:spacing w:val="-1"/>
          <w:szCs w:val="20"/>
          <w:lang w:eastAsia="ar-SA"/>
        </w:rPr>
        <w:tab/>
      </w:r>
      <w:r w:rsidRPr="007B6159">
        <w:rPr>
          <w:spacing w:val="-1"/>
          <w:szCs w:val="20"/>
          <w:lang w:eastAsia="ar-SA"/>
        </w:rPr>
        <w:tab/>
      </w:r>
      <w:r w:rsidRPr="007B6159">
        <w:rPr>
          <w:spacing w:val="-1"/>
          <w:szCs w:val="20"/>
          <w:lang w:eastAsia="ar-SA"/>
        </w:rPr>
        <w:tab/>
      </w:r>
      <w:r w:rsidRPr="007B6159">
        <w:rPr>
          <w:spacing w:val="-1"/>
          <w:szCs w:val="20"/>
          <w:lang w:eastAsia="ar-SA"/>
        </w:rPr>
        <w:tab/>
      </w:r>
    </w:p>
    <w:p w14:paraId="316298D7" w14:textId="77777777" w:rsidR="00000000" w:rsidRPr="007B6159" w:rsidRDefault="00000000">
      <w:pPr>
        <w:tabs>
          <w:tab w:val="left" w:pos="-2880"/>
          <w:tab w:val="left" w:pos="0"/>
        </w:tabs>
        <w:suppressAutoHyphens/>
        <w:jc w:val="both"/>
        <w:rPr>
          <w:spacing w:val="-1"/>
          <w:szCs w:val="20"/>
          <w:lang w:eastAsia="ar-SA"/>
        </w:rPr>
      </w:pPr>
    </w:p>
    <w:p w14:paraId="2E8E4D8B"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ONAENANCE</w:t>
      </w:r>
      <w:r w:rsidRPr="007B6159">
        <w:rPr>
          <w:spacing w:val="-1"/>
          <w:szCs w:val="20"/>
          <w:lang w:eastAsia="ar-SA"/>
        </w:rPr>
        <w:tab/>
        <w:t>This is the discipline of existing on the Inbetween. Possession of this discipline allows a kindred to remain coherent beyond the final death, and begin mastering the abilities of an Inbetween. All incarnations will discorporate if incapacitated, or upon the exhaustion of all willpower. This incapacitation can be delayed if the form possesses blood in its bloodpool, which can be spent as extra wound levels. However, upon exhausting those bloodpoints, the form will again discorporate:</w:t>
      </w:r>
    </w:p>
    <w:p w14:paraId="24419461" w14:textId="77777777" w:rsidR="00000000" w:rsidRPr="007B6159" w:rsidRDefault="00000000">
      <w:pPr>
        <w:tabs>
          <w:tab w:val="left" w:pos="-2880"/>
          <w:tab w:val="left" w:pos="0"/>
        </w:tabs>
        <w:suppressAutoHyphens/>
        <w:jc w:val="both"/>
        <w:rPr>
          <w:spacing w:val="-1"/>
          <w:szCs w:val="20"/>
          <w:lang w:eastAsia="ar-SA"/>
        </w:rPr>
      </w:pPr>
    </w:p>
    <w:p w14:paraId="02E620A3"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1</w:t>
      </w:r>
      <w:r w:rsidRPr="007B6159">
        <w:rPr>
          <w:spacing w:val="-1"/>
          <w:szCs w:val="20"/>
          <w:lang w:eastAsia="ar-SA"/>
        </w:rPr>
        <w:tab/>
        <w:t>dream of self</w:t>
      </w:r>
    </w:p>
    <w:p w14:paraId="517EC70F" w14:textId="77777777" w:rsidR="00000000" w:rsidRPr="007B6159" w:rsidRDefault="00000000">
      <w:pPr>
        <w:pStyle w:val="AvonDraftBody"/>
        <w:keepLines/>
        <w:tabs>
          <w:tab w:val="left" w:pos="-2880"/>
          <w:tab w:val="left" w:pos="0"/>
        </w:tabs>
        <w:suppressAutoHyphens/>
        <w:spacing w:line="240" w:lineRule="auto"/>
        <w:ind w:left="0" w:right="0"/>
        <w:rPr>
          <w:spacing w:val="-1"/>
          <w:sz w:val="28"/>
          <w:szCs w:val="20"/>
          <w:lang w:eastAsia="ar-SA"/>
        </w:rPr>
      </w:pPr>
      <w:r w:rsidRPr="007B6159">
        <w:rPr>
          <w:spacing w:val="-1"/>
          <w:sz w:val="28"/>
          <w:szCs w:val="20"/>
          <w:lang w:eastAsia="ar-SA"/>
        </w:rPr>
        <w:t>2</w:t>
      </w:r>
      <w:r w:rsidRPr="007B6159">
        <w:rPr>
          <w:spacing w:val="-1"/>
          <w:sz w:val="28"/>
          <w:szCs w:val="20"/>
          <w:lang w:eastAsia="ar-SA"/>
        </w:rPr>
        <w:tab/>
        <w:t xml:space="preserve">dream of selves (1 form / blood &amp; will point </w:t>
      </w:r>
      <w:r w:rsidRPr="007B6159">
        <w:rPr>
          <w:spacing w:val="-1"/>
          <w:sz w:val="28"/>
          <w:szCs w:val="20"/>
          <w:lang w:eastAsia="ar-SA"/>
        </w:rPr>
        <w:noBreakHyphen/>
        <w:t xml:space="preserve"> memorized)</w:t>
      </w:r>
    </w:p>
    <w:p w14:paraId="07A76CFC"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3</w:t>
      </w:r>
      <w:r w:rsidRPr="007B6159">
        <w:rPr>
          <w:spacing w:val="-1"/>
          <w:szCs w:val="20"/>
          <w:lang w:eastAsia="ar-SA"/>
        </w:rPr>
        <w:tab/>
        <w:t>worldbound, allows drinking of blood</w:t>
      </w:r>
    </w:p>
    <w:p w14:paraId="3D0CC48E"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4</w:t>
      </w:r>
      <w:r w:rsidRPr="007B6159">
        <w:rPr>
          <w:spacing w:val="-1"/>
          <w:szCs w:val="20"/>
          <w:lang w:eastAsia="ar-SA"/>
        </w:rPr>
        <w:tab/>
        <w:t>earthbound, allows temporary mortality (1 day / blood &amp; will point)</w:t>
      </w:r>
    </w:p>
    <w:p w14:paraId="2DDD6097"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5</w:t>
      </w:r>
      <w:r w:rsidRPr="007B6159">
        <w:rPr>
          <w:spacing w:val="-1"/>
          <w:szCs w:val="20"/>
          <w:lang w:eastAsia="ar-SA"/>
        </w:rPr>
        <w:tab/>
        <w:t>well of night, move abroad at day</w:t>
      </w:r>
    </w:p>
    <w:p w14:paraId="20CF5501"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6</w:t>
      </w:r>
      <w:r w:rsidRPr="007B6159">
        <w:rPr>
          <w:spacing w:val="-1"/>
          <w:szCs w:val="20"/>
          <w:lang w:eastAsia="ar-SA"/>
        </w:rPr>
        <w:tab/>
        <w:t>sight of dreams</w:t>
      </w:r>
    </w:p>
    <w:p w14:paraId="4CFCBA2A"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7</w:t>
      </w:r>
      <w:r w:rsidRPr="007B6159">
        <w:rPr>
          <w:spacing w:val="-1"/>
          <w:szCs w:val="20"/>
          <w:lang w:eastAsia="ar-SA"/>
        </w:rPr>
        <w:tab/>
        <w:t>dreamwalking</w:t>
      </w:r>
    </w:p>
    <w:p w14:paraId="167EBCF2"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8</w:t>
      </w:r>
      <w:r w:rsidRPr="007B6159">
        <w:rPr>
          <w:spacing w:val="-1"/>
          <w:szCs w:val="20"/>
          <w:lang w:eastAsia="ar-SA"/>
        </w:rPr>
        <w:tab/>
        <w:t>dreamstalking</w:t>
      </w:r>
    </w:p>
    <w:p w14:paraId="172341AB"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9</w:t>
      </w:r>
      <w:r w:rsidRPr="007B6159">
        <w:rPr>
          <w:spacing w:val="-1"/>
          <w:szCs w:val="20"/>
          <w:lang w:eastAsia="ar-SA"/>
        </w:rPr>
        <w:tab/>
        <w:t>dreamcasting</w:t>
      </w:r>
    </w:p>
    <w:p w14:paraId="3E9B07FA"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10</w:t>
      </w:r>
      <w:r w:rsidRPr="007B6159">
        <w:rPr>
          <w:spacing w:val="-1"/>
          <w:szCs w:val="20"/>
          <w:lang w:eastAsia="ar-SA"/>
        </w:rPr>
        <w:tab/>
        <w:t>dreamrealm</w:t>
      </w:r>
    </w:p>
    <w:p w14:paraId="5C8DC6E7" w14:textId="77777777" w:rsidR="00000000" w:rsidRPr="007B6159" w:rsidRDefault="00000000">
      <w:pPr>
        <w:tabs>
          <w:tab w:val="left" w:pos="-2880"/>
          <w:tab w:val="left" w:pos="0"/>
        </w:tabs>
        <w:suppressAutoHyphens/>
        <w:jc w:val="both"/>
        <w:rPr>
          <w:spacing w:val="-1"/>
          <w:szCs w:val="20"/>
          <w:lang w:eastAsia="ar-SA"/>
        </w:rPr>
      </w:pPr>
    </w:p>
    <w:p w14:paraId="461477E4"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SAERTIUS</w:t>
      </w:r>
      <w:r w:rsidRPr="007B6159">
        <w:rPr>
          <w:spacing w:val="-1"/>
          <w:szCs w:val="20"/>
          <w:lang w:eastAsia="ar-SA"/>
        </w:rPr>
        <w:tab/>
        <w:t>This is the discipline of abandoning corporealness far beyond the allowances of Protean. Possession of this discipline allows Protean to be learned unassisted without penalty, because of the similarities. Its use requires the expenditure of a bloodpoint to initiate. Items and clothing will not shift or discorporate (phase) with the vampire:</w:t>
      </w:r>
    </w:p>
    <w:p w14:paraId="1A4835DB" w14:textId="77777777" w:rsidR="00000000" w:rsidRPr="007B6159" w:rsidRDefault="00000000">
      <w:pPr>
        <w:tabs>
          <w:tab w:val="left" w:pos="-2880"/>
          <w:tab w:val="left" w:pos="0"/>
        </w:tabs>
        <w:suppressAutoHyphens/>
        <w:jc w:val="both"/>
        <w:rPr>
          <w:spacing w:val="-1"/>
          <w:szCs w:val="20"/>
          <w:lang w:eastAsia="ar-SA"/>
        </w:rPr>
      </w:pPr>
    </w:p>
    <w:p w14:paraId="5F46C5BC"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1</w:t>
      </w:r>
      <w:r w:rsidRPr="007B6159">
        <w:rPr>
          <w:spacing w:val="-1"/>
          <w:szCs w:val="20"/>
          <w:lang w:eastAsia="ar-SA"/>
        </w:rPr>
        <w:tab/>
        <w:t>as mist (undispersed), translucent form (half damage from attacks)</w:t>
      </w:r>
    </w:p>
    <w:p w14:paraId="391C9976"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2</w:t>
      </w:r>
      <w:r w:rsidRPr="007B6159">
        <w:rPr>
          <w:spacing w:val="-1"/>
          <w:szCs w:val="20"/>
          <w:lang w:eastAsia="ar-SA"/>
        </w:rPr>
        <w:tab/>
        <w:t>noncorporeal, one pace only (unless obstructed by material overlap)</w:t>
      </w:r>
    </w:p>
    <w:p w14:paraId="19380761"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3</w:t>
      </w:r>
      <w:r w:rsidRPr="007B6159">
        <w:rPr>
          <w:spacing w:val="-1"/>
          <w:szCs w:val="20"/>
          <w:lang w:eastAsia="ar-SA"/>
        </w:rPr>
        <w:tab/>
        <w:t>shift, one pace any direction</w:t>
      </w:r>
    </w:p>
    <w:p w14:paraId="157FE0F8"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4</w:t>
      </w:r>
      <w:r w:rsidRPr="007B6159">
        <w:rPr>
          <w:spacing w:val="-1"/>
          <w:szCs w:val="20"/>
          <w:lang w:eastAsia="ar-SA"/>
        </w:rPr>
        <w:tab/>
        <w:t>noncorporeal, rounds equal to will</w:t>
      </w:r>
    </w:p>
    <w:p w14:paraId="65E63D91"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ab/>
        <w:t>shift, meters equal to will</w:t>
      </w:r>
    </w:p>
    <w:p w14:paraId="4CD4DBB6"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5</w:t>
      </w:r>
      <w:r w:rsidRPr="007B6159">
        <w:rPr>
          <w:spacing w:val="-1"/>
          <w:szCs w:val="20"/>
          <w:lang w:eastAsia="ar-SA"/>
        </w:rPr>
        <w:tab/>
        <w:t>twice length, or distance</w:t>
      </w:r>
    </w:p>
    <w:p w14:paraId="1CFDAE82"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6</w:t>
      </w:r>
      <w:r w:rsidRPr="007B6159">
        <w:rPr>
          <w:spacing w:val="-1"/>
          <w:szCs w:val="20"/>
          <w:lang w:eastAsia="ar-SA"/>
        </w:rPr>
        <w:tab/>
        <w:t>phase other, one round (unless obstructed by material overlap)</w:t>
      </w:r>
    </w:p>
    <w:p w14:paraId="4B1C7F74"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7</w:t>
      </w:r>
      <w:r w:rsidRPr="007B6159">
        <w:rPr>
          <w:spacing w:val="-1"/>
          <w:szCs w:val="20"/>
          <w:lang w:eastAsia="ar-SA"/>
        </w:rPr>
        <w:tab/>
        <w:t>earthbind other</w:t>
      </w:r>
    </w:p>
    <w:p w14:paraId="1F5250E5"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8</w:t>
      </w:r>
      <w:r w:rsidRPr="007B6159">
        <w:rPr>
          <w:spacing w:val="-1"/>
          <w:szCs w:val="20"/>
          <w:lang w:eastAsia="ar-SA"/>
        </w:rPr>
        <w:tab/>
      </w:r>
    </w:p>
    <w:p w14:paraId="33F62D2B"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9</w:t>
      </w:r>
      <w:r w:rsidRPr="007B6159">
        <w:rPr>
          <w:spacing w:val="-1"/>
          <w:szCs w:val="20"/>
          <w:lang w:eastAsia="ar-SA"/>
        </w:rPr>
        <w:tab/>
      </w:r>
    </w:p>
    <w:p w14:paraId="062FAB82"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10</w:t>
      </w:r>
      <w:r w:rsidRPr="007B6159">
        <w:rPr>
          <w:spacing w:val="-1"/>
          <w:szCs w:val="20"/>
          <w:lang w:eastAsia="ar-SA"/>
        </w:rPr>
        <w:tab/>
      </w:r>
    </w:p>
    <w:p w14:paraId="6DD34861" w14:textId="77777777" w:rsidR="00000000" w:rsidRPr="007B6159" w:rsidRDefault="00000000">
      <w:pPr>
        <w:tabs>
          <w:tab w:val="left" w:pos="-2880"/>
          <w:tab w:val="left" w:pos="0"/>
        </w:tabs>
        <w:suppressAutoHyphens/>
        <w:jc w:val="both"/>
        <w:rPr>
          <w:spacing w:val="-1"/>
          <w:szCs w:val="20"/>
          <w:lang w:eastAsia="ar-SA"/>
        </w:rPr>
      </w:pPr>
    </w:p>
    <w:p w14:paraId="5D8CAD3E"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QUAEXEA</w:t>
      </w:r>
      <w:r w:rsidRPr="007B6159">
        <w:rPr>
          <w:spacing w:val="-1"/>
          <w:szCs w:val="20"/>
          <w:lang w:eastAsia="ar-SA"/>
        </w:rPr>
        <w:tab/>
        <w:t>This discipline requires the refined blood of the kindred over the thick, heady blood of a mortal. In its lesser stages, it merely refines the kindred’s blood to a suitable clarity. The consequences and rewards of this are thus: kindred blood counts double when drunk, but mortal blood counts as only half of what the vampire drank. Quaexic blood is as clear and pure as water, but for a faint luminescence. Drinking more than a single bloodpoint of this blood will induce psychedelic reactions at random, until otherwise spent. However, one point of this blood is worth triple the amount drunk, so long as it has had a full day to catalyze. Never the less, these bloodpoints count the same as any other for spending to raise attributes, activate disciplines. Finally, only this refined blood can be spent to activate the special powers of this discipline.</w:t>
      </w:r>
    </w:p>
    <w:p w14:paraId="78DF1509" w14:textId="77777777" w:rsidR="00000000" w:rsidRPr="007B6159" w:rsidRDefault="00000000">
      <w:pPr>
        <w:tabs>
          <w:tab w:val="left" w:pos="-2880"/>
          <w:tab w:val="left" w:pos="0"/>
        </w:tabs>
        <w:suppressAutoHyphens/>
        <w:jc w:val="both"/>
        <w:rPr>
          <w:spacing w:val="-1"/>
          <w:szCs w:val="20"/>
          <w:lang w:eastAsia="ar-SA"/>
        </w:rPr>
      </w:pPr>
    </w:p>
    <w:p w14:paraId="21370198"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1</w:t>
      </w:r>
      <w:r w:rsidRPr="007B6159">
        <w:rPr>
          <w:spacing w:val="-1"/>
          <w:szCs w:val="20"/>
          <w:lang w:eastAsia="ar-SA"/>
        </w:rPr>
        <w:tab/>
        <w:t xml:space="preserve">purified blood </w:t>
      </w:r>
      <w:r w:rsidRPr="007B6159">
        <w:rPr>
          <w:spacing w:val="-1"/>
          <w:szCs w:val="20"/>
          <w:lang w:eastAsia="ar-SA"/>
        </w:rPr>
        <w:tab/>
        <w:t>permanent</w:t>
      </w:r>
    </w:p>
    <w:p w14:paraId="5644D97E"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2</w:t>
      </w:r>
      <w:r w:rsidRPr="007B6159">
        <w:rPr>
          <w:spacing w:val="-1"/>
          <w:szCs w:val="20"/>
          <w:lang w:eastAsia="ar-SA"/>
        </w:rPr>
        <w:tab/>
        <w:t>heal aggravated wound</w:t>
      </w:r>
      <w:r w:rsidRPr="007B6159">
        <w:rPr>
          <w:spacing w:val="-1"/>
          <w:szCs w:val="20"/>
          <w:lang w:eastAsia="ar-SA"/>
        </w:rPr>
        <w:tab/>
        <w:t>1 bp, 1 wp</w:t>
      </w:r>
    </w:p>
    <w:p w14:paraId="2A58963C"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3</w:t>
      </w:r>
      <w:r w:rsidRPr="007B6159">
        <w:rPr>
          <w:spacing w:val="-1"/>
          <w:szCs w:val="20"/>
          <w:lang w:eastAsia="ar-SA"/>
        </w:rPr>
        <w:tab/>
        <w:t>restore crippled/maimed appendage/organ</w:t>
      </w:r>
      <w:r w:rsidRPr="007B6159">
        <w:rPr>
          <w:spacing w:val="-1"/>
          <w:szCs w:val="20"/>
          <w:lang w:eastAsia="ar-SA"/>
        </w:rPr>
        <w:tab/>
        <w:t>1 bp, 1 wp, 1 hour</w:t>
      </w:r>
    </w:p>
    <w:p w14:paraId="23883F02"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4</w:t>
      </w:r>
      <w:r w:rsidRPr="007B6159">
        <w:rPr>
          <w:spacing w:val="-1"/>
          <w:szCs w:val="20"/>
          <w:lang w:eastAsia="ar-SA"/>
        </w:rPr>
        <w:tab/>
        <w:t xml:space="preserve">psychokinesis </w:t>
      </w:r>
      <w:r w:rsidRPr="007B6159">
        <w:rPr>
          <w:spacing w:val="-1"/>
          <w:szCs w:val="20"/>
          <w:lang w:eastAsia="ar-SA"/>
        </w:rPr>
        <w:tab/>
        <w:t>1 bp, 1 wp</w:t>
      </w:r>
    </w:p>
    <w:p w14:paraId="3CE606F2"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ab/>
        <w:t xml:space="preserve">(int as str, wits as dex; at range of sight) </w:t>
      </w:r>
      <w:r w:rsidRPr="007B6159">
        <w:rPr>
          <w:spacing w:val="-1"/>
          <w:szCs w:val="20"/>
          <w:lang w:eastAsia="ar-SA"/>
        </w:rPr>
        <w:tab/>
      </w:r>
    </w:p>
    <w:p w14:paraId="5FA535DF"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5</w:t>
      </w:r>
      <w:r w:rsidRPr="007B6159">
        <w:rPr>
          <w:spacing w:val="-1"/>
          <w:szCs w:val="20"/>
          <w:lang w:eastAsia="ar-SA"/>
        </w:rPr>
        <w:tab/>
        <w:t>levitation</w:t>
      </w:r>
      <w:r w:rsidRPr="007B6159">
        <w:rPr>
          <w:spacing w:val="-1"/>
          <w:szCs w:val="20"/>
          <w:lang w:eastAsia="ar-SA"/>
        </w:rPr>
        <w:tab/>
        <w:t>persistent, 1 bp</w:t>
      </w:r>
    </w:p>
    <w:p w14:paraId="6010A28C"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6</w:t>
      </w:r>
      <w:r w:rsidRPr="007B6159">
        <w:rPr>
          <w:spacing w:val="-1"/>
          <w:szCs w:val="20"/>
          <w:lang w:eastAsia="ar-SA"/>
        </w:rPr>
        <w:tab/>
        <w:t>heart tap (causes one round of incapacitation)</w:t>
      </w:r>
      <w:r w:rsidRPr="007B6159">
        <w:rPr>
          <w:spacing w:val="-1"/>
          <w:szCs w:val="20"/>
          <w:lang w:eastAsia="ar-SA"/>
        </w:rPr>
        <w:tab/>
        <w:t>1 bp, 1 wp</w:t>
      </w:r>
    </w:p>
    <w:p w14:paraId="7938BC55"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7</w:t>
      </w:r>
      <w:r w:rsidRPr="007B6159">
        <w:rPr>
          <w:spacing w:val="-1"/>
          <w:szCs w:val="20"/>
          <w:lang w:eastAsia="ar-SA"/>
        </w:rPr>
        <w:tab/>
        <w:t xml:space="preserve">heat </w:t>
      </w:r>
      <w:r w:rsidRPr="007B6159">
        <w:rPr>
          <w:spacing w:val="-1"/>
          <w:szCs w:val="20"/>
          <w:lang w:eastAsia="ar-SA"/>
        </w:rPr>
        <w:tab/>
        <w:t>1 bp, 1 wp/attempt</w:t>
      </w:r>
    </w:p>
    <w:p w14:paraId="109E032A"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ab/>
        <w:t>(1 body/object, 1</w:t>
      </w:r>
      <w:r w:rsidRPr="007B6159">
        <w:rPr>
          <w:spacing w:val="-1"/>
          <w:szCs w:val="20"/>
          <w:lang w:eastAsia="ar-SA"/>
        </w:rPr>
        <w:t> per second w/concentration)</w:t>
      </w:r>
      <w:r w:rsidRPr="007B6159">
        <w:rPr>
          <w:spacing w:val="-1"/>
          <w:szCs w:val="20"/>
          <w:lang w:eastAsia="ar-SA"/>
        </w:rPr>
        <w:tab/>
        <w:t xml:space="preserve"> </w:t>
      </w:r>
    </w:p>
    <w:p w14:paraId="18EC2685"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8</w:t>
      </w:r>
      <w:r w:rsidRPr="007B6159">
        <w:rPr>
          <w:spacing w:val="-1"/>
          <w:szCs w:val="20"/>
          <w:lang w:eastAsia="ar-SA"/>
        </w:rPr>
        <w:tab/>
        <w:t>spirit hammer (will as str...)</w:t>
      </w:r>
      <w:r w:rsidRPr="007B6159">
        <w:rPr>
          <w:spacing w:val="-1"/>
          <w:szCs w:val="20"/>
          <w:lang w:eastAsia="ar-SA"/>
        </w:rPr>
        <w:tab/>
        <w:t>1 bp, 1 wp</w:t>
      </w:r>
    </w:p>
    <w:p w14:paraId="368E8200"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9</w:t>
      </w:r>
      <w:r w:rsidRPr="007B6159">
        <w:rPr>
          <w:spacing w:val="-1"/>
          <w:szCs w:val="20"/>
          <w:lang w:eastAsia="ar-SA"/>
        </w:rPr>
        <w:tab/>
        <w:t>true flight</w:t>
      </w:r>
      <w:r w:rsidRPr="007B6159">
        <w:rPr>
          <w:spacing w:val="-1"/>
          <w:szCs w:val="20"/>
          <w:lang w:eastAsia="ar-SA"/>
        </w:rPr>
        <w:tab/>
        <w:t>persistent, 1 bp</w:t>
      </w:r>
    </w:p>
    <w:p w14:paraId="141E10FF" w14:textId="77777777" w:rsidR="00000000" w:rsidRPr="007B6159" w:rsidRDefault="00000000">
      <w:pPr>
        <w:tabs>
          <w:tab w:val="left" w:pos="-2880"/>
          <w:tab w:val="left" w:pos="0"/>
          <w:tab w:val="left" w:pos="720"/>
          <w:tab w:val="left" w:pos="5040"/>
          <w:tab w:val="left" w:pos="5220"/>
          <w:tab w:val="left" w:pos="5400"/>
        </w:tabs>
        <w:suppressAutoHyphens/>
        <w:jc w:val="both"/>
        <w:rPr>
          <w:spacing w:val="-1"/>
          <w:szCs w:val="20"/>
          <w:lang w:eastAsia="ar-SA"/>
        </w:rPr>
      </w:pPr>
      <w:r w:rsidRPr="007B6159">
        <w:rPr>
          <w:spacing w:val="-1"/>
          <w:szCs w:val="20"/>
          <w:lang w:eastAsia="ar-SA"/>
        </w:rPr>
        <w:t>10</w:t>
      </w:r>
      <w:r w:rsidRPr="007B6159">
        <w:rPr>
          <w:spacing w:val="-1"/>
          <w:szCs w:val="20"/>
          <w:lang w:eastAsia="ar-SA"/>
        </w:rPr>
        <w:tab/>
        <w:t>cup of life (ressurect mortal)</w:t>
      </w:r>
      <w:r w:rsidRPr="007B6159">
        <w:rPr>
          <w:spacing w:val="-1"/>
          <w:szCs w:val="20"/>
          <w:lang w:eastAsia="ar-SA"/>
        </w:rPr>
        <w:tab/>
        <w:t>5 bp, 5 wp</w:t>
      </w:r>
    </w:p>
    <w:p w14:paraId="607EB5B1" w14:textId="77777777" w:rsidR="00000000" w:rsidRPr="007B6159" w:rsidRDefault="00000000">
      <w:pPr>
        <w:tabs>
          <w:tab w:val="left" w:pos="-2880"/>
          <w:tab w:val="left" w:pos="0"/>
        </w:tabs>
        <w:suppressAutoHyphens/>
        <w:jc w:val="both"/>
        <w:rPr>
          <w:spacing w:val="-1"/>
          <w:szCs w:val="20"/>
          <w:lang w:eastAsia="ar-SA"/>
        </w:rPr>
      </w:pPr>
    </w:p>
    <w:p w14:paraId="780D23D6"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SEVERANCE</w:t>
      </w:r>
      <w:r w:rsidRPr="007B6159">
        <w:rPr>
          <w:spacing w:val="-1"/>
          <w:szCs w:val="20"/>
          <w:lang w:eastAsia="ar-SA"/>
        </w:rPr>
        <w:tab/>
        <w:t>Upon being severed from the bloodline, a kindred will go into severance shock. Without the support of a bloodline, the blood will panic into an unusual frenzy, desperately altering its kindred host in order to meta</w:t>
      </w:r>
      <w:r w:rsidRPr="007B6159">
        <w:rPr>
          <w:spacing w:val="-1"/>
          <w:szCs w:val="20"/>
          <w:lang w:eastAsia="ar-SA"/>
        </w:rPr>
        <w:noBreakHyphen/>
        <w:t xml:space="preserve">stabilize. It will attempt to establish itself a new bloodline with its host as its first generation. Each day it will drain bloodpoints equal to half of that kindred’s bloodpool, one point of will power, and one humanity to sustain this frenzied metamorphosis. If the kindred can entirely fill his or her bloodpool that evening, and keep it so until it goes to ground, her generation will raise by one at dawn (one point less though, and nothing is gained from that night’s torment and loss.) The next day, will repeat the cycle, the loss of half of the bloodpool, one point of willpower and one humanity. This will continue until the vampire reaches first generation, at which time she will inherit all of the potential of that status, but unfortunately none of the benefits of age and experienced that are possessed by the established creatures of that generation. If the player shows her torment and anguish at the loss of humanity, she may use her experience to restore her humanity, as seems appropriate. Severance will only occur if the bloodline is broken entirely. If the blood is drunk, then the line will thread through the drinker, merely raising the drinker’s generation by one if the bloodline is higher, with no other benefits to any. Those who have lost their sire will remain trapped at their present generation unless remade. Also, those who have committed Diablerie in any manner besides working their way up in their own bloodline in order of sires and sires’ sires, they will never be able to sever from the bloodline as they have tied theirs into knots. On the other hand, if the sire of many childer is destroyed, than all of his get will go through the severance to establish their own bloodlines. Some would say that this is the initial cause of the creation of all the existing bloodlines, the destruction of the first sire... or his most prolific child. </w:t>
      </w:r>
    </w:p>
    <w:p w14:paraId="2B24AF19"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ab/>
        <w:t xml:space="preserve">It is of course possible that a kindred who is severed might have sired childer of its own before its severance, in which case, they are dragged along with their sire to a lower generation appropriate to their descendence from it. Their torment will end once they reach their new generation, but they can only proceed at the same pace as their sire. They cannot gain generations faster than their sire, but if their sire advances faster than they, they will also suffer a wounding equal to the amount their sire has gained on them, which they cannot heal until they catch up. They will also pay the same price per day that the sire pays for each generation, relative to their current generation of course. The only exceptions to this cascade effect, are those who have committed Diablerie. They will remain as they are, unless remade to a bloodline. However, the mere thought of an entire bloodline going through acceleration frenzy all at the same time, all over the world, is too frightening to entertain. Hence, it is not hard to conceive of why those who might know of these secrets would go to extreme lengths too preserve the ignorance of their existence. </w:t>
      </w:r>
    </w:p>
    <w:p w14:paraId="395E0A5B" w14:textId="77777777" w:rsidR="00000000" w:rsidRPr="007B6159" w:rsidRDefault="00000000">
      <w:pPr>
        <w:tabs>
          <w:tab w:val="left" w:pos="-2880"/>
          <w:tab w:val="left" w:pos="0"/>
        </w:tabs>
        <w:suppressAutoHyphens/>
        <w:jc w:val="both"/>
        <w:rPr>
          <w:spacing w:val="-1"/>
          <w:szCs w:val="20"/>
          <w:lang w:eastAsia="ar-SA"/>
        </w:rPr>
      </w:pPr>
    </w:p>
    <w:p w14:paraId="67C00858"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generation</w:t>
      </w:r>
      <w:r w:rsidRPr="007B6159">
        <w:rPr>
          <w:spacing w:val="-1"/>
          <w:szCs w:val="20"/>
          <w:lang w:eastAsia="ar-SA"/>
        </w:rPr>
        <w:tab/>
        <w:t>max rating</w:t>
      </w:r>
      <w:r w:rsidRPr="007B6159">
        <w:rPr>
          <w:spacing w:val="-1"/>
          <w:szCs w:val="20"/>
          <w:lang w:eastAsia="ar-SA"/>
        </w:rPr>
        <w:tab/>
        <w:t>bloodpool</w:t>
      </w:r>
      <w:r w:rsidRPr="007B6159">
        <w:rPr>
          <w:spacing w:val="-1"/>
          <w:szCs w:val="20"/>
          <w:lang w:eastAsia="ar-SA"/>
        </w:rPr>
        <w:tab/>
        <w:t>points/turn</w:t>
      </w:r>
    </w:p>
    <w:p w14:paraId="4D0CF627"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p>
    <w:p w14:paraId="054C1C60"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first</w:t>
      </w:r>
      <w:r w:rsidRPr="007B6159">
        <w:rPr>
          <w:spacing w:val="-1"/>
          <w:szCs w:val="20"/>
          <w:lang w:eastAsia="ar-SA"/>
        </w:rPr>
        <w:tab/>
        <w:t>20</w:t>
      </w:r>
      <w:r w:rsidRPr="007B6159">
        <w:rPr>
          <w:spacing w:val="-1"/>
          <w:szCs w:val="20"/>
          <w:lang w:eastAsia="ar-SA"/>
        </w:rPr>
        <w:tab/>
        <w:t>200</w:t>
      </w:r>
      <w:r w:rsidRPr="007B6159">
        <w:rPr>
          <w:spacing w:val="-1"/>
          <w:szCs w:val="20"/>
          <w:lang w:eastAsia="ar-SA"/>
        </w:rPr>
        <w:tab/>
        <w:t>50</w:t>
      </w:r>
    </w:p>
    <w:p w14:paraId="53E9390F"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second</w:t>
      </w:r>
      <w:r w:rsidRPr="007B6159">
        <w:rPr>
          <w:spacing w:val="-1"/>
          <w:szCs w:val="20"/>
          <w:lang w:eastAsia="ar-SA"/>
        </w:rPr>
        <w:tab/>
        <w:t>15</w:t>
      </w:r>
      <w:r w:rsidRPr="007B6159">
        <w:rPr>
          <w:spacing w:val="-1"/>
          <w:szCs w:val="20"/>
          <w:lang w:eastAsia="ar-SA"/>
        </w:rPr>
        <w:tab/>
        <w:t>100</w:t>
      </w:r>
      <w:r w:rsidRPr="007B6159">
        <w:rPr>
          <w:spacing w:val="-1"/>
          <w:szCs w:val="20"/>
          <w:lang w:eastAsia="ar-SA"/>
        </w:rPr>
        <w:tab/>
        <w:t>35</w:t>
      </w:r>
    </w:p>
    <w:p w14:paraId="353ED868"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third</w:t>
      </w:r>
      <w:r w:rsidRPr="007B6159">
        <w:rPr>
          <w:spacing w:val="-1"/>
          <w:szCs w:val="20"/>
          <w:lang w:eastAsia="ar-SA"/>
        </w:rPr>
        <w:tab/>
        <w:t>10</w:t>
      </w:r>
      <w:r w:rsidRPr="007B6159">
        <w:rPr>
          <w:spacing w:val="-1"/>
          <w:szCs w:val="20"/>
          <w:lang w:eastAsia="ar-SA"/>
        </w:rPr>
        <w:tab/>
        <w:t>75</w:t>
      </w:r>
      <w:r w:rsidRPr="007B6159">
        <w:rPr>
          <w:spacing w:val="-1"/>
          <w:szCs w:val="20"/>
          <w:lang w:eastAsia="ar-SA"/>
        </w:rPr>
        <w:tab/>
        <w:t>20</w:t>
      </w:r>
      <w:r w:rsidRPr="007B6159">
        <w:rPr>
          <w:spacing w:val="-1"/>
          <w:szCs w:val="20"/>
          <w:lang w:eastAsia="ar-SA"/>
        </w:rPr>
        <w:tab/>
      </w:r>
    </w:p>
    <w:p w14:paraId="4700CD18"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fourth</w:t>
      </w:r>
      <w:r w:rsidRPr="007B6159">
        <w:rPr>
          <w:spacing w:val="-1"/>
          <w:szCs w:val="20"/>
          <w:lang w:eastAsia="ar-SA"/>
        </w:rPr>
        <w:tab/>
        <w:t>9</w:t>
      </w:r>
      <w:r w:rsidRPr="007B6159">
        <w:rPr>
          <w:spacing w:val="-1"/>
          <w:szCs w:val="20"/>
          <w:lang w:eastAsia="ar-SA"/>
        </w:rPr>
        <w:tab/>
        <w:t>50</w:t>
      </w:r>
      <w:r w:rsidRPr="007B6159">
        <w:rPr>
          <w:spacing w:val="-1"/>
          <w:szCs w:val="20"/>
          <w:lang w:eastAsia="ar-SA"/>
        </w:rPr>
        <w:tab/>
        <w:t>10</w:t>
      </w:r>
    </w:p>
    <w:p w14:paraId="04C8FE38"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fifth</w:t>
      </w:r>
      <w:r w:rsidRPr="007B6159">
        <w:rPr>
          <w:spacing w:val="-1"/>
          <w:szCs w:val="20"/>
          <w:lang w:eastAsia="ar-SA"/>
        </w:rPr>
        <w:tab/>
        <w:t>8</w:t>
      </w:r>
      <w:r w:rsidRPr="007B6159">
        <w:rPr>
          <w:spacing w:val="-1"/>
          <w:szCs w:val="20"/>
          <w:lang w:eastAsia="ar-SA"/>
        </w:rPr>
        <w:tab/>
        <w:t>40</w:t>
      </w:r>
      <w:r w:rsidRPr="007B6159">
        <w:rPr>
          <w:spacing w:val="-1"/>
          <w:szCs w:val="20"/>
          <w:lang w:eastAsia="ar-SA"/>
        </w:rPr>
        <w:tab/>
        <w:t>8</w:t>
      </w:r>
      <w:r w:rsidRPr="007B6159">
        <w:rPr>
          <w:spacing w:val="-1"/>
          <w:szCs w:val="20"/>
          <w:lang w:eastAsia="ar-SA"/>
        </w:rPr>
        <w:tab/>
      </w:r>
    </w:p>
    <w:p w14:paraId="2DCD5E6C"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sixth</w:t>
      </w:r>
      <w:r w:rsidRPr="007B6159">
        <w:rPr>
          <w:spacing w:val="-1"/>
          <w:szCs w:val="20"/>
          <w:lang w:eastAsia="ar-SA"/>
        </w:rPr>
        <w:tab/>
        <w:t>7</w:t>
      </w:r>
      <w:r w:rsidRPr="007B6159">
        <w:rPr>
          <w:spacing w:val="-1"/>
          <w:szCs w:val="20"/>
          <w:lang w:eastAsia="ar-SA"/>
        </w:rPr>
        <w:tab/>
        <w:t>30</w:t>
      </w:r>
      <w:r w:rsidRPr="007B6159">
        <w:rPr>
          <w:spacing w:val="-1"/>
          <w:szCs w:val="20"/>
          <w:lang w:eastAsia="ar-SA"/>
        </w:rPr>
        <w:tab/>
        <w:t>6</w:t>
      </w:r>
    </w:p>
    <w:p w14:paraId="3AAC11ED"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seventh</w:t>
      </w:r>
      <w:r w:rsidRPr="007B6159">
        <w:rPr>
          <w:spacing w:val="-1"/>
          <w:szCs w:val="20"/>
          <w:lang w:eastAsia="ar-SA"/>
        </w:rPr>
        <w:tab/>
        <w:t>6</w:t>
      </w:r>
      <w:r w:rsidRPr="007B6159">
        <w:rPr>
          <w:spacing w:val="-1"/>
          <w:szCs w:val="20"/>
          <w:lang w:eastAsia="ar-SA"/>
        </w:rPr>
        <w:tab/>
        <w:t>20</w:t>
      </w:r>
      <w:r w:rsidRPr="007B6159">
        <w:rPr>
          <w:spacing w:val="-1"/>
          <w:szCs w:val="20"/>
          <w:lang w:eastAsia="ar-SA"/>
        </w:rPr>
        <w:tab/>
        <w:t>5</w:t>
      </w:r>
    </w:p>
    <w:p w14:paraId="76388FE1"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eighth</w:t>
      </w:r>
      <w:r w:rsidRPr="007B6159">
        <w:rPr>
          <w:spacing w:val="-1"/>
          <w:szCs w:val="20"/>
          <w:lang w:eastAsia="ar-SA"/>
        </w:rPr>
        <w:tab/>
        <w:t>5</w:t>
      </w:r>
      <w:r w:rsidRPr="007B6159">
        <w:rPr>
          <w:spacing w:val="-1"/>
          <w:szCs w:val="20"/>
          <w:lang w:eastAsia="ar-SA"/>
        </w:rPr>
        <w:tab/>
        <w:t>15</w:t>
      </w:r>
      <w:r w:rsidRPr="007B6159">
        <w:rPr>
          <w:spacing w:val="-1"/>
          <w:szCs w:val="20"/>
          <w:lang w:eastAsia="ar-SA"/>
        </w:rPr>
        <w:tab/>
        <w:t>3</w:t>
      </w:r>
    </w:p>
    <w:p w14:paraId="72F4A252"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ninth</w:t>
      </w:r>
      <w:r w:rsidRPr="007B6159">
        <w:rPr>
          <w:spacing w:val="-1"/>
          <w:szCs w:val="20"/>
          <w:lang w:eastAsia="ar-SA"/>
        </w:rPr>
        <w:tab/>
        <w:t>5</w:t>
      </w:r>
      <w:r w:rsidRPr="007B6159">
        <w:rPr>
          <w:spacing w:val="-1"/>
          <w:szCs w:val="20"/>
          <w:lang w:eastAsia="ar-SA"/>
        </w:rPr>
        <w:tab/>
        <w:t>14</w:t>
      </w:r>
      <w:r w:rsidRPr="007B6159">
        <w:rPr>
          <w:spacing w:val="-1"/>
          <w:szCs w:val="20"/>
          <w:lang w:eastAsia="ar-SA"/>
        </w:rPr>
        <w:tab/>
        <w:t>2</w:t>
      </w:r>
    </w:p>
    <w:p w14:paraId="2E042019"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tenth</w:t>
      </w:r>
      <w:r w:rsidRPr="007B6159">
        <w:rPr>
          <w:spacing w:val="-1"/>
          <w:szCs w:val="20"/>
          <w:lang w:eastAsia="ar-SA"/>
        </w:rPr>
        <w:tab/>
        <w:t>5</w:t>
      </w:r>
      <w:r w:rsidRPr="007B6159">
        <w:rPr>
          <w:spacing w:val="-1"/>
          <w:szCs w:val="20"/>
          <w:lang w:eastAsia="ar-SA"/>
        </w:rPr>
        <w:tab/>
        <w:t>13</w:t>
      </w:r>
      <w:r w:rsidRPr="007B6159">
        <w:rPr>
          <w:spacing w:val="-1"/>
          <w:szCs w:val="20"/>
          <w:lang w:eastAsia="ar-SA"/>
        </w:rPr>
        <w:tab/>
        <w:t>1</w:t>
      </w:r>
    </w:p>
    <w:p w14:paraId="6F501FBE"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eleventh</w:t>
      </w:r>
      <w:r w:rsidRPr="007B6159">
        <w:rPr>
          <w:spacing w:val="-1"/>
          <w:szCs w:val="20"/>
          <w:lang w:eastAsia="ar-SA"/>
        </w:rPr>
        <w:tab/>
        <w:t>5</w:t>
      </w:r>
      <w:r w:rsidRPr="007B6159">
        <w:rPr>
          <w:spacing w:val="-1"/>
          <w:szCs w:val="20"/>
          <w:lang w:eastAsia="ar-SA"/>
        </w:rPr>
        <w:tab/>
        <w:t>12</w:t>
      </w:r>
      <w:r w:rsidRPr="007B6159">
        <w:rPr>
          <w:spacing w:val="-1"/>
          <w:szCs w:val="20"/>
          <w:lang w:eastAsia="ar-SA"/>
        </w:rPr>
        <w:tab/>
        <w:t>1</w:t>
      </w:r>
    </w:p>
    <w:p w14:paraId="6FDEB2DB"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 xml:space="preserve">twelfth </w:t>
      </w:r>
      <w:r w:rsidRPr="007B6159">
        <w:rPr>
          <w:spacing w:val="-1"/>
          <w:szCs w:val="20"/>
          <w:lang w:eastAsia="ar-SA"/>
        </w:rPr>
        <w:tab/>
        <w:t>5</w:t>
      </w:r>
      <w:r w:rsidRPr="007B6159">
        <w:rPr>
          <w:spacing w:val="-1"/>
          <w:szCs w:val="20"/>
          <w:lang w:eastAsia="ar-SA"/>
        </w:rPr>
        <w:tab/>
        <w:t>11</w:t>
      </w:r>
      <w:r w:rsidRPr="007B6159">
        <w:rPr>
          <w:spacing w:val="-1"/>
          <w:szCs w:val="20"/>
          <w:lang w:eastAsia="ar-SA"/>
        </w:rPr>
        <w:tab/>
        <w:t>1</w:t>
      </w:r>
    </w:p>
    <w:p w14:paraId="4D807F0F" w14:textId="77777777" w:rsidR="00000000" w:rsidRPr="007B6159" w:rsidRDefault="00000000">
      <w:pPr>
        <w:tabs>
          <w:tab w:val="left" w:pos="-2880"/>
          <w:tab w:val="left" w:pos="0"/>
          <w:tab w:val="left" w:pos="1440"/>
          <w:tab w:val="left" w:pos="2880"/>
          <w:tab w:val="left" w:pos="4320"/>
        </w:tabs>
        <w:suppressAutoHyphens/>
        <w:jc w:val="both"/>
        <w:rPr>
          <w:spacing w:val="-1"/>
          <w:szCs w:val="20"/>
          <w:lang w:eastAsia="ar-SA"/>
        </w:rPr>
      </w:pPr>
      <w:r w:rsidRPr="007B6159">
        <w:rPr>
          <w:spacing w:val="-1"/>
          <w:szCs w:val="20"/>
          <w:lang w:eastAsia="ar-SA"/>
        </w:rPr>
        <w:t>thirteenth +</w:t>
      </w:r>
      <w:r w:rsidRPr="007B6159">
        <w:rPr>
          <w:spacing w:val="-1"/>
          <w:szCs w:val="20"/>
          <w:lang w:eastAsia="ar-SA"/>
        </w:rPr>
        <w:tab/>
        <w:t>5</w:t>
      </w:r>
      <w:r w:rsidRPr="007B6159">
        <w:rPr>
          <w:spacing w:val="-1"/>
          <w:szCs w:val="20"/>
          <w:lang w:eastAsia="ar-SA"/>
        </w:rPr>
        <w:tab/>
        <w:t>10</w:t>
      </w:r>
      <w:r w:rsidRPr="007B6159">
        <w:rPr>
          <w:spacing w:val="-1"/>
          <w:szCs w:val="20"/>
          <w:lang w:eastAsia="ar-SA"/>
        </w:rPr>
        <w:tab/>
        <w:t>1</w:t>
      </w:r>
    </w:p>
    <w:p w14:paraId="559733E5" w14:textId="77777777" w:rsidR="00000000" w:rsidRPr="007B6159" w:rsidRDefault="00000000">
      <w:pPr>
        <w:tabs>
          <w:tab w:val="left" w:pos="-2880"/>
          <w:tab w:val="left" w:pos="0"/>
        </w:tabs>
        <w:suppressAutoHyphens/>
        <w:jc w:val="both"/>
        <w:rPr>
          <w:spacing w:val="-1"/>
          <w:szCs w:val="20"/>
          <w:lang w:eastAsia="ar-SA"/>
        </w:rPr>
      </w:pPr>
    </w:p>
    <w:p w14:paraId="24AEC30B" w14:textId="77777777" w:rsidR="00000000" w:rsidRPr="007B6159" w:rsidRDefault="00000000">
      <w:pPr>
        <w:tabs>
          <w:tab w:val="left" w:pos="-2880"/>
          <w:tab w:val="left" w:pos="0"/>
        </w:tabs>
        <w:suppressAutoHyphens/>
        <w:jc w:val="both"/>
        <w:rPr>
          <w:spacing w:val="-1"/>
          <w:szCs w:val="20"/>
          <w:lang w:eastAsia="ar-SA"/>
        </w:rPr>
      </w:pPr>
    </w:p>
    <w:p w14:paraId="5F7D3138" w14:textId="77777777" w:rsidR="00000000" w:rsidRPr="007B6159" w:rsidRDefault="00000000">
      <w:pPr>
        <w:rPr>
          <w:spacing w:val="-1"/>
          <w:szCs w:val="20"/>
          <w:lang w:eastAsia="ar-SA"/>
        </w:rPr>
      </w:pPr>
      <w:r w:rsidRPr="007B6159">
        <w:br w:type="page"/>
      </w:r>
      <w:r w:rsidRPr="007B6159">
        <w:rPr>
          <w:spacing w:val="-1"/>
          <w:szCs w:val="20"/>
          <w:lang w:eastAsia="ar-SA"/>
        </w:rPr>
        <w:t>MORPHAE [METAMORPHS]</w:t>
      </w:r>
      <w:r w:rsidRPr="007B6159">
        <w:rPr>
          <w:spacing w:val="-1"/>
          <w:szCs w:val="20"/>
          <w:lang w:eastAsia="ar-SA"/>
        </w:rPr>
        <w:tab/>
        <w:t>A term for any entity which has managed to attain the access or ability to adopt another form or body implying that they must have a (d) of at least four, and each applicable or potential form must be noted among the abilities with the new height, mass, and level of mastery. Attributes do not change, rather one’s effectiveness with them, and the applicable mass factors do. A hundredth of the rating is a multiplier for attributes and defaults. A rating of one hundred for that form means that the entity is just as effective, attribute wise as in its native form. An alternate form which is also an alternate incarnation, distinct mind, distinct form, is designed separately and the entities are linked in a group soul. Which see.</w:t>
      </w:r>
    </w:p>
    <w:p w14:paraId="11F013CA" w14:textId="77777777" w:rsidR="00000000" w:rsidRPr="007B6159" w:rsidRDefault="00000000">
      <w:pPr>
        <w:tabs>
          <w:tab w:val="left" w:pos="-2880"/>
          <w:tab w:val="left" w:pos="0"/>
        </w:tabs>
        <w:suppressAutoHyphens/>
        <w:jc w:val="both"/>
        <w:rPr>
          <w:spacing w:val="-1"/>
          <w:szCs w:val="20"/>
          <w:lang w:eastAsia="ar-SA"/>
        </w:rPr>
      </w:pPr>
    </w:p>
    <w:p w14:paraId="4233D7FE"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A REQUIREMENT for play, the possibilities innate to each dimension of each aspect of being needs to be detailed. Not everyone is going to just understand them, and even I would benefit from having it laid out to save on explanations.</w:t>
      </w:r>
    </w:p>
    <w:p w14:paraId="59F1FA2C" w14:textId="77777777" w:rsidR="00000000" w:rsidRPr="007B6159" w:rsidRDefault="00000000">
      <w:pPr>
        <w:tabs>
          <w:tab w:val="left" w:pos="-2880"/>
          <w:tab w:val="left" w:pos="0"/>
        </w:tabs>
        <w:suppressAutoHyphens/>
        <w:jc w:val="both"/>
        <w:rPr>
          <w:spacing w:val="-1"/>
          <w:szCs w:val="20"/>
          <w:lang w:eastAsia="ar-SA"/>
        </w:rPr>
      </w:pPr>
    </w:p>
    <w:p w14:paraId="33174E17"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 xml:space="preserve">BODY FOLD </w:t>
      </w:r>
      <w:r w:rsidRPr="007B6159">
        <w:rPr>
          <w:spacing w:val="-1"/>
          <w:szCs w:val="20"/>
          <w:lang w:eastAsia="ar-SA"/>
        </w:rPr>
        <w:tab/>
        <w:t xml:space="preserve">is a transcendence of form which allows the body to contain infinite depth. The flesh becomes benignly penetrable. Anything that penetrates through the regular surface is folded into an inner sheathe. The tissue of this sheathe is like internal skin; as int he mouth or vagina. This cushion protects all vital structures in the body by expanding to accommodate the intrusion and enveloping it. The initial wound need be no more than a scratch, would bleed no more than that, and the power of the fold would take over at once. Being a four dimensional interface, a body of equal diameter to the host could be enveloped through the slightest cut. Natural openings in the skin might even serve as well, should an intrusion exceed the capacity of the cavity. This phenomena would require (d : 4), (i : 5). Expulsion of the inclusion might require (a :4). </w:t>
      </w:r>
    </w:p>
    <w:p w14:paraId="201B959C" w14:textId="77777777" w:rsidR="00000000" w:rsidRPr="007B6159" w:rsidRDefault="00000000">
      <w:pPr>
        <w:tabs>
          <w:tab w:val="left" w:pos="-2880"/>
          <w:tab w:val="left" w:pos="0"/>
        </w:tabs>
        <w:suppressAutoHyphens/>
        <w:jc w:val="both"/>
        <w:rPr>
          <w:spacing w:val="-1"/>
          <w:szCs w:val="20"/>
          <w:lang w:eastAsia="ar-SA"/>
        </w:rPr>
      </w:pPr>
    </w:p>
    <w:p w14:paraId="5D473F90"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 xml:space="preserve">BODY SHIFT </w:t>
      </w:r>
      <w:r w:rsidRPr="007B6159">
        <w:rPr>
          <w:spacing w:val="-1"/>
          <w:szCs w:val="20"/>
          <w:lang w:eastAsia="ar-SA"/>
        </w:rPr>
        <w:tab/>
        <w:t>is a transcendence of form which allows the body to embody many different design dynamics; human, animal, and functional, like regeneration. The body only manifests one of the embodied forms at a time, or a variation along a scale of transition. The rest remains only as spirit, or code on a four dimensional level. As the form is altered wholesale, it allows for incredible regenerative and cohesive abilities. It requires (d : 4), (i : 5), (a : 4*), and (r : 3*). The two marked with an asterisk may only require threshold access. This is an ability possessed natively by shape shifters. It is also the basis for profound regenerative abilities.</w:t>
      </w:r>
    </w:p>
    <w:p w14:paraId="115E5281" w14:textId="77777777" w:rsidR="00000000" w:rsidRPr="007B6159" w:rsidRDefault="00000000">
      <w:pPr>
        <w:tabs>
          <w:tab w:val="left" w:pos="-2880"/>
          <w:tab w:val="left" w:pos="0"/>
        </w:tabs>
        <w:suppressAutoHyphens/>
        <w:jc w:val="both"/>
        <w:rPr>
          <w:spacing w:val="-1"/>
          <w:szCs w:val="20"/>
          <w:lang w:eastAsia="ar-SA"/>
        </w:rPr>
      </w:pPr>
    </w:p>
    <w:p w14:paraId="6A8FD482"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 xml:space="preserve">SPACE SHIFT </w:t>
      </w:r>
      <w:r w:rsidRPr="007B6159">
        <w:rPr>
          <w:spacing w:val="-1"/>
          <w:szCs w:val="20"/>
          <w:lang w:eastAsia="ar-SA"/>
        </w:rPr>
        <w:tab/>
        <w:t>is essentially standard teleportation. It would require (i : 5), (a : 4) and (v : 1).</w:t>
      </w:r>
    </w:p>
    <w:p w14:paraId="2AD88187" w14:textId="77777777" w:rsidR="00000000" w:rsidRPr="007B6159" w:rsidRDefault="00000000">
      <w:pPr>
        <w:tabs>
          <w:tab w:val="left" w:pos="-2880"/>
          <w:tab w:val="left" w:pos="0"/>
        </w:tabs>
        <w:suppressAutoHyphens/>
        <w:jc w:val="both"/>
        <w:rPr>
          <w:spacing w:val="-1"/>
          <w:szCs w:val="20"/>
          <w:lang w:eastAsia="ar-SA"/>
        </w:rPr>
      </w:pPr>
    </w:p>
    <w:p w14:paraId="4EEDED03"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 xml:space="preserve">WORLD SHIFT </w:t>
      </w:r>
      <w:r w:rsidRPr="007B6159">
        <w:rPr>
          <w:spacing w:val="-1"/>
          <w:szCs w:val="20"/>
          <w:lang w:eastAsia="ar-SA"/>
        </w:rPr>
        <w:tab/>
        <w:t>is an elaboration on dreaming; the ability to shift ones attention to another separate reality, bringing one’s self along. This requires (i : 5), (a : 4), (v : 1) and (t : 1).</w:t>
      </w:r>
    </w:p>
    <w:p w14:paraId="18AA652F" w14:textId="77777777" w:rsidR="00000000" w:rsidRPr="007B6159" w:rsidRDefault="00000000">
      <w:pPr>
        <w:tabs>
          <w:tab w:val="left" w:pos="-2880"/>
          <w:tab w:val="left" w:pos="0"/>
        </w:tabs>
        <w:suppressAutoHyphens/>
        <w:jc w:val="both"/>
        <w:rPr>
          <w:spacing w:val="-1"/>
          <w:szCs w:val="20"/>
          <w:lang w:eastAsia="ar-SA"/>
        </w:rPr>
      </w:pPr>
    </w:p>
    <w:p w14:paraId="5BF86E6D"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 xml:space="preserve">CHILD CYCLE </w:t>
      </w:r>
      <w:r w:rsidRPr="007B6159">
        <w:rPr>
          <w:spacing w:val="-1"/>
          <w:szCs w:val="20"/>
          <w:lang w:eastAsia="ar-SA"/>
        </w:rPr>
        <w:tab/>
        <w:t>is an amendment to the body’s metabolism and growth that causes the aging process to reverse at full maturity. One would unage at the same rate that one aged until one reached the child stature of about a five year old. At that point, the body would transmute into the opposite gender and once again begin to age. This cycle is endless, save for accidental death. Each cycle presents opportunities for reproduction and learning, and the gender swings consistently back and forth. This process requires only subconscious access to the thresholds of being.</w:t>
      </w:r>
    </w:p>
    <w:p w14:paraId="64B127D5" w14:textId="77777777" w:rsidR="00000000" w:rsidRPr="007B6159" w:rsidRDefault="00000000">
      <w:pPr>
        <w:tabs>
          <w:tab w:val="left" w:pos="-2880"/>
          <w:tab w:val="left" w:pos="0"/>
        </w:tabs>
        <w:suppressAutoHyphens/>
        <w:jc w:val="both"/>
        <w:rPr>
          <w:spacing w:val="-1"/>
          <w:szCs w:val="20"/>
          <w:lang w:eastAsia="ar-SA"/>
        </w:rPr>
      </w:pPr>
    </w:p>
    <w:p w14:paraId="7B520738"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 xml:space="preserve">UNMEMBER </w:t>
      </w:r>
      <w:r w:rsidRPr="007B6159">
        <w:rPr>
          <w:spacing w:val="-1"/>
          <w:szCs w:val="20"/>
          <w:lang w:eastAsia="ar-SA"/>
        </w:rPr>
        <w:tab/>
        <w:t xml:space="preserve">is the same in requirement as shifting and folding. It is the ability to introduce four dimensional junctures in the flesh. It would allow for the entire body to be taken apart; dismantled as it were. The organism would continue to function through four dimensional channels. It is useful for cosmetic, diagnostic, and medical procedures. Bloodless and scarless surgery. The entire body may either be reassembled or else folded back wholesale. It should be obvious that anyone would want to master this one. BODYFOLD and UNMEMBER make good compliments if trained to accommodate each other. There are limits to what a body can safely fold, at which point it would better be conditioned to let an inclusion pass. The effects of such a use would be disturbing to witness, but the body would be preserved. </w:t>
      </w:r>
    </w:p>
    <w:p w14:paraId="14EBDE51" w14:textId="77777777" w:rsidR="00000000" w:rsidRPr="007B6159" w:rsidRDefault="00000000">
      <w:pPr>
        <w:tabs>
          <w:tab w:val="left" w:pos="-2880"/>
          <w:tab w:val="left" w:pos="0"/>
        </w:tabs>
        <w:suppressAutoHyphens/>
        <w:jc w:val="both"/>
        <w:rPr>
          <w:spacing w:val="-1"/>
          <w:szCs w:val="20"/>
          <w:lang w:eastAsia="ar-SA"/>
        </w:rPr>
      </w:pPr>
    </w:p>
    <w:p w14:paraId="37BC7D5A"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An example, (e) of eight dimensions, allows for the full exploration of many foci; many forms. An (i) of five dimensions would allow one to cross the threshold between one’s self and one’s other incarnations. A (d) of four dimensions allows for an amazing number of possibilities. However, it is best to examine the norm. Reality for humanity is defined as having five or eight dimensions (e), four dimensions of (i) or mind, as it might conventionally be defined, three (a) and (d)(action and design, or carnal expression), two (r) reaction, and negligible (v) and (t). People rarely demonstrate a degree of access to (v) and (t), and these two are not easily translatable to common terms. The average person has the same limits, though more likely with the exception of an (e) of five dimensions. The difference of (e) defines the individual as being devoted or legion souls. I am not certain of the accuracy of the designation of the complexity of (e) at this time, so I will grant alterations to this part in the future. In one’s probable condition, one’s mind is capable of engaging one world at a time consciously. One world being the sum of one’s self, the realm where one resides and interacts, and the possibilities available to one in those terms. One’s body is complex to three dimensions, and one is limited to using it within those limits to express one’s self in the world. To complete the transition of a threshold in (i), and become five dimensional in (i), one would be able to mentally engage a four dimensional world. And consciously bridge to another mind. This is the basic goal for attaining a power like telepathy.</w:t>
      </w:r>
    </w:p>
    <w:p w14:paraId="5521BAD0"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ab/>
        <w:t>That is not all that could be attained, however. The result of this success would be, an (i) of five, allowing for one to jointly exist, in more than one place, in three of (a) and (d), and two of (r). Ignoring (t) and (v) at present, this would not be sufficient for one to so exist in the same world. To accomplish this one of these manifestations would have to gain at least subconscious access to the threshold of (a) or (d), allowing for a four dimensional movement across to the other’s world. It would be preferable to have conscious access to both for it to be under any control. The attainment of (i) at five would allow that development to occur, fortunately; though it would leave one in a situation where one was sharing awareness of two or more irreconcilable worlds. The consequences would be: Each would experience constant input from the other that would interfere with and distract the other in their own activities. Though there is a question as to how one could train one’s self appropriately without the access itself.</w:t>
      </w:r>
    </w:p>
    <w:p w14:paraId="0A08A498" w14:textId="77777777" w:rsidR="00000000" w:rsidRPr="007B6159" w:rsidRDefault="00000000">
      <w:pPr>
        <w:tabs>
          <w:tab w:val="left" w:pos="-2880"/>
          <w:tab w:val="left" w:pos="0"/>
        </w:tabs>
        <w:suppressAutoHyphens/>
        <w:jc w:val="both"/>
        <w:rPr>
          <w:spacing w:val="-1"/>
          <w:szCs w:val="20"/>
          <w:lang w:eastAsia="ar-SA"/>
        </w:rPr>
      </w:pPr>
      <w:r w:rsidRPr="007B6159">
        <w:rPr>
          <w:spacing w:val="-1"/>
          <w:szCs w:val="20"/>
          <w:lang w:eastAsia="ar-SA"/>
        </w:rPr>
        <w:tab/>
        <w:t>However, that is only the beginning. The other thresholds of (a), (r), (d) and eventually (t) and (v), must follow. Indeed, (v) might be a prerequisite to any of this. Definitely. The maintenance of separate attentions and the navigation of off-sequence trajectories demands it. Both of these qualities need to be nurtured. The power they offer really does remain only in the reach of one’s subconscious. I beg that you refer to the definitions of these aspects, if you care to follow the full reasoning of this. In some regards, they go hand in hand with the achievements of other aspects.</w:t>
      </w:r>
    </w:p>
    <w:p w14:paraId="089F0555" w14:textId="77777777" w:rsidR="00000000" w:rsidRPr="007B6159" w:rsidRDefault="00000000">
      <w:pPr>
        <w:jc w:val="both"/>
        <w:rPr>
          <w:szCs w:val="20"/>
          <w:lang w:eastAsia="ar-SA"/>
        </w:rPr>
      </w:pPr>
    </w:p>
    <w:p w14:paraId="579C4480" w14:textId="77777777" w:rsidR="00000000" w:rsidRPr="007B6159" w:rsidRDefault="00000000">
      <w:pPr>
        <w:tabs>
          <w:tab w:val="left" w:pos="1440"/>
        </w:tabs>
        <w:jc w:val="both"/>
        <w:rPr>
          <w:szCs w:val="20"/>
          <w:lang w:eastAsia="ar-SA"/>
        </w:rPr>
      </w:pPr>
    </w:p>
    <w:p w14:paraId="20FCCC4D" w14:textId="77777777" w:rsidR="00000000" w:rsidRPr="007B6159" w:rsidRDefault="00000000">
      <w:pPr>
        <w:pStyle w:val="BodyText"/>
        <w:rPr>
          <w:rFonts w:ascii="Calibri" w:hAnsi="Calibri"/>
          <w:lang w:eastAsia="ar-SA"/>
        </w:rPr>
      </w:pPr>
    </w:p>
    <w:p w14:paraId="1D366BBC" w14:textId="77777777" w:rsidR="00000000" w:rsidRPr="007B6159" w:rsidRDefault="00000000">
      <w:pPr>
        <w:pStyle w:val="BodyText"/>
        <w:rPr>
          <w:rFonts w:ascii="Calibri" w:hAnsi="Calibri"/>
          <w:lang w:eastAsia="ar-SA"/>
        </w:rPr>
      </w:pPr>
    </w:p>
    <w:p w14:paraId="4BCFC2E5" w14:textId="77777777" w:rsidR="00000000" w:rsidRPr="007B6159" w:rsidRDefault="00000000">
      <w:pPr>
        <w:rPr>
          <w:szCs w:val="20"/>
          <w:lang w:eastAsia="ar-SA"/>
        </w:rPr>
      </w:pPr>
      <w:r w:rsidRPr="007B6159">
        <w:rPr>
          <w:szCs w:val="20"/>
          <w:lang w:eastAsia="ar-SA"/>
        </w:rPr>
        <w:t>Source Notes</w:t>
      </w:r>
    </w:p>
    <w:p w14:paraId="7C749C7C" w14:textId="77777777" w:rsidR="00000000" w:rsidRPr="007B6159" w:rsidRDefault="00000000">
      <w:pPr>
        <w:rPr>
          <w:szCs w:val="20"/>
          <w:lang w:eastAsia="ar-SA"/>
        </w:rPr>
      </w:pPr>
      <w:r w:rsidRPr="007B6159">
        <w:rPr>
          <w:szCs w:val="20"/>
          <w:lang w:eastAsia="ar-SA"/>
        </w:rPr>
        <w:t>Aeirn Workbook : A Child of Paradox</w:t>
      </w:r>
    </w:p>
    <w:p w14:paraId="20A44453" w14:textId="77777777" w:rsidR="00000000" w:rsidRPr="007B6159" w:rsidRDefault="00000000">
      <w:pPr>
        <w:rPr>
          <w:szCs w:val="20"/>
          <w:lang w:eastAsia="ar-SA"/>
        </w:rPr>
      </w:pPr>
    </w:p>
    <w:p w14:paraId="58DDE09E" w14:textId="77777777" w:rsidR="00000000" w:rsidRPr="007B6159" w:rsidRDefault="00000000">
      <w:pPr>
        <w:rPr>
          <w:szCs w:val="20"/>
          <w:lang w:eastAsia="ar-SA"/>
        </w:rPr>
      </w:pPr>
      <w:r w:rsidRPr="007B6159">
        <w:rPr>
          <w:szCs w:val="20"/>
          <w:lang w:eastAsia="ar-SA"/>
        </w:rPr>
        <w:t>Year in:</w:t>
      </w:r>
      <w:r w:rsidRPr="007B6159">
        <w:rPr>
          <w:szCs w:val="20"/>
          <w:lang w:eastAsia="ar-SA"/>
        </w:rPr>
        <w:tab/>
      </w:r>
    </w:p>
    <w:p w14:paraId="52FEFDA4" w14:textId="77777777" w:rsidR="00000000" w:rsidRPr="007B6159" w:rsidRDefault="00000000">
      <w:pPr>
        <w:rPr>
          <w:szCs w:val="20"/>
          <w:lang w:eastAsia="ar-SA"/>
        </w:rPr>
      </w:pPr>
    </w:p>
    <w:p w14:paraId="1B555A2B" w14:textId="77777777" w:rsidR="00000000" w:rsidRPr="007B6159" w:rsidRDefault="00000000">
      <w:pPr>
        <w:rPr>
          <w:szCs w:val="20"/>
          <w:lang w:eastAsia="ar-SA"/>
        </w:rPr>
      </w:pPr>
      <w:r w:rsidRPr="007B6159">
        <w:rPr>
          <w:szCs w:val="20"/>
          <w:lang w:eastAsia="ar-SA"/>
        </w:rPr>
        <w:t>Hours</w:t>
      </w:r>
      <w:r w:rsidRPr="007B6159">
        <w:rPr>
          <w:szCs w:val="20"/>
          <w:lang w:eastAsia="ar-SA"/>
        </w:rPr>
        <w:tab/>
        <w:t>9281.64705882352941176470588234882</w:t>
      </w:r>
      <w:r w:rsidRPr="007B6159">
        <w:rPr>
          <w:szCs w:val="20"/>
          <w:lang w:eastAsia="ar-SA"/>
        </w:rPr>
        <w:tab/>
      </w:r>
      <w:r w:rsidRPr="007B6159">
        <w:rPr>
          <w:szCs w:val="20"/>
          <w:lang w:eastAsia="ar-SA"/>
        </w:rPr>
        <w:tab/>
        <w:t>Hour</w:t>
      </w:r>
      <w:r w:rsidRPr="007B6159">
        <w:rPr>
          <w:szCs w:val="20"/>
          <w:lang w:eastAsia="ar-SA"/>
        </w:rPr>
        <w:tab/>
        <w:t>Standard</w:t>
      </w:r>
    </w:p>
    <w:p w14:paraId="3470D214" w14:textId="77777777" w:rsidR="00000000" w:rsidRPr="007B6159" w:rsidRDefault="00000000">
      <w:pPr>
        <w:rPr>
          <w:szCs w:val="20"/>
          <w:lang w:eastAsia="ar-SA"/>
        </w:rPr>
      </w:pPr>
    </w:p>
    <w:p w14:paraId="6738146B" w14:textId="77777777" w:rsidR="00000000" w:rsidRPr="007B6159" w:rsidRDefault="00000000">
      <w:pPr>
        <w:rPr>
          <w:szCs w:val="20"/>
          <w:lang w:eastAsia="ar-SA"/>
        </w:rPr>
      </w:pPr>
      <w:r w:rsidRPr="007B6159">
        <w:rPr>
          <w:szCs w:val="20"/>
          <w:lang w:eastAsia="ar-SA"/>
        </w:rPr>
        <w:t>Days</w:t>
      </w:r>
      <w:r w:rsidRPr="007B6159">
        <w:rPr>
          <w:szCs w:val="20"/>
          <w:lang w:eastAsia="ar-SA"/>
        </w:rPr>
        <w:tab/>
        <w:t>343.764705882352941176470588235141</w:t>
      </w:r>
      <w:r w:rsidRPr="007B6159">
        <w:rPr>
          <w:szCs w:val="20"/>
          <w:lang w:eastAsia="ar-SA"/>
        </w:rPr>
        <w:tab/>
      </w:r>
      <w:r w:rsidRPr="007B6159">
        <w:rPr>
          <w:szCs w:val="20"/>
          <w:lang w:eastAsia="ar-SA"/>
        </w:rPr>
        <w:tab/>
        <w:t>Day</w:t>
      </w:r>
      <w:r w:rsidRPr="007B6159">
        <w:rPr>
          <w:szCs w:val="20"/>
          <w:lang w:eastAsia="ar-SA"/>
        </w:rPr>
        <w:tab/>
        <w:t>27 hours</w:t>
      </w:r>
    </w:p>
    <w:p w14:paraId="6D742DD3" w14:textId="77777777" w:rsidR="00000000" w:rsidRPr="007B6159" w:rsidRDefault="00000000">
      <w:pPr>
        <w:rPr>
          <w:szCs w:val="20"/>
          <w:lang w:eastAsia="ar-SA"/>
        </w:rPr>
      </w:pPr>
    </w:p>
    <w:p w14:paraId="1D0EF981" w14:textId="77777777" w:rsidR="00000000" w:rsidRPr="007B6159" w:rsidRDefault="00000000">
      <w:pPr>
        <w:rPr>
          <w:szCs w:val="20"/>
          <w:lang w:eastAsia="ar-SA"/>
        </w:rPr>
      </w:pPr>
      <w:r w:rsidRPr="007B6159">
        <w:rPr>
          <w:szCs w:val="20"/>
          <w:lang w:eastAsia="ar-SA"/>
        </w:rPr>
        <w:t>Weeks</w:t>
      </w:r>
      <w:r w:rsidRPr="007B6159">
        <w:rPr>
          <w:szCs w:val="20"/>
          <w:lang w:eastAsia="ar-SA"/>
        </w:rPr>
        <w:tab/>
        <w:t>38.1960784313725490196078431372379</w:t>
      </w:r>
      <w:r w:rsidRPr="007B6159">
        <w:rPr>
          <w:szCs w:val="20"/>
          <w:lang w:eastAsia="ar-SA"/>
        </w:rPr>
        <w:tab/>
      </w:r>
      <w:r w:rsidRPr="007B6159">
        <w:rPr>
          <w:szCs w:val="20"/>
          <w:lang w:eastAsia="ar-SA"/>
        </w:rPr>
        <w:tab/>
        <w:t>Week</w:t>
      </w:r>
      <w:r w:rsidRPr="007B6159">
        <w:rPr>
          <w:szCs w:val="20"/>
          <w:lang w:eastAsia="ar-SA"/>
        </w:rPr>
        <w:tab/>
        <w:t>9 Days</w:t>
      </w:r>
    </w:p>
    <w:p w14:paraId="62869B75" w14:textId="77777777" w:rsidR="00000000" w:rsidRPr="007B6159" w:rsidRDefault="00000000">
      <w:pPr>
        <w:rPr>
          <w:szCs w:val="20"/>
          <w:lang w:eastAsia="ar-SA"/>
        </w:rPr>
      </w:pPr>
    </w:p>
    <w:p w14:paraId="6106D049" w14:textId="77777777" w:rsidR="00000000" w:rsidRPr="007B6159" w:rsidRDefault="00000000">
      <w:pPr>
        <w:rPr>
          <w:szCs w:val="20"/>
          <w:lang w:eastAsia="ar-SA"/>
        </w:rPr>
      </w:pPr>
      <w:r w:rsidRPr="007B6159">
        <w:rPr>
          <w:szCs w:val="20"/>
          <w:lang w:eastAsia="ar-SA"/>
        </w:rPr>
        <w:t>Months</w:t>
      </w:r>
      <w:r w:rsidRPr="007B6159">
        <w:rPr>
          <w:szCs w:val="20"/>
          <w:lang w:eastAsia="ar-SA"/>
        </w:rPr>
        <w:tab/>
        <w:t>12</w:t>
      </w:r>
      <w:r w:rsidRPr="007B6159">
        <w:rPr>
          <w:szCs w:val="20"/>
          <w:lang w:eastAsia="ar-SA"/>
        </w:rPr>
        <w:tab/>
      </w:r>
      <w:r w:rsidRPr="007B6159">
        <w:rPr>
          <w:szCs w:val="20"/>
          <w:lang w:eastAsia="ar-SA"/>
        </w:rPr>
        <w:tab/>
      </w:r>
      <w:r w:rsidRPr="007B6159">
        <w:rPr>
          <w:szCs w:val="20"/>
          <w:lang w:eastAsia="ar-SA"/>
        </w:rPr>
        <w:tab/>
      </w:r>
      <w:r w:rsidRPr="007B6159">
        <w:rPr>
          <w:szCs w:val="20"/>
          <w:lang w:eastAsia="ar-SA"/>
        </w:rPr>
        <w:tab/>
      </w:r>
      <w:r w:rsidRPr="007B6159">
        <w:rPr>
          <w:szCs w:val="20"/>
          <w:lang w:eastAsia="ar-SA"/>
        </w:rPr>
        <w:tab/>
        <w:t>Month</w:t>
      </w:r>
      <w:r w:rsidRPr="007B6159">
        <w:rPr>
          <w:szCs w:val="20"/>
          <w:lang w:eastAsia="ar-SA"/>
        </w:rPr>
        <w:tab/>
        <w:t xml:space="preserve">3 Weeks </w:t>
      </w:r>
    </w:p>
    <w:p w14:paraId="5D71793A" w14:textId="77777777" w:rsidR="00000000" w:rsidRPr="007B6159" w:rsidRDefault="00000000">
      <w:pPr>
        <w:rPr>
          <w:szCs w:val="20"/>
          <w:lang w:eastAsia="ar-SA"/>
        </w:rPr>
      </w:pPr>
    </w:p>
    <w:p w14:paraId="654497CF" w14:textId="77777777" w:rsidR="00000000" w:rsidRPr="007B6159" w:rsidRDefault="00000000">
      <w:pPr>
        <w:rPr>
          <w:szCs w:val="20"/>
          <w:lang w:eastAsia="ar-SA"/>
        </w:rPr>
      </w:pPr>
      <w:r w:rsidRPr="007B6159">
        <w:rPr>
          <w:szCs w:val="20"/>
          <w:lang w:eastAsia="ar-SA"/>
        </w:rPr>
        <w:t>Seasons</w:t>
      </w:r>
      <w:r w:rsidRPr="007B6159">
        <w:rPr>
          <w:szCs w:val="20"/>
          <w:lang w:eastAsia="ar-SA"/>
        </w:rPr>
        <w:tab/>
        <w:t>3</w:t>
      </w:r>
      <w:r w:rsidRPr="007B6159">
        <w:rPr>
          <w:szCs w:val="20"/>
          <w:lang w:eastAsia="ar-SA"/>
        </w:rPr>
        <w:tab/>
      </w:r>
      <w:r w:rsidRPr="007B6159">
        <w:rPr>
          <w:szCs w:val="20"/>
          <w:lang w:eastAsia="ar-SA"/>
        </w:rPr>
        <w:tab/>
      </w:r>
      <w:r w:rsidRPr="007B6159">
        <w:rPr>
          <w:szCs w:val="20"/>
          <w:lang w:eastAsia="ar-SA"/>
        </w:rPr>
        <w:tab/>
      </w:r>
      <w:r w:rsidRPr="007B6159">
        <w:rPr>
          <w:szCs w:val="20"/>
          <w:lang w:eastAsia="ar-SA"/>
        </w:rPr>
        <w:tab/>
      </w:r>
      <w:r w:rsidRPr="007B6159">
        <w:rPr>
          <w:szCs w:val="20"/>
          <w:lang w:eastAsia="ar-SA"/>
        </w:rPr>
        <w:tab/>
        <w:t>Season</w:t>
      </w:r>
      <w:r w:rsidRPr="007B6159">
        <w:rPr>
          <w:szCs w:val="20"/>
          <w:lang w:eastAsia="ar-SA"/>
        </w:rPr>
        <w:tab/>
        <w:t>4 months</w:t>
      </w:r>
    </w:p>
    <w:p w14:paraId="1380D611" w14:textId="77777777" w:rsidR="00000000" w:rsidRPr="007B6159" w:rsidRDefault="00000000">
      <w:pPr>
        <w:rPr>
          <w:szCs w:val="20"/>
          <w:lang w:eastAsia="ar-SA"/>
        </w:rPr>
      </w:pPr>
    </w:p>
    <w:p w14:paraId="50A0F2F0" w14:textId="77777777" w:rsidR="00000000" w:rsidRPr="007B6159" w:rsidRDefault="00000000">
      <w:pPr>
        <w:rPr>
          <w:szCs w:val="20"/>
          <w:lang w:eastAsia="ar-SA"/>
        </w:rPr>
      </w:pPr>
    </w:p>
    <w:p w14:paraId="4994B3D5" w14:textId="77777777" w:rsidR="00000000" w:rsidRPr="007B6159" w:rsidRDefault="00000000">
      <w:pPr>
        <w:rPr>
          <w:szCs w:val="20"/>
          <w:lang w:eastAsia="ar-SA"/>
        </w:rPr>
      </w:pPr>
      <w:r w:rsidRPr="007B6159">
        <w:rPr>
          <w:szCs w:val="20"/>
          <w:lang w:eastAsia="ar-SA"/>
        </w:rPr>
        <w:t>1</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68C3D9A1" w14:textId="77777777" w:rsidR="00000000" w:rsidRPr="007B6159" w:rsidRDefault="00000000">
      <w:pPr>
        <w:rPr>
          <w:szCs w:val="20"/>
          <w:lang w:eastAsia="ar-SA"/>
        </w:rPr>
      </w:pPr>
      <w:r w:rsidRPr="007B6159">
        <w:rPr>
          <w:szCs w:val="20"/>
          <w:lang w:eastAsia="ar-SA"/>
        </w:rPr>
        <w:t>W</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3C80DADE"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36594746" w14:textId="77777777" w:rsidR="00000000" w:rsidRPr="007B6159" w:rsidRDefault="00000000">
      <w:pPr>
        <w:rPr>
          <w:szCs w:val="20"/>
          <w:lang w:eastAsia="ar-SA"/>
        </w:rPr>
      </w:pPr>
    </w:p>
    <w:p w14:paraId="1A100CFE" w14:textId="77777777" w:rsidR="00000000" w:rsidRPr="007B6159" w:rsidRDefault="00000000">
      <w:pPr>
        <w:rPr>
          <w:szCs w:val="20"/>
          <w:lang w:eastAsia="ar-SA"/>
        </w:rPr>
      </w:pPr>
      <w:r w:rsidRPr="007B6159">
        <w:rPr>
          <w:szCs w:val="20"/>
          <w:lang w:eastAsia="ar-SA"/>
        </w:rPr>
        <w:t>2</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74CF2777" w14:textId="77777777" w:rsidR="00000000" w:rsidRPr="007B6159" w:rsidRDefault="00000000">
      <w:pPr>
        <w:rPr>
          <w:szCs w:val="20"/>
          <w:lang w:eastAsia="ar-SA"/>
        </w:rPr>
      </w:pPr>
      <w:r w:rsidRPr="007B6159">
        <w:rPr>
          <w:szCs w:val="20"/>
          <w:lang w:eastAsia="ar-SA"/>
        </w:rPr>
        <w:t>W</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4A29ED1A"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4579D570" w14:textId="77777777" w:rsidR="00000000" w:rsidRPr="007B6159" w:rsidRDefault="00000000">
      <w:pPr>
        <w:rPr>
          <w:szCs w:val="20"/>
          <w:lang w:eastAsia="ar-SA"/>
        </w:rPr>
      </w:pPr>
    </w:p>
    <w:p w14:paraId="6DFDFF1A" w14:textId="77777777" w:rsidR="00000000" w:rsidRPr="007B6159" w:rsidRDefault="00000000">
      <w:pPr>
        <w:rPr>
          <w:szCs w:val="20"/>
          <w:lang w:eastAsia="ar-SA"/>
        </w:rPr>
      </w:pPr>
      <w:r w:rsidRPr="007B6159">
        <w:rPr>
          <w:szCs w:val="20"/>
          <w:lang w:eastAsia="ar-SA"/>
        </w:rPr>
        <w:t>3</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44308B58" w14:textId="77777777" w:rsidR="00000000" w:rsidRPr="007B6159" w:rsidRDefault="00000000">
      <w:pPr>
        <w:rPr>
          <w:szCs w:val="20"/>
          <w:lang w:eastAsia="ar-SA"/>
        </w:rPr>
      </w:pPr>
      <w:r w:rsidRPr="007B6159">
        <w:rPr>
          <w:szCs w:val="20"/>
          <w:lang w:eastAsia="ar-SA"/>
        </w:rPr>
        <w:t>W</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155E9566"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68962924" w14:textId="77777777" w:rsidR="00000000" w:rsidRPr="007B6159" w:rsidRDefault="00000000">
      <w:pPr>
        <w:rPr>
          <w:szCs w:val="20"/>
          <w:lang w:eastAsia="ar-SA"/>
        </w:rPr>
      </w:pPr>
    </w:p>
    <w:p w14:paraId="63B54808" w14:textId="77777777" w:rsidR="00000000" w:rsidRPr="007B6159" w:rsidRDefault="00000000">
      <w:pPr>
        <w:rPr>
          <w:szCs w:val="20"/>
          <w:lang w:eastAsia="ar-SA"/>
        </w:rPr>
      </w:pPr>
      <w:r w:rsidRPr="007B6159">
        <w:rPr>
          <w:szCs w:val="20"/>
          <w:lang w:eastAsia="ar-SA"/>
        </w:rPr>
        <w:t>4</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3C9941B5" w14:textId="77777777" w:rsidR="00000000" w:rsidRPr="007B6159" w:rsidRDefault="00000000">
      <w:pPr>
        <w:rPr>
          <w:szCs w:val="20"/>
          <w:lang w:eastAsia="ar-SA"/>
        </w:rPr>
      </w:pPr>
      <w:r w:rsidRPr="007B6159">
        <w:rPr>
          <w:szCs w:val="20"/>
          <w:lang w:eastAsia="ar-SA"/>
        </w:rPr>
        <w:t>W</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5E7A9EAF"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212688ED" w14:textId="77777777" w:rsidR="00000000" w:rsidRPr="007B6159" w:rsidRDefault="00000000">
      <w:pPr>
        <w:rPr>
          <w:szCs w:val="20"/>
          <w:lang w:eastAsia="ar-SA"/>
        </w:rPr>
      </w:pPr>
    </w:p>
    <w:p w14:paraId="5E5FAE68" w14:textId="77777777" w:rsidR="00000000" w:rsidRPr="007B6159" w:rsidRDefault="00000000">
      <w:pPr>
        <w:rPr>
          <w:color w:val="800000"/>
          <w:szCs w:val="20"/>
          <w:lang w:eastAsia="ar-SA"/>
        </w:rPr>
      </w:pPr>
      <w:r w:rsidRPr="007B6159">
        <w:rPr>
          <w:color w:val="800000"/>
          <w:szCs w:val="20"/>
          <w:lang w:eastAsia="ar-SA"/>
        </w:rPr>
        <w:t>Trial</w:t>
      </w:r>
      <w:r w:rsidRPr="007B6159">
        <w:rPr>
          <w:color w:val="800000"/>
          <w:szCs w:val="20"/>
          <w:lang w:eastAsia="ar-SA"/>
        </w:rPr>
        <w:tab/>
        <w:t>1</w:t>
      </w:r>
      <w:r w:rsidRPr="007B6159">
        <w:rPr>
          <w:color w:val="800000"/>
          <w:szCs w:val="20"/>
          <w:lang w:eastAsia="ar-SA"/>
        </w:rPr>
        <w:tab/>
        <w:t>2</w:t>
      </w:r>
      <w:r w:rsidRPr="007B6159">
        <w:rPr>
          <w:color w:val="800000"/>
          <w:szCs w:val="20"/>
          <w:lang w:eastAsia="ar-SA"/>
        </w:rPr>
        <w:tab/>
        <w:t>3</w:t>
      </w:r>
      <w:r w:rsidRPr="007B6159">
        <w:rPr>
          <w:color w:val="800000"/>
          <w:szCs w:val="20"/>
          <w:lang w:eastAsia="ar-SA"/>
        </w:rPr>
        <w:tab/>
        <w:t>4</w:t>
      </w:r>
      <w:r w:rsidRPr="007B6159">
        <w:rPr>
          <w:color w:val="800000"/>
          <w:szCs w:val="20"/>
          <w:lang w:eastAsia="ar-SA"/>
        </w:rPr>
        <w:tab/>
        <w:t>5</w:t>
      </w:r>
      <w:r w:rsidRPr="007B6159">
        <w:rPr>
          <w:color w:val="800000"/>
          <w:szCs w:val="20"/>
          <w:lang w:eastAsia="ar-SA"/>
        </w:rPr>
        <w:tab/>
        <w:t>6</w:t>
      </w:r>
      <w:r w:rsidRPr="007B6159">
        <w:rPr>
          <w:color w:val="800000"/>
          <w:szCs w:val="20"/>
          <w:lang w:eastAsia="ar-SA"/>
        </w:rPr>
        <w:tab/>
        <w:t>7</w:t>
      </w:r>
      <w:r w:rsidRPr="007B6159">
        <w:rPr>
          <w:color w:val="800000"/>
          <w:szCs w:val="20"/>
          <w:lang w:eastAsia="ar-SA"/>
        </w:rPr>
        <w:tab/>
        <w:t>8</w:t>
      </w:r>
      <w:r w:rsidRPr="007B6159">
        <w:rPr>
          <w:color w:val="800000"/>
          <w:szCs w:val="20"/>
          <w:lang w:eastAsia="ar-SA"/>
        </w:rPr>
        <w:tab/>
        <w:t>9</w:t>
      </w:r>
    </w:p>
    <w:p w14:paraId="17B2C278" w14:textId="77777777" w:rsidR="00000000" w:rsidRPr="007B6159" w:rsidRDefault="00000000">
      <w:pPr>
        <w:rPr>
          <w:szCs w:val="20"/>
          <w:lang w:eastAsia="ar-SA"/>
        </w:rPr>
      </w:pPr>
    </w:p>
    <w:p w14:paraId="3FDB44A5" w14:textId="77777777" w:rsidR="00000000" w:rsidRPr="007B6159" w:rsidRDefault="00000000">
      <w:pPr>
        <w:rPr>
          <w:szCs w:val="20"/>
          <w:lang w:eastAsia="ar-SA"/>
        </w:rPr>
      </w:pPr>
      <w:r w:rsidRPr="007B6159">
        <w:rPr>
          <w:szCs w:val="20"/>
          <w:lang w:eastAsia="ar-SA"/>
        </w:rPr>
        <w:t>5</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59E5399E" w14:textId="77777777" w:rsidR="00000000" w:rsidRPr="007B6159" w:rsidRDefault="00000000">
      <w:pPr>
        <w:rPr>
          <w:szCs w:val="20"/>
          <w:lang w:eastAsia="ar-SA"/>
        </w:rPr>
      </w:pPr>
      <w:r w:rsidRPr="007B6159">
        <w:rPr>
          <w:szCs w:val="20"/>
          <w:lang w:eastAsia="ar-SA"/>
        </w:rPr>
        <w:t>S</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49E04DC5"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3D146392" w14:textId="77777777" w:rsidR="00000000" w:rsidRPr="007B6159" w:rsidRDefault="00000000">
      <w:pPr>
        <w:rPr>
          <w:szCs w:val="20"/>
          <w:lang w:eastAsia="ar-SA"/>
        </w:rPr>
      </w:pPr>
    </w:p>
    <w:p w14:paraId="523CAC2F" w14:textId="77777777" w:rsidR="00000000" w:rsidRPr="007B6159" w:rsidRDefault="00000000">
      <w:pPr>
        <w:rPr>
          <w:szCs w:val="20"/>
          <w:lang w:eastAsia="ar-SA"/>
        </w:rPr>
      </w:pPr>
      <w:r w:rsidRPr="007B6159">
        <w:rPr>
          <w:szCs w:val="20"/>
          <w:lang w:eastAsia="ar-SA"/>
        </w:rPr>
        <w:t>6</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7CA6603C" w14:textId="77777777" w:rsidR="00000000" w:rsidRPr="007B6159" w:rsidRDefault="00000000">
      <w:pPr>
        <w:rPr>
          <w:szCs w:val="20"/>
          <w:lang w:eastAsia="ar-SA"/>
        </w:rPr>
      </w:pPr>
      <w:r w:rsidRPr="007B6159">
        <w:rPr>
          <w:szCs w:val="20"/>
          <w:lang w:eastAsia="ar-SA"/>
        </w:rPr>
        <w:t>S</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15C6E3D9"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0A1FADAA" w14:textId="77777777" w:rsidR="00000000" w:rsidRPr="007B6159" w:rsidRDefault="00000000">
      <w:pPr>
        <w:rPr>
          <w:szCs w:val="20"/>
          <w:lang w:eastAsia="ar-SA"/>
        </w:rPr>
      </w:pPr>
    </w:p>
    <w:p w14:paraId="7C55FE36" w14:textId="77777777" w:rsidR="00000000" w:rsidRPr="007B6159" w:rsidRDefault="00000000">
      <w:pPr>
        <w:rPr>
          <w:color w:val="800000"/>
          <w:szCs w:val="20"/>
          <w:lang w:eastAsia="ar-SA"/>
        </w:rPr>
      </w:pPr>
      <w:r w:rsidRPr="007B6159">
        <w:rPr>
          <w:color w:val="800000"/>
          <w:szCs w:val="20"/>
          <w:lang w:eastAsia="ar-SA"/>
        </w:rPr>
        <w:t>Midsummer</w:t>
      </w:r>
      <w:r w:rsidRPr="007B6159">
        <w:rPr>
          <w:color w:val="800000"/>
          <w:szCs w:val="20"/>
          <w:lang w:eastAsia="ar-SA"/>
        </w:rPr>
        <w:tab/>
        <w:t>1</w:t>
      </w:r>
    </w:p>
    <w:p w14:paraId="0A066B4F" w14:textId="77777777" w:rsidR="00000000" w:rsidRPr="007B6159" w:rsidRDefault="00000000">
      <w:pPr>
        <w:rPr>
          <w:szCs w:val="20"/>
          <w:lang w:eastAsia="ar-SA"/>
        </w:rPr>
      </w:pPr>
    </w:p>
    <w:p w14:paraId="334F7BC2" w14:textId="77777777" w:rsidR="00000000" w:rsidRPr="007B6159" w:rsidRDefault="00000000">
      <w:pPr>
        <w:rPr>
          <w:szCs w:val="20"/>
          <w:lang w:eastAsia="ar-SA"/>
        </w:rPr>
      </w:pPr>
      <w:r w:rsidRPr="007B6159">
        <w:rPr>
          <w:szCs w:val="20"/>
          <w:lang w:eastAsia="ar-SA"/>
        </w:rPr>
        <w:t>7</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0B4B94F3" w14:textId="77777777" w:rsidR="00000000" w:rsidRPr="007B6159" w:rsidRDefault="00000000">
      <w:pPr>
        <w:rPr>
          <w:szCs w:val="20"/>
          <w:lang w:eastAsia="ar-SA"/>
        </w:rPr>
      </w:pPr>
      <w:r w:rsidRPr="007B6159">
        <w:rPr>
          <w:szCs w:val="20"/>
          <w:lang w:eastAsia="ar-SA"/>
        </w:rPr>
        <w:t>S</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6D9DEF16"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5EEA23C3" w14:textId="77777777" w:rsidR="00000000" w:rsidRPr="007B6159" w:rsidRDefault="00000000">
      <w:pPr>
        <w:rPr>
          <w:szCs w:val="20"/>
          <w:lang w:eastAsia="ar-SA"/>
        </w:rPr>
      </w:pPr>
    </w:p>
    <w:p w14:paraId="576AEAF2" w14:textId="77777777" w:rsidR="00000000" w:rsidRPr="007B6159" w:rsidRDefault="00000000">
      <w:pPr>
        <w:rPr>
          <w:szCs w:val="20"/>
          <w:lang w:eastAsia="ar-SA"/>
        </w:rPr>
      </w:pPr>
      <w:r w:rsidRPr="007B6159">
        <w:rPr>
          <w:szCs w:val="20"/>
          <w:lang w:eastAsia="ar-SA"/>
        </w:rPr>
        <w:t>8</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3BC43076" w14:textId="77777777" w:rsidR="00000000" w:rsidRPr="007B6159" w:rsidRDefault="00000000">
      <w:pPr>
        <w:rPr>
          <w:szCs w:val="20"/>
          <w:lang w:eastAsia="ar-SA"/>
        </w:rPr>
      </w:pPr>
      <w:r w:rsidRPr="007B6159">
        <w:rPr>
          <w:szCs w:val="20"/>
          <w:lang w:eastAsia="ar-SA"/>
        </w:rPr>
        <w:t>S</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708403F1"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13983608" w14:textId="77777777" w:rsidR="00000000" w:rsidRPr="007B6159" w:rsidRDefault="00000000">
      <w:pPr>
        <w:rPr>
          <w:szCs w:val="20"/>
          <w:lang w:eastAsia="ar-SA"/>
        </w:rPr>
      </w:pPr>
    </w:p>
    <w:p w14:paraId="515D7F96" w14:textId="77777777" w:rsidR="00000000" w:rsidRPr="007B6159" w:rsidRDefault="00000000">
      <w:pPr>
        <w:rPr>
          <w:color w:val="800000"/>
          <w:szCs w:val="20"/>
          <w:lang w:eastAsia="ar-SA"/>
        </w:rPr>
      </w:pPr>
      <w:r w:rsidRPr="007B6159">
        <w:rPr>
          <w:color w:val="800000"/>
          <w:szCs w:val="20"/>
          <w:lang w:eastAsia="ar-SA"/>
        </w:rPr>
        <w:t xml:space="preserve">Initiation </w:t>
      </w:r>
      <w:r w:rsidRPr="007B6159">
        <w:rPr>
          <w:color w:val="800000"/>
          <w:szCs w:val="20"/>
          <w:lang w:eastAsia="ar-SA"/>
        </w:rPr>
        <w:tab/>
        <w:t>1</w:t>
      </w:r>
      <w:r w:rsidRPr="007B6159">
        <w:rPr>
          <w:color w:val="800000"/>
          <w:szCs w:val="20"/>
          <w:lang w:eastAsia="ar-SA"/>
        </w:rPr>
        <w:tab/>
        <w:t>2</w:t>
      </w:r>
      <w:r w:rsidRPr="007B6159">
        <w:rPr>
          <w:color w:val="800000"/>
          <w:szCs w:val="20"/>
          <w:lang w:eastAsia="ar-SA"/>
        </w:rPr>
        <w:tab/>
        <w:t>3</w:t>
      </w:r>
      <w:r w:rsidRPr="007B6159">
        <w:rPr>
          <w:color w:val="800000"/>
          <w:szCs w:val="20"/>
          <w:lang w:eastAsia="ar-SA"/>
        </w:rPr>
        <w:tab/>
        <w:t>4</w:t>
      </w:r>
      <w:r w:rsidRPr="007B6159">
        <w:rPr>
          <w:color w:val="800000"/>
          <w:szCs w:val="20"/>
          <w:lang w:eastAsia="ar-SA"/>
        </w:rPr>
        <w:tab/>
        <w:t>5</w:t>
      </w:r>
      <w:r w:rsidRPr="007B6159">
        <w:rPr>
          <w:color w:val="800000"/>
          <w:szCs w:val="20"/>
          <w:lang w:eastAsia="ar-SA"/>
        </w:rPr>
        <w:tab/>
        <w:t>6</w:t>
      </w:r>
      <w:r w:rsidRPr="007B6159">
        <w:rPr>
          <w:color w:val="800000"/>
          <w:szCs w:val="20"/>
          <w:lang w:eastAsia="ar-SA"/>
        </w:rPr>
        <w:tab/>
        <w:t>7</w:t>
      </w:r>
      <w:r w:rsidRPr="007B6159">
        <w:rPr>
          <w:color w:val="800000"/>
          <w:szCs w:val="20"/>
          <w:lang w:eastAsia="ar-SA"/>
        </w:rPr>
        <w:tab/>
        <w:t>8</w:t>
      </w:r>
      <w:r w:rsidRPr="007B6159">
        <w:rPr>
          <w:color w:val="800000"/>
          <w:szCs w:val="20"/>
          <w:lang w:eastAsia="ar-SA"/>
        </w:rPr>
        <w:tab/>
        <w:t>9</w:t>
      </w:r>
    </w:p>
    <w:p w14:paraId="0AF47D8E" w14:textId="77777777" w:rsidR="00000000" w:rsidRPr="007B6159" w:rsidRDefault="00000000">
      <w:pPr>
        <w:rPr>
          <w:szCs w:val="20"/>
          <w:lang w:eastAsia="ar-SA"/>
        </w:rPr>
      </w:pPr>
    </w:p>
    <w:p w14:paraId="60815ED1" w14:textId="77777777" w:rsidR="00000000" w:rsidRPr="007B6159" w:rsidRDefault="00000000">
      <w:pPr>
        <w:rPr>
          <w:szCs w:val="20"/>
          <w:lang w:eastAsia="ar-SA"/>
        </w:rPr>
      </w:pPr>
      <w:r w:rsidRPr="007B6159">
        <w:rPr>
          <w:szCs w:val="20"/>
          <w:lang w:eastAsia="ar-SA"/>
        </w:rPr>
        <w:t>9</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5E1F5489" w14:textId="77777777" w:rsidR="00000000" w:rsidRPr="007B6159" w:rsidRDefault="00000000">
      <w:pPr>
        <w:rPr>
          <w:szCs w:val="20"/>
          <w:lang w:eastAsia="ar-SA"/>
        </w:rPr>
      </w:pPr>
      <w:r w:rsidRPr="007B6159">
        <w:rPr>
          <w:szCs w:val="20"/>
          <w:lang w:eastAsia="ar-SA"/>
        </w:rPr>
        <w:t>F</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72FAF916"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2132C1B9" w14:textId="77777777" w:rsidR="00000000" w:rsidRPr="007B6159" w:rsidRDefault="00000000">
      <w:pPr>
        <w:rPr>
          <w:szCs w:val="20"/>
          <w:lang w:eastAsia="ar-SA"/>
        </w:rPr>
      </w:pPr>
    </w:p>
    <w:p w14:paraId="333E8C15" w14:textId="77777777" w:rsidR="00000000" w:rsidRPr="007B6159" w:rsidRDefault="00000000">
      <w:pPr>
        <w:rPr>
          <w:szCs w:val="20"/>
          <w:lang w:eastAsia="ar-SA"/>
        </w:rPr>
      </w:pPr>
      <w:r w:rsidRPr="007B6159">
        <w:rPr>
          <w:szCs w:val="20"/>
          <w:lang w:eastAsia="ar-SA"/>
        </w:rPr>
        <w:t>10</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0190CC1D" w14:textId="77777777" w:rsidR="00000000" w:rsidRPr="007B6159" w:rsidRDefault="00000000">
      <w:pPr>
        <w:rPr>
          <w:szCs w:val="20"/>
          <w:lang w:eastAsia="ar-SA"/>
        </w:rPr>
      </w:pPr>
      <w:r w:rsidRPr="007B6159">
        <w:rPr>
          <w:szCs w:val="20"/>
          <w:lang w:eastAsia="ar-SA"/>
        </w:rPr>
        <w:t>F</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2AF316C7"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4ABDAA82" w14:textId="77777777" w:rsidR="00000000" w:rsidRPr="007B6159" w:rsidRDefault="00000000">
      <w:pPr>
        <w:rPr>
          <w:szCs w:val="20"/>
          <w:lang w:eastAsia="ar-SA"/>
        </w:rPr>
      </w:pPr>
    </w:p>
    <w:p w14:paraId="694316E0" w14:textId="77777777" w:rsidR="00000000" w:rsidRPr="007B6159" w:rsidRDefault="00000000">
      <w:pPr>
        <w:rPr>
          <w:szCs w:val="20"/>
          <w:lang w:eastAsia="ar-SA"/>
        </w:rPr>
      </w:pPr>
      <w:r w:rsidRPr="007B6159">
        <w:rPr>
          <w:szCs w:val="20"/>
          <w:lang w:eastAsia="ar-SA"/>
        </w:rPr>
        <w:t>11</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4DD18935" w14:textId="77777777" w:rsidR="00000000" w:rsidRPr="007B6159" w:rsidRDefault="00000000">
      <w:pPr>
        <w:rPr>
          <w:szCs w:val="20"/>
          <w:lang w:eastAsia="ar-SA"/>
        </w:rPr>
      </w:pPr>
      <w:r w:rsidRPr="007B6159">
        <w:rPr>
          <w:szCs w:val="20"/>
          <w:lang w:eastAsia="ar-SA"/>
        </w:rPr>
        <w:t>F</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7A899D6D"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0C696360" w14:textId="77777777" w:rsidR="00000000" w:rsidRPr="007B6159" w:rsidRDefault="00000000">
      <w:pPr>
        <w:rPr>
          <w:szCs w:val="20"/>
          <w:lang w:eastAsia="ar-SA"/>
        </w:rPr>
      </w:pPr>
    </w:p>
    <w:p w14:paraId="42160841" w14:textId="77777777" w:rsidR="00000000" w:rsidRPr="007B6159" w:rsidRDefault="00000000">
      <w:pPr>
        <w:rPr>
          <w:szCs w:val="20"/>
          <w:lang w:eastAsia="ar-SA"/>
        </w:rPr>
      </w:pPr>
      <w:r w:rsidRPr="007B6159">
        <w:rPr>
          <w:szCs w:val="20"/>
          <w:lang w:eastAsia="ar-SA"/>
        </w:rPr>
        <w:t>12</w:t>
      </w:r>
      <w:r w:rsidRPr="007B6159">
        <w:rPr>
          <w:szCs w:val="20"/>
          <w:lang w:eastAsia="ar-SA"/>
        </w:rPr>
        <w:tab/>
        <w:t>1</w:t>
      </w:r>
      <w:r w:rsidRPr="007B6159">
        <w:rPr>
          <w:szCs w:val="20"/>
          <w:lang w:eastAsia="ar-SA"/>
        </w:rPr>
        <w:tab/>
        <w:t>2</w:t>
      </w:r>
      <w:r w:rsidRPr="007B6159">
        <w:rPr>
          <w:szCs w:val="20"/>
          <w:lang w:eastAsia="ar-SA"/>
        </w:rPr>
        <w:tab/>
        <w:t>3</w:t>
      </w:r>
      <w:r w:rsidRPr="007B6159">
        <w:rPr>
          <w:szCs w:val="20"/>
          <w:lang w:eastAsia="ar-SA"/>
        </w:rPr>
        <w:tab/>
        <w:t>4</w:t>
      </w:r>
      <w:r w:rsidRPr="007B6159">
        <w:rPr>
          <w:szCs w:val="20"/>
          <w:lang w:eastAsia="ar-SA"/>
        </w:rPr>
        <w:tab/>
        <w:t>5</w:t>
      </w:r>
      <w:r w:rsidRPr="007B6159">
        <w:rPr>
          <w:szCs w:val="20"/>
          <w:lang w:eastAsia="ar-SA"/>
        </w:rPr>
        <w:tab/>
        <w:t>6</w:t>
      </w:r>
      <w:r w:rsidRPr="007B6159">
        <w:rPr>
          <w:szCs w:val="20"/>
          <w:lang w:eastAsia="ar-SA"/>
        </w:rPr>
        <w:tab/>
        <w:t>7</w:t>
      </w:r>
      <w:r w:rsidRPr="007B6159">
        <w:rPr>
          <w:szCs w:val="20"/>
          <w:lang w:eastAsia="ar-SA"/>
        </w:rPr>
        <w:tab/>
        <w:t>8</w:t>
      </w:r>
      <w:r w:rsidRPr="007B6159">
        <w:rPr>
          <w:szCs w:val="20"/>
          <w:lang w:eastAsia="ar-SA"/>
        </w:rPr>
        <w:tab/>
        <w:t>9</w:t>
      </w:r>
    </w:p>
    <w:p w14:paraId="62479029" w14:textId="77777777" w:rsidR="00000000" w:rsidRPr="007B6159" w:rsidRDefault="00000000">
      <w:pPr>
        <w:rPr>
          <w:szCs w:val="20"/>
          <w:lang w:eastAsia="ar-SA"/>
        </w:rPr>
      </w:pPr>
      <w:r w:rsidRPr="007B6159">
        <w:rPr>
          <w:szCs w:val="20"/>
          <w:lang w:eastAsia="ar-SA"/>
        </w:rPr>
        <w:t>F</w:t>
      </w:r>
      <w:r w:rsidRPr="007B6159">
        <w:rPr>
          <w:szCs w:val="20"/>
          <w:lang w:eastAsia="ar-SA"/>
        </w:rPr>
        <w:tab/>
        <w:t>10</w:t>
      </w:r>
      <w:r w:rsidRPr="007B6159">
        <w:rPr>
          <w:szCs w:val="20"/>
          <w:lang w:eastAsia="ar-SA"/>
        </w:rPr>
        <w:tab/>
        <w:t>11</w:t>
      </w:r>
      <w:r w:rsidRPr="007B6159">
        <w:rPr>
          <w:szCs w:val="20"/>
          <w:lang w:eastAsia="ar-SA"/>
        </w:rPr>
        <w:tab/>
        <w:t>12</w:t>
      </w:r>
      <w:r w:rsidRPr="007B6159">
        <w:rPr>
          <w:szCs w:val="20"/>
          <w:lang w:eastAsia="ar-SA"/>
        </w:rPr>
        <w:tab/>
        <w:t>13</w:t>
      </w:r>
      <w:r w:rsidRPr="007B6159">
        <w:rPr>
          <w:szCs w:val="20"/>
          <w:lang w:eastAsia="ar-SA"/>
        </w:rPr>
        <w:tab/>
        <w:t>14</w:t>
      </w:r>
      <w:r w:rsidRPr="007B6159">
        <w:rPr>
          <w:szCs w:val="20"/>
          <w:lang w:eastAsia="ar-SA"/>
        </w:rPr>
        <w:tab/>
        <w:t>15</w:t>
      </w:r>
      <w:r w:rsidRPr="007B6159">
        <w:rPr>
          <w:szCs w:val="20"/>
          <w:lang w:eastAsia="ar-SA"/>
        </w:rPr>
        <w:tab/>
        <w:t>16</w:t>
      </w:r>
      <w:r w:rsidRPr="007B6159">
        <w:rPr>
          <w:szCs w:val="20"/>
          <w:lang w:eastAsia="ar-SA"/>
        </w:rPr>
        <w:tab/>
        <w:t>17</w:t>
      </w:r>
      <w:r w:rsidRPr="007B6159">
        <w:rPr>
          <w:szCs w:val="20"/>
          <w:lang w:eastAsia="ar-SA"/>
        </w:rPr>
        <w:tab/>
        <w:t>18</w:t>
      </w:r>
    </w:p>
    <w:p w14:paraId="6E7259F8" w14:textId="77777777" w:rsidR="00000000" w:rsidRPr="007B6159" w:rsidRDefault="00000000">
      <w:pPr>
        <w:rPr>
          <w:szCs w:val="20"/>
          <w:lang w:eastAsia="ar-SA"/>
        </w:rPr>
      </w:pPr>
      <w:r w:rsidRPr="007B6159">
        <w:rPr>
          <w:szCs w:val="20"/>
          <w:lang w:eastAsia="ar-SA"/>
        </w:rPr>
        <w:tab/>
        <w:t>19</w:t>
      </w:r>
      <w:r w:rsidRPr="007B6159">
        <w:rPr>
          <w:szCs w:val="20"/>
          <w:lang w:eastAsia="ar-SA"/>
        </w:rPr>
        <w:tab/>
        <w:t>20</w:t>
      </w:r>
      <w:r w:rsidRPr="007B6159">
        <w:rPr>
          <w:szCs w:val="20"/>
          <w:lang w:eastAsia="ar-SA"/>
        </w:rPr>
        <w:tab/>
        <w:t>21</w:t>
      </w:r>
      <w:r w:rsidRPr="007B6159">
        <w:rPr>
          <w:szCs w:val="20"/>
          <w:lang w:eastAsia="ar-SA"/>
        </w:rPr>
        <w:tab/>
        <w:t>22</w:t>
      </w:r>
      <w:r w:rsidRPr="007B6159">
        <w:rPr>
          <w:szCs w:val="20"/>
          <w:lang w:eastAsia="ar-SA"/>
        </w:rPr>
        <w:tab/>
        <w:t>23</w:t>
      </w:r>
      <w:r w:rsidRPr="007B6159">
        <w:rPr>
          <w:szCs w:val="20"/>
          <w:lang w:eastAsia="ar-SA"/>
        </w:rPr>
        <w:tab/>
        <w:t>24</w:t>
      </w:r>
      <w:r w:rsidRPr="007B6159">
        <w:rPr>
          <w:szCs w:val="20"/>
          <w:lang w:eastAsia="ar-SA"/>
        </w:rPr>
        <w:tab/>
        <w:t>25</w:t>
      </w:r>
      <w:r w:rsidRPr="007B6159">
        <w:rPr>
          <w:szCs w:val="20"/>
          <w:lang w:eastAsia="ar-SA"/>
        </w:rPr>
        <w:tab/>
        <w:t>26</w:t>
      </w:r>
      <w:r w:rsidRPr="007B6159">
        <w:rPr>
          <w:szCs w:val="20"/>
          <w:lang w:eastAsia="ar-SA"/>
        </w:rPr>
        <w:tab/>
        <w:t>27</w:t>
      </w:r>
    </w:p>
    <w:p w14:paraId="33F28092" w14:textId="77777777" w:rsidR="00000000" w:rsidRPr="007B6159" w:rsidRDefault="00000000">
      <w:pPr>
        <w:rPr>
          <w:szCs w:val="20"/>
          <w:lang w:eastAsia="ar-SA"/>
        </w:rPr>
      </w:pPr>
    </w:p>
    <w:p w14:paraId="793B3614" w14:textId="77777777" w:rsidR="00000000" w:rsidRPr="007B6159" w:rsidRDefault="00000000">
      <w:pPr>
        <w:rPr>
          <w:szCs w:val="20"/>
          <w:lang w:eastAsia="ar-SA"/>
        </w:rPr>
      </w:pPr>
    </w:p>
    <w:p w14:paraId="6F96A3AF" w14:textId="77777777" w:rsidR="00000000" w:rsidRPr="007B6159" w:rsidRDefault="00000000">
      <w:pPr>
        <w:rPr>
          <w:szCs w:val="20"/>
          <w:lang w:eastAsia="ar-SA"/>
        </w:rPr>
      </w:pPr>
      <w:r w:rsidRPr="007B6159">
        <w:rPr>
          <w:szCs w:val="20"/>
          <w:lang w:eastAsia="ar-SA"/>
        </w:rPr>
        <w:t>Exclusive</w:t>
      </w:r>
      <w:r w:rsidRPr="007B6159">
        <w:rPr>
          <w:szCs w:val="20"/>
          <w:lang w:eastAsia="ar-SA"/>
        </w:rPr>
        <w:tab/>
        <w:t>9 days of Trial, between Winter and Summer</w:t>
      </w:r>
    </w:p>
    <w:p w14:paraId="01126BB0" w14:textId="77777777" w:rsidR="00000000" w:rsidRPr="007B6159" w:rsidRDefault="00000000">
      <w:pPr>
        <w:rPr>
          <w:szCs w:val="20"/>
          <w:lang w:eastAsia="ar-SA"/>
        </w:rPr>
      </w:pPr>
      <w:r w:rsidRPr="007B6159">
        <w:rPr>
          <w:szCs w:val="20"/>
          <w:lang w:eastAsia="ar-SA"/>
        </w:rPr>
        <w:tab/>
        <w:t>9 days of Initiation, between Summer and Autumn</w:t>
      </w:r>
    </w:p>
    <w:p w14:paraId="3AB9DCD6" w14:textId="77777777" w:rsidR="00000000" w:rsidRPr="007B6159" w:rsidRDefault="00000000">
      <w:pPr>
        <w:rPr>
          <w:szCs w:val="20"/>
          <w:lang w:eastAsia="ar-SA"/>
        </w:rPr>
      </w:pPr>
      <w:r w:rsidRPr="007B6159">
        <w:rPr>
          <w:szCs w:val="20"/>
          <w:lang w:eastAsia="ar-SA"/>
        </w:rPr>
        <w:tab/>
        <w:t>1 day of Midsummer</w:t>
      </w:r>
    </w:p>
    <w:p w14:paraId="0759C36E" w14:textId="77777777" w:rsidR="00000000" w:rsidRPr="007B6159" w:rsidRDefault="00000000">
      <w:pPr>
        <w:rPr>
          <w:szCs w:val="20"/>
          <w:lang w:eastAsia="ar-SA"/>
        </w:rPr>
      </w:pPr>
      <w:r w:rsidRPr="007B6159">
        <w:rPr>
          <w:szCs w:val="20"/>
          <w:lang w:eastAsia="ar-SA"/>
        </w:rPr>
        <w:tab/>
        <w:t>1-3 days of Passion, celebrating the new year, between Autumn and Winter</w:t>
      </w:r>
    </w:p>
    <w:p w14:paraId="19AB0F0E" w14:textId="77777777" w:rsidR="00000000" w:rsidRPr="007B6159" w:rsidRDefault="00000000">
      <w:pPr>
        <w:rPr>
          <w:szCs w:val="20"/>
          <w:lang w:eastAsia="ar-SA"/>
        </w:rPr>
      </w:pPr>
    </w:p>
    <w:p w14:paraId="526D597C" w14:textId="77777777" w:rsidR="00000000" w:rsidRPr="007B6159" w:rsidRDefault="00000000">
      <w:pPr>
        <w:rPr>
          <w:szCs w:val="20"/>
          <w:lang w:eastAsia="ar-SA"/>
        </w:rPr>
      </w:pPr>
      <w:r w:rsidRPr="007B6159">
        <w:rPr>
          <w:szCs w:val="20"/>
          <w:lang w:eastAsia="ar-SA"/>
        </w:rPr>
        <w:t>One Year</w:t>
      </w:r>
      <w:r w:rsidRPr="007B6159">
        <w:rPr>
          <w:szCs w:val="20"/>
          <w:lang w:eastAsia="ar-SA"/>
        </w:rPr>
        <w:tab/>
        <w:t xml:space="preserve">3 Seasons </w:t>
      </w:r>
      <w:r w:rsidRPr="007B6159">
        <w:rPr>
          <w:szCs w:val="20"/>
          <w:lang w:eastAsia="ar-SA"/>
        </w:rPr>
        <w:tab/>
        <w:t>4 Months</w:t>
      </w:r>
    </w:p>
    <w:p w14:paraId="480EDC3D" w14:textId="77777777" w:rsidR="00000000" w:rsidRPr="007B6159" w:rsidRDefault="00000000">
      <w:pPr>
        <w:rPr>
          <w:szCs w:val="20"/>
          <w:lang w:eastAsia="ar-SA"/>
        </w:rPr>
      </w:pPr>
      <w:r w:rsidRPr="007B6159">
        <w:rPr>
          <w:szCs w:val="20"/>
          <w:lang w:eastAsia="ar-SA"/>
        </w:rPr>
        <w:tab/>
        <w:t xml:space="preserve">12 Months </w:t>
      </w:r>
      <w:r w:rsidRPr="007B6159">
        <w:rPr>
          <w:szCs w:val="20"/>
          <w:lang w:eastAsia="ar-SA"/>
        </w:rPr>
        <w:tab/>
        <w:t>27 Days</w:t>
      </w:r>
    </w:p>
    <w:p w14:paraId="7D23E31A" w14:textId="77777777" w:rsidR="00000000" w:rsidRPr="007B6159" w:rsidRDefault="00000000">
      <w:pPr>
        <w:rPr>
          <w:szCs w:val="20"/>
          <w:lang w:eastAsia="ar-SA"/>
        </w:rPr>
      </w:pPr>
      <w:r w:rsidRPr="007B6159">
        <w:rPr>
          <w:szCs w:val="20"/>
          <w:lang w:eastAsia="ar-SA"/>
        </w:rPr>
        <w:tab/>
        <w:t>343 Days (343.765 )</w:t>
      </w:r>
      <w:r w:rsidRPr="007B6159">
        <w:rPr>
          <w:szCs w:val="20"/>
          <w:lang w:eastAsia="ar-SA"/>
        </w:rPr>
        <w:tab/>
      </w:r>
      <w:r w:rsidRPr="007B6159">
        <w:rPr>
          <w:szCs w:val="20"/>
          <w:lang w:eastAsia="ar-SA"/>
        </w:rPr>
        <w:tab/>
      </w:r>
      <w:r w:rsidRPr="007B6159">
        <w:rPr>
          <w:szCs w:val="20"/>
          <w:lang w:eastAsia="ar-SA"/>
        </w:rPr>
        <w:tab/>
        <w:t>343</w:t>
      </w:r>
      <w:r w:rsidRPr="007B6159">
        <w:rPr>
          <w:szCs w:val="20"/>
          <w:lang w:eastAsia="ar-SA"/>
        </w:rPr>
        <w:tab/>
        <w:t>.764705882352941176470588235141</w:t>
      </w:r>
      <w:r w:rsidRPr="007B6159">
        <w:rPr>
          <w:szCs w:val="20"/>
          <w:lang w:eastAsia="ar-SA"/>
        </w:rPr>
        <w:tab/>
        <w:t>x2</w:t>
      </w:r>
    </w:p>
    <w:p w14:paraId="64CC5F91" w14:textId="77777777" w:rsidR="00000000" w:rsidRPr="007B6159" w:rsidRDefault="00000000">
      <w:pPr>
        <w:rPr>
          <w:szCs w:val="20"/>
          <w:lang w:eastAsia="ar-SA"/>
        </w:rPr>
      </w:pPr>
      <w:r w:rsidRPr="007B6159">
        <w:rPr>
          <w:szCs w:val="20"/>
          <w:lang w:eastAsia="ar-SA"/>
        </w:rPr>
        <w:tab/>
        <w:t>+1 Day each 2nd year</w:t>
      </w:r>
      <w:r w:rsidRPr="007B6159">
        <w:rPr>
          <w:szCs w:val="20"/>
          <w:lang w:eastAsia="ar-SA"/>
        </w:rPr>
        <w:tab/>
      </w:r>
      <w:r w:rsidRPr="007B6159">
        <w:rPr>
          <w:szCs w:val="20"/>
          <w:lang w:eastAsia="ar-SA"/>
        </w:rPr>
        <w:tab/>
      </w:r>
      <w:r w:rsidRPr="007B6159">
        <w:rPr>
          <w:szCs w:val="20"/>
          <w:lang w:eastAsia="ar-SA"/>
        </w:rPr>
        <w:tab/>
        <w:t>1</w:t>
      </w:r>
      <w:r w:rsidRPr="007B6159">
        <w:rPr>
          <w:szCs w:val="20"/>
          <w:lang w:eastAsia="ar-SA"/>
        </w:rPr>
        <w:tab/>
        <w:t>.529411764705882352941176470282</w:t>
      </w:r>
      <w:r w:rsidRPr="007B6159">
        <w:rPr>
          <w:szCs w:val="20"/>
          <w:lang w:eastAsia="ar-SA"/>
        </w:rPr>
        <w:tab/>
        <w:t>x2</w:t>
      </w:r>
    </w:p>
    <w:p w14:paraId="0F7B3916" w14:textId="77777777" w:rsidR="00000000" w:rsidRPr="007B6159" w:rsidRDefault="00000000">
      <w:pPr>
        <w:rPr>
          <w:szCs w:val="20"/>
          <w:lang w:eastAsia="ar-SA"/>
        </w:rPr>
      </w:pPr>
      <w:r w:rsidRPr="007B6159">
        <w:rPr>
          <w:szCs w:val="20"/>
          <w:lang w:eastAsia="ar-SA"/>
        </w:rPr>
        <w:tab/>
        <w:t>+1 Day each 4th year</w:t>
      </w:r>
      <w:r w:rsidRPr="007B6159">
        <w:rPr>
          <w:szCs w:val="20"/>
          <w:lang w:eastAsia="ar-SA"/>
        </w:rPr>
        <w:tab/>
      </w:r>
      <w:r w:rsidRPr="007B6159">
        <w:rPr>
          <w:szCs w:val="20"/>
          <w:lang w:eastAsia="ar-SA"/>
        </w:rPr>
        <w:tab/>
      </w:r>
      <w:r w:rsidRPr="007B6159">
        <w:rPr>
          <w:szCs w:val="20"/>
          <w:lang w:eastAsia="ar-SA"/>
        </w:rPr>
        <w:tab/>
        <w:t>1</w:t>
      </w:r>
      <w:r w:rsidRPr="007B6159">
        <w:rPr>
          <w:szCs w:val="20"/>
          <w:lang w:eastAsia="ar-SA"/>
        </w:rPr>
        <w:tab/>
        <w:t>.058823529411764705882352940564</w:t>
      </w:r>
      <w:r w:rsidRPr="007B6159">
        <w:rPr>
          <w:szCs w:val="20"/>
          <w:lang w:eastAsia="ar-SA"/>
        </w:rPr>
        <w:tab/>
        <w:t>x18</w:t>
      </w:r>
    </w:p>
    <w:p w14:paraId="0549BAB1" w14:textId="77777777" w:rsidR="00000000" w:rsidRPr="007B6159" w:rsidRDefault="00000000">
      <w:pPr>
        <w:rPr>
          <w:szCs w:val="20"/>
          <w:lang w:eastAsia="ar-SA"/>
        </w:rPr>
      </w:pPr>
      <w:r w:rsidRPr="007B6159">
        <w:rPr>
          <w:szCs w:val="20"/>
          <w:lang w:eastAsia="ar-SA"/>
        </w:rPr>
        <w:tab/>
        <w:t>+1 Day each 72nd year</w:t>
      </w:r>
      <w:r w:rsidRPr="007B6159">
        <w:rPr>
          <w:szCs w:val="20"/>
          <w:lang w:eastAsia="ar-SA"/>
        </w:rPr>
        <w:tab/>
        <w:t>human-span</w:t>
      </w:r>
      <w:r w:rsidRPr="007B6159">
        <w:rPr>
          <w:szCs w:val="20"/>
          <w:lang w:eastAsia="ar-SA"/>
        </w:rPr>
        <w:tab/>
      </w:r>
      <w:r w:rsidRPr="007B6159">
        <w:rPr>
          <w:szCs w:val="20"/>
          <w:lang w:eastAsia="ar-SA"/>
        </w:rPr>
        <w:tab/>
        <w:t>1</w:t>
      </w:r>
      <w:r w:rsidRPr="007B6159">
        <w:rPr>
          <w:szCs w:val="20"/>
          <w:lang w:eastAsia="ar-SA"/>
        </w:rPr>
        <w:tab/>
        <w:t>.058823529411764705882352930152</w:t>
      </w:r>
      <w:r w:rsidRPr="007B6159">
        <w:rPr>
          <w:szCs w:val="20"/>
          <w:lang w:eastAsia="ar-SA"/>
        </w:rPr>
        <w:tab/>
        <w:t>x18</w:t>
      </w:r>
    </w:p>
    <w:p w14:paraId="788BC687" w14:textId="77777777" w:rsidR="00000000" w:rsidRPr="007B6159" w:rsidRDefault="00000000">
      <w:pPr>
        <w:rPr>
          <w:szCs w:val="20"/>
          <w:lang w:eastAsia="ar-SA"/>
        </w:rPr>
      </w:pPr>
      <w:r w:rsidRPr="007B6159">
        <w:rPr>
          <w:szCs w:val="20"/>
          <w:lang w:eastAsia="ar-SA"/>
        </w:rPr>
        <w:tab/>
        <w:t>+1 Day each 1296th year</w:t>
      </w:r>
      <w:r w:rsidRPr="007B6159">
        <w:rPr>
          <w:szCs w:val="20"/>
          <w:lang w:eastAsia="ar-SA"/>
        </w:rPr>
        <w:tab/>
        <w:t>elven-span</w:t>
      </w:r>
      <w:r w:rsidRPr="007B6159">
        <w:rPr>
          <w:szCs w:val="20"/>
          <w:lang w:eastAsia="ar-SA"/>
        </w:rPr>
        <w:tab/>
      </w:r>
      <w:r w:rsidRPr="007B6159">
        <w:rPr>
          <w:szCs w:val="20"/>
          <w:lang w:eastAsia="ar-SA"/>
        </w:rPr>
        <w:tab/>
        <w:t>1</w:t>
      </w:r>
      <w:r w:rsidRPr="007B6159">
        <w:rPr>
          <w:szCs w:val="20"/>
          <w:lang w:eastAsia="ar-SA"/>
        </w:rPr>
        <w:tab/>
        <w:t>.058823529411764705882352742736</w:t>
      </w:r>
      <w:r w:rsidRPr="007B6159">
        <w:rPr>
          <w:szCs w:val="20"/>
          <w:lang w:eastAsia="ar-SA"/>
        </w:rPr>
        <w:tab/>
        <w:t>...</w:t>
      </w:r>
    </w:p>
    <w:p w14:paraId="254C2C05" w14:textId="77777777" w:rsidR="00000000" w:rsidRPr="007B6159" w:rsidRDefault="00000000">
      <w:pPr>
        <w:rPr>
          <w:szCs w:val="20"/>
          <w:lang w:eastAsia="ar-SA"/>
        </w:rPr>
      </w:pPr>
    </w:p>
    <w:p w14:paraId="764182C5" w14:textId="77777777" w:rsidR="00000000" w:rsidRPr="007B6159" w:rsidRDefault="00000000">
      <w:pPr>
        <w:rPr>
          <w:szCs w:val="20"/>
          <w:lang w:eastAsia="ar-SA"/>
        </w:rPr>
      </w:pPr>
      <w:r w:rsidRPr="007B6159">
        <w:br w:type="page"/>
      </w:r>
      <w:r w:rsidRPr="007B6159">
        <w:rPr>
          <w:szCs w:val="20"/>
          <w:lang w:eastAsia="ar-SA"/>
        </w:rPr>
        <w:t>Comparisons</w:t>
      </w:r>
    </w:p>
    <w:p w14:paraId="7DD7D97B" w14:textId="77777777" w:rsidR="00000000" w:rsidRPr="007B6159" w:rsidRDefault="00000000">
      <w:pPr>
        <w:rPr>
          <w:szCs w:val="20"/>
          <w:lang w:eastAsia="ar-SA"/>
        </w:rPr>
      </w:pPr>
    </w:p>
    <w:p w14:paraId="5CBF3486" w14:textId="77777777" w:rsidR="00000000" w:rsidRPr="007B6159" w:rsidRDefault="00000000">
      <w:pPr>
        <w:rPr>
          <w:szCs w:val="20"/>
          <w:lang w:eastAsia="ar-SA"/>
        </w:rPr>
      </w:pPr>
      <w:r w:rsidRPr="007B6159">
        <w:rPr>
          <w:szCs w:val="20"/>
          <w:lang w:eastAsia="ar-SA"/>
        </w:rPr>
        <w:t>18:17</w:t>
      </w:r>
      <w:r w:rsidRPr="007B6159">
        <w:rPr>
          <w:szCs w:val="20"/>
          <w:lang w:eastAsia="ar-SA"/>
        </w:rPr>
        <w:tab/>
        <w:t>Aeirn:Earth</w:t>
      </w:r>
    </w:p>
    <w:p w14:paraId="2E4EE7CD" w14:textId="77777777" w:rsidR="00000000" w:rsidRPr="007B6159" w:rsidRDefault="00000000">
      <w:pPr>
        <w:rPr>
          <w:szCs w:val="20"/>
          <w:lang w:eastAsia="ar-SA"/>
        </w:rPr>
      </w:pPr>
    </w:p>
    <w:p w14:paraId="241F6543" w14:textId="77777777" w:rsidR="00000000" w:rsidRPr="007B6159" w:rsidRDefault="00000000">
      <w:pPr>
        <w:rPr>
          <w:szCs w:val="20"/>
          <w:lang w:eastAsia="ar-SA"/>
        </w:rPr>
      </w:pPr>
      <w:r w:rsidRPr="007B6159">
        <w:rPr>
          <w:szCs w:val="20"/>
          <w:lang w:eastAsia="ar-SA"/>
        </w:rPr>
        <w:t>1</w:t>
      </w:r>
      <w:r w:rsidRPr="007B6159">
        <w:rPr>
          <w:szCs w:val="20"/>
          <w:lang w:eastAsia="ar-SA"/>
        </w:rPr>
        <w:tab/>
        <w:t>1.05882352941176470588235294117647</w:t>
      </w:r>
    </w:p>
    <w:p w14:paraId="637C813F" w14:textId="77777777" w:rsidR="00000000" w:rsidRPr="007B6159" w:rsidRDefault="00000000">
      <w:pPr>
        <w:rPr>
          <w:szCs w:val="20"/>
          <w:lang w:eastAsia="ar-SA"/>
        </w:rPr>
      </w:pPr>
      <w:r w:rsidRPr="007B6159">
        <w:rPr>
          <w:szCs w:val="20"/>
          <w:lang w:eastAsia="ar-SA"/>
        </w:rPr>
        <w:t>2</w:t>
      </w:r>
      <w:r w:rsidRPr="007B6159">
        <w:rPr>
          <w:szCs w:val="20"/>
          <w:lang w:eastAsia="ar-SA"/>
        </w:rPr>
        <w:tab/>
        <w:t>2.11764705882352941176470588235294</w:t>
      </w:r>
    </w:p>
    <w:p w14:paraId="3A7739C9" w14:textId="77777777" w:rsidR="00000000" w:rsidRPr="007B6159" w:rsidRDefault="00000000">
      <w:pPr>
        <w:rPr>
          <w:szCs w:val="20"/>
          <w:lang w:eastAsia="ar-SA"/>
        </w:rPr>
      </w:pPr>
      <w:r w:rsidRPr="007B6159">
        <w:rPr>
          <w:szCs w:val="20"/>
          <w:lang w:eastAsia="ar-SA"/>
        </w:rPr>
        <w:t>3</w:t>
      </w:r>
      <w:r w:rsidRPr="007B6159">
        <w:rPr>
          <w:szCs w:val="20"/>
          <w:lang w:eastAsia="ar-SA"/>
        </w:rPr>
        <w:tab/>
        <w:t>3.17647058823529411764705882352941</w:t>
      </w:r>
    </w:p>
    <w:p w14:paraId="0AF09D14" w14:textId="77777777" w:rsidR="00000000" w:rsidRPr="007B6159" w:rsidRDefault="00000000">
      <w:pPr>
        <w:rPr>
          <w:szCs w:val="20"/>
          <w:lang w:eastAsia="ar-SA"/>
        </w:rPr>
      </w:pPr>
      <w:r w:rsidRPr="007B6159">
        <w:rPr>
          <w:szCs w:val="20"/>
          <w:lang w:eastAsia="ar-SA"/>
        </w:rPr>
        <w:t>4</w:t>
      </w:r>
      <w:r w:rsidRPr="007B6159">
        <w:rPr>
          <w:szCs w:val="20"/>
          <w:lang w:eastAsia="ar-SA"/>
        </w:rPr>
        <w:tab/>
        <w:t>4.23529411764705882352941176470588</w:t>
      </w:r>
    </w:p>
    <w:p w14:paraId="4BC6BF90" w14:textId="77777777" w:rsidR="00000000" w:rsidRPr="007B6159" w:rsidRDefault="00000000">
      <w:pPr>
        <w:rPr>
          <w:szCs w:val="20"/>
          <w:lang w:eastAsia="ar-SA"/>
        </w:rPr>
      </w:pPr>
      <w:r w:rsidRPr="007B6159">
        <w:rPr>
          <w:szCs w:val="20"/>
          <w:lang w:eastAsia="ar-SA"/>
        </w:rPr>
        <w:t>5</w:t>
      </w:r>
      <w:r w:rsidRPr="007B6159">
        <w:rPr>
          <w:szCs w:val="20"/>
          <w:lang w:eastAsia="ar-SA"/>
        </w:rPr>
        <w:tab/>
        <w:t>5.29411764705882352941176470588235</w:t>
      </w:r>
    </w:p>
    <w:p w14:paraId="22AFD31A" w14:textId="77777777" w:rsidR="00000000" w:rsidRPr="007B6159" w:rsidRDefault="00000000">
      <w:pPr>
        <w:rPr>
          <w:szCs w:val="20"/>
          <w:lang w:eastAsia="ar-SA"/>
        </w:rPr>
      </w:pPr>
      <w:r w:rsidRPr="007B6159">
        <w:rPr>
          <w:szCs w:val="20"/>
          <w:lang w:eastAsia="ar-SA"/>
        </w:rPr>
        <w:t>6</w:t>
      </w:r>
      <w:r w:rsidRPr="007B6159">
        <w:rPr>
          <w:szCs w:val="20"/>
          <w:lang w:eastAsia="ar-SA"/>
        </w:rPr>
        <w:tab/>
        <w:t>6.35294117647058823529411764705882</w:t>
      </w:r>
    </w:p>
    <w:p w14:paraId="4E42537A" w14:textId="77777777" w:rsidR="00000000" w:rsidRPr="007B6159" w:rsidRDefault="00000000">
      <w:pPr>
        <w:rPr>
          <w:color w:val="800000"/>
          <w:szCs w:val="20"/>
          <w:lang w:eastAsia="ar-SA"/>
        </w:rPr>
      </w:pPr>
      <w:r w:rsidRPr="007B6159">
        <w:rPr>
          <w:color w:val="800000"/>
          <w:szCs w:val="20"/>
          <w:lang w:eastAsia="ar-SA"/>
        </w:rPr>
        <w:t>7</w:t>
      </w:r>
      <w:r w:rsidRPr="007B6159">
        <w:rPr>
          <w:color w:val="800000"/>
          <w:szCs w:val="20"/>
          <w:lang w:eastAsia="ar-SA"/>
        </w:rPr>
        <w:tab/>
        <w:t>7.41176470588235294117647058823529</w:t>
      </w:r>
      <w:r w:rsidRPr="007B6159">
        <w:rPr>
          <w:color w:val="800000"/>
          <w:szCs w:val="20"/>
          <w:lang w:eastAsia="ar-SA"/>
        </w:rPr>
        <w:tab/>
        <w:t>1</w:t>
      </w:r>
    </w:p>
    <w:p w14:paraId="618950A7" w14:textId="77777777" w:rsidR="00000000" w:rsidRPr="007B6159" w:rsidRDefault="00000000">
      <w:pPr>
        <w:rPr>
          <w:color w:val="800000"/>
          <w:szCs w:val="20"/>
          <w:lang w:eastAsia="ar-SA"/>
        </w:rPr>
      </w:pPr>
      <w:r w:rsidRPr="007B6159">
        <w:rPr>
          <w:color w:val="800000"/>
          <w:szCs w:val="20"/>
          <w:lang w:eastAsia="ar-SA"/>
        </w:rPr>
        <w:t>8</w:t>
      </w:r>
      <w:r w:rsidRPr="007B6159">
        <w:rPr>
          <w:color w:val="800000"/>
          <w:szCs w:val="20"/>
          <w:lang w:eastAsia="ar-SA"/>
        </w:rPr>
        <w:tab/>
        <w:t>8.47058823529411764705882352941176</w:t>
      </w:r>
      <w:r w:rsidRPr="007B6159">
        <w:rPr>
          <w:color w:val="800000"/>
          <w:szCs w:val="20"/>
          <w:lang w:eastAsia="ar-SA"/>
        </w:rPr>
        <w:tab/>
        <w:t>2</w:t>
      </w:r>
    </w:p>
    <w:p w14:paraId="6BE7EEA2" w14:textId="77777777" w:rsidR="00000000" w:rsidRPr="007B6159" w:rsidRDefault="00000000">
      <w:pPr>
        <w:rPr>
          <w:color w:val="800000"/>
          <w:szCs w:val="20"/>
          <w:lang w:eastAsia="ar-SA"/>
        </w:rPr>
      </w:pPr>
      <w:r w:rsidRPr="007B6159">
        <w:rPr>
          <w:color w:val="800000"/>
          <w:szCs w:val="20"/>
          <w:lang w:eastAsia="ar-SA"/>
        </w:rPr>
        <w:t>9</w:t>
      </w:r>
      <w:r w:rsidRPr="007B6159">
        <w:rPr>
          <w:color w:val="800000"/>
          <w:szCs w:val="20"/>
          <w:lang w:eastAsia="ar-SA"/>
        </w:rPr>
        <w:tab/>
        <w:t>9.52941176470588235294117647058824</w:t>
      </w:r>
      <w:r w:rsidRPr="007B6159">
        <w:rPr>
          <w:color w:val="800000"/>
          <w:szCs w:val="20"/>
          <w:lang w:eastAsia="ar-SA"/>
        </w:rPr>
        <w:tab/>
        <w:t>3</w:t>
      </w:r>
    </w:p>
    <w:p w14:paraId="3BBAA022" w14:textId="77777777" w:rsidR="00000000" w:rsidRPr="007B6159" w:rsidRDefault="00000000">
      <w:pPr>
        <w:rPr>
          <w:color w:val="800000"/>
          <w:szCs w:val="20"/>
          <w:lang w:eastAsia="ar-SA"/>
        </w:rPr>
      </w:pPr>
      <w:r w:rsidRPr="007B6159">
        <w:rPr>
          <w:color w:val="800000"/>
          <w:szCs w:val="20"/>
          <w:lang w:eastAsia="ar-SA"/>
        </w:rPr>
        <w:t>10</w:t>
      </w:r>
      <w:r w:rsidRPr="007B6159">
        <w:rPr>
          <w:color w:val="800000"/>
          <w:szCs w:val="20"/>
          <w:lang w:eastAsia="ar-SA"/>
        </w:rPr>
        <w:tab/>
        <w:t>10.5882352941176470588235294117647</w:t>
      </w:r>
      <w:r w:rsidRPr="007B6159">
        <w:rPr>
          <w:color w:val="800000"/>
          <w:szCs w:val="20"/>
          <w:lang w:eastAsia="ar-SA"/>
        </w:rPr>
        <w:tab/>
        <w:t>4</w:t>
      </w:r>
    </w:p>
    <w:p w14:paraId="019E05C2" w14:textId="77777777" w:rsidR="00000000" w:rsidRPr="007B6159" w:rsidRDefault="00000000">
      <w:pPr>
        <w:rPr>
          <w:color w:val="800000"/>
          <w:szCs w:val="20"/>
          <w:lang w:eastAsia="ar-SA"/>
        </w:rPr>
      </w:pPr>
      <w:r w:rsidRPr="007B6159">
        <w:rPr>
          <w:color w:val="800000"/>
          <w:szCs w:val="20"/>
          <w:lang w:eastAsia="ar-SA"/>
        </w:rPr>
        <w:t>11</w:t>
      </w:r>
      <w:r w:rsidRPr="007B6159">
        <w:rPr>
          <w:color w:val="800000"/>
          <w:szCs w:val="20"/>
          <w:lang w:eastAsia="ar-SA"/>
        </w:rPr>
        <w:tab/>
        <w:t>11.6470588235294117647058823529412</w:t>
      </w:r>
      <w:r w:rsidRPr="007B6159">
        <w:rPr>
          <w:color w:val="800000"/>
          <w:szCs w:val="20"/>
          <w:lang w:eastAsia="ar-SA"/>
        </w:rPr>
        <w:tab/>
        <w:t>5</w:t>
      </w:r>
    </w:p>
    <w:p w14:paraId="264F88F1" w14:textId="77777777" w:rsidR="00000000" w:rsidRPr="007B6159" w:rsidRDefault="00000000">
      <w:pPr>
        <w:rPr>
          <w:color w:val="800000"/>
          <w:szCs w:val="20"/>
          <w:lang w:eastAsia="ar-SA"/>
        </w:rPr>
      </w:pPr>
      <w:r w:rsidRPr="007B6159">
        <w:rPr>
          <w:color w:val="800000"/>
          <w:szCs w:val="20"/>
          <w:lang w:eastAsia="ar-SA"/>
        </w:rPr>
        <w:t>12</w:t>
      </w:r>
      <w:r w:rsidRPr="007B6159">
        <w:rPr>
          <w:color w:val="800000"/>
          <w:szCs w:val="20"/>
          <w:lang w:eastAsia="ar-SA"/>
        </w:rPr>
        <w:tab/>
        <w:t>12.7058823529411764705882352941176</w:t>
      </w:r>
      <w:r w:rsidRPr="007B6159">
        <w:rPr>
          <w:color w:val="800000"/>
          <w:szCs w:val="20"/>
          <w:lang w:eastAsia="ar-SA"/>
        </w:rPr>
        <w:tab/>
        <w:t>6</w:t>
      </w:r>
    </w:p>
    <w:p w14:paraId="5445587F" w14:textId="77777777" w:rsidR="00000000" w:rsidRPr="007B6159" w:rsidRDefault="00000000">
      <w:pPr>
        <w:rPr>
          <w:color w:val="800000"/>
          <w:szCs w:val="20"/>
          <w:lang w:eastAsia="ar-SA"/>
        </w:rPr>
      </w:pPr>
      <w:r w:rsidRPr="007B6159">
        <w:rPr>
          <w:color w:val="800000"/>
          <w:szCs w:val="20"/>
          <w:lang w:eastAsia="ar-SA"/>
        </w:rPr>
        <w:t>13</w:t>
      </w:r>
      <w:r w:rsidRPr="007B6159">
        <w:rPr>
          <w:color w:val="800000"/>
          <w:szCs w:val="20"/>
          <w:lang w:eastAsia="ar-SA"/>
        </w:rPr>
        <w:tab/>
        <w:t>13.7647058823529411764705882352941</w:t>
      </w:r>
      <w:r w:rsidRPr="007B6159">
        <w:rPr>
          <w:color w:val="800000"/>
          <w:szCs w:val="20"/>
          <w:lang w:eastAsia="ar-SA"/>
        </w:rPr>
        <w:tab/>
        <w:t>7</w:t>
      </w:r>
    </w:p>
    <w:p w14:paraId="0360E867" w14:textId="77777777" w:rsidR="00000000" w:rsidRPr="007B6159" w:rsidRDefault="00000000">
      <w:pPr>
        <w:rPr>
          <w:color w:val="800000"/>
          <w:szCs w:val="20"/>
          <w:lang w:eastAsia="ar-SA"/>
        </w:rPr>
      </w:pPr>
      <w:r w:rsidRPr="007B6159">
        <w:rPr>
          <w:color w:val="800000"/>
          <w:szCs w:val="20"/>
          <w:lang w:eastAsia="ar-SA"/>
        </w:rPr>
        <w:t>14</w:t>
      </w:r>
      <w:r w:rsidRPr="007B6159">
        <w:rPr>
          <w:color w:val="800000"/>
          <w:szCs w:val="20"/>
          <w:lang w:eastAsia="ar-SA"/>
        </w:rPr>
        <w:tab/>
        <w:t>14.8235294117647058823529411764706</w:t>
      </w:r>
      <w:r w:rsidRPr="007B6159">
        <w:rPr>
          <w:color w:val="800000"/>
          <w:szCs w:val="20"/>
          <w:lang w:eastAsia="ar-SA"/>
        </w:rPr>
        <w:tab/>
        <w:t>8</w:t>
      </w:r>
    </w:p>
    <w:p w14:paraId="37C0748F" w14:textId="77777777" w:rsidR="00000000" w:rsidRPr="007B6159" w:rsidRDefault="00000000">
      <w:pPr>
        <w:rPr>
          <w:color w:val="800000"/>
          <w:szCs w:val="20"/>
          <w:lang w:eastAsia="ar-SA"/>
        </w:rPr>
      </w:pPr>
      <w:r w:rsidRPr="007B6159">
        <w:rPr>
          <w:color w:val="800000"/>
          <w:szCs w:val="20"/>
          <w:lang w:eastAsia="ar-SA"/>
        </w:rPr>
        <w:t>15</w:t>
      </w:r>
      <w:r w:rsidRPr="007B6159">
        <w:rPr>
          <w:color w:val="800000"/>
          <w:szCs w:val="20"/>
          <w:lang w:eastAsia="ar-SA"/>
        </w:rPr>
        <w:tab/>
        <w:t>15.8823529411764705882352941176471</w:t>
      </w:r>
      <w:r w:rsidRPr="007B6159">
        <w:rPr>
          <w:color w:val="800000"/>
          <w:szCs w:val="20"/>
          <w:lang w:eastAsia="ar-SA"/>
        </w:rPr>
        <w:tab/>
        <w:t>9</w:t>
      </w:r>
    </w:p>
    <w:p w14:paraId="6D44742E" w14:textId="77777777" w:rsidR="00000000" w:rsidRPr="007B6159" w:rsidRDefault="00000000">
      <w:pPr>
        <w:rPr>
          <w:color w:val="800000"/>
          <w:szCs w:val="20"/>
          <w:lang w:eastAsia="ar-SA"/>
        </w:rPr>
      </w:pPr>
      <w:r w:rsidRPr="007B6159">
        <w:rPr>
          <w:color w:val="800000"/>
          <w:szCs w:val="20"/>
          <w:lang w:eastAsia="ar-SA"/>
        </w:rPr>
        <w:t>16</w:t>
      </w:r>
      <w:r w:rsidRPr="007B6159">
        <w:rPr>
          <w:color w:val="800000"/>
          <w:szCs w:val="20"/>
          <w:lang w:eastAsia="ar-SA"/>
        </w:rPr>
        <w:tab/>
        <w:t>16.9411764705882352941176470588235</w:t>
      </w:r>
      <w:r w:rsidRPr="007B6159">
        <w:rPr>
          <w:color w:val="800000"/>
          <w:szCs w:val="20"/>
          <w:lang w:eastAsia="ar-SA"/>
        </w:rPr>
        <w:tab/>
        <w:t>10</w:t>
      </w:r>
    </w:p>
    <w:p w14:paraId="7629E791" w14:textId="77777777" w:rsidR="00000000" w:rsidRPr="007B6159" w:rsidRDefault="00000000">
      <w:pPr>
        <w:rPr>
          <w:szCs w:val="20"/>
          <w:lang w:eastAsia="ar-SA"/>
        </w:rPr>
      </w:pPr>
      <w:r w:rsidRPr="007B6159">
        <w:rPr>
          <w:szCs w:val="20"/>
          <w:lang w:eastAsia="ar-SA"/>
        </w:rPr>
        <w:t>17</w:t>
      </w:r>
      <w:r w:rsidRPr="007B6159">
        <w:rPr>
          <w:szCs w:val="20"/>
          <w:lang w:eastAsia="ar-SA"/>
        </w:rPr>
        <w:tab/>
        <w:t>18</w:t>
      </w:r>
    </w:p>
    <w:p w14:paraId="40A5A461" w14:textId="77777777" w:rsidR="00000000" w:rsidRPr="007B6159" w:rsidRDefault="00000000">
      <w:pPr>
        <w:rPr>
          <w:szCs w:val="20"/>
          <w:lang w:eastAsia="ar-SA"/>
        </w:rPr>
      </w:pPr>
      <w:r w:rsidRPr="007B6159">
        <w:rPr>
          <w:szCs w:val="20"/>
          <w:lang w:eastAsia="ar-SA"/>
        </w:rPr>
        <w:t>18</w:t>
      </w:r>
      <w:r w:rsidRPr="007B6159">
        <w:rPr>
          <w:szCs w:val="20"/>
          <w:lang w:eastAsia="ar-SA"/>
        </w:rPr>
        <w:tab/>
        <w:t>19.0588235294117647058823529411765</w:t>
      </w:r>
    </w:p>
    <w:p w14:paraId="2D9FFD13" w14:textId="77777777" w:rsidR="00000000" w:rsidRPr="007B6159" w:rsidRDefault="00000000">
      <w:pPr>
        <w:rPr>
          <w:szCs w:val="20"/>
          <w:lang w:eastAsia="ar-SA"/>
        </w:rPr>
      </w:pPr>
      <w:r w:rsidRPr="007B6159">
        <w:rPr>
          <w:szCs w:val="20"/>
          <w:lang w:eastAsia="ar-SA"/>
        </w:rPr>
        <w:t>19</w:t>
      </w:r>
      <w:r w:rsidRPr="007B6159">
        <w:rPr>
          <w:szCs w:val="20"/>
          <w:lang w:eastAsia="ar-SA"/>
        </w:rPr>
        <w:tab/>
        <w:t>20.1176470588235294117647058823529</w:t>
      </w:r>
    </w:p>
    <w:p w14:paraId="6DBC8197" w14:textId="77777777" w:rsidR="00000000" w:rsidRPr="007B6159" w:rsidRDefault="00000000">
      <w:pPr>
        <w:rPr>
          <w:szCs w:val="20"/>
          <w:lang w:eastAsia="ar-SA"/>
        </w:rPr>
      </w:pPr>
      <w:r w:rsidRPr="007B6159">
        <w:rPr>
          <w:szCs w:val="20"/>
          <w:lang w:eastAsia="ar-SA"/>
        </w:rPr>
        <w:t>20</w:t>
      </w:r>
      <w:r w:rsidRPr="007B6159">
        <w:rPr>
          <w:szCs w:val="20"/>
          <w:lang w:eastAsia="ar-SA"/>
        </w:rPr>
        <w:tab/>
        <w:t>21.1764705882352941176470588235294</w:t>
      </w:r>
    </w:p>
    <w:p w14:paraId="73C466D4" w14:textId="77777777" w:rsidR="00000000" w:rsidRPr="007B6159" w:rsidRDefault="00000000">
      <w:pPr>
        <w:rPr>
          <w:szCs w:val="20"/>
          <w:lang w:eastAsia="ar-SA"/>
        </w:rPr>
      </w:pPr>
      <w:r w:rsidRPr="007B6159">
        <w:rPr>
          <w:szCs w:val="20"/>
          <w:lang w:eastAsia="ar-SA"/>
        </w:rPr>
        <w:t>21</w:t>
      </w:r>
      <w:r w:rsidRPr="007B6159">
        <w:rPr>
          <w:szCs w:val="20"/>
          <w:lang w:eastAsia="ar-SA"/>
        </w:rPr>
        <w:tab/>
        <w:t>22.2352941176470588235294117647059</w:t>
      </w:r>
    </w:p>
    <w:p w14:paraId="50A9BF49" w14:textId="77777777" w:rsidR="00000000" w:rsidRPr="007B6159" w:rsidRDefault="00000000">
      <w:pPr>
        <w:rPr>
          <w:szCs w:val="20"/>
          <w:lang w:eastAsia="ar-SA"/>
        </w:rPr>
      </w:pPr>
      <w:r w:rsidRPr="007B6159">
        <w:rPr>
          <w:szCs w:val="20"/>
          <w:lang w:eastAsia="ar-SA"/>
        </w:rPr>
        <w:t>22</w:t>
      </w:r>
      <w:r w:rsidRPr="007B6159">
        <w:rPr>
          <w:szCs w:val="20"/>
          <w:lang w:eastAsia="ar-SA"/>
        </w:rPr>
        <w:tab/>
        <w:t>23.2941176470588235294117647058824</w:t>
      </w:r>
    </w:p>
    <w:p w14:paraId="1B1C3F7E" w14:textId="77777777" w:rsidR="00000000" w:rsidRPr="007B6159" w:rsidRDefault="00000000">
      <w:pPr>
        <w:rPr>
          <w:szCs w:val="20"/>
          <w:lang w:eastAsia="ar-SA"/>
        </w:rPr>
      </w:pPr>
      <w:r w:rsidRPr="007B6159">
        <w:rPr>
          <w:szCs w:val="20"/>
          <w:lang w:eastAsia="ar-SA"/>
        </w:rPr>
        <w:t>23</w:t>
      </w:r>
      <w:r w:rsidRPr="007B6159">
        <w:rPr>
          <w:szCs w:val="20"/>
          <w:lang w:eastAsia="ar-SA"/>
        </w:rPr>
        <w:tab/>
        <w:t>24.3529411764705882352941176470588</w:t>
      </w:r>
    </w:p>
    <w:p w14:paraId="25BC94CC" w14:textId="77777777" w:rsidR="00000000" w:rsidRPr="007B6159" w:rsidRDefault="00000000">
      <w:pPr>
        <w:rPr>
          <w:szCs w:val="20"/>
          <w:lang w:eastAsia="ar-SA"/>
        </w:rPr>
      </w:pPr>
      <w:r w:rsidRPr="007B6159">
        <w:rPr>
          <w:szCs w:val="20"/>
          <w:lang w:eastAsia="ar-SA"/>
        </w:rPr>
        <w:t>24</w:t>
      </w:r>
      <w:r w:rsidRPr="007B6159">
        <w:rPr>
          <w:szCs w:val="20"/>
          <w:lang w:eastAsia="ar-SA"/>
        </w:rPr>
        <w:tab/>
        <w:t>25.4117647058823529411764705882353</w:t>
      </w:r>
    </w:p>
    <w:p w14:paraId="4EA52FA6" w14:textId="77777777" w:rsidR="00000000" w:rsidRPr="007B6159" w:rsidRDefault="00000000">
      <w:pPr>
        <w:rPr>
          <w:szCs w:val="20"/>
          <w:lang w:eastAsia="ar-SA"/>
        </w:rPr>
      </w:pPr>
      <w:r w:rsidRPr="007B6159">
        <w:rPr>
          <w:szCs w:val="20"/>
          <w:lang w:eastAsia="ar-SA"/>
        </w:rPr>
        <w:t>25</w:t>
      </w:r>
      <w:r w:rsidRPr="007B6159">
        <w:rPr>
          <w:szCs w:val="20"/>
          <w:lang w:eastAsia="ar-SA"/>
        </w:rPr>
        <w:tab/>
        <w:t>26.4705882352941176470588235294118</w:t>
      </w:r>
    </w:p>
    <w:p w14:paraId="3221CF78" w14:textId="77777777" w:rsidR="00000000" w:rsidRPr="007B6159" w:rsidRDefault="00000000">
      <w:pPr>
        <w:rPr>
          <w:szCs w:val="20"/>
          <w:lang w:eastAsia="ar-SA"/>
        </w:rPr>
      </w:pPr>
      <w:r w:rsidRPr="007B6159">
        <w:rPr>
          <w:szCs w:val="20"/>
          <w:lang w:eastAsia="ar-SA"/>
        </w:rPr>
        <w:t>26</w:t>
      </w:r>
      <w:r w:rsidRPr="007B6159">
        <w:rPr>
          <w:szCs w:val="20"/>
          <w:lang w:eastAsia="ar-SA"/>
        </w:rPr>
        <w:tab/>
        <w:t>27.5294117647058823529411764705882</w:t>
      </w:r>
    </w:p>
    <w:p w14:paraId="5620F21A" w14:textId="77777777" w:rsidR="00000000" w:rsidRPr="007B6159" w:rsidRDefault="00000000">
      <w:pPr>
        <w:rPr>
          <w:szCs w:val="20"/>
          <w:lang w:eastAsia="ar-SA"/>
        </w:rPr>
      </w:pPr>
      <w:r w:rsidRPr="007B6159">
        <w:rPr>
          <w:szCs w:val="20"/>
          <w:lang w:eastAsia="ar-SA"/>
        </w:rPr>
        <w:t>27</w:t>
      </w:r>
      <w:r w:rsidRPr="007B6159">
        <w:rPr>
          <w:szCs w:val="20"/>
          <w:lang w:eastAsia="ar-SA"/>
        </w:rPr>
        <w:tab/>
        <w:t>28.5882352941176470588235294117647</w:t>
      </w:r>
    </w:p>
    <w:p w14:paraId="48F4C289" w14:textId="77777777" w:rsidR="00000000" w:rsidRPr="007B6159" w:rsidRDefault="00000000">
      <w:pPr>
        <w:rPr>
          <w:szCs w:val="20"/>
          <w:lang w:eastAsia="ar-SA"/>
        </w:rPr>
      </w:pPr>
    </w:p>
    <w:p w14:paraId="70D7DB9B" w14:textId="77777777" w:rsidR="00000000" w:rsidRPr="007B6159" w:rsidRDefault="00000000">
      <w:pPr>
        <w:rPr>
          <w:szCs w:val="20"/>
          <w:lang w:eastAsia="ar-SA"/>
        </w:rPr>
      </w:pPr>
      <w:r w:rsidRPr="007B6159">
        <w:rPr>
          <w:szCs w:val="20"/>
          <w:lang w:eastAsia="ar-SA"/>
        </w:rPr>
        <w:t>17:18</w:t>
      </w:r>
      <w:r w:rsidRPr="007B6159">
        <w:rPr>
          <w:szCs w:val="20"/>
          <w:lang w:eastAsia="ar-SA"/>
        </w:rPr>
        <w:tab/>
        <w:t>Earth:Aeirn</w:t>
      </w:r>
    </w:p>
    <w:p w14:paraId="2410C159" w14:textId="77777777" w:rsidR="00000000" w:rsidRPr="007B6159" w:rsidRDefault="00000000">
      <w:pPr>
        <w:rPr>
          <w:szCs w:val="20"/>
          <w:lang w:eastAsia="ar-SA"/>
        </w:rPr>
      </w:pPr>
    </w:p>
    <w:p w14:paraId="31D62682" w14:textId="77777777" w:rsidR="00000000" w:rsidRPr="007B6159" w:rsidRDefault="00000000">
      <w:pPr>
        <w:rPr>
          <w:szCs w:val="20"/>
          <w:lang w:eastAsia="ar-SA"/>
        </w:rPr>
      </w:pPr>
      <w:r w:rsidRPr="007B6159">
        <w:rPr>
          <w:szCs w:val="20"/>
          <w:lang w:eastAsia="ar-SA"/>
        </w:rPr>
        <w:t>1</w:t>
      </w:r>
      <w:r w:rsidRPr="007B6159">
        <w:rPr>
          <w:szCs w:val="20"/>
          <w:lang w:eastAsia="ar-SA"/>
        </w:rPr>
        <w:tab/>
        <w:t>0.9444444444444444444444444444444...</w:t>
      </w:r>
    </w:p>
    <w:p w14:paraId="7F902563" w14:textId="77777777" w:rsidR="00000000" w:rsidRPr="007B6159" w:rsidRDefault="00000000">
      <w:pPr>
        <w:rPr>
          <w:szCs w:val="20"/>
          <w:lang w:eastAsia="ar-SA"/>
        </w:rPr>
      </w:pPr>
      <w:r w:rsidRPr="007B6159">
        <w:rPr>
          <w:szCs w:val="20"/>
          <w:lang w:eastAsia="ar-SA"/>
        </w:rPr>
        <w:t>2</w:t>
      </w:r>
      <w:r w:rsidRPr="007B6159">
        <w:rPr>
          <w:szCs w:val="20"/>
          <w:lang w:eastAsia="ar-SA"/>
        </w:rPr>
        <w:tab/>
        <w:t>1.8888888888888888888888888888888...</w:t>
      </w:r>
    </w:p>
    <w:p w14:paraId="57F730D6" w14:textId="77777777" w:rsidR="00000000" w:rsidRPr="007B6159" w:rsidRDefault="00000000">
      <w:pPr>
        <w:rPr>
          <w:szCs w:val="20"/>
          <w:lang w:eastAsia="ar-SA"/>
        </w:rPr>
      </w:pPr>
      <w:r w:rsidRPr="007B6159">
        <w:rPr>
          <w:szCs w:val="20"/>
          <w:lang w:eastAsia="ar-SA"/>
        </w:rPr>
        <w:t>3</w:t>
      </w:r>
      <w:r w:rsidRPr="007B6159">
        <w:rPr>
          <w:szCs w:val="20"/>
          <w:lang w:eastAsia="ar-SA"/>
        </w:rPr>
        <w:tab/>
        <w:t>2.8333333333333333333333333333333...</w:t>
      </w:r>
    </w:p>
    <w:p w14:paraId="411974E8" w14:textId="77777777" w:rsidR="00000000" w:rsidRPr="007B6159" w:rsidRDefault="00000000">
      <w:pPr>
        <w:rPr>
          <w:szCs w:val="20"/>
          <w:lang w:eastAsia="ar-SA"/>
        </w:rPr>
      </w:pPr>
      <w:r w:rsidRPr="007B6159">
        <w:rPr>
          <w:szCs w:val="20"/>
          <w:lang w:eastAsia="ar-SA"/>
        </w:rPr>
        <w:t>4</w:t>
      </w:r>
      <w:r w:rsidRPr="007B6159">
        <w:rPr>
          <w:szCs w:val="20"/>
          <w:lang w:eastAsia="ar-SA"/>
        </w:rPr>
        <w:tab/>
        <w:t>3.7777777777777777777777777777777...</w:t>
      </w:r>
    </w:p>
    <w:p w14:paraId="08A6C918" w14:textId="77777777" w:rsidR="00000000" w:rsidRPr="007B6159" w:rsidRDefault="00000000">
      <w:pPr>
        <w:rPr>
          <w:szCs w:val="20"/>
          <w:lang w:eastAsia="ar-SA"/>
        </w:rPr>
      </w:pPr>
      <w:r w:rsidRPr="007B6159">
        <w:rPr>
          <w:szCs w:val="20"/>
          <w:lang w:eastAsia="ar-SA"/>
        </w:rPr>
        <w:t>5</w:t>
      </w:r>
      <w:r w:rsidRPr="007B6159">
        <w:rPr>
          <w:szCs w:val="20"/>
          <w:lang w:eastAsia="ar-SA"/>
        </w:rPr>
        <w:tab/>
        <w:t>4.7222222222222222222222222222222...</w:t>
      </w:r>
    </w:p>
    <w:p w14:paraId="017D44E9" w14:textId="77777777" w:rsidR="00000000" w:rsidRPr="007B6159" w:rsidRDefault="00000000">
      <w:pPr>
        <w:rPr>
          <w:szCs w:val="20"/>
          <w:lang w:eastAsia="ar-SA"/>
        </w:rPr>
      </w:pPr>
      <w:r w:rsidRPr="007B6159">
        <w:rPr>
          <w:szCs w:val="20"/>
          <w:lang w:eastAsia="ar-SA"/>
        </w:rPr>
        <w:t>6</w:t>
      </w:r>
      <w:r w:rsidRPr="007B6159">
        <w:rPr>
          <w:szCs w:val="20"/>
          <w:lang w:eastAsia="ar-SA"/>
        </w:rPr>
        <w:tab/>
        <w:t>5.6666666666666666666666666666666...</w:t>
      </w:r>
      <w:r w:rsidRPr="007B6159">
        <w:rPr>
          <w:szCs w:val="20"/>
          <w:lang w:eastAsia="ar-SA"/>
        </w:rPr>
        <w:tab/>
        <w:t>1</w:t>
      </w:r>
    </w:p>
    <w:p w14:paraId="3DC9520C" w14:textId="77777777" w:rsidR="00000000" w:rsidRPr="007B6159" w:rsidRDefault="00000000">
      <w:pPr>
        <w:rPr>
          <w:szCs w:val="20"/>
          <w:lang w:eastAsia="ar-SA"/>
        </w:rPr>
      </w:pPr>
      <w:r w:rsidRPr="007B6159">
        <w:rPr>
          <w:szCs w:val="20"/>
          <w:lang w:eastAsia="ar-SA"/>
        </w:rPr>
        <w:t>7</w:t>
      </w:r>
      <w:r w:rsidRPr="007B6159">
        <w:rPr>
          <w:szCs w:val="20"/>
          <w:lang w:eastAsia="ar-SA"/>
        </w:rPr>
        <w:tab/>
        <w:t>6.6111111111111111111111111111111...</w:t>
      </w:r>
      <w:r w:rsidRPr="007B6159">
        <w:rPr>
          <w:szCs w:val="20"/>
          <w:lang w:eastAsia="ar-SA"/>
        </w:rPr>
        <w:tab/>
        <w:t>2</w:t>
      </w:r>
    </w:p>
    <w:p w14:paraId="6F5D6110" w14:textId="77777777" w:rsidR="00000000" w:rsidRPr="007B6159" w:rsidRDefault="00000000">
      <w:pPr>
        <w:rPr>
          <w:color w:val="800000"/>
          <w:szCs w:val="20"/>
          <w:lang w:eastAsia="ar-SA"/>
        </w:rPr>
      </w:pPr>
      <w:r w:rsidRPr="007B6159">
        <w:rPr>
          <w:color w:val="800000"/>
          <w:szCs w:val="20"/>
          <w:lang w:eastAsia="ar-SA"/>
        </w:rPr>
        <w:t>8</w:t>
      </w:r>
      <w:r w:rsidRPr="007B6159">
        <w:rPr>
          <w:color w:val="800000"/>
          <w:szCs w:val="20"/>
          <w:lang w:eastAsia="ar-SA"/>
        </w:rPr>
        <w:tab/>
        <w:t>7.5555555555555555555555555555555...</w:t>
      </w:r>
      <w:r w:rsidRPr="007B6159">
        <w:rPr>
          <w:color w:val="800000"/>
          <w:szCs w:val="20"/>
          <w:lang w:eastAsia="ar-SA"/>
        </w:rPr>
        <w:tab/>
        <w:t>3</w:t>
      </w:r>
    </w:p>
    <w:p w14:paraId="6C618BC9" w14:textId="77777777" w:rsidR="00000000" w:rsidRPr="007B6159" w:rsidRDefault="00000000">
      <w:pPr>
        <w:rPr>
          <w:color w:val="800000"/>
          <w:szCs w:val="20"/>
          <w:lang w:eastAsia="ar-SA"/>
        </w:rPr>
      </w:pPr>
      <w:r w:rsidRPr="007B6159">
        <w:rPr>
          <w:color w:val="800000"/>
          <w:szCs w:val="20"/>
          <w:lang w:eastAsia="ar-SA"/>
        </w:rPr>
        <w:t>9</w:t>
      </w:r>
      <w:r w:rsidRPr="007B6159">
        <w:rPr>
          <w:color w:val="800000"/>
          <w:szCs w:val="20"/>
          <w:lang w:eastAsia="ar-SA"/>
        </w:rPr>
        <w:tab/>
        <w:t>8.5</w:t>
      </w:r>
      <w:r w:rsidRPr="007B6159">
        <w:rPr>
          <w:color w:val="800000"/>
          <w:szCs w:val="20"/>
          <w:lang w:eastAsia="ar-SA"/>
        </w:rPr>
        <w:tab/>
      </w:r>
      <w:r w:rsidRPr="007B6159">
        <w:rPr>
          <w:color w:val="800000"/>
          <w:szCs w:val="20"/>
          <w:lang w:eastAsia="ar-SA"/>
        </w:rPr>
        <w:tab/>
      </w:r>
      <w:r w:rsidRPr="007B6159">
        <w:rPr>
          <w:color w:val="800000"/>
          <w:szCs w:val="20"/>
          <w:lang w:eastAsia="ar-SA"/>
        </w:rPr>
        <w:tab/>
      </w:r>
      <w:r w:rsidRPr="007B6159">
        <w:rPr>
          <w:color w:val="800000"/>
          <w:szCs w:val="20"/>
          <w:lang w:eastAsia="ar-SA"/>
        </w:rPr>
        <w:tab/>
        <w:t>4</w:t>
      </w:r>
    </w:p>
    <w:p w14:paraId="753C8A4A" w14:textId="77777777" w:rsidR="00000000" w:rsidRPr="007B6159" w:rsidRDefault="00000000">
      <w:pPr>
        <w:rPr>
          <w:color w:val="800000"/>
          <w:szCs w:val="20"/>
          <w:lang w:eastAsia="ar-SA"/>
        </w:rPr>
      </w:pPr>
      <w:r w:rsidRPr="007B6159">
        <w:rPr>
          <w:color w:val="800000"/>
          <w:szCs w:val="20"/>
          <w:lang w:eastAsia="ar-SA"/>
        </w:rPr>
        <w:t>10</w:t>
      </w:r>
      <w:r w:rsidRPr="007B6159">
        <w:rPr>
          <w:color w:val="800000"/>
          <w:szCs w:val="20"/>
          <w:lang w:eastAsia="ar-SA"/>
        </w:rPr>
        <w:tab/>
        <w:t>9.4444444444444444444444444444444...</w:t>
      </w:r>
      <w:r w:rsidRPr="007B6159">
        <w:rPr>
          <w:color w:val="800000"/>
          <w:szCs w:val="20"/>
          <w:lang w:eastAsia="ar-SA"/>
        </w:rPr>
        <w:tab/>
        <w:t>5</w:t>
      </w:r>
    </w:p>
    <w:p w14:paraId="2E9224DB" w14:textId="77777777" w:rsidR="00000000" w:rsidRPr="007B6159" w:rsidRDefault="00000000">
      <w:pPr>
        <w:rPr>
          <w:color w:val="800000"/>
          <w:szCs w:val="20"/>
          <w:lang w:eastAsia="ar-SA"/>
        </w:rPr>
      </w:pPr>
      <w:r w:rsidRPr="007B6159">
        <w:rPr>
          <w:color w:val="800000"/>
          <w:szCs w:val="20"/>
          <w:lang w:eastAsia="ar-SA"/>
        </w:rPr>
        <w:t>11</w:t>
      </w:r>
      <w:r w:rsidRPr="007B6159">
        <w:rPr>
          <w:color w:val="800000"/>
          <w:szCs w:val="20"/>
          <w:lang w:eastAsia="ar-SA"/>
        </w:rPr>
        <w:tab/>
        <w:t>10.388888888888888888888888888888...</w:t>
      </w:r>
      <w:r w:rsidRPr="007B6159">
        <w:rPr>
          <w:color w:val="800000"/>
          <w:szCs w:val="20"/>
          <w:lang w:eastAsia="ar-SA"/>
        </w:rPr>
        <w:tab/>
        <w:t>6</w:t>
      </w:r>
    </w:p>
    <w:p w14:paraId="379CB5A8" w14:textId="77777777" w:rsidR="00000000" w:rsidRPr="007B6159" w:rsidRDefault="00000000">
      <w:pPr>
        <w:rPr>
          <w:color w:val="800000"/>
          <w:szCs w:val="20"/>
          <w:lang w:eastAsia="ar-SA"/>
        </w:rPr>
      </w:pPr>
      <w:r w:rsidRPr="007B6159">
        <w:rPr>
          <w:color w:val="800000"/>
          <w:szCs w:val="20"/>
          <w:lang w:eastAsia="ar-SA"/>
        </w:rPr>
        <w:t>12</w:t>
      </w:r>
      <w:r w:rsidRPr="007B6159">
        <w:rPr>
          <w:color w:val="800000"/>
          <w:szCs w:val="20"/>
          <w:lang w:eastAsia="ar-SA"/>
        </w:rPr>
        <w:tab/>
        <w:t>11.333333333333333333333333333333...</w:t>
      </w:r>
      <w:r w:rsidRPr="007B6159">
        <w:rPr>
          <w:color w:val="800000"/>
          <w:szCs w:val="20"/>
          <w:lang w:eastAsia="ar-SA"/>
        </w:rPr>
        <w:tab/>
        <w:t>7</w:t>
      </w:r>
    </w:p>
    <w:p w14:paraId="11F1CE8B" w14:textId="77777777" w:rsidR="00000000" w:rsidRPr="007B6159" w:rsidRDefault="00000000">
      <w:pPr>
        <w:rPr>
          <w:color w:val="800000"/>
          <w:szCs w:val="20"/>
          <w:lang w:eastAsia="ar-SA"/>
        </w:rPr>
      </w:pPr>
      <w:r w:rsidRPr="007B6159">
        <w:rPr>
          <w:color w:val="800000"/>
          <w:szCs w:val="20"/>
          <w:lang w:eastAsia="ar-SA"/>
        </w:rPr>
        <w:t>13</w:t>
      </w:r>
      <w:r w:rsidRPr="007B6159">
        <w:rPr>
          <w:color w:val="800000"/>
          <w:szCs w:val="20"/>
          <w:lang w:eastAsia="ar-SA"/>
        </w:rPr>
        <w:tab/>
        <w:t>12.277777777777777777777777777777...</w:t>
      </w:r>
      <w:r w:rsidRPr="007B6159">
        <w:rPr>
          <w:color w:val="800000"/>
          <w:szCs w:val="20"/>
          <w:lang w:eastAsia="ar-SA"/>
        </w:rPr>
        <w:tab/>
        <w:t>8</w:t>
      </w:r>
    </w:p>
    <w:p w14:paraId="048D5C2D" w14:textId="77777777" w:rsidR="00000000" w:rsidRPr="007B6159" w:rsidRDefault="00000000">
      <w:pPr>
        <w:rPr>
          <w:color w:val="800000"/>
          <w:szCs w:val="20"/>
          <w:lang w:eastAsia="ar-SA"/>
        </w:rPr>
      </w:pPr>
      <w:r w:rsidRPr="007B6159">
        <w:rPr>
          <w:color w:val="800000"/>
          <w:szCs w:val="20"/>
          <w:lang w:eastAsia="ar-SA"/>
        </w:rPr>
        <w:t>14</w:t>
      </w:r>
      <w:r w:rsidRPr="007B6159">
        <w:rPr>
          <w:color w:val="800000"/>
          <w:szCs w:val="20"/>
          <w:lang w:eastAsia="ar-SA"/>
        </w:rPr>
        <w:tab/>
        <w:t>13.222222222222222222222222222222...</w:t>
      </w:r>
      <w:r w:rsidRPr="007B6159">
        <w:rPr>
          <w:color w:val="800000"/>
          <w:szCs w:val="20"/>
          <w:lang w:eastAsia="ar-SA"/>
        </w:rPr>
        <w:tab/>
        <w:t>9</w:t>
      </w:r>
    </w:p>
    <w:p w14:paraId="3E15EE3C" w14:textId="77777777" w:rsidR="00000000" w:rsidRPr="007B6159" w:rsidRDefault="00000000">
      <w:pPr>
        <w:rPr>
          <w:color w:val="800000"/>
          <w:szCs w:val="20"/>
          <w:lang w:eastAsia="ar-SA"/>
        </w:rPr>
      </w:pPr>
      <w:r w:rsidRPr="007B6159">
        <w:rPr>
          <w:color w:val="800000"/>
          <w:szCs w:val="20"/>
          <w:lang w:eastAsia="ar-SA"/>
        </w:rPr>
        <w:t>15</w:t>
      </w:r>
      <w:r w:rsidRPr="007B6159">
        <w:rPr>
          <w:color w:val="800000"/>
          <w:szCs w:val="20"/>
          <w:lang w:eastAsia="ar-SA"/>
        </w:rPr>
        <w:tab/>
        <w:t>14.166666666666666666666666666666...</w:t>
      </w:r>
      <w:r w:rsidRPr="007B6159">
        <w:rPr>
          <w:color w:val="800000"/>
          <w:szCs w:val="20"/>
          <w:lang w:eastAsia="ar-SA"/>
        </w:rPr>
        <w:tab/>
        <w:t>10</w:t>
      </w:r>
    </w:p>
    <w:p w14:paraId="6A613D00" w14:textId="77777777" w:rsidR="00000000" w:rsidRPr="007B6159" w:rsidRDefault="00000000">
      <w:pPr>
        <w:rPr>
          <w:color w:val="800000"/>
          <w:szCs w:val="20"/>
          <w:lang w:eastAsia="ar-SA"/>
        </w:rPr>
      </w:pPr>
      <w:r w:rsidRPr="007B6159">
        <w:rPr>
          <w:color w:val="800000"/>
          <w:szCs w:val="20"/>
          <w:lang w:eastAsia="ar-SA"/>
        </w:rPr>
        <w:t>16</w:t>
      </w:r>
      <w:r w:rsidRPr="007B6159">
        <w:rPr>
          <w:color w:val="800000"/>
          <w:szCs w:val="20"/>
          <w:lang w:eastAsia="ar-SA"/>
        </w:rPr>
        <w:tab/>
        <w:t>15.111111111111111111111111111111...</w:t>
      </w:r>
      <w:r w:rsidRPr="007B6159">
        <w:rPr>
          <w:color w:val="800000"/>
          <w:szCs w:val="20"/>
          <w:lang w:eastAsia="ar-SA"/>
        </w:rPr>
        <w:tab/>
        <w:t>11</w:t>
      </w:r>
    </w:p>
    <w:p w14:paraId="2F6E1499" w14:textId="77777777" w:rsidR="00000000" w:rsidRPr="007B6159" w:rsidRDefault="00000000">
      <w:pPr>
        <w:rPr>
          <w:color w:val="800000"/>
          <w:szCs w:val="20"/>
          <w:lang w:eastAsia="ar-SA"/>
        </w:rPr>
      </w:pPr>
      <w:r w:rsidRPr="007B6159">
        <w:rPr>
          <w:color w:val="800000"/>
          <w:szCs w:val="20"/>
          <w:lang w:eastAsia="ar-SA"/>
        </w:rPr>
        <w:t>17</w:t>
      </w:r>
      <w:r w:rsidRPr="007B6159">
        <w:rPr>
          <w:color w:val="800000"/>
          <w:szCs w:val="20"/>
          <w:lang w:eastAsia="ar-SA"/>
        </w:rPr>
        <w:tab/>
        <w:t>16.055555555555555555555555555555...</w:t>
      </w:r>
      <w:r w:rsidRPr="007B6159">
        <w:rPr>
          <w:color w:val="800000"/>
          <w:szCs w:val="20"/>
          <w:lang w:eastAsia="ar-SA"/>
        </w:rPr>
        <w:tab/>
        <w:t>12</w:t>
      </w:r>
    </w:p>
    <w:p w14:paraId="2D190521" w14:textId="77777777" w:rsidR="00000000" w:rsidRPr="007B6159" w:rsidRDefault="00000000">
      <w:pPr>
        <w:rPr>
          <w:szCs w:val="20"/>
          <w:lang w:eastAsia="ar-SA"/>
        </w:rPr>
      </w:pPr>
      <w:r w:rsidRPr="007B6159">
        <w:rPr>
          <w:szCs w:val="20"/>
          <w:lang w:eastAsia="ar-SA"/>
        </w:rPr>
        <w:t>18</w:t>
      </w:r>
      <w:r w:rsidRPr="007B6159">
        <w:rPr>
          <w:szCs w:val="20"/>
          <w:lang w:eastAsia="ar-SA"/>
        </w:rPr>
        <w:tab/>
        <w:t>17</w:t>
      </w:r>
    </w:p>
    <w:p w14:paraId="33E68AC5" w14:textId="77777777" w:rsidR="00000000" w:rsidRPr="007B6159" w:rsidRDefault="00000000">
      <w:pPr>
        <w:rPr>
          <w:szCs w:val="20"/>
          <w:lang w:eastAsia="ar-SA"/>
        </w:rPr>
      </w:pPr>
      <w:r w:rsidRPr="007B6159">
        <w:rPr>
          <w:szCs w:val="20"/>
          <w:lang w:eastAsia="ar-SA"/>
        </w:rPr>
        <w:t>19</w:t>
      </w:r>
      <w:r w:rsidRPr="007B6159">
        <w:rPr>
          <w:szCs w:val="20"/>
          <w:lang w:eastAsia="ar-SA"/>
        </w:rPr>
        <w:tab/>
        <w:t>17.944444444444444444444444444444...</w:t>
      </w:r>
    </w:p>
    <w:p w14:paraId="2E6681DB" w14:textId="77777777" w:rsidR="00000000" w:rsidRPr="007B6159" w:rsidRDefault="00000000">
      <w:pPr>
        <w:rPr>
          <w:szCs w:val="20"/>
          <w:lang w:eastAsia="ar-SA"/>
        </w:rPr>
      </w:pPr>
      <w:r w:rsidRPr="007B6159">
        <w:rPr>
          <w:szCs w:val="20"/>
          <w:lang w:eastAsia="ar-SA"/>
        </w:rPr>
        <w:t>20</w:t>
      </w:r>
      <w:r w:rsidRPr="007B6159">
        <w:rPr>
          <w:szCs w:val="20"/>
          <w:lang w:eastAsia="ar-SA"/>
        </w:rPr>
        <w:tab/>
        <w:t>18.888888888888888888888888888888...</w:t>
      </w:r>
    </w:p>
    <w:p w14:paraId="2D9083AE" w14:textId="77777777" w:rsidR="00000000" w:rsidRPr="007B6159" w:rsidRDefault="00000000">
      <w:pPr>
        <w:rPr>
          <w:szCs w:val="20"/>
          <w:lang w:eastAsia="ar-SA"/>
        </w:rPr>
      </w:pPr>
      <w:r w:rsidRPr="007B6159">
        <w:rPr>
          <w:szCs w:val="20"/>
          <w:lang w:eastAsia="ar-SA"/>
        </w:rPr>
        <w:t>21</w:t>
      </w:r>
      <w:r w:rsidRPr="007B6159">
        <w:rPr>
          <w:szCs w:val="20"/>
          <w:lang w:eastAsia="ar-SA"/>
        </w:rPr>
        <w:tab/>
        <w:t>19.833333333333333333333333333333...</w:t>
      </w:r>
    </w:p>
    <w:p w14:paraId="1C186AE0" w14:textId="77777777" w:rsidR="00000000" w:rsidRPr="007B6159" w:rsidRDefault="00000000">
      <w:pPr>
        <w:rPr>
          <w:szCs w:val="20"/>
          <w:lang w:eastAsia="ar-SA"/>
        </w:rPr>
      </w:pPr>
      <w:r w:rsidRPr="007B6159">
        <w:rPr>
          <w:szCs w:val="20"/>
          <w:lang w:eastAsia="ar-SA"/>
        </w:rPr>
        <w:t>22</w:t>
      </w:r>
      <w:r w:rsidRPr="007B6159">
        <w:rPr>
          <w:szCs w:val="20"/>
          <w:lang w:eastAsia="ar-SA"/>
        </w:rPr>
        <w:tab/>
        <w:t>20.777777777777777777777777777777...</w:t>
      </w:r>
    </w:p>
    <w:p w14:paraId="6FC8E3D8" w14:textId="77777777" w:rsidR="00000000" w:rsidRPr="007B6159" w:rsidRDefault="00000000">
      <w:pPr>
        <w:rPr>
          <w:szCs w:val="20"/>
          <w:lang w:eastAsia="ar-SA"/>
        </w:rPr>
      </w:pPr>
      <w:r w:rsidRPr="007B6159">
        <w:rPr>
          <w:szCs w:val="20"/>
          <w:lang w:eastAsia="ar-SA"/>
        </w:rPr>
        <w:t>23</w:t>
      </w:r>
      <w:r w:rsidRPr="007B6159">
        <w:rPr>
          <w:szCs w:val="20"/>
          <w:lang w:eastAsia="ar-SA"/>
        </w:rPr>
        <w:tab/>
        <w:t>21.722222222222222222222222222222...</w:t>
      </w:r>
    </w:p>
    <w:p w14:paraId="08D9D8D2" w14:textId="77777777" w:rsidR="00000000" w:rsidRPr="007B6159" w:rsidRDefault="00000000">
      <w:pPr>
        <w:rPr>
          <w:szCs w:val="20"/>
          <w:lang w:eastAsia="ar-SA"/>
        </w:rPr>
      </w:pPr>
      <w:r w:rsidRPr="007B6159">
        <w:rPr>
          <w:szCs w:val="20"/>
          <w:lang w:eastAsia="ar-SA"/>
        </w:rPr>
        <w:t>24</w:t>
      </w:r>
      <w:r w:rsidRPr="007B6159">
        <w:rPr>
          <w:szCs w:val="20"/>
          <w:lang w:eastAsia="ar-SA"/>
        </w:rPr>
        <w:tab/>
        <w:t>22.666666666666666666666666666666...</w:t>
      </w:r>
    </w:p>
    <w:p w14:paraId="285FB3CD" w14:textId="77777777" w:rsidR="00000000" w:rsidRPr="007B6159" w:rsidRDefault="00000000">
      <w:pPr>
        <w:rPr>
          <w:szCs w:val="20"/>
          <w:lang w:eastAsia="ar-SA"/>
        </w:rPr>
      </w:pPr>
      <w:r w:rsidRPr="007B6159">
        <w:rPr>
          <w:szCs w:val="20"/>
          <w:lang w:eastAsia="ar-SA"/>
        </w:rPr>
        <w:t>25</w:t>
      </w:r>
      <w:r w:rsidRPr="007B6159">
        <w:rPr>
          <w:szCs w:val="20"/>
          <w:lang w:eastAsia="ar-SA"/>
        </w:rPr>
        <w:tab/>
        <w:t>23.611111111111111111111111111111...</w:t>
      </w:r>
    </w:p>
    <w:p w14:paraId="7A818C32" w14:textId="77777777" w:rsidR="00000000" w:rsidRPr="007B6159" w:rsidRDefault="00000000">
      <w:pPr>
        <w:rPr>
          <w:szCs w:val="20"/>
          <w:lang w:eastAsia="ar-SA"/>
        </w:rPr>
      </w:pPr>
      <w:r w:rsidRPr="007B6159">
        <w:rPr>
          <w:szCs w:val="20"/>
          <w:lang w:eastAsia="ar-SA"/>
        </w:rPr>
        <w:t>26</w:t>
      </w:r>
      <w:r w:rsidRPr="007B6159">
        <w:rPr>
          <w:szCs w:val="20"/>
          <w:lang w:eastAsia="ar-SA"/>
        </w:rPr>
        <w:tab/>
        <w:t>24.555555555555555555555555555555...</w:t>
      </w:r>
    </w:p>
    <w:p w14:paraId="56EC5A5E" w14:textId="77777777" w:rsidR="00000000" w:rsidRPr="007B6159" w:rsidRDefault="00000000">
      <w:pPr>
        <w:rPr>
          <w:szCs w:val="20"/>
          <w:lang w:eastAsia="ar-SA"/>
        </w:rPr>
      </w:pPr>
      <w:r w:rsidRPr="007B6159">
        <w:rPr>
          <w:szCs w:val="20"/>
          <w:lang w:eastAsia="ar-SA"/>
        </w:rPr>
        <w:t>27</w:t>
      </w:r>
      <w:r w:rsidRPr="007B6159">
        <w:rPr>
          <w:szCs w:val="20"/>
          <w:lang w:eastAsia="ar-SA"/>
        </w:rPr>
        <w:tab/>
        <w:t>25.5</w:t>
      </w:r>
    </w:p>
    <w:p w14:paraId="445399E5" w14:textId="77777777" w:rsidR="00000000" w:rsidRPr="007B6159" w:rsidRDefault="00000000">
      <w:pPr>
        <w:rPr>
          <w:szCs w:val="20"/>
          <w:lang w:eastAsia="ar-SA"/>
        </w:rPr>
      </w:pPr>
      <w:r w:rsidRPr="007B6159">
        <w:rPr>
          <w:szCs w:val="20"/>
          <w:lang w:eastAsia="ar-SA"/>
        </w:rPr>
        <w:t>28</w:t>
      </w:r>
      <w:r w:rsidRPr="007B6159">
        <w:rPr>
          <w:szCs w:val="20"/>
          <w:lang w:eastAsia="ar-SA"/>
        </w:rPr>
        <w:tab/>
        <w:t>26.444444444444444444444444444444...</w:t>
      </w:r>
    </w:p>
    <w:p w14:paraId="5643C68C" w14:textId="77777777" w:rsidR="00000000" w:rsidRPr="007B6159" w:rsidRDefault="00000000">
      <w:pPr>
        <w:rPr>
          <w:szCs w:val="20"/>
          <w:lang w:eastAsia="ar-SA"/>
        </w:rPr>
      </w:pPr>
      <w:r w:rsidRPr="007B6159">
        <w:rPr>
          <w:szCs w:val="20"/>
          <w:lang w:eastAsia="ar-SA"/>
        </w:rPr>
        <w:t>29</w:t>
      </w:r>
      <w:r w:rsidRPr="007B6159">
        <w:rPr>
          <w:szCs w:val="20"/>
          <w:lang w:eastAsia="ar-SA"/>
        </w:rPr>
        <w:tab/>
        <w:t>27.388888888888888888888888888888...</w:t>
      </w:r>
    </w:p>
    <w:p w14:paraId="0124D955" w14:textId="77777777" w:rsidR="00000000" w:rsidRPr="007B6159" w:rsidRDefault="00000000">
      <w:pPr>
        <w:rPr>
          <w:szCs w:val="20"/>
          <w:lang w:eastAsia="ar-SA"/>
        </w:rPr>
      </w:pPr>
    </w:p>
    <w:p w14:paraId="7DB237A4" w14:textId="77777777" w:rsidR="00000000" w:rsidRPr="007B6159" w:rsidRDefault="00000000">
      <w:pPr>
        <w:rPr>
          <w:szCs w:val="20"/>
          <w:lang w:eastAsia="ar-SA"/>
        </w:rPr>
      </w:pPr>
      <w:r w:rsidRPr="007B6159">
        <w:rPr>
          <w:szCs w:val="20"/>
          <w:lang w:eastAsia="ar-SA"/>
        </w:rPr>
        <w:t xml:space="preserve">+1 ( 0.999999999999999999999999989588) every 17th Year </w:t>
      </w:r>
    </w:p>
    <w:p w14:paraId="390D7D66" w14:textId="77777777" w:rsidR="00000000" w:rsidRPr="007B6159" w:rsidRDefault="00000000">
      <w:pPr>
        <w:rPr>
          <w:szCs w:val="20"/>
          <w:lang w:eastAsia="ar-SA"/>
        </w:rPr>
      </w:pPr>
      <w:r w:rsidRPr="007B6159">
        <w:rPr>
          <w:szCs w:val="20"/>
          <w:lang w:eastAsia="ar-SA"/>
        </w:rPr>
        <w:t>except every 96,043,027,276,219,746,446,407,990.7798694th Year</w:t>
      </w:r>
    </w:p>
    <w:p w14:paraId="559089F2" w14:textId="77777777" w:rsidR="00000000" w:rsidRPr="007B6159" w:rsidRDefault="00000000">
      <w:pPr>
        <w:rPr>
          <w:szCs w:val="20"/>
          <w:lang w:eastAsia="ar-SA"/>
        </w:rPr>
      </w:pPr>
    </w:p>
    <w:p w14:paraId="2508E53A" w14:textId="77777777" w:rsidR="00000000" w:rsidRPr="007B6159" w:rsidRDefault="00000000">
      <w:pPr>
        <w:rPr>
          <w:szCs w:val="20"/>
          <w:lang w:eastAsia="ar-SA"/>
        </w:rPr>
      </w:pPr>
      <w:r w:rsidRPr="007B6159">
        <w:rPr>
          <w:szCs w:val="20"/>
          <w:lang w:eastAsia="ar-SA"/>
        </w:rPr>
        <w:t>At age 16 on Aeirn, a child on Earth is 16 years, 11 months and 9 days old</w:t>
      </w:r>
    </w:p>
    <w:p w14:paraId="614EB384" w14:textId="77777777" w:rsidR="00000000" w:rsidRPr="007B6159" w:rsidRDefault="00000000">
      <w:pPr>
        <w:rPr>
          <w:szCs w:val="20"/>
          <w:lang w:eastAsia="ar-SA"/>
        </w:rPr>
      </w:pPr>
      <w:r w:rsidRPr="007B6159">
        <w:rPr>
          <w:szCs w:val="20"/>
          <w:lang w:eastAsia="ar-SA"/>
        </w:rPr>
        <w:t>on the 19th day, on Aeirn, that child would turn 17</w:t>
      </w:r>
    </w:p>
    <w:p w14:paraId="2349B9CE" w14:textId="77777777" w:rsidR="00A648BE" w:rsidRPr="007B6159" w:rsidRDefault="00A648BE"/>
    <w:sectPr w:rsidR="00A648BE" w:rsidRPr="007B6159">
      <w:headerReference w:type="default" r:id="rId9"/>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F0815" w14:textId="77777777" w:rsidR="00A648BE" w:rsidRDefault="00A648BE">
      <w:r>
        <w:separator/>
      </w:r>
    </w:p>
  </w:endnote>
  <w:endnote w:type="continuationSeparator" w:id="0">
    <w:p w14:paraId="20508182" w14:textId="77777777" w:rsidR="00A648BE" w:rsidRDefault="00A64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vantGarde Bk BT">
    <w:altName w:val="Century Gothic"/>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FEFD4" w14:textId="77777777" w:rsidR="00A648BE" w:rsidRDefault="00A648BE">
      <w:r>
        <w:separator/>
      </w:r>
    </w:p>
  </w:footnote>
  <w:footnote w:type="continuationSeparator" w:id="0">
    <w:p w14:paraId="50D40A77" w14:textId="77777777" w:rsidR="00A648BE" w:rsidRDefault="00A64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DABB" w14:textId="77777777" w:rsidR="00000000" w:rsidRDefault="00000000">
    <w:pPr>
      <w:pStyle w:val="Heading2"/>
      <w:jc w:val="both"/>
      <w:rPr>
        <w:rFonts w:cs="Times New Roman"/>
        <w:sz w:val="28"/>
        <w:szCs w:val="24"/>
        <w:lang w:eastAsia="ar-SA"/>
      </w:rPr>
    </w:pPr>
    <w:r>
      <w:rPr>
        <w:rFonts w:cs="Times New Roman"/>
        <w:sz w:val="28"/>
        <w:szCs w:val="24"/>
        <w:lang w:eastAsia="ar-SA"/>
      </w:rPr>
      <w:t>Source Notes</w:t>
    </w:r>
  </w:p>
  <w:p w14:paraId="44652182" w14:textId="77777777" w:rsidR="00000000" w:rsidRDefault="00000000">
    <w:pPr>
      <w:pStyle w:val="Header"/>
      <w:rPr>
        <w:rFonts w:ascii="Kartika" w:hAnsi="Kartika" w:cs="Times New Roman"/>
        <w:sz w:val="28"/>
        <w:szCs w:val="20"/>
        <w:lang w:eastAsia="ar-SA"/>
      </w:rPr>
    </w:pPr>
    <w:r>
      <w:rPr>
        <w:rFonts w:ascii="Kartika" w:hAnsi="Kartika" w:cs="Times New Roman"/>
        <w:sz w:val="28"/>
        <w:szCs w:val="20"/>
        <w:lang w:eastAsia="ar-SA"/>
      </w:rPr>
      <w:t>Aeirn Workbook : A Child of Paradox</w:t>
    </w:r>
  </w:p>
  <w:p w14:paraId="76C35AE7"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5852"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6B1F" w14:textId="77777777" w:rsidR="00000000" w:rsidRDefault="00000000">
    <w:pPr>
      <w:pStyle w:val="Heading2"/>
      <w:jc w:val="both"/>
      <w:rPr>
        <w:rFonts w:cs="Times New Roman"/>
        <w:sz w:val="28"/>
        <w:szCs w:val="24"/>
        <w:lang w:eastAsia="ar-SA"/>
      </w:rPr>
    </w:pPr>
    <w:r>
      <w:rPr>
        <w:rFonts w:cs="Times New Roman"/>
        <w:sz w:val="28"/>
        <w:szCs w:val="24"/>
        <w:lang w:eastAsia="ar-SA"/>
      </w:rPr>
      <w:t>Source Notes</w:t>
    </w:r>
  </w:p>
  <w:p w14:paraId="382441B4" w14:textId="77777777" w:rsidR="00000000" w:rsidRDefault="00000000">
    <w:pPr>
      <w:pStyle w:val="Header"/>
      <w:rPr>
        <w:rFonts w:ascii="Kartika" w:hAnsi="Kartika" w:cs="Times New Roman"/>
        <w:sz w:val="28"/>
        <w:szCs w:val="20"/>
        <w:lang w:eastAsia="ar-SA"/>
      </w:rPr>
    </w:pPr>
    <w:r>
      <w:rPr>
        <w:rFonts w:ascii="Kartika" w:hAnsi="Kartika" w:cs="Times New Roman"/>
        <w:sz w:val="28"/>
        <w:szCs w:val="20"/>
        <w:lang w:eastAsia="ar-SA"/>
      </w:rPr>
      <w:t>Aeirn Workbook : A Child of Paradox</w:t>
    </w:r>
  </w:p>
  <w:p w14:paraId="61F96E2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00000001"/>
    <w:name w:val="WW8Num1"/>
    <w:lvl w:ilvl="0">
      <w:numFmt w:val="decimal"/>
      <w:lvlText w:val="%1"/>
      <w:lvlJc w:val="left"/>
      <w:pPr>
        <w:tabs>
          <w:tab w:val="num" w:pos="360"/>
        </w:tabs>
        <w:ind w:left="360" w:hanging="360"/>
      </w:pPr>
      <w:rPr>
        <w:rFonts w:ascii="Kartika" w:hAnsi="Kartika"/>
      </w:rPr>
    </w:lvl>
    <w:lvl w:ilvl="1">
      <w:start w:val="1"/>
      <w:numFmt w:val="decimal"/>
      <w:lvlText w:val="%1.%2."/>
      <w:lvlJc w:val="left"/>
      <w:pPr>
        <w:tabs>
          <w:tab w:val="num" w:pos="792"/>
        </w:tabs>
        <w:ind w:left="792" w:hanging="432"/>
      </w:pPr>
      <w:rPr>
        <w:rFonts w:ascii="Kartika" w:hAnsi="Kartika"/>
      </w:rPr>
    </w:lvl>
    <w:lvl w:ilvl="2">
      <w:start w:val="1"/>
      <w:numFmt w:val="decimal"/>
      <w:lvlText w:val="%1.%2.%3."/>
      <w:lvlJc w:val="left"/>
      <w:pPr>
        <w:tabs>
          <w:tab w:val="num" w:pos="1224"/>
        </w:tabs>
        <w:ind w:left="1224" w:hanging="504"/>
      </w:pPr>
      <w:rPr>
        <w:rFonts w:ascii="Kartika" w:hAnsi="Kartika"/>
      </w:rPr>
    </w:lvl>
    <w:lvl w:ilvl="3">
      <w:start w:val="1"/>
      <w:numFmt w:val="decimal"/>
      <w:lvlText w:val="%1.%2.%3.%4."/>
      <w:lvlJc w:val="left"/>
      <w:pPr>
        <w:tabs>
          <w:tab w:val="num" w:pos="1728"/>
        </w:tabs>
        <w:ind w:left="1728" w:hanging="648"/>
      </w:pPr>
      <w:rPr>
        <w:rFonts w:ascii="Kartika" w:hAnsi="Kartika"/>
      </w:rPr>
    </w:lvl>
    <w:lvl w:ilvl="4">
      <w:start w:val="1"/>
      <w:numFmt w:val="decimal"/>
      <w:lvlText w:val="%1.%2.%3.%4.%5."/>
      <w:lvlJc w:val="left"/>
      <w:pPr>
        <w:tabs>
          <w:tab w:val="num" w:pos="2232"/>
        </w:tabs>
        <w:ind w:left="2232" w:hanging="792"/>
      </w:pPr>
      <w:rPr>
        <w:rFonts w:ascii="Kartika" w:hAnsi="Kartika"/>
      </w:rPr>
    </w:lvl>
    <w:lvl w:ilvl="5">
      <w:start w:val="1"/>
      <w:numFmt w:val="decimal"/>
      <w:lvlText w:val="%1.%2.%3.%4.%5.%6."/>
      <w:lvlJc w:val="left"/>
      <w:pPr>
        <w:tabs>
          <w:tab w:val="num" w:pos="2736"/>
        </w:tabs>
        <w:ind w:left="2736" w:hanging="936"/>
      </w:pPr>
      <w:rPr>
        <w:rFonts w:ascii="Kartika" w:hAnsi="Kartika"/>
      </w:rPr>
    </w:lvl>
    <w:lvl w:ilvl="6">
      <w:start w:val="1"/>
      <w:numFmt w:val="decimal"/>
      <w:lvlText w:val="%1.%2.%3.%4.%5.%6.%7."/>
      <w:lvlJc w:val="left"/>
      <w:pPr>
        <w:tabs>
          <w:tab w:val="num" w:pos="3240"/>
        </w:tabs>
        <w:ind w:left="3240" w:hanging="1080"/>
      </w:pPr>
      <w:rPr>
        <w:rFonts w:ascii="Kartika" w:hAnsi="Kartika"/>
      </w:rPr>
    </w:lvl>
    <w:lvl w:ilvl="7">
      <w:start w:val="1"/>
      <w:numFmt w:val="decimal"/>
      <w:lvlText w:val="%1.%2.%3.%4.%5.%6.%7.%8."/>
      <w:lvlJc w:val="left"/>
      <w:pPr>
        <w:tabs>
          <w:tab w:val="num" w:pos="3744"/>
        </w:tabs>
        <w:ind w:left="3744" w:hanging="1224"/>
      </w:pPr>
      <w:rPr>
        <w:rFonts w:ascii="Kartika" w:hAnsi="Kartika"/>
      </w:rPr>
    </w:lvl>
    <w:lvl w:ilvl="8">
      <w:start w:val="1"/>
      <w:numFmt w:val="decimal"/>
      <w:lvlText w:val="%1.%2.%3.%4.%5.%6.%7.%8.%9."/>
      <w:lvlJc w:val="left"/>
      <w:pPr>
        <w:tabs>
          <w:tab w:val="num" w:pos="4320"/>
        </w:tabs>
        <w:ind w:left="4320" w:hanging="1440"/>
      </w:pPr>
      <w:rPr>
        <w:rFonts w:ascii="Kartika" w:hAnsi="Kartika"/>
      </w:rPr>
    </w:lvl>
  </w:abstractNum>
  <w:abstractNum w:abstractNumId="2" w15:restartNumberingAfterBreak="0">
    <w:nsid w:val="00000002"/>
    <w:multiLevelType w:val="singleLevel"/>
    <w:tmpl w:val="00000002"/>
    <w:name w:val="WW8Num2"/>
    <w:lvl w:ilvl="0">
      <w:start w:val="1"/>
      <w:numFmt w:val="decimal"/>
      <w:lvlText w:val="%1"/>
      <w:lvlJc w:val="left"/>
      <w:pPr>
        <w:tabs>
          <w:tab w:val="num" w:pos="360"/>
        </w:tabs>
        <w:ind w:left="360" w:hanging="360"/>
      </w:pPr>
      <w:rPr>
        <w:rFonts w:ascii="Humnst777 BT" w:hAnsi="Humnst777 BT"/>
        <w:position w:val="0"/>
        <w:sz w:val="18"/>
        <w:vertAlign w:val="baseline"/>
      </w:rPr>
    </w:lvl>
  </w:abstractNum>
  <w:abstractNum w:abstractNumId="3" w15:restartNumberingAfterBreak="0">
    <w:nsid w:val="00000003"/>
    <w:multiLevelType w:val="multilevel"/>
    <w:tmpl w:val="00000003"/>
    <w:name w:val="WW8Num3"/>
    <w:lvl w:ilvl="0">
      <w:numFmt w:val="decimal"/>
      <w:lvlText w:val="%1"/>
      <w:lvlJc w:val="left"/>
      <w:pPr>
        <w:tabs>
          <w:tab w:val="num" w:pos="360"/>
        </w:tabs>
        <w:ind w:left="360" w:hanging="360"/>
      </w:pPr>
      <w:rPr>
        <w:rFonts w:ascii="Kartika" w:hAnsi="Kartika"/>
      </w:rPr>
    </w:lvl>
    <w:lvl w:ilvl="1">
      <w:start w:val="1"/>
      <w:numFmt w:val="decimal"/>
      <w:lvlText w:val="%1.%2."/>
      <w:lvlJc w:val="left"/>
      <w:pPr>
        <w:tabs>
          <w:tab w:val="num" w:pos="792"/>
        </w:tabs>
        <w:ind w:left="792" w:hanging="432"/>
      </w:pPr>
      <w:rPr>
        <w:rFonts w:ascii="Kartika" w:hAnsi="Kartika"/>
      </w:rPr>
    </w:lvl>
    <w:lvl w:ilvl="2">
      <w:start w:val="1"/>
      <w:numFmt w:val="decimal"/>
      <w:lvlText w:val="%1.%2.%3."/>
      <w:lvlJc w:val="left"/>
      <w:pPr>
        <w:tabs>
          <w:tab w:val="num" w:pos="1224"/>
        </w:tabs>
        <w:ind w:left="1224" w:hanging="504"/>
      </w:pPr>
      <w:rPr>
        <w:rFonts w:ascii="Kartika" w:hAnsi="Kartika"/>
      </w:rPr>
    </w:lvl>
    <w:lvl w:ilvl="3">
      <w:start w:val="1"/>
      <w:numFmt w:val="decimal"/>
      <w:lvlText w:val="%1.%2.%3.%4."/>
      <w:lvlJc w:val="left"/>
      <w:pPr>
        <w:tabs>
          <w:tab w:val="num" w:pos="1728"/>
        </w:tabs>
        <w:ind w:left="1728" w:hanging="648"/>
      </w:pPr>
      <w:rPr>
        <w:rFonts w:ascii="Kartika" w:hAnsi="Kartika"/>
      </w:rPr>
    </w:lvl>
    <w:lvl w:ilvl="4">
      <w:start w:val="1"/>
      <w:numFmt w:val="decimal"/>
      <w:lvlText w:val="%1.%2.%3.%4.%5."/>
      <w:lvlJc w:val="left"/>
      <w:pPr>
        <w:tabs>
          <w:tab w:val="num" w:pos="2232"/>
        </w:tabs>
        <w:ind w:left="2232" w:hanging="792"/>
      </w:pPr>
      <w:rPr>
        <w:rFonts w:ascii="Kartika" w:hAnsi="Kartika"/>
      </w:rPr>
    </w:lvl>
    <w:lvl w:ilvl="5">
      <w:start w:val="1"/>
      <w:numFmt w:val="decimal"/>
      <w:lvlText w:val="%1.%2.%3.%4.%5.%6."/>
      <w:lvlJc w:val="left"/>
      <w:pPr>
        <w:tabs>
          <w:tab w:val="num" w:pos="2736"/>
        </w:tabs>
        <w:ind w:left="2736" w:hanging="936"/>
      </w:pPr>
      <w:rPr>
        <w:rFonts w:ascii="Kartika" w:hAnsi="Kartika"/>
      </w:rPr>
    </w:lvl>
    <w:lvl w:ilvl="6">
      <w:start w:val="1"/>
      <w:numFmt w:val="decimal"/>
      <w:lvlText w:val="%1.%2.%3.%4.%5.%6.%7."/>
      <w:lvlJc w:val="left"/>
      <w:pPr>
        <w:tabs>
          <w:tab w:val="num" w:pos="3240"/>
        </w:tabs>
        <w:ind w:left="3240" w:hanging="1080"/>
      </w:pPr>
      <w:rPr>
        <w:rFonts w:ascii="Kartika" w:hAnsi="Kartika"/>
      </w:rPr>
    </w:lvl>
    <w:lvl w:ilvl="7">
      <w:start w:val="1"/>
      <w:numFmt w:val="decimal"/>
      <w:lvlText w:val="%1.%2.%3.%4.%5.%6.%7.%8."/>
      <w:lvlJc w:val="left"/>
      <w:pPr>
        <w:tabs>
          <w:tab w:val="num" w:pos="3744"/>
        </w:tabs>
        <w:ind w:left="3744" w:hanging="1224"/>
      </w:pPr>
      <w:rPr>
        <w:rFonts w:ascii="Kartika" w:hAnsi="Kartika"/>
      </w:rPr>
    </w:lvl>
    <w:lvl w:ilvl="8">
      <w:start w:val="1"/>
      <w:numFmt w:val="decimal"/>
      <w:lvlText w:val="%1.%2.%3.%4.%5.%6.%7.%8.%9."/>
      <w:lvlJc w:val="left"/>
      <w:pPr>
        <w:tabs>
          <w:tab w:val="num" w:pos="4320"/>
        </w:tabs>
        <w:ind w:left="4320" w:hanging="1440"/>
      </w:pPr>
      <w:rPr>
        <w:rFonts w:ascii="Kartika" w:hAnsi="Kartika"/>
      </w:r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0224742">
    <w:abstractNumId w:val="1"/>
  </w:num>
  <w:num w:numId="2" w16cid:durableId="1941835827">
    <w:abstractNumId w:val="2"/>
  </w:num>
  <w:num w:numId="3" w16cid:durableId="446314310">
    <w:abstractNumId w:val="3"/>
  </w:num>
  <w:num w:numId="4" w16cid:durableId="1196696829">
    <w:abstractNumId w:val="4"/>
  </w:num>
  <w:num w:numId="5" w16cid:durableId="411778526">
    <w:abstractNumId w:val="0"/>
  </w:num>
  <w:num w:numId="6" w16cid:durableId="1415586038">
    <w:abstractNumId w:val="0"/>
  </w:num>
  <w:num w:numId="7" w16cid:durableId="846671547">
    <w:abstractNumId w:val="0"/>
  </w:num>
  <w:num w:numId="8" w16cid:durableId="2106724820">
    <w:abstractNumId w:val="0"/>
  </w:num>
  <w:num w:numId="9" w16cid:durableId="359672968">
    <w:abstractNumId w:val="0"/>
  </w:num>
  <w:num w:numId="10" w16cid:durableId="1447114926">
    <w:abstractNumId w:val="0"/>
  </w:num>
  <w:num w:numId="11" w16cid:durableId="572741109">
    <w:abstractNumId w:val="0"/>
  </w:num>
  <w:num w:numId="12" w16cid:durableId="1819808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752F"/>
    <w:rsid w:val="007B6159"/>
    <w:rsid w:val="00A648BE"/>
    <w:rsid w:val="00CD7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1D88"/>
  <w15:chartTrackingRefBased/>
  <w15:docId w15:val="{AA4CC072-9EA5-4D00-BFEF-78C9FAC8F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159"/>
    <w:rPr>
      <w:rFonts w:ascii="Calibri" w:hAnsi="Calibri" w:cs="Calibri"/>
      <w:sz w:val="28"/>
      <w:szCs w:val="28"/>
    </w:rPr>
  </w:style>
  <w:style w:type="paragraph" w:styleId="Heading1">
    <w:name w:val="heading 1"/>
    <w:basedOn w:val="Normal"/>
    <w:next w:val="Normal"/>
    <w:qFormat/>
    <w:rsid w:val="007B6159"/>
    <w:pPr>
      <w:keepNext/>
      <w:spacing w:before="240" w:after="60"/>
      <w:outlineLvl w:val="0"/>
    </w:pPr>
    <w:rPr>
      <w:b/>
      <w:kern w:val="28"/>
      <w:sz w:val="56"/>
    </w:rPr>
  </w:style>
  <w:style w:type="paragraph" w:styleId="Heading2">
    <w:name w:val="heading 2"/>
    <w:basedOn w:val="Heading1"/>
    <w:next w:val="Normal"/>
    <w:qFormat/>
    <w:rsid w:val="007B6159"/>
    <w:pPr>
      <w:numPr>
        <w:ilvl w:val="1"/>
        <w:numId w:val="12"/>
      </w:numPr>
      <w:outlineLvl w:val="1"/>
    </w:pPr>
    <w:rPr>
      <w:sz w:val="48"/>
      <w:szCs w:val="48"/>
    </w:rPr>
  </w:style>
  <w:style w:type="paragraph" w:styleId="Heading3">
    <w:name w:val="heading 3"/>
    <w:basedOn w:val="Heading2"/>
    <w:next w:val="Normal"/>
    <w:qFormat/>
    <w:rsid w:val="007B6159"/>
    <w:pPr>
      <w:outlineLvl w:val="2"/>
    </w:pPr>
    <w:rPr>
      <w:sz w:val="40"/>
    </w:rPr>
  </w:style>
  <w:style w:type="paragraph" w:styleId="Heading4">
    <w:name w:val="heading 4"/>
    <w:basedOn w:val="Heading3"/>
    <w:next w:val="Normal"/>
    <w:qFormat/>
    <w:rsid w:val="007B6159"/>
    <w:pPr>
      <w:numPr>
        <w:ilvl w:val="3"/>
      </w:numPr>
      <w:outlineLvl w:val="3"/>
    </w:pPr>
    <w:rPr>
      <w:sz w:val="32"/>
    </w:rPr>
  </w:style>
  <w:style w:type="paragraph" w:styleId="Heading5">
    <w:name w:val="heading 5"/>
    <w:basedOn w:val="Heading4"/>
    <w:next w:val="Normal"/>
    <w:link w:val="Heading5Char"/>
    <w:qFormat/>
    <w:rsid w:val="007B6159"/>
    <w:pPr>
      <w:numPr>
        <w:ilvl w:val="4"/>
      </w:numPr>
      <w:outlineLvl w:val="4"/>
    </w:pPr>
    <w:rPr>
      <w:sz w:val="28"/>
    </w:rPr>
  </w:style>
  <w:style w:type="paragraph" w:styleId="Heading6">
    <w:name w:val="heading 6"/>
    <w:basedOn w:val="Normal"/>
    <w:next w:val="Normal"/>
    <w:link w:val="Heading6Char"/>
    <w:qFormat/>
    <w:rsid w:val="007B6159"/>
    <w:pPr>
      <w:numPr>
        <w:ilvl w:val="5"/>
        <w:numId w:val="12"/>
      </w:numPr>
      <w:spacing w:before="240" w:after="60"/>
      <w:outlineLvl w:val="5"/>
    </w:pPr>
    <w:rPr>
      <w:b/>
      <w:sz w:val="24"/>
      <w:szCs w:val="24"/>
      <w:u w:val="single"/>
    </w:rPr>
  </w:style>
  <w:style w:type="paragraph" w:styleId="Heading7">
    <w:name w:val="heading 7"/>
    <w:basedOn w:val="Heading6"/>
    <w:next w:val="Normal"/>
    <w:link w:val="Heading7Char"/>
    <w:qFormat/>
    <w:rsid w:val="007B6159"/>
    <w:pPr>
      <w:outlineLvl w:val="6"/>
    </w:pPr>
    <w:rPr>
      <w:b w:val="0"/>
      <w:bCs/>
    </w:rPr>
  </w:style>
  <w:style w:type="paragraph" w:styleId="Heading8">
    <w:name w:val="heading 8"/>
    <w:basedOn w:val="Heading7"/>
    <w:next w:val="Normal"/>
    <w:link w:val="Heading8Char"/>
    <w:qFormat/>
    <w:rsid w:val="007B6159"/>
    <w:pPr>
      <w:outlineLvl w:val="7"/>
    </w:pPr>
    <w:rPr>
      <w:b/>
      <w:bCs w:val="0"/>
      <w:i/>
      <w:iCs/>
      <w:u w:val="none"/>
    </w:rPr>
  </w:style>
  <w:style w:type="paragraph" w:styleId="Heading9">
    <w:name w:val="heading 9"/>
    <w:basedOn w:val="Heading8"/>
    <w:next w:val="Normal"/>
    <w:link w:val="Heading9Char"/>
    <w:qFormat/>
    <w:rsid w:val="007B6159"/>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Kartika" w:hAnsi="Kartika"/>
    </w:rPr>
  </w:style>
  <w:style w:type="character" w:customStyle="1" w:styleId="WW8Num2z0">
    <w:name w:val="WW8Num2z0"/>
    <w:rPr>
      <w:rFonts w:ascii="Humnst777 BT" w:hAnsi="Humnst777 BT"/>
      <w:position w:val="0"/>
      <w:sz w:val="18"/>
      <w:vertAlign w:val="baseline"/>
    </w:rPr>
  </w:style>
  <w:style w:type="character" w:customStyle="1" w:styleId="WW8Num3z0">
    <w:name w:val="WW8Num3z0"/>
    <w:rPr>
      <w:rFonts w:ascii="Kartika" w:hAnsi="Kartika"/>
    </w:rPr>
  </w:style>
  <w:style w:type="character" w:styleId="DefaultParagraphFont0">
    <w:name w:val="Default Paragraph Font"/>
  </w:style>
  <w:style w:type="character" w:customStyle="1" w:styleId="Rapport">
    <w:name w:val="Rapport"/>
    <w:rPr>
      <w:rFonts w:ascii="Palatino Linotype" w:hAnsi="Palatino Linotype"/>
      <w:shadow/>
    </w:rPr>
  </w:style>
  <w:style w:type="character" w:customStyle="1" w:styleId="altpov">
    <w:name w:val="altpov"/>
    <w:rPr>
      <w:rFonts w:ascii="Palatino Linotype" w:hAnsi="Palatino Linotype"/>
      <w:color w:val="0000FF"/>
    </w:rPr>
  </w:style>
  <w:style w:type="character" w:customStyle="1" w:styleId="psight">
    <w:name w:val="psight"/>
    <w:rPr>
      <w:rFonts w:ascii="Palatino Linotype" w:hAnsi="Palatino Linotype"/>
      <w:color w:val="0000FF"/>
    </w:rPr>
  </w:style>
  <w:style w:type="character" w:customStyle="1" w:styleId="AesDPNormal">
    <w:name w:val="Aes DP Normal"/>
    <w:rPr>
      <w:rFonts w:ascii="AvantGarde Bk BT" w:hAnsi="AvantGarde Bk BT"/>
      <w:caps/>
      <w:sz w:val="14"/>
    </w:rPr>
  </w:style>
  <w:style w:type="paragraph" w:styleId="BodyText">
    <w:name w:val="Body Text"/>
    <w:basedOn w:val="Normal"/>
    <w:semiHidden/>
    <w:pPr>
      <w:jc w:val="both"/>
    </w:pPr>
    <w:rPr>
      <w:rFonts w:ascii="Kartika" w:hAnsi="Kartika"/>
      <w:szCs w:val="24"/>
    </w:rPr>
  </w:style>
  <w:style w:type="paragraph" w:styleId="List">
    <w:name w:val="List"/>
    <w:basedOn w:val="BodyText"/>
    <w:semiHidden/>
    <w:rPr>
      <w:rFonts w:cs="Tahoma"/>
    </w:rPr>
  </w:style>
  <w:style w:type="paragraph" w:styleId="Caption">
    <w:name w:val="caption"/>
    <w:basedOn w:val="Normal"/>
    <w:uiPriority w:val="35"/>
    <w:semiHidden/>
    <w:unhideWhenUsed/>
    <w:qFormat/>
    <w:pPr>
      <w:spacing w:after="200"/>
    </w:pPr>
    <w:rPr>
      <w:i/>
      <w:iCs/>
      <w:color w:val="0E2841"/>
      <w:sz w:val="18"/>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pPr>
      <w:jc w:val="both"/>
    </w:pPr>
    <w:rPr>
      <w:rFonts w:ascii="Kartika" w:hAnsi="Kartika"/>
      <w:color w:val="800000"/>
    </w:rPr>
  </w:style>
  <w:style w:type="paragraph" w:customStyle="1" w:styleId="Aes">
    <w:name w:val="Aes"/>
    <w:basedOn w:val="Normal"/>
    <w:pPr>
      <w:tabs>
        <w:tab w:val="left" w:pos="720"/>
      </w:tabs>
      <w:ind w:left="1440" w:hanging="1440"/>
      <w:jc w:val="both"/>
    </w:pPr>
    <w:rPr>
      <w:rFonts w:ascii="AvantGarde Bk BT" w:hAnsi="AvantGarde Bk BT"/>
      <w:smallCaps/>
      <w:sz w:val="16"/>
    </w:rPr>
  </w:style>
  <w:style w:type="paragraph" w:customStyle="1" w:styleId="AvonDraftBody">
    <w:name w:val="Avon Draft Body"/>
    <w:basedOn w:val="Normal"/>
    <w:pPr>
      <w:spacing w:line="360" w:lineRule="auto"/>
      <w:ind w:left="720" w:right="720"/>
      <w:jc w:val="both"/>
    </w:pPr>
    <w:rPr>
      <w:sz w:val="14"/>
    </w:rPr>
  </w:style>
  <w:style w:type="paragraph" w:styleId="Header">
    <w:name w:val="header"/>
    <w:basedOn w:val="Normal"/>
    <w:semiHidden/>
    <w:pPr>
      <w:tabs>
        <w:tab w:val="center" w:pos="4320"/>
        <w:tab w:val="right" w:pos="8640"/>
      </w:tabs>
    </w:pPr>
    <w:rPr>
      <w:rFonts w:ascii="AvantGarde Bk BT" w:hAnsi="AvantGarde Bk BT"/>
      <w:sz w:val="16"/>
    </w:rPr>
  </w:style>
  <w:style w:type="paragraph" w:customStyle="1" w:styleId="Subheading1">
    <w:name w:val="Subheading 1"/>
    <w:basedOn w:val="Heading1"/>
    <w:next w:val="Normal"/>
    <w:link w:val="Subheading1Char"/>
    <w:autoRedefine/>
    <w:qFormat/>
    <w:rsid w:val="007B6159"/>
    <w:pPr>
      <w:spacing w:before="0" w:after="0"/>
      <w:contextualSpacing/>
    </w:pPr>
    <w:rPr>
      <w:sz w:val="48"/>
      <w:szCs w:val="48"/>
      <w:vertAlign w:val="superscript"/>
    </w:rPr>
  </w:style>
  <w:style w:type="character" w:customStyle="1" w:styleId="Subheading1Char">
    <w:name w:val="Subheading 1 Char"/>
    <w:link w:val="Subheading1"/>
    <w:rsid w:val="007B6159"/>
    <w:rPr>
      <w:rFonts w:ascii="Aptos" w:hAnsi="Aptos" w:cs="Aptos"/>
      <w:b/>
      <w:kern w:val="28"/>
      <w:sz w:val="48"/>
      <w:szCs w:val="48"/>
      <w:vertAlign w:val="superscript"/>
    </w:rPr>
  </w:style>
  <w:style w:type="paragraph" w:customStyle="1" w:styleId="Suptitle">
    <w:name w:val="Suptitle"/>
    <w:basedOn w:val="Subtitle"/>
    <w:link w:val="SuptitleChar"/>
    <w:qFormat/>
    <w:rsid w:val="007B6159"/>
    <w:rPr>
      <w:vertAlign w:val="subscript"/>
    </w:rPr>
  </w:style>
  <w:style w:type="character" w:customStyle="1" w:styleId="SuptitleChar">
    <w:name w:val="Suptitle Char"/>
    <w:link w:val="Suptitle"/>
    <w:rsid w:val="007B6159"/>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7B6159"/>
    <w:rPr>
      <w:b w:val="0"/>
      <w:bCs w:val="0"/>
      <w:color w:val="7F7F7F"/>
      <w:vertAlign w:val="superscript"/>
    </w:rPr>
  </w:style>
  <w:style w:type="character" w:customStyle="1" w:styleId="SubtitleChar">
    <w:name w:val="Subtitle Char"/>
    <w:link w:val="Subtitle"/>
    <w:uiPriority w:val="11"/>
    <w:rsid w:val="007B6159"/>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7B6159"/>
  </w:style>
  <w:style w:type="character" w:customStyle="1" w:styleId="Subheading2Char">
    <w:name w:val="Subheading 2 Char"/>
    <w:link w:val="Subheading2"/>
    <w:rsid w:val="007B6159"/>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7B6159"/>
    <w:rPr>
      <w:sz w:val="40"/>
      <w:szCs w:val="40"/>
    </w:rPr>
  </w:style>
  <w:style w:type="character" w:customStyle="1" w:styleId="Subheading3Char">
    <w:name w:val="Subheading 3 Char"/>
    <w:link w:val="Subheading3"/>
    <w:rsid w:val="007B6159"/>
    <w:rPr>
      <w:rFonts w:ascii="Aptos" w:hAnsi="Aptos" w:cs="Aptos"/>
      <w:b/>
      <w:kern w:val="28"/>
      <w:sz w:val="40"/>
      <w:szCs w:val="40"/>
      <w:vertAlign w:val="superscript"/>
    </w:rPr>
  </w:style>
  <w:style w:type="character" w:customStyle="1" w:styleId="Heading5Char">
    <w:name w:val="Heading 5 Char"/>
    <w:link w:val="Heading5"/>
    <w:rsid w:val="007B6159"/>
    <w:rPr>
      <w:rFonts w:ascii="Calibri" w:hAnsi="Calibri" w:cs="Aptos"/>
      <w:b/>
      <w:kern w:val="28"/>
      <w:sz w:val="28"/>
      <w:szCs w:val="48"/>
    </w:rPr>
  </w:style>
  <w:style w:type="character" w:customStyle="1" w:styleId="Heading6Char">
    <w:name w:val="Heading 6 Char"/>
    <w:link w:val="Heading6"/>
    <w:rsid w:val="007B6159"/>
    <w:rPr>
      <w:rFonts w:ascii="Calibri" w:hAnsi="Calibri" w:cs="Aptos"/>
      <w:b/>
      <w:sz w:val="24"/>
      <w:szCs w:val="24"/>
      <w:u w:val="single"/>
    </w:rPr>
  </w:style>
  <w:style w:type="character" w:customStyle="1" w:styleId="Heading7Char">
    <w:name w:val="Heading 7 Char"/>
    <w:link w:val="Heading7"/>
    <w:rsid w:val="007B6159"/>
    <w:rPr>
      <w:rFonts w:ascii="Calibri" w:hAnsi="Calibri" w:cs="Aptos"/>
      <w:bCs/>
      <w:sz w:val="24"/>
      <w:szCs w:val="24"/>
      <w:u w:val="single"/>
    </w:rPr>
  </w:style>
  <w:style w:type="character" w:customStyle="1" w:styleId="Heading8Char">
    <w:name w:val="Heading 8 Char"/>
    <w:link w:val="Heading8"/>
    <w:rsid w:val="007B6159"/>
    <w:rPr>
      <w:rFonts w:ascii="Calibri" w:hAnsi="Calibri" w:cs="Aptos"/>
      <w:b/>
      <w:i/>
      <w:iCs/>
      <w:sz w:val="24"/>
      <w:szCs w:val="24"/>
    </w:rPr>
  </w:style>
  <w:style w:type="character" w:customStyle="1" w:styleId="Heading9Char">
    <w:name w:val="Heading 9 Char"/>
    <w:link w:val="Heading9"/>
    <w:rsid w:val="007B6159"/>
    <w:rPr>
      <w:rFonts w:ascii="Calibri" w:hAnsi="Calibri" w:cs="Aptos"/>
      <w:bCs/>
      <w:i/>
      <w:iCs/>
      <w:sz w:val="24"/>
      <w:szCs w:val="24"/>
    </w:rPr>
  </w:style>
  <w:style w:type="paragraph" w:styleId="Title">
    <w:name w:val="Title"/>
    <w:basedOn w:val="Normal"/>
    <w:next w:val="Normal"/>
    <w:link w:val="TitleChar"/>
    <w:uiPriority w:val="10"/>
    <w:qFormat/>
    <w:rsid w:val="007B6159"/>
    <w:pPr>
      <w:contextualSpacing/>
    </w:pPr>
    <w:rPr>
      <w:rFonts w:cs="Times New Roman"/>
      <w:b/>
      <w:bCs/>
      <w:spacing w:val="-10"/>
      <w:kern w:val="28"/>
      <w:sz w:val="72"/>
      <w:szCs w:val="72"/>
    </w:rPr>
  </w:style>
  <w:style w:type="character" w:customStyle="1" w:styleId="TitleChar">
    <w:name w:val="Title Char"/>
    <w:link w:val="Title"/>
    <w:uiPriority w:val="10"/>
    <w:rsid w:val="007B6159"/>
    <w:rPr>
      <w:rFonts w:ascii="Calibri" w:hAnsi="Calibri"/>
      <w:b/>
      <w:bCs/>
      <w:spacing w:val="-10"/>
      <w:kern w:val="28"/>
      <w:sz w:val="72"/>
      <w:szCs w:val="72"/>
    </w:rPr>
  </w:style>
  <w:style w:type="character" w:styleId="Strong">
    <w:name w:val="Strong"/>
    <w:uiPriority w:val="22"/>
    <w:qFormat/>
    <w:rsid w:val="007B6159"/>
    <w:rPr>
      <w:b/>
      <w:bCs/>
    </w:rPr>
  </w:style>
  <w:style w:type="character" w:styleId="Emphasis">
    <w:name w:val="Emphasis"/>
    <w:uiPriority w:val="20"/>
    <w:qFormat/>
    <w:rsid w:val="007B6159"/>
    <w:rPr>
      <w:rFonts w:ascii="Calibri" w:hAnsi="Calibri" w:cs="Calibri"/>
      <w:i/>
      <w:iCs/>
      <w:sz w:val="28"/>
      <w:szCs w:val="28"/>
    </w:rPr>
  </w:style>
  <w:style w:type="paragraph" w:styleId="NoSpacing">
    <w:name w:val="No Spacing"/>
    <w:uiPriority w:val="1"/>
    <w:qFormat/>
    <w:rsid w:val="007B6159"/>
    <w:rPr>
      <w:rFonts w:ascii="Calibri" w:hAnsi="Calibri" w:cs="Calibri"/>
      <w:sz w:val="28"/>
      <w:szCs w:val="28"/>
    </w:rPr>
  </w:style>
  <w:style w:type="paragraph" w:styleId="Quote">
    <w:name w:val="Quote"/>
    <w:basedOn w:val="NoSpacing"/>
    <w:next w:val="Normal"/>
    <w:link w:val="QuoteChar"/>
    <w:uiPriority w:val="29"/>
    <w:qFormat/>
    <w:rsid w:val="007B615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B6159"/>
    <w:rPr>
      <w:rFonts w:ascii="Aptos" w:hAnsi="Aptos" w:cs="Aptos"/>
      <w:sz w:val="28"/>
      <w:szCs w:val="28"/>
    </w:rPr>
  </w:style>
  <w:style w:type="paragraph" w:styleId="IntenseQuote">
    <w:name w:val="Intense Quote"/>
    <w:basedOn w:val="Quote"/>
    <w:next w:val="Normal"/>
    <w:link w:val="IntenseQuoteChar"/>
    <w:uiPriority w:val="30"/>
    <w:qFormat/>
    <w:rsid w:val="007B6159"/>
    <w:pPr>
      <w:pBdr>
        <w:left w:val="single" w:sz="18" w:space="7" w:color="auto"/>
      </w:pBdr>
    </w:pPr>
    <w:rPr>
      <w:b/>
      <w:bCs/>
    </w:rPr>
  </w:style>
  <w:style w:type="character" w:customStyle="1" w:styleId="IntenseQuoteChar">
    <w:name w:val="Intense Quote Char"/>
    <w:link w:val="IntenseQuote"/>
    <w:uiPriority w:val="30"/>
    <w:rsid w:val="007B6159"/>
    <w:rPr>
      <w:rFonts w:ascii="Aptos" w:hAnsi="Aptos" w:cs="Aptos"/>
      <w:b/>
      <w:bCs/>
      <w:sz w:val="28"/>
      <w:szCs w:val="28"/>
    </w:rPr>
  </w:style>
  <w:style w:type="character" w:styleId="SubtleEmphasis">
    <w:name w:val="Subtle Emphasis"/>
    <w:uiPriority w:val="19"/>
    <w:qFormat/>
    <w:rsid w:val="007B6159"/>
    <w:rPr>
      <w:rFonts w:ascii="Calibri Light" w:hAnsi="Calibri Light" w:cs="Calibri Light"/>
      <w:i/>
      <w:iCs/>
      <w:color w:val="7F7F7F"/>
      <w:sz w:val="28"/>
      <w:szCs w:val="28"/>
    </w:rPr>
  </w:style>
  <w:style w:type="character" w:styleId="IntenseEmphasis">
    <w:name w:val="Intense Emphasis"/>
    <w:uiPriority w:val="21"/>
    <w:qFormat/>
    <w:rsid w:val="007B6159"/>
    <w:rPr>
      <w:rFonts w:ascii="Aptos" w:hAnsi="Aptos" w:cs="Aptos"/>
      <w:b/>
      <w:bCs/>
      <w:i/>
      <w:iCs/>
      <w:sz w:val="28"/>
      <w:szCs w:val="28"/>
    </w:rPr>
  </w:style>
  <w:style w:type="character" w:styleId="SubtleReference">
    <w:name w:val="Subtle Reference"/>
    <w:uiPriority w:val="31"/>
    <w:qFormat/>
    <w:rsid w:val="007B6159"/>
    <w:rPr>
      <w:caps/>
      <w:color w:val="7F7F7F"/>
      <w:sz w:val="22"/>
      <w:szCs w:val="22"/>
    </w:rPr>
  </w:style>
  <w:style w:type="character" w:styleId="IntenseReference">
    <w:name w:val="Intense Reference"/>
    <w:uiPriority w:val="32"/>
    <w:qFormat/>
    <w:rsid w:val="007B6159"/>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115522</Words>
  <Characters>537182</Characters>
  <Application>Microsoft Office Word</Application>
  <DocSecurity>0</DocSecurity>
  <Lines>8806</Lines>
  <Paragraphs>3955</Paragraphs>
  <ScaleCrop>false</ScaleCrop>
  <Company/>
  <LinksUpToDate>false</LinksUpToDate>
  <CharactersWithSpaces>648749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 : The Phoenix</dc:title>
  <dc:subject/>
  <dc:creator>David Roberson</dc:creator>
  <cp:keywords/>
  <dc:description/>
  <cp:lastModifiedBy>David Roberson</cp:lastModifiedBy>
  <cp:revision>2</cp:revision>
  <cp:lastPrinted>2113-01-01T08:00:00Z</cp:lastPrinted>
  <dcterms:created xsi:type="dcterms:W3CDTF">2025-11-10T03:58:00Z</dcterms:created>
  <dcterms:modified xsi:type="dcterms:W3CDTF">2025-11-10T03:58:00Z</dcterms:modified>
</cp:coreProperties>
</file>