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58D91" w14:textId="77777777" w:rsidR="00EC3649" w:rsidRPr="001F5F1E" w:rsidRDefault="00EC3649" w:rsidP="00EC3649">
      <w:pPr>
        <w:rPr>
          <w:rFonts w:ascii="Consolas" w:hAnsi="Consolas"/>
        </w:rPr>
      </w:pPr>
      <w:r w:rsidRPr="001F5F1E">
        <w:rPr>
          <w:rFonts w:ascii="Consolas" w:hAnsi="Consolas"/>
        </w:rPr>
        <w:t>.:</w:t>
      </w:r>
      <w:r w:rsidRPr="001F5F1E">
        <w:rPr>
          <w:rFonts w:ascii="Consolas" w:hAnsi="Consolas"/>
        </w:rPr>
        <w:tab/>
        <w:t>--</w:t>
      </w:r>
      <w:r w:rsidRPr="001F5F1E">
        <w:rPr>
          <w:rFonts w:ascii="Consolas" w:hAnsi="Consolas"/>
        </w:rPr>
        <w:tab/>
        <w:t>:.</w:t>
      </w:r>
    </w:p>
    <w:p w14:paraId="3615026A" w14:textId="77777777" w:rsidR="00EC3649" w:rsidRPr="001F5F1E" w:rsidRDefault="00EC3649" w:rsidP="00EC3649">
      <w:pPr>
        <w:rPr>
          <w:rFonts w:ascii="Consolas" w:hAnsi="Consolas"/>
        </w:rPr>
      </w:pPr>
      <w:proofErr w:type="gramStart"/>
      <w:r w:rsidRPr="001F5F1E">
        <w:rPr>
          <w:rFonts w:ascii="Consolas" w:hAnsi="Consolas"/>
        </w:rPr>
        <w:t>::</w:t>
      </w:r>
      <w:proofErr w:type="gramEnd"/>
      <w:r w:rsidRPr="001F5F1E">
        <w:rPr>
          <w:rFonts w:ascii="Consolas" w:hAnsi="Consolas"/>
        </w:rPr>
        <w:t xml:space="preserve"> </w:t>
      </w:r>
      <w:proofErr w:type="gramStart"/>
      <w:r w:rsidRPr="001F5F1E">
        <w:rPr>
          <w:rFonts w:ascii="Consolas" w:hAnsi="Consolas"/>
        </w:rPr>
        <w:t>Cast :</w:t>
      </w:r>
      <w:proofErr w:type="gramEnd"/>
      <w:r w:rsidRPr="001F5F1E">
        <w:rPr>
          <w:rFonts w:ascii="Consolas" w:hAnsi="Consolas"/>
        </w:rPr>
        <w:t>:</w:t>
      </w:r>
    </w:p>
    <w:p w14:paraId="5F0A7765" w14:textId="77777777" w:rsidR="00EC3649" w:rsidRPr="001F5F1E" w:rsidRDefault="00EC3649" w:rsidP="00EC3649">
      <w:pPr>
        <w:rPr>
          <w:rFonts w:ascii="Consolas" w:hAnsi="Consolas"/>
        </w:rPr>
      </w:pPr>
    </w:p>
    <w:p w14:paraId="2F934432" w14:textId="77777777" w:rsidR="00EC3649" w:rsidRPr="001F5F1E" w:rsidRDefault="00EC3649" w:rsidP="00EC3649">
      <w:pPr>
        <w:rPr>
          <w:rFonts w:ascii="Consolas" w:hAnsi="Consolas"/>
        </w:rPr>
      </w:pPr>
      <w:proofErr w:type="gramStart"/>
      <w:r w:rsidRPr="001F5F1E">
        <w:rPr>
          <w:rFonts w:ascii="Consolas" w:hAnsi="Consolas"/>
        </w:rPr>
        <w:t>::</w:t>
      </w:r>
      <w:proofErr w:type="gramEnd"/>
      <w:r w:rsidRPr="001F5F1E">
        <w:rPr>
          <w:rFonts w:ascii="Consolas" w:hAnsi="Consolas"/>
        </w:rPr>
        <w:t xml:space="preserve"> </w:t>
      </w:r>
      <w:proofErr w:type="gramStart"/>
      <w:r w:rsidRPr="001F5F1E">
        <w:rPr>
          <w:rFonts w:ascii="Consolas" w:hAnsi="Consolas"/>
        </w:rPr>
        <w:t>Concepts :</w:t>
      </w:r>
      <w:proofErr w:type="gramEnd"/>
      <w:r w:rsidRPr="001F5F1E">
        <w:rPr>
          <w:rFonts w:ascii="Consolas" w:hAnsi="Consolas"/>
        </w:rPr>
        <w:t>:</w:t>
      </w:r>
    </w:p>
    <w:p w14:paraId="3FABF839" w14:textId="77777777" w:rsidR="00EC3649" w:rsidRPr="001F5F1E" w:rsidRDefault="00EC3649" w:rsidP="00EC3649">
      <w:pPr>
        <w:rPr>
          <w:rFonts w:ascii="Consolas" w:hAnsi="Consolas"/>
        </w:rPr>
      </w:pPr>
    </w:p>
    <w:p w14:paraId="435E762D" w14:textId="77777777" w:rsidR="00EC3649" w:rsidRPr="001F5F1E" w:rsidRDefault="00EC3649" w:rsidP="00EC3649">
      <w:pPr>
        <w:rPr>
          <w:rFonts w:ascii="Consolas" w:hAnsi="Consolas"/>
        </w:rPr>
      </w:pPr>
      <w:proofErr w:type="gramStart"/>
      <w:r w:rsidRPr="001F5F1E">
        <w:rPr>
          <w:rFonts w:ascii="Consolas" w:hAnsi="Consolas"/>
        </w:rPr>
        <w:t>::</w:t>
      </w:r>
      <w:proofErr w:type="gramEnd"/>
      <w:r w:rsidRPr="001F5F1E">
        <w:rPr>
          <w:rFonts w:ascii="Consolas" w:hAnsi="Consolas"/>
        </w:rPr>
        <w:t xml:space="preserve"> </w:t>
      </w:r>
      <w:proofErr w:type="gramStart"/>
      <w:r w:rsidRPr="001F5F1E">
        <w:rPr>
          <w:rFonts w:ascii="Consolas" w:hAnsi="Consolas"/>
        </w:rPr>
        <w:t>Elements :</w:t>
      </w:r>
      <w:proofErr w:type="gramEnd"/>
      <w:r w:rsidRPr="001F5F1E">
        <w:rPr>
          <w:rFonts w:ascii="Consolas" w:hAnsi="Consolas"/>
        </w:rPr>
        <w:t>:</w:t>
      </w:r>
    </w:p>
    <w:p w14:paraId="19E88387" w14:textId="77777777" w:rsidR="00EC3649" w:rsidRPr="001F5F1E" w:rsidRDefault="00EC3649" w:rsidP="00EC3649">
      <w:pPr>
        <w:rPr>
          <w:rFonts w:ascii="Consolas" w:hAnsi="Consolas"/>
        </w:rPr>
      </w:pPr>
    </w:p>
    <w:p w14:paraId="080A8A18" w14:textId="77777777" w:rsidR="00EC3649" w:rsidRPr="001F5F1E" w:rsidRDefault="00EC3649" w:rsidP="00EC3649">
      <w:pPr>
        <w:rPr>
          <w:rFonts w:ascii="Consolas" w:hAnsi="Consolas"/>
        </w:rPr>
      </w:pPr>
      <w:proofErr w:type="gramStart"/>
      <w:r w:rsidRPr="001F5F1E">
        <w:rPr>
          <w:rFonts w:ascii="Consolas" w:hAnsi="Consolas"/>
        </w:rPr>
        <w:t>::</w:t>
      </w:r>
      <w:proofErr w:type="gramEnd"/>
      <w:r w:rsidRPr="001F5F1E">
        <w:rPr>
          <w:rFonts w:ascii="Consolas" w:hAnsi="Consolas"/>
        </w:rPr>
        <w:t xml:space="preserve"> </w:t>
      </w:r>
      <w:proofErr w:type="gramStart"/>
      <w:r w:rsidRPr="001F5F1E">
        <w:rPr>
          <w:rFonts w:ascii="Consolas" w:hAnsi="Consolas"/>
        </w:rPr>
        <w:t>Contributions :</w:t>
      </w:r>
      <w:proofErr w:type="gramEnd"/>
      <w:r w:rsidRPr="001F5F1E">
        <w:rPr>
          <w:rFonts w:ascii="Consolas" w:hAnsi="Consolas"/>
        </w:rPr>
        <w:t>:</w:t>
      </w:r>
    </w:p>
    <w:p w14:paraId="1760691A" w14:textId="77777777" w:rsidR="00EC3649" w:rsidRPr="001F5F1E" w:rsidRDefault="00EC3649" w:rsidP="00EC3649">
      <w:pPr>
        <w:rPr>
          <w:rFonts w:ascii="Consolas" w:hAnsi="Consolas"/>
        </w:rPr>
      </w:pPr>
    </w:p>
    <w:p w14:paraId="68ACCEA1" w14:textId="77777777" w:rsidR="00EC3649" w:rsidRPr="001F5F1E" w:rsidRDefault="00EC3649" w:rsidP="00EC3649">
      <w:pPr>
        <w:rPr>
          <w:rFonts w:ascii="Consolas" w:hAnsi="Consolas"/>
        </w:rPr>
      </w:pPr>
      <w:proofErr w:type="gramStart"/>
      <w:r w:rsidRPr="001F5F1E">
        <w:rPr>
          <w:rFonts w:ascii="Consolas" w:hAnsi="Consolas"/>
        </w:rPr>
        <w:t>::</w:t>
      </w:r>
      <w:proofErr w:type="gramEnd"/>
      <w:r w:rsidRPr="001F5F1E">
        <w:rPr>
          <w:rFonts w:ascii="Consolas" w:hAnsi="Consolas"/>
        </w:rPr>
        <w:t xml:space="preserve"> Mined From </w:t>
      </w:r>
      <w:proofErr w:type="gramStart"/>
      <w:r w:rsidRPr="001F5F1E">
        <w:rPr>
          <w:rFonts w:ascii="Consolas" w:hAnsi="Consolas"/>
        </w:rPr>
        <w:t>Inspirations :</w:t>
      </w:r>
      <w:proofErr w:type="gramEnd"/>
      <w:r w:rsidRPr="001F5F1E">
        <w:rPr>
          <w:rFonts w:ascii="Consolas" w:hAnsi="Consolas"/>
        </w:rPr>
        <w:t>:</w:t>
      </w:r>
    </w:p>
    <w:p w14:paraId="487FDB91" w14:textId="77777777" w:rsidR="00EC3649" w:rsidRPr="001F5F1E" w:rsidRDefault="00EC3649" w:rsidP="00EC3649">
      <w:pPr>
        <w:rPr>
          <w:rFonts w:ascii="Consolas" w:hAnsi="Consolas"/>
        </w:rPr>
      </w:pPr>
    </w:p>
    <w:p w14:paraId="50C600D9" w14:textId="77777777" w:rsidR="00EC3649" w:rsidRPr="001F5F1E" w:rsidRDefault="00EC3649" w:rsidP="00EC3649">
      <w:pPr>
        <w:rPr>
          <w:rFonts w:ascii="Consolas" w:hAnsi="Consolas"/>
        </w:rPr>
      </w:pPr>
      <w:proofErr w:type="gramStart"/>
      <w:r w:rsidRPr="001F5F1E">
        <w:rPr>
          <w:rFonts w:ascii="Consolas" w:hAnsi="Consolas"/>
        </w:rPr>
        <w:t>::</w:t>
      </w:r>
      <w:proofErr w:type="gramEnd"/>
      <w:r w:rsidRPr="001F5F1E">
        <w:rPr>
          <w:rFonts w:ascii="Consolas" w:hAnsi="Consolas"/>
        </w:rPr>
        <w:t xml:space="preserve"> Ideas to </w:t>
      </w:r>
      <w:proofErr w:type="gramStart"/>
      <w:r w:rsidRPr="001F5F1E">
        <w:rPr>
          <w:rFonts w:ascii="Consolas" w:hAnsi="Consolas"/>
        </w:rPr>
        <w:t>Explore :</w:t>
      </w:r>
      <w:proofErr w:type="gramEnd"/>
      <w:r w:rsidRPr="001F5F1E">
        <w:rPr>
          <w:rFonts w:ascii="Consolas" w:hAnsi="Consolas"/>
        </w:rPr>
        <w:t>:</w:t>
      </w:r>
    </w:p>
    <w:p w14:paraId="571B7752" w14:textId="77777777" w:rsidR="00EC3649" w:rsidRPr="001F5F1E" w:rsidRDefault="00EC3649" w:rsidP="00EC3649">
      <w:pPr>
        <w:rPr>
          <w:rFonts w:ascii="Consolas" w:hAnsi="Consolas"/>
        </w:rPr>
      </w:pPr>
    </w:p>
    <w:p w14:paraId="53BD739B" w14:textId="77777777" w:rsidR="00EC3649" w:rsidRPr="001F5F1E" w:rsidRDefault="00EC3649" w:rsidP="00EC3649">
      <w:pPr>
        <w:rPr>
          <w:rFonts w:ascii="Consolas" w:hAnsi="Consolas"/>
        </w:rPr>
      </w:pPr>
      <w:proofErr w:type="gramStart"/>
      <w:r w:rsidRPr="001F5F1E">
        <w:rPr>
          <w:rFonts w:ascii="Consolas" w:hAnsi="Consolas"/>
        </w:rPr>
        <w:t>::</w:t>
      </w:r>
      <w:proofErr w:type="gramEnd"/>
      <w:r w:rsidRPr="001F5F1E">
        <w:rPr>
          <w:rFonts w:ascii="Consolas" w:hAnsi="Consolas"/>
        </w:rPr>
        <w:t xml:space="preserve"> Ideas to </w:t>
      </w:r>
      <w:proofErr w:type="gramStart"/>
      <w:r w:rsidRPr="001F5F1E">
        <w:rPr>
          <w:rFonts w:ascii="Consolas" w:hAnsi="Consolas"/>
        </w:rPr>
        <w:t>Refine :</w:t>
      </w:r>
      <w:proofErr w:type="gramEnd"/>
      <w:r w:rsidRPr="001F5F1E">
        <w:rPr>
          <w:rFonts w:ascii="Consolas" w:hAnsi="Consolas"/>
        </w:rPr>
        <w:t>:</w:t>
      </w:r>
    </w:p>
    <w:p w14:paraId="2608F3F3" w14:textId="77777777" w:rsidR="00EC3649" w:rsidRPr="001F5F1E" w:rsidRDefault="00EC3649" w:rsidP="00EC3649">
      <w:pPr>
        <w:rPr>
          <w:rFonts w:ascii="Consolas" w:hAnsi="Consolas"/>
        </w:rPr>
      </w:pPr>
    </w:p>
    <w:p w14:paraId="7F69161D" w14:textId="408387AC" w:rsidR="00A9204E" w:rsidRDefault="00EC3649" w:rsidP="00EC3649">
      <w:pPr>
        <w:rPr>
          <w:rFonts w:ascii="Consolas" w:hAnsi="Consolas"/>
        </w:rPr>
      </w:pPr>
      <w:proofErr w:type="gramStart"/>
      <w:r w:rsidRPr="001F5F1E">
        <w:rPr>
          <w:rFonts w:ascii="Consolas" w:hAnsi="Consolas"/>
        </w:rPr>
        <w:t>::</w:t>
      </w:r>
      <w:proofErr w:type="gramEnd"/>
      <w:r w:rsidRPr="001F5F1E">
        <w:rPr>
          <w:rFonts w:ascii="Consolas" w:hAnsi="Consolas"/>
        </w:rPr>
        <w:t xml:space="preserve"> Random </w:t>
      </w:r>
      <w:proofErr w:type="gramStart"/>
      <w:r w:rsidRPr="001F5F1E">
        <w:rPr>
          <w:rFonts w:ascii="Consolas" w:hAnsi="Consolas"/>
        </w:rPr>
        <w:t>Concepts :</w:t>
      </w:r>
      <w:proofErr w:type="gramEnd"/>
      <w:r w:rsidRPr="001F5F1E">
        <w:rPr>
          <w:rFonts w:ascii="Consolas" w:hAnsi="Consolas"/>
        </w:rPr>
        <w:t>:</w:t>
      </w:r>
    </w:p>
    <w:p w14:paraId="0E59177D" w14:textId="77777777" w:rsidR="006D75EE" w:rsidRDefault="006D75EE" w:rsidP="00EC3649">
      <w:pPr>
        <w:rPr>
          <w:rFonts w:ascii="Consolas" w:hAnsi="Consolas"/>
        </w:rPr>
      </w:pPr>
    </w:p>
    <w:sectPr w:rsidR="006D7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226451052">
    <w:abstractNumId w:val="19"/>
  </w:num>
  <w:num w:numId="2" w16cid:durableId="70322567">
    <w:abstractNumId w:val="12"/>
  </w:num>
  <w:num w:numId="3" w16cid:durableId="1718241276">
    <w:abstractNumId w:val="10"/>
  </w:num>
  <w:num w:numId="4" w16cid:durableId="1804155594">
    <w:abstractNumId w:val="21"/>
  </w:num>
  <w:num w:numId="5" w16cid:durableId="1051656457">
    <w:abstractNumId w:val="13"/>
  </w:num>
  <w:num w:numId="6" w16cid:durableId="643705758">
    <w:abstractNumId w:val="16"/>
  </w:num>
  <w:num w:numId="7" w16cid:durableId="278953378">
    <w:abstractNumId w:val="18"/>
  </w:num>
  <w:num w:numId="8" w16cid:durableId="1193104456">
    <w:abstractNumId w:val="9"/>
  </w:num>
  <w:num w:numId="9" w16cid:durableId="1620452409">
    <w:abstractNumId w:val="7"/>
  </w:num>
  <w:num w:numId="10" w16cid:durableId="2102988547">
    <w:abstractNumId w:val="6"/>
  </w:num>
  <w:num w:numId="11" w16cid:durableId="2060199788">
    <w:abstractNumId w:val="5"/>
  </w:num>
  <w:num w:numId="12" w16cid:durableId="9766697">
    <w:abstractNumId w:val="4"/>
  </w:num>
  <w:num w:numId="13" w16cid:durableId="1312825338">
    <w:abstractNumId w:val="8"/>
  </w:num>
  <w:num w:numId="14" w16cid:durableId="698551131">
    <w:abstractNumId w:val="3"/>
  </w:num>
  <w:num w:numId="15" w16cid:durableId="860704315">
    <w:abstractNumId w:val="2"/>
  </w:num>
  <w:num w:numId="16" w16cid:durableId="1093933245">
    <w:abstractNumId w:val="1"/>
  </w:num>
  <w:num w:numId="17" w16cid:durableId="555436418">
    <w:abstractNumId w:val="0"/>
  </w:num>
  <w:num w:numId="18" w16cid:durableId="377700738">
    <w:abstractNumId w:val="14"/>
  </w:num>
  <w:num w:numId="19" w16cid:durableId="692733515">
    <w:abstractNumId w:val="15"/>
  </w:num>
  <w:num w:numId="20" w16cid:durableId="1241909709">
    <w:abstractNumId w:val="20"/>
  </w:num>
  <w:num w:numId="21" w16cid:durableId="1477576095">
    <w:abstractNumId w:val="17"/>
  </w:num>
  <w:num w:numId="22" w16cid:durableId="1731926099">
    <w:abstractNumId w:val="11"/>
  </w:num>
  <w:num w:numId="23" w16cid:durableId="192545789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649"/>
    <w:rsid w:val="001F5F1E"/>
    <w:rsid w:val="00352852"/>
    <w:rsid w:val="00645252"/>
    <w:rsid w:val="006D3D74"/>
    <w:rsid w:val="006D75EE"/>
    <w:rsid w:val="0083569A"/>
    <w:rsid w:val="00A9204E"/>
    <w:rsid w:val="00BC3AC1"/>
    <w:rsid w:val="00D736D2"/>
    <w:rsid w:val="00EC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E1C6E"/>
  <w15:chartTrackingRefBased/>
  <w15:docId w15:val="{3EC4C0C0-8D36-4ACA-A72F-A9680DF87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Local\Microsoft\Office\16.0\DTS\en-US%7b91B94AB9-75BB-483E-881D-2290B3F97174%7d\%7bB22BF017-4D7F-4588-A3BA-E4AE7FD72093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{B22BF017-4D7F-4588-A3BA-E4AE7FD72093}TF2de6fc23-48e8-448b-960e-1bdc6e9248ab4ef8d1ac_win32-7424dd8ab5ea.dotx</Template>
  <TotalTime>200</TotalTime>
  <Pages>1</Pages>
  <Words>29</Words>
  <Characters>146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Roberson</dc:creator>
  <cp:keywords/>
  <dc:description/>
  <cp:lastModifiedBy>David Roberson</cp:lastModifiedBy>
  <cp:revision>3</cp:revision>
  <dcterms:created xsi:type="dcterms:W3CDTF">2025-11-09T02:26:00Z</dcterms:created>
  <dcterms:modified xsi:type="dcterms:W3CDTF">2025-11-09T19:49:00Z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