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ECC8" w14:textId="37E43445" w:rsidR="00B04EED" w:rsidRPr="00092542" w:rsidRDefault="00545FDD" w:rsidP="00B04EED">
      <w:pPr>
        <w:rPr>
          <w:rFonts w:ascii="Montserrat" w:hAnsi="Montserrat" w:cs="Calibri"/>
          <w:sz w:val="24"/>
        </w:rPr>
      </w:pPr>
      <w:r w:rsidRPr="00092542">
        <w:rPr>
          <w:rFonts w:ascii="Montserrat" w:hAnsi="Montserrat" w:cs="Calibri"/>
          <w:sz w:val="24"/>
        </w:rPr>
        <w:fldChar w:fldCharType="begin"/>
      </w:r>
      <w:r w:rsidRPr="00092542">
        <w:rPr>
          <w:rFonts w:ascii="Montserrat" w:hAnsi="Montserrat" w:cs="Calibri"/>
          <w:sz w:val="24"/>
        </w:rPr>
        <w:instrText xml:space="preserve"> FILENAME   \* MERGEFORMAT </w:instrText>
      </w:r>
      <w:r w:rsidRPr="00092542">
        <w:rPr>
          <w:rFonts w:ascii="Montserrat" w:hAnsi="Montserrat" w:cs="Calibri"/>
          <w:sz w:val="24"/>
        </w:rPr>
        <w:fldChar w:fldCharType="separate"/>
      </w:r>
      <w:r w:rsidRPr="00092542">
        <w:rPr>
          <w:rFonts w:ascii="Montserrat" w:hAnsi="Montserrat" w:cs="Calibri"/>
          <w:noProof/>
          <w:sz w:val="24"/>
        </w:rPr>
        <w:t>aeirn-aegis-concepts_merged-20251107-1624.docx</w:t>
      </w:r>
      <w:r w:rsidRPr="00092542">
        <w:rPr>
          <w:rFonts w:ascii="Montserrat" w:hAnsi="Montserrat" w:cs="Calibri"/>
          <w:sz w:val="24"/>
        </w:rPr>
        <w:fldChar w:fldCharType="end"/>
      </w:r>
    </w:p>
    <w:p w14:paraId="0913DF13" w14:textId="77777777" w:rsidR="00545FDD" w:rsidRPr="00092542" w:rsidRDefault="00545FDD" w:rsidP="00B04EED">
      <w:pPr>
        <w:rPr>
          <w:rFonts w:ascii="Montserrat" w:hAnsi="Montserrat" w:cs="Calibri"/>
          <w:sz w:val="24"/>
        </w:rPr>
      </w:pPr>
    </w:p>
    <w:p w14:paraId="6ABAF9EF" w14:textId="5852ADA3" w:rsidR="00545FDD" w:rsidRPr="00092542" w:rsidRDefault="00545FDD" w:rsidP="00545FDD">
      <w:pPr>
        <w:pStyle w:val="Heading1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H1</w:t>
      </w:r>
    </w:p>
    <w:p w14:paraId="76C09F81" w14:textId="42A296FE" w:rsidR="00545FDD" w:rsidRPr="00092542" w:rsidRDefault="00545FDD" w:rsidP="00545FDD">
      <w:pPr>
        <w:pStyle w:val="Subheading1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SH1</w:t>
      </w:r>
    </w:p>
    <w:p w14:paraId="4E9DFE9F" w14:textId="77777777" w:rsidR="00545FDD" w:rsidRPr="00092542" w:rsidRDefault="00545FDD" w:rsidP="00545FDD">
      <w:pPr>
        <w:pStyle w:val="NoSpacing"/>
        <w:rPr>
          <w:rFonts w:ascii="Montserrat" w:hAnsi="Montserrat"/>
          <w:sz w:val="24"/>
        </w:rPr>
      </w:pPr>
    </w:p>
    <w:p w14:paraId="4B779871" w14:textId="269857FB" w:rsidR="00545FDD" w:rsidRPr="00092542" w:rsidRDefault="00545FDD" w:rsidP="00545FDD">
      <w:pPr>
        <w:pStyle w:val="NoSpacing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Body</w:t>
      </w:r>
    </w:p>
    <w:p w14:paraId="27C4CEC9" w14:textId="77777777" w:rsidR="00545FDD" w:rsidRPr="00092542" w:rsidRDefault="00545FDD" w:rsidP="00545FDD">
      <w:pPr>
        <w:pStyle w:val="NoSpacing"/>
        <w:rPr>
          <w:rFonts w:ascii="Montserrat" w:hAnsi="Montserrat"/>
          <w:sz w:val="24"/>
        </w:rPr>
      </w:pPr>
    </w:p>
    <w:p w14:paraId="3B407E3D" w14:textId="3D4D9D05" w:rsidR="00B04EED" w:rsidRPr="00092542" w:rsidRDefault="00B04EED" w:rsidP="00545FDD">
      <w:pPr>
        <w:pStyle w:val="NoSpacing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-----</w:t>
      </w:r>
    </w:p>
    <w:p w14:paraId="03FC6BD9" w14:textId="77777777" w:rsidR="00B04EED" w:rsidRPr="00092542" w:rsidRDefault="00B04EED" w:rsidP="00545FDD">
      <w:pPr>
        <w:pStyle w:val="NoSpacing"/>
        <w:rPr>
          <w:rFonts w:ascii="Montserrat" w:hAnsi="Montserrat"/>
          <w:sz w:val="24"/>
        </w:rPr>
      </w:pPr>
    </w:p>
    <w:p w14:paraId="34351190" w14:textId="0BD09B64" w:rsidR="00B04EED" w:rsidRPr="00092542" w:rsidRDefault="00545FDD" w:rsidP="00545FDD">
      <w:pPr>
        <w:pStyle w:val="NoSpacing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Part</w:t>
      </w:r>
    </w:p>
    <w:p w14:paraId="6B7BEEB7" w14:textId="77777777" w:rsidR="00055B4B" w:rsidRPr="00092542" w:rsidRDefault="00055B4B" w:rsidP="00545FDD">
      <w:pPr>
        <w:pStyle w:val="NoSpacing"/>
        <w:rPr>
          <w:rFonts w:ascii="Montserrat" w:hAnsi="Montserrat"/>
          <w:sz w:val="24"/>
        </w:rPr>
      </w:pPr>
    </w:p>
    <w:p w14:paraId="2C4D2894" w14:textId="77777777" w:rsidR="00B04EED" w:rsidRPr="00092542" w:rsidRDefault="00B04EED" w:rsidP="00545FDD">
      <w:pPr>
        <w:pStyle w:val="NoSpacing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-----</w:t>
      </w:r>
    </w:p>
    <w:p w14:paraId="271A7934" w14:textId="77777777" w:rsidR="00B04EED" w:rsidRPr="00092542" w:rsidRDefault="00B04EED" w:rsidP="00545FDD">
      <w:pPr>
        <w:pStyle w:val="NoSpacing"/>
        <w:rPr>
          <w:rFonts w:ascii="Montserrat" w:hAnsi="Montserrat"/>
          <w:sz w:val="24"/>
        </w:rPr>
      </w:pPr>
    </w:p>
    <w:p w14:paraId="3437ABE0" w14:textId="17FAC057" w:rsidR="00B04EED" w:rsidRPr="00092542" w:rsidRDefault="00AE4D83" w:rsidP="00545FDD">
      <w:pPr>
        <w:pStyle w:val="NoSpacing"/>
        <w:rPr>
          <w:rFonts w:ascii="Montserrat" w:hAnsi="Montserrat"/>
          <w:sz w:val="24"/>
        </w:rPr>
      </w:pPr>
      <w:r w:rsidRPr="00092542">
        <w:rPr>
          <w:rFonts w:ascii="Montserrat" w:hAnsi="Montserrat"/>
          <w:sz w:val="24"/>
        </w:rPr>
        <w:t>ABCDEFGHIJKLMNOPQRSTUVWXYZ abcdefghijklmnopqrstuvwxyz 1234567890 `~!@#$%^&amp;*() ,./; :'[]-=&lt;&gt;?"{}_+</w:t>
      </w:r>
    </w:p>
    <w:p w14:paraId="56C96F50" w14:textId="77777777" w:rsidR="00B04EED" w:rsidRPr="00092542" w:rsidRDefault="00B04EED" w:rsidP="00545FDD">
      <w:pPr>
        <w:pStyle w:val="NoSpacing"/>
        <w:rPr>
          <w:rFonts w:ascii="Montserrat" w:hAnsi="Montserrat"/>
          <w:sz w:val="24"/>
        </w:rPr>
      </w:pPr>
    </w:p>
    <w:p w14:paraId="719BCE17" w14:textId="77777777" w:rsidR="00A9204E" w:rsidRPr="00092542" w:rsidRDefault="00A9204E">
      <w:pPr>
        <w:rPr>
          <w:rFonts w:ascii="Montserrat" w:hAnsi="Montserrat" w:cs="Calibri"/>
          <w:sz w:val="24"/>
        </w:rPr>
      </w:pPr>
    </w:p>
    <w:sectPr w:rsidR="00A9204E" w:rsidRPr="00092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6451052">
    <w:abstractNumId w:val="20"/>
  </w:num>
  <w:num w:numId="2" w16cid:durableId="70322567">
    <w:abstractNumId w:val="13"/>
  </w:num>
  <w:num w:numId="3" w16cid:durableId="1718241276">
    <w:abstractNumId w:val="11"/>
  </w:num>
  <w:num w:numId="4" w16cid:durableId="1804155594">
    <w:abstractNumId w:val="22"/>
  </w:num>
  <w:num w:numId="5" w16cid:durableId="1051656457">
    <w:abstractNumId w:val="14"/>
  </w:num>
  <w:num w:numId="6" w16cid:durableId="643705758">
    <w:abstractNumId w:val="17"/>
  </w:num>
  <w:num w:numId="7" w16cid:durableId="278953378">
    <w:abstractNumId w:val="19"/>
  </w:num>
  <w:num w:numId="8" w16cid:durableId="1193104456">
    <w:abstractNumId w:val="9"/>
  </w:num>
  <w:num w:numId="9" w16cid:durableId="1620452409">
    <w:abstractNumId w:val="7"/>
  </w:num>
  <w:num w:numId="10" w16cid:durableId="2102988547">
    <w:abstractNumId w:val="6"/>
  </w:num>
  <w:num w:numId="11" w16cid:durableId="2060199788">
    <w:abstractNumId w:val="5"/>
  </w:num>
  <w:num w:numId="12" w16cid:durableId="9766697">
    <w:abstractNumId w:val="4"/>
  </w:num>
  <w:num w:numId="13" w16cid:durableId="1312825338">
    <w:abstractNumId w:val="8"/>
  </w:num>
  <w:num w:numId="14" w16cid:durableId="698551131">
    <w:abstractNumId w:val="3"/>
  </w:num>
  <w:num w:numId="15" w16cid:durableId="860704315">
    <w:abstractNumId w:val="2"/>
  </w:num>
  <w:num w:numId="16" w16cid:durableId="1093933245">
    <w:abstractNumId w:val="1"/>
  </w:num>
  <w:num w:numId="17" w16cid:durableId="555436418">
    <w:abstractNumId w:val="0"/>
  </w:num>
  <w:num w:numId="18" w16cid:durableId="377700738">
    <w:abstractNumId w:val="15"/>
  </w:num>
  <w:num w:numId="19" w16cid:durableId="692733515">
    <w:abstractNumId w:val="16"/>
  </w:num>
  <w:num w:numId="20" w16cid:durableId="1241909709">
    <w:abstractNumId w:val="21"/>
  </w:num>
  <w:num w:numId="21" w16cid:durableId="1477576095">
    <w:abstractNumId w:val="18"/>
  </w:num>
  <w:num w:numId="22" w16cid:durableId="1731926099">
    <w:abstractNumId w:val="12"/>
  </w:num>
  <w:num w:numId="23" w16cid:durableId="1925457898">
    <w:abstractNumId w:val="23"/>
  </w:num>
  <w:num w:numId="24" w16cid:durableId="1141339546">
    <w:abstractNumId w:val="10"/>
  </w:num>
  <w:num w:numId="25" w16cid:durableId="1618876036">
    <w:abstractNumId w:val="10"/>
  </w:num>
  <w:num w:numId="26" w16cid:durableId="226695068">
    <w:abstractNumId w:val="10"/>
  </w:num>
  <w:num w:numId="27" w16cid:durableId="1595821087">
    <w:abstractNumId w:val="10"/>
  </w:num>
  <w:num w:numId="28" w16cid:durableId="174537874">
    <w:abstractNumId w:val="10"/>
  </w:num>
  <w:num w:numId="29" w16cid:durableId="1527788685">
    <w:abstractNumId w:val="10"/>
  </w:num>
  <w:num w:numId="30" w16cid:durableId="1299460341">
    <w:abstractNumId w:val="10"/>
  </w:num>
  <w:num w:numId="31" w16cid:durableId="1901020728">
    <w:abstractNumId w:val="10"/>
  </w:num>
  <w:num w:numId="32" w16cid:durableId="1158035936">
    <w:abstractNumId w:val="10"/>
  </w:num>
  <w:num w:numId="33" w16cid:durableId="26686050">
    <w:abstractNumId w:val="10"/>
  </w:num>
  <w:num w:numId="34" w16cid:durableId="691997447">
    <w:abstractNumId w:val="10"/>
  </w:num>
  <w:num w:numId="35" w16cid:durableId="765270585">
    <w:abstractNumId w:val="10"/>
  </w:num>
  <w:num w:numId="36" w16cid:durableId="984774952">
    <w:abstractNumId w:val="10"/>
  </w:num>
  <w:num w:numId="37" w16cid:durableId="1183284609">
    <w:abstractNumId w:val="10"/>
  </w:num>
  <w:num w:numId="38" w16cid:durableId="438254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ED"/>
    <w:rsid w:val="00055B4B"/>
    <w:rsid w:val="00092542"/>
    <w:rsid w:val="000A5586"/>
    <w:rsid w:val="0028525B"/>
    <w:rsid w:val="00330574"/>
    <w:rsid w:val="00352852"/>
    <w:rsid w:val="00545FDD"/>
    <w:rsid w:val="00645252"/>
    <w:rsid w:val="006D3D74"/>
    <w:rsid w:val="0083569A"/>
    <w:rsid w:val="00A9204E"/>
    <w:rsid w:val="00AE4D83"/>
    <w:rsid w:val="00B04EED"/>
    <w:rsid w:val="00B55AE2"/>
    <w:rsid w:val="00C26E19"/>
    <w:rsid w:val="00C74D63"/>
    <w:rsid w:val="00D36D17"/>
    <w:rsid w:val="00E860FD"/>
    <w:rsid w:val="00E9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5BC8"/>
  <w15:chartTrackingRefBased/>
  <w15:docId w15:val="{C3509645-C700-48A9-B7E5-C6E1F10E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542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092542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092542"/>
    <w:pPr>
      <w:numPr>
        <w:ilvl w:val="1"/>
        <w:numId w:val="38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092542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092542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092542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092542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092542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092542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092542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2542"/>
    <w:rPr>
      <w:rFonts w:eastAsiaTheme="majorEastAsia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092542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092542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092542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092542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092542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092542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092542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92542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092542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92542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092542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092542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character" w:styleId="SubtleEmphasis">
    <w:name w:val="Subtle Emphasis"/>
    <w:basedOn w:val="Emphasis"/>
    <w:uiPriority w:val="19"/>
    <w:qFormat/>
    <w:rsid w:val="00092542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Emphasis">
    <w:name w:val="Emphasis"/>
    <w:uiPriority w:val="20"/>
    <w:qFormat/>
    <w:rsid w:val="00092542"/>
    <w:rPr>
      <w:rFonts w:asciiTheme="minorHAnsi" w:hAnsiTheme="minorHAnsi" w:cstheme="minorHAnsi"/>
      <w:i/>
      <w:iCs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092542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trong">
    <w:name w:val="Strong"/>
    <w:uiPriority w:val="22"/>
    <w:qFormat/>
    <w:rsid w:val="0009254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092542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basedOn w:val="DefaultParagraphFont"/>
    <w:link w:val="Quote"/>
    <w:uiPriority w:val="29"/>
    <w:rsid w:val="00092542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092542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42"/>
    <w:rPr>
      <w:rFonts w:cstheme="minorHAnsi"/>
      <w:b/>
      <w:bCs/>
      <w:sz w:val="28"/>
      <w:szCs w:val="28"/>
    </w:rPr>
  </w:style>
  <w:style w:type="character" w:styleId="SubtleReference">
    <w:name w:val="Subtle Reference"/>
    <w:uiPriority w:val="31"/>
    <w:qFormat/>
    <w:rsid w:val="00092542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092542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092542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0A2F41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2542"/>
    <w:pPr>
      <w:spacing w:after="200"/>
    </w:pPr>
    <w:rPr>
      <w:i/>
      <w:iCs/>
      <w:color w:val="0E284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156082" w:themeColor="accent1" w:shadow="1" w:frame="1"/>
        <w:left w:val="single" w:sz="2" w:space="10" w:color="156082" w:themeColor="accent1" w:shadow="1" w:frame="1"/>
        <w:bottom w:val="single" w:sz="2" w:space="10" w:color="156082" w:themeColor="accent1" w:shadow="1" w:frame="1"/>
        <w:right w:val="single" w:sz="2" w:space="10" w:color="156082" w:themeColor="accent1" w:shadow="1" w:frame="1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A3A3A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Subheading1">
    <w:name w:val="Subheading 1"/>
    <w:basedOn w:val="Heading1"/>
    <w:next w:val="Normal"/>
    <w:link w:val="Subheading1Char"/>
    <w:qFormat/>
    <w:rsid w:val="00092542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092542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ptitle">
    <w:name w:val="Suptitle"/>
    <w:basedOn w:val="Subtitle"/>
    <w:link w:val="SuptitleChar"/>
    <w:qFormat/>
    <w:rsid w:val="00092542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092542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092542"/>
  </w:style>
  <w:style w:type="character" w:customStyle="1" w:styleId="Subheading2Char">
    <w:name w:val="Subheading 2 Char"/>
    <w:basedOn w:val="Subheading1Char"/>
    <w:link w:val="Subheading2"/>
    <w:rsid w:val="00092542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092542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092542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styleId="NoSpacing">
    <w:name w:val="No Spacing"/>
    <w:basedOn w:val="Normal"/>
    <w:uiPriority w:val="1"/>
    <w:qFormat/>
    <w:rsid w:val="00092542"/>
    <w:pPr>
      <w:spacing w:after="0"/>
    </w:pPr>
  </w:style>
  <w:style w:type="paragraph" w:styleId="ListParagraph">
    <w:name w:val="List Paragraph"/>
    <w:basedOn w:val="Normal"/>
    <w:uiPriority w:val="34"/>
    <w:qFormat/>
    <w:rsid w:val="00092542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Aeirn-Aegis Updat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, 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185</TotalTime>
  <Pages>1</Pages>
  <Words>37</Words>
  <Characters>175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7</cp:revision>
  <dcterms:created xsi:type="dcterms:W3CDTF">2025-11-07T23:13:00Z</dcterms:created>
  <dcterms:modified xsi:type="dcterms:W3CDTF">2025-11-12T07:14:00Z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