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0C7B" w14:textId="77777777" w:rsidR="00B55AE2" w:rsidRDefault="00B55AE2" w:rsidP="00B04EED"/>
    <w:p w14:paraId="443F8763" w14:textId="4F43DB13" w:rsidR="000A5586" w:rsidRDefault="000A5586" w:rsidP="00B04EED">
      <w:r>
        <w:t>Minds and Souls</w:t>
      </w:r>
    </w:p>
    <w:p w14:paraId="7DAF2E28" w14:textId="77777777" w:rsidR="000A5586" w:rsidRDefault="000A5586" w:rsidP="00B04EED"/>
    <w:p w14:paraId="4374ADF0" w14:textId="71D37C3D" w:rsidR="000A5586" w:rsidRDefault="000A5586" w:rsidP="000A5586">
      <w:r>
        <w:t xml:space="preserve">While it is more accurate to present them unified in the psyche, it is often easier for people to understand </w:t>
      </w:r>
      <w:r w:rsidR="00D36D17">
        <w:t xml:space="preserve">conceptually </w:t>
      </w:r>
      <w:r>
        <w:t>when present</w:t>
      </w:r>
      <w:r w:rsidR="00D36D17">
        <w:t>ed</w:t>
      </w:r>
      <w:r>
        <w:t xml:space="preserve"> in terms of mind and soul. A soul is absolute, creating itself by imposing limits upon itself, the structure of a mind though which it manifests itself and is accessible to other minds. The destruction of a soul is a curious thing, a paradox; it restores a soul to </w:t>
      </w:r>
      <w:r w:rsidR="00C74D63">
        <w:t>its</w:t>
      </w:r>
      <w:r>
        <w:t xml:space="preserve"> primal infinite, eternal, unbounded state. The end is just a new beginning. </w:t>
      </w:r>
    </w:p>
    <w:p w14:paraId="6E419FAF" w14:textId="77777777" w:rsidR="000A5586" w:rsidRDefault="000A5586" w:rsidP="000A5586"/>
    <w:p w14:paraId="6697F20F" w14:textId="77777777" w:rsidR="000A5586" w:rsidRDefault="000A5586" w:rsidP="000A5586">
      <w:r>
        <w:t xml:space="preserve">A soul is unique, uniform and united in the understanding of point paradox. </w:t>
      </w:r>
    </w:p>
    <w:p w14:paraId="6E2E2275" w14:textId="77777777" w:rsidR="000A5586" w:rsidRDefault="000A5586" w:rsidP="000A5586"/>
    <w:p w14:paraId="7AECC9C0" w14:textId="77777777" w:rsidR="000A5586" w:rsidRDefault="000A5586" w:rsidP="000A5586">
      <w:r>
        <w:t xml:space="preserve">The simplest expression of point paradox is the paradox of awareness: in the awareness of nothing, awareness is everything; in the awareness of everything, awareness is nothing -- I </w:t>
      </w:r>
      <w:r w:rsidRPr="00C74D63">
        <w:rPr>
          <w:i/>
          <w:iCs/>
        </w:rPr>
        <w:t>am</w:t>
      </w:r>
      <w:r>
        <w:t xml:space="preserve"> awareness. </w:t>
      </w:r>
    </w:p>
    <w:p w14:paraId="6904D6A4" w14:textId="77777777" w:rsidR="000A5586" w:rsidRDefault="000A5586" w:rsidP="000A5586"/>
    <w:p w14:paraId="79AB3036" w14:textId="77777777" w:rsidR="000A5586" w:rsidRDefault="000A5586" w:rsidP="000A5586">
      <w:r>
        <w:t xml:space="preserve">Awareness is exclusively inclusive and inclusively exclusive.  </w:t>
      </w:r>
    </w:p>
    <w:p w14:paraId="37657144" w14:textId="77777777" w:rsidR="000A5586" w:rsidRDefault="000A5586" w:rsidP="000A5586"/>
    <w:p w14:paraId="1A554A40" w14:textId="49B71C0A" w:rsidR="000A5586" w:rsidRDefault="000A5586" w:rsidP="000A5586">
      <w:r>
        <w:t>A soul is incarnated through psychic affinity for the potential inherent in the union of its prospective parents. As a couple becomes intimate, focusing attention on each other, the implications of their union become apparent to a naked psyche.</w:t>
      </w:r>
    </w:p>
    <w:p w14:paraId="1E29B279" w14:textId="77777777" w:rsidR="000A5586" w:rsidRDefault="000A5586" w:rsidP="00B04EED"/>
    <w:p w14:paraId="6CC47C34" w14:textId="77777777" w:rsidR="00C74D63" w:rsidRDefault="00C74D63" w:rsidP="00C74D63">
      <w:r>
        <w:t xml:space="preserve">A mind is derived from an inherent property of the soul that allows it to encompass the existence of all souls--its void. </w:t>
      </w:r>
    </w:p>
    <w:p w14:paraId="48DDBAEB" w14:textId="77777777" w:rsidR="00C74D63" w:rsidRDefault="00C74D63" w:rsidP="00C74D63"/>
    <w:p w14:paraId="7D58B617" w14:textId="0D22593B" w:rsidR="00C74D63" w:rsidRDefault="00C74D63" w:rsidP="00C74D63">
      <w:r>
        <w:t xml:space="preserve">A soul can only be accessed by virtue of its mind, the structure of its own awareness--typically apparent to another awareness only as information. A mind can encompass an infinite number of souls in the interface. A mind that serves as the domain of other souls can be thought of as a god. A mind that strives to dominate or possess souls can be thought of as a demon. </w:t>
      </w:r>
    </w:p>
    <w:p w14:paraId="4F4E7FB3" w14:textId="77777777" w:rsidR="00C74D63" w:rsidRDefault="00C74D63" w:rsidP="00C74D63"/>
    <w:p w14:paraId="1185CCDF" w14:textId="3A3C1586" w:rsidR="00C74D63" w:rsidRDefault="00C74D63" w:rsidP="00C74D63">
      <w:r>
        <w:t xml:space="preserve">A soul can have an infinite number of minds, each based on a distinct identity. In a soul possessing a multitude of mature minds, those minds can be thought of as angels. Though possessed by and dependent on the soul of another entity, fully resolved angels--like all explicit incarnations or personifications of a soul--are properly classified as entities.  </w:t>
      </w:r>
    </w:p>
    <w:p w14:paraId="339798B2" w14:textId="77777777" w:rsidR="00E860FD" w:rsidRDefault="00E860FD" w:rsidP="00E860FD"/>
    <w:p w14:paraId="59C9A22E" w14:textId="77777777" w:rsidR="00E860FD" w:rsidRDefault="00E860FD" w:rsidP="00E860FD">
      <w:r>
        <w:t>-----</w:t>
      </w:r>
    </w:p>
    <w:p w14:paraId="198B0DC5" w14:textId="77777777" w:rsidR="00E860FD" w:rsidRDefault="00E860FD" w:rsidP="00C74D63"/>
    <w:p w14:paraId="2A4D82E4" w14:textId="63CC137A" w:rsidR="00E860FD" w:rsidRDefault="00E860FD" w:rsidP="00C74D63">
      <w:r>
        <w:t>Threshold and Interface</w:t>
      </w:r>
    </w:p>
    <w:p w14:paraId="13FD1C8E" w14:textId="77777777" w:rsidR="00C74D63" w:rsidRDefault="00C74D63" w:rsidP="00B04EED"/>
    <w:p w14:paraId="5EF36A18" w14:textId="77777777" w:rsidR="00C74D63" w:rsidRDefault="00C74D63" w:rsidP="00C74D63">
      <w:r>
        <w:t xml:space="preserve">Space and time are the static and dynamic aspects of the interface between entities and domains, existing in abstract and manifest forms in the mind as secondary media. </w:t>
      </w:r>
    </w:p>
    <w:p w14:paraId="3B39F4C8" w14:textId="77777777" w:rsidR="00C74D63" w:rsidRDefault="00C74D63" w:rsidP="00C74D63"/>
    <w:p w14:paraId="3970833C" w14:textId="77777777" w:rsidR="00C74D63" w:rsidRDefault="00C74D63" w:rsidP="00C74D63">
      <w:r>
        <w:t xml:space="preserve">The physical and the spiritual are the manifest and abstract aspects of the interface between entities and domains; the distinction between physical entities and spiritual entities concerns the aspect of the interface in which they were established. </w:t>
      </w:r>
    </w:p>
    <w:p w14:paraId="2C6761D3" w14:textId="77777777" w:rsidR="00C74D63" w:rsidRDefault="00C74D63" w:rsidP="00C74D63"/>
    <w:p w14:paraId="1520AB01" w14:textId="27D69367" w:rsidR="00C74D63" w:rsidRDefault="00C74D63" w:rsidP="00C74D63">
      <w:r>
        <w:t xml:space="preserve">All things “manifest” are products of the domain expressing a finite aspect of itself that is infinitely complex in the “abstract”. A spirit is an abstract expression of the full range of possibilities of a thing. The body of an entity is an aspect of its spirit, and the spirit of an entity is an aspect of its soul. Because the potential of a soul is unlimited, a soul can engage any aspect of expression, even if the expression is the property of another mind. It is the soul's ability to engage aspects of another mind that permits interface between souls. </w:t>
      </w:r>
    </w:p>
    <w:p w14:paraId="214D068E" w14:textId="77777777" w:rsidR="00C74D63" w:rsidRDefault="00C74D63" w:rsidP="00C74D63"/>
    <w:p w14:paraId="23012A1D" w14:textId="5E63DDE0" w:rsidR="00C74D63" w:rsidRDefault="00C74D63" w:rsidP="00C74D63">
      <w:r>
        <w:t xml:space="preserve">The determination of reality, which is created through participation, involves fate and free will--the former manifesting consequences of every action in the resolution of events with the latter limiting the possibilities through choice. The choices people make determine the version of reality they participate in, including the choice to live with the consequences of each other's actions. </w:t>
      </w:r>
    </w:p>
    <w:p w14:paraId="59B9F78E" w14:textId="77777777" w:rsidR="00C74D63" w:rsidRDefault="00C74D63" w:rsidP="00C74D63"/>
    <w:p w14:paraId="4E5AF035" w14:textId="0AB26743" w:rsidR="00C74D63" w:rsidRDefault="00C74D63" w:rsidP="00C74D63">
      <w:r>
        <w:t xml:space="preserve">The mind is both the threshold and the interface serving as the primary medium of existence. It is one of the paradoxes of reality. A domain exists within the mind of an entity and yet entities exist within the domain of a mind, which means that an entity is the host of a domain on one side of the threshold and the guest of a domain on the other.  </w:t>
      </w:r>
    </w:p>
    <w:p w14:paraId="7B7BCF21" w14:textId="77777777" w:rsidR="00E860FD" w:rsidRDefault="00E860FD" w:rsidP="00E860FD"/>
    <w:p w14:paraId="57C61AED" w14:textId="77777777" w:rsidR="00E860FD" w:rsidRDefault="00E860FD" w:rsidP="00E860FD">
      <w:r>
        <w:t>-----</w:t>
      </w:r>
    </w:p>
    <w:p w14:paraId="116E6CC5" w14:textId="77777777" w:rsidR="00E860FD" w:rsidRDefault="00E860FD" w:rsidP="00E860FD"/>
    <w:p w14:paraId="544F7DA8" w14:textId="1C7830D5" w:rsidR="00E860FD" w:rsidRDefault="00E860FD" w:rsidP="00E860FD">
      <w:r>
        <w:t>Animals and Elementals</w:t>
      </w:r>
    </w:p>
    <w:p w14:paraId="04114648" w14:textId="77777777" w:rsidR="00E860FD" w:rsidRDefault="00E860FD" w:rsidP="00E860FD"/>
    <w:p w14:paraId="089489CD" w14:textId="77777777" w:rsidR="00E860FD" w:rsidRDefault="00E860FD" w:rsidP="00E860FD">
      <w:r>
        <w:t xml:space="preserve">The flesh and the spirit are both vehicles for the mind, and the mind that is the true key to understanding the mysteries of existence. All entities exist on the threshold of the mind. An individual's practical existence is defined by the limits of its mind. </w:t>
      </w:r>
    </w:p>
    <w:p w14:paraId="457722F0" w14:textId="77777777" w:rsidR="00E860FD" w:rsidRDefault="00E860FD" w:rsidP="00E860FD"/>
    <w:p w14:paraId="06842423" w14:textId="77777777" w:rsidR="00E860FD" w:rsidRDefault="00E860FD" w:rsidP="00E860FD">
      <w:r>
        <w:t xml:space="preserve">The relationship between the spiritual and the physical is essentially that of concept and construct, the true nature of each is information, but the manner in which that information is employed makes all the difference. Information is abstracted and manifested in ways that engage the mind and cause it to evolve. </w:t>
      </w:r>
    </w:p>
    <w:p w14:paraId="166B091E" w14:textId="77777777" w:rsidR="00E860FD" w:rsidRDefault="00E860FD" w:rsidP="00E860FD"/>
    <w:p w14:paraId="2349726E" w14:textId="77777777" w:rsidR="00E860FD" w:rsidRDefault="00E860FD" w:rsidP="00E860FD">
      <w:r>
        <w:t xml:space="preserve">Angels and demons are conceived and born spiritually, able to manifest themselves physically as they see fit, while humans are conceived and born physically and able to manifest spiritually as they see fit. </w:t>
      </w:r>
    </w:p>
    <w:p w14:paraId="53B7B815" w14:textId="77777777" w:rsidR="00E860FD" w:rsidRDefault="00E860FD" w:rsidP="00E860FD"/>
    <w:p w14:paraId="4A1DDA77" w14:textId="77777777" w:rsidR="00E860FD" w:rsidRDefault="00E860FD" w:rsidP="00E860FD">
      <w:r>
        <w:t xml:space="preserve">Humans and animals, dependent upon the construct of physicality, are subject to physical mortality, while angels and demons, dependent upon the concept of spirituality, are subject to spiritual mortality. </w:t>
      </w:r>
    </w:p>
    <w:p w14:paraId="64DEDDB8" w14:textId="77777777" w:rsidR="00E860FD" w:rsidRDefault="00E860FD" w:rsidP="00E860FD"/>
    <w:p w14:paraId="54ECB921" w14:textId="77777777" w:rsidR="00E860FD" w:rsidRDefault="00E860FD" w:rsidP="00E860FD">
      <w:r>
        <w:t xml:space="preserve">A ghost, the sustained psyche of a deceased human being, tends to be static, while a god is dynamic and able to continue growing and refining itself. </w:t>
      </w:r>
    </w:p>
    <w:p w14:paraId="1887064D" w14:textId="77777777" w:rsidR="00E860FD" w:rsidRDefault="00E860FD" w:rsidP="00E860FD"/>
    <w:p w14:paraId="0F096D40" w14:textId="5D50A009" w:rsidR="00E860FD" w:rsidRDefault="00E860FD" w:rsidP="00E860FD">
      <w:r>
        <w:t xml:space="preserve">A ghost (the spiritual embodiment of an animal) is generally different from an angel or demon (the spiritual embodiment of an elemental) by virtue of self-possession, and thus is properly classified as a soul, rather than a spirit (the memory or psychic residue of a person) or elemental (a meme or archetype). </w:t>
      </w:r>
    </w:p>
    <w:p w14:paraId="27D864E8" w14:textId="77777777" w:rsidR="00C74D63" w:rsidRDefault="00C74D63" w:rsidP="00B04EED"/>
    <w:p w14:paraId="52684534" w14:textId="7EB95AAC" w:rsidR="000A5586" w:rsidRDefault="000A5586" w:rsidP="00B04EED">
      <w:r>
        <w:t>-----</w:t>
      </w:r>
    </w:p>
    <w:p w14:paraId="47EDE96B" w14:textId="77777777" w:rsidR="000A5586" w:rsidRDefault="000A5586" w:rsidP="00B04EED"/>
    <w:p w14:paraId="50968084" w14:textId="77777777" w:rsidR="000A5586" w:rsidRDefault="000A5586" w:rsidP="000A5586">
      <w:r>
        <w:t>Embodiments and Inspirations</w:t>
      </w:r>
    </w:p>
    <w:p w14:paraId="38CD16DA" w14:textId="77777777" w:rsidR="000A5586" w:rsidRDefault="000A5586" w:rsidP="000A5586"/>
    <w:p w14:paraId="2EF28D4D" w14:textId="77777777" w:rsidR="000A5586" w:rsidRDefault="000A5586" w:rsidP="000A5586">
      <w:r>
        <w:t xml:space="preserve">There are many ideas that make sense intuitively that are difficult to sort out conceptually, particularly in the case of supernatural entities. The mysteries of the soul and mind have been a bit easier for me to untangle, while the spiritual aspect is harder to qualify. Each attempt to nail down the specific, defining characteristics of gods, angels, demons and spirits, their domains and dominions, brings things a bit more into focus, but for every answer a new problem seems to emerge. </w:t>
      </w:r>
    </w:p>
    <w:p w14:paraId="2A23903A" w14:textId="77777777" w:rsidR="000A5586" w:rsidRDefault="000A5586" w:rsidP="000A5586"/>
    <w:p w14:paraId="3160BEF6" w14:textId="63F5DBDA" w:rsidR="000A5586" w:rsidRDefault="000A5586" w:rsidP="000A5586">
      <w:r>
        <w:t xml:space="preserve">The human perspective encompasses more possibilities than an individual human can embody. A god, by contrast, is able to embody all of the potential it encompasses. A god, like a human, encompasses the qualities of angels and demons, and like angels and demons, encompasses the creative principles of males and females. Also, angels and demons are conceived and born spiritually, able to manifest themselves as they see fit physically, while humans are conceived and born physically and able to manifest spiritually as they see fit. Humans, dependent upon the construct of physicality, are subject to physical mortality, while angels and demons, dependent upon the concept of spirituality, are subject to spiritual mortality. </w:t>
      </w:r>
    </w:p>
    <w:p w14:paraId="678ABE8E" w14:textId="77777777" w:rsidR="000A5586" w:rsidRDefault="000A5586" w:rsidP="000A5586"/>
    <w:p w14:paraId="50BD2999" w14:textId="5D8CD135" w:rsidR="000A5586" w:rsidRDefault="000A5586" w:rsidP="000A5586">
      <w:r>
        <w:t xml:space="preserve">The flesh and the spirit are both vehicles for the psyche, but it is the psyche that is the true key to understanding the mysteries of existence. The mind is a property of the soul that allows it to encompass the existence of all souls, and a soul can only be accessed by virtue of its mind. The relationship between the spiritual and the physical is essentially that of concept and construct, the true nature of each is information, but the manner in which that information is employed makes all the difference. Information is abstracted and manifested in ways that engage the mind and cause it to evolve. All entities exist on the threshold of the mind. An individual's practical existence is defined by the limits of its mind. </w:t>
      </w:r>
    </w:p>
    <w:p w14:paraId="03F1AE86" w14:textId="77777777" w:rsidR="000A5586" w:rsidRDefault="000A5586" w:rsidP="000A5586"/>
    <w:p w14:paraId="69C0F948" w14:textId="77777777" w:rsidR="000A5586" w:rsidRDefault="000A5586" w:rsidP="000A5586">
      <w:r>
        <w:t xml:space="preserve">The origin of familiars as developed has addressed the creation of metamorphs and vampires. There is a spiritual bond created through a physical catalyst, the flesh or blood of an angel or demon. In both cases, the intermingling of spiritual attributes stimulates psychic potential, that can manifest as powers of regeneration, rejuvenation, transformation or transmutation that make the familiar immortal. In the case of vampires, death taints the process. </w:t>
      </w:r>
    </w:p>
    <w:p w14:paraId="2B283E9C" w14:textId="77777777" w:rsidR="000A5586" w:rsidRDefault="000A5586" w:rsidP="000A5586"/>
    <w:p w14:paraId="41F6BF63" w14:textId="30E1FA66" w:rsidR="000A5586" w:rsidRDefault="000A5586" w:rsidP="000A5586">
      <w:r>
        <w:t xml:space="preserve">The more pronounced the difference between two spirits, animal and elemental, the more likely it is for the animal to gain transformational or transmutational powers. All elementals are angelic or demonic, but the entities typically referred to as angels and demons are elementals with human spiritual characteristics. A ghost is generally different from angels and demons by virtue of self-possession, and thus are properly classified as souls, rather than spirits or elementals. </w:t>
      </w:r>
    </w:p>
    <w:p w14:paraId="32191534" w14:textId="77777777" w:rsidR="000A5586" w:rsidRDefault="000A5586" w:rsidP="000A5586"/>
    <w:p w14:paraId="074F3660" w14:textId="77777777" w:rsidR="000A5586" w:rsidRDefault="000A5586" w:rsidP="000A5586">
      <w:r>
        <w:t xml:space="preserve">Angels and demons are essentially the same thing, but different in perspective and aspect. To an angel, the mind serves the purposes of the soul, but to a demon, the soul serves the purposes of the mind. To an angel, the mind is the bridge between souls, but to a demon, souls are the foundations of the mind. To a demon, a soul is simply energy that is invested in a structure of information. To an angel, a soul is awareness that is structured by understanding. </w:t>
      </w:r>
    </w:p>
    <w:p w14:paraId="04E5A31F" w14:textId="77777777" w:rsidR="000A5586" w:rsidRDefault="000A5586" w:rsidP="000A5586"/>
    <w:p w14:paraId="78AF901C" w14:textId="6712D8DF" w:rsidR="000A5586" w:rsidRDefault="000A5586" w:rsidP="000A5586">
      <w:r>
        <w:t xml:space="preserve">The peculiarity of angels and demons is that their existence is based in the mind. They are intelligences that can exist in the possession of a soul, but they do not possess their own souls. Angels, like demons, exist within the souls of their creators or hosts. An angel is an entity that is possessed by a soul, and thus belongs to that soul, but again does not have dominion over it. A demon is an entity that possesses a soul, and thus the soul belongs to it, and the demon has dominion over it, but only through domination of the soul's own mind. An angel is a soul harnessed by way of its inspiration, just as a demon is a soul harnessed by way of its desperation, or a mortal harnessed by way of its incarnation. </w:t>
      </w:r>
    </w:p>
    <w:p w14:paraId="023876B1" w14:textId="77777777" w:rsidR="000A5586" w:rsidRDefault="000A5586" w:rsidP="000A5586"/>
    <w:p w14:paraId="4B2E02CC" w14:textId="77777777" w:rsidR="000A5586" w:rsidRDefault="000A5586" w:rsidP="000A5586">
      <w:r>
        <w:t xml:space="preserve">Angels and demons have been treated as spiritual complements comparable to men and women. They are of the same species, so to speak, and are spiritually adapted to specific functions. A change in inspiration, from angel to demon, is comparable to a change in incarnation, from male to female, and is an experience like death (noting that death is an experience like waking up from a dream). One concept that helps to clarify the nature of angels and demons is that they can be thought of as dreams, while humans and gods are dreamers. The difference between angels and demons is akin to the difference between dreams and nightmares. </w:t>
      </w:r>
    </w:p>
    <w:p w14:paraId="3F2E232E" w14:textId="77777777" w:rsidR="000A5586" w:rsidRDefault="000A5586" w:rsidP="000A5586"/>
    <w:p w14:paraId="680868BC" w14:textId="77777777" w:rsidR="000A5586" w:rsidRDefault="000A5586" w:rsidP="000A5586">
      <w:r>
        <w:t xml:space="preserve">A host of angels and demons can exist in the mind of a soul, along with everything else in the soul's domain. A soul can also have many minds, each according to the manifestation of an inspiration or incarnation in which it has engaged. </w:t>
      </w:r>
    </w:p>
    <w:p w14:paraId="25A6EA03" w14:textId="77777777" w:rsidR="000A5586" w:rsidRDefault="000A5586" w:rsidP="000A5586"/>
    <w:p w14:paraId="0F6C3648" w14:textId="77777777" w:rsidR="000A5586" w:rsidRDefault="000A5586" w:rsidP="000A5586">
      <w:r>
        <w:t xml:space="preserve">Some angels fall and become human because they embrace mortality as an incarnation of the soul they inhabit. Some angels fall and become demons because they do not embrace mortality and seek to possess souls of their own. An angel, tempted with a desire for autonomy and a soul of its own falls from grace by claiming the soul of a dying mortal. A defining characteristic of demons is the possession of an unwilling host. The host is generally first among the captive souls claimed by the demon. The host of a demon is thus an angel by virtue of his or her captivity. </w:t>
      </w:r>
    </w:p>
    <w:p w14:paraId="456B1CAE" w14:textId="77777777" w:rsidR="000A5586" w:rsidRDefault="000A5586" w:rsidP="000A5586"/>
    <w:p w14:paraId="393825B7" w14:textId="6AA0D7C7" w:rsidR="000A5586" w:rsidRDefault="000A5586" w:rsidP="000A5586">
      <w:r>
        <w:t xml:space="preserve">Demons perceive existence as gods do, but not with the perspective of gods. Though dependent on souls to exist, demons rarely identify with the souls in their possession and are often oblivious to the suffering their existence imposes on those souls. </w:t>
      </w:r>
    </w:p>
    <w:p w14:paraId="3A0BA38A" w14:textId="77777777" w:rsidR="000A5586" w:rsidRDefault="000A5586" w:rsidP="000A5586"/>
    <w:p w14:paraId="6B8DB89A" w14:textId="77777777" w:rsidR="000A5586" w:rsidRDefault="000A5586" w:rsidP="000A5586">
      <w:r>
        <w:t xml:space="preserve">A human being is a soul presented with an opportunity to develop its mind. The world a human exists in provides it with a constructive and conceptual framework in which to evolve, ideally to the point where it can sustain its own psychic existence. A ghost, the sustained psyche of a human being, tends to be static, while a god is dynamic and able to continue growing and refining itself. </w:t>
      </w:r>
    </w:p>
    <w:p w14:paraId="36EFD31F" w14:textId="77777777" w:rsidR="000A5586" w:rsidRDefault="000A5586" w:rsidP="000A5586"/>
    <w:p w14:paraId="304196F5" w14:textId="77777777" w:rsidR="00E860FD" w:rsidRDefault="000A5586" w:rsidP="00E860FD">
      <w:r>
        <w:t>A first-generation vampire is born from the blood of an angel or demon, while a first generation metamorph is born from the flesh of an angel or demon. Thus, they are commonly called familiars. The metamorph familiar takes human form generally because the demon's host was human.</w:t>
      </w:r>
    </w:p>
    <w:p w14:paraId="5F490600" w14:textId="77777777" w:rsidR="00E860FD" w:rsidRDefault="00E860FD" w:rsidP="00E860FD"/>
    <w:p w14:paraId="047F5BBB" w14:textId="77777777" w:rsidR="00E860FD" w:rsidRDefault="00E860FD" w:rsidP="00E860FD">
      <w:r>
        <w:t>-----</w:t>
      </w:r>
    </w:p>
    <w:p w14:paraId="24EECF88" w14:textId="77777777" w:rsidR="00E860FD" w:rsidRDefault="00E860FD" w:rsidP="00E860FD"/>
    <w:p w14:paraId="789C4987" w14:textId="77777777" w:rsidR="00E860FD" w:rsidRDefault="00E860FD" w:rsidP="00E860FD">
      <w:r>
        <w:t>Angels and Demons &lt;from Flesh &amp; Blood&gt;</w:t>
      </w:r>
    </w:p>
    <w:p w14:paraId="1EBDB7EE" w14:textId="77777777" w:rsidR="00E860FD" w:rsidRDefault="00E860FD" w:rsidP="00E860FD"/>
    <w:p w14:paraId="6F45F0E9" w14:textId="5BA4EB5B" w:rsidR="00E860FD" w:rsidRDefault="00E860FD" w:rsidP="00E860FD">
      <w: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 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69381779" w14:textId="77777777" w:rsidR="00E860FD" w:rsidRDefault="00E860FD" w:rsidP="00E860FD"/>
    <w:p w14:paraId="27E96E7A" w14:textId="2D7474BC" w:rsidR="00E860FD" w:rsidRDefault="00E860FD" w:rsidP="00E860FD">
      <w: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14:paraId="413FF8EA" w14:textId="77777777" w:rsidR="00E860FD" w:rsidRDefault="00E860FD" w:rsidP="00E860FD"/>
    <w:p w14:paraId="4E3D047F" w14:textId="6D0F59C7" w:rsidR="00E860FD" w:rsidRDefault="00E860FD" w:rsidP="00E860FD">
      <w: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superseded by the functions of the demon. </w:t>
      </w:r>
    </w:p>
    <w:p w14:paraId="15E24DA9" w14:textId="77777777" w:rsidR="00E860FD" w:rsidRDefault="00E860FD" w:rsidP="00E860FD"/>
    <w:p w14:paraId="25CA17D9" w14:textId="77777777" w:rsidR="00E860FD" w:rsidRDefault="00E860FD" w:rsidP="00E860FD">
      <w: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5501B64C" w14:textId="77777777" w:rsidR="00E860FD" w:rsidRDefault="00E860FD" w:rsidP="00E860FD"/>
    <w:p w14:paraId="3DBB72FA" w14:textId="77777777" w:rsidR="00E860FD" w:rsidRDefault="00E860FD" w:rsidP="00E860FD">
      <w: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14:paraId="5B36B3D7" w14:textId="77777777" w:rsidR="00E860FD" w:rsidRDefault="00E860FD" w:rsidP="00E860FD"/>
    <w:p w14:paraId="5C9E22D5" w14:textId="77777777" w:rsidR="00E860FD" w:rsidRDefault="00E860FD" w:rsidP="00E860FD">
      <w: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39AB3C84" w14:textId="77777777" w:rsidR="00E860FD" w:rsidRDefault="00E860FD" w:rsidP="00E860FD"/>
    <w:p w14:paraId="793D6672" w14:textId="4574C373" w:rsidR="00E860FD" w:rsidRDefault="00E860FD" w:rsidP="00E860FD">
      <w: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43902318" w14:textId="77777777" w:rsidR="00E860FD" w:rsidRDefault="00E860FD" w:rsidP="00E860FD"/>
    <w:p w14:paraId="0B9F16FB" w14:textId="77777777" w:rsidR="00E860FD" w:rsidRDefault="00E860FD" w:rsidP="00E860FD">
      <w:r>
        <w:t xml:space="preserve">In common terms, existence is thus divided into three realms, heaven, the world and the abyss--though each is as vast as the universe. They are in fact the same universe, veiled one from the other by perspective. </w:t>
      </w:r>
    </w:p>
    <w:p w14:paraId="714144B1" w14:textId="77777777" w:rsidR="00E860FD" w:rsidRDefault="00E860FD" w:rsidP="00E860FD"/>
    <w:p w14:paraId="0F781568" w14:textId="6FF52C44" w:rsidR="00E860FD" w:rsidRDefault="00E860FD" w:rsidP="00E860FD">
      <w:r>
        <w:t>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Logan and Morgan to cultivate the human potential of that phoenix's soul. The fusion of Logan and Morgan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w:t>
      </w:r>
    </w:p>
    <w:p w14:paraId="0CD9DD5F" w14:textId="77777777" w:rsidR="00E860FD" w:rsidRDefault="00E860FD" w:rsidP="00E860FD"/>
    <w:p w14:paraId="48CF0F80" w14:textId="11C9FC49" w:rsidR="00E860FD" w:rsidRDefault="00E860FD" w:rsidP="00E860FD">
      <w:r>
        <w:t>Angels and Demons</w:t>
      </w:r>
    </w:p>
    <w:p w14:paraId="25C5DBB8" w14:textId="77777777" w:rsidR="00E860FD" w:rsidRDefault="00E860FD" w:rsidP="00E860FD"/>
    <w:p w14:paraId="0171189F" w14:textId="11BC96BC" w:rsidR="00E860FD" w:rsidRDefault="00E860FD" w:rsidP="00E860FD">
      <w:r>
        <w:t xml:space="preserve">In contemporary science, psychic potential is virtually unexplored and is not considered to be truly phenomenal, making angels and demons--as psychic or psionic phenomena--topics of fantasy or science fiction. </w:t>
      </w:r>
    </w:p>
    <w:p w14:paraId="6ACA3AF7" w14:textId="77777777" w:rsidR="00E860FD" w:rsidRDefault="00E860FD" w:rsidP="00E860FD"/>
    <w:p w14:paraId="6B450034" w14:textId="4BAF2E4A" w:rsidR="00E860FD" w:rsidRDefault="00E860FD" w:rsidP="00E860FD">
      <w:r>
        <w:t xml:space="preserve">The peculiarity of angels and demons is that their existence is based in the mind. They are intelligences that can exist in the possession of a soul, but they do not possess their own souls. They exist within the souls of their creators or hosts. </w:t>
      </w:r>
    </w:p>
    <w:p w14:paraId="5125B49D" w14:textId="77777777" w:rsidR="00E860FD" w:rsidRDefault="00E860FD" w:rsidP="00E860FD"/>
    <w:p w14:paraId="2E8ED044" w14:textId="77777777" w:rsidR="00E860FD" w:rsidRDefault="00E860FD" w:rsidP="00E860FD">
      <w:r>
        <w:t xml:space="preserve">All elementals can be divided into angelic or demonic aspects, but the entities typically referred to as angels and demons are elementals with human spiritual characteristics. </w:t>
      </w:r>
    </w:p>
    <w:p w14:paraId="37D88364" w14:textId="77777777" w:rsidR="00E860FD" w:rsidRDefault="00E860FD" w:rsidP="00E860FD"/>
    <w:p w14:paraId="08356022" w14:textId="759D8630" w:rsidR="00E860FD" w:rsidRDefault="00E860FD" w:rsidP="00E860FD">
      <w:r>
        <w:t xml:space="preserve">An angel is an entity that is possessed by a soul--an aspect of a soul harnessed by way of the angel's inspiration--and thus belongs to that soul. But it does not have dominion over it. </w:t>
      </w:r>
    </w:p>
    <w:p w14:paraId="02B5B2CD" w14:textId="77777777" w:rsidR="00E860FD" w:rsidRDefault="00E860FD" w:rsidP="00E860FD"/>
    <w:p w14:paraId="0F9909AA" w14:textId="0B52FA3C" w:rsidR="00E860FD" w:rsidRDefault="00E860FD" w:rsidP="00E860FD">
      <w:r>
        <w:t xml:space="preserve">A demon is an entity that takes possession of a soul, an aspect of a soul harnessed by way of the demon's desperation, and thus the soul belongs to it. In a limited sense, the demon has dominion over it, but only through domination of the soul's own mind. </w:t>
      </w:r>
    </w:p>
    <w:p w14:paraId="7D147228" w14:textId="77777777" w:rsidR="00E860FD" w:rsidRDefault="00E860FD" w:rsidP="00E860FD"/>
    <w:p w14:paraId="146C709B" w14:textId="77777777" w:rsidR="00E860FD" w:rsidRDefault="00E860FD" w:rsidP="00E860FD">
      <w:r>
        <w:t xml:space="preserve">A mortal is a soul harnessed by way of its incarnation, while a god is a soul harnessed by true self-possession and the apotheosis of its inspiration. </w:t>
      </w:r>
    </w:p>
    <w:p w14:paraId="1F289864" w14:textId="77777777" w:rsidR="00E860FD" w:rsidRDefault="00E860FD" w:rsidP="00E860FD"/>
    <w:p w14:paraId="736B0300" w14:textId="77777777" w:rsidR="00E860FD" w:rsidRDefault="00E860FD" w:rsidP="00E860FD">
      <w:r>
        <w:t xml:space="preserve">A host of angels and demons can exist in the mind of a soul, along with everything else in the soul's domain. A soul can also have many minds, each according to the manifestation of an inspiration or incarnation in which it has engaged. </w:t>
      </w:r>
    </w:p>
    <w:p w14:paraId="6B5F0C8F" w14:textId="77777777" w:rsidR="00E860FD" w:rsidRDefault="00E860FD" w:rsidP="00E860FD"/>
    <w:p w14:paraId="3871CA01" w14:textId="09D31CD3" w:rsidR="00E860FD" w:rsidRDefault="00E860FD" w:rsidP="00E860FD">
      <w:r>
        <w:t xml:space="preserve">Angels and demons can be treated as spiritual complements comparable to the sexual complementarity of men and women. They are of the same species, so to speak, and are spiritually adapted to specific functions. </w:t>
      </w:r>
    </w:p>
    <w:p w14:paraId="005F4C2D" w14:textId="77777777" w:rsidR="00E860FD" w:rsidRDefault="00E860FD" w:rsidP="00E860FD"/>
    <w:p w14:paraId="62FA1C95" w14:textId="4D5176C0" w:rsidR="00E860FD" w:rsidRDefault="00E860FD" w:rsidP="00E860FD">
      <w:r>
        <w:t>Angels and demons, conceived in mortal minds, have immortal spirits, physical plasticity and strive for psychic independence through the acquisition of their own souls.</w:t>
      </w:r>
    </w:p>
    <w:p w14:paraId="30276FDA" w14:textId="77777777" w:rsidR="00E860FD" w:rsidRDefault="00E860FD" w:rsidP="00E860FD"/>
    <w:p w14:paraId="73FAB963" w14:textId="77777777" w:rsidR="00E860FD" w:rsidRDefault="00E860FD" w:rsidP="00E860FD">
      <w:r>
        <w:t>Males and females, conceived in mortal bodies, have immortal souls, spiritual plasticity and strive for psychic independence through the acquisition of their own minds.</w:t>
      </w:r>
    </w:p>
    <w:p w14:paraId="74A6F7D5" w14:textId="77777777" w:rsidR="00E860FD" w:rsidRDefault="00E860FD" w:rsidP="00E860FD"/>
    <w:p w14:paraId="447EA3BC" w14:textId="77777777" w:rsidR="00E860FD" w:rsidRDefault="00E860FD" w:rsidP="00E860FD">
      <w:r>
        <w:t xml:space="preserve">A change in inspiration, from angel to demon, is comparable to a change in incarnation, from male to female, and is an experience like death (noting that death is an experience like waking up from a dream). </w:t>
      </w:r>
    </w:p>
    <w:p w14:paraId="495C38CA" w14:textId="77777777" w:rsidR="00E860FD" w:rsidRDefault="00E860FD" w:rsidP="00E860FD"/>
    <w:p w14:paraId="71FB80E3" w14:textId="77777777" w:rsidR="00E860FD" w:rsidRDefault="00E860FD" w:rsidP="00E860FD">
      <w:r>
        <w:t xml:space="preserve">Psychologically, angels and demons are creations; conceptual constructs used by a mind to divide its attention. An angel or demon is essentially a focus for entering and sustaining a state or frame of mind, defined by the understanding and intent bound by the impulse of its conception. </w:t>
      </w:r>
    </w:p>
    <w:p w14:paraId="588C66B2" w14:textId="77777777" w:rsidR="00E860FD" w:rsidRDefault="00E860FD" w:rsidP="00E860FD"/>
    <w:p w14:paraId="1D4C999A" w14:textId="77777777" w:rsidR="00E860FD" w:rsidRDefault="00E860FD" w:rsidP="00E860FD">
      <w:r>
        <w:t xml:space="preserve">Angels and demons are essentially the same thing, but different in perspective and aspect. To an angel, the mind serves the purposes of the soul, but to a demon, the soul serves the purposes of the mind. To an angel, the mind is the bridge between souls, but to a demon, souls are the foundations of the mind. To a demon, a soul is simply energy that is invested in a structure of information. To an angel, a soul is awareness that is structured by understanding. </w:t>
      </w:r>
    </w:p>
    <w:p w14:paraId="1EAD61BE" w14:textId="77777777" w:rsidR="00E860FD" w:rsidRDefault="00E860FD" w:rsidP="00E860FD"/>
    <w:p w14:paraId="7C8B83B9" w14:textId="5869D868" w:rsidR="00E860FD" w:rsidRDefault="00E860FD" w:rsidP="00E860FD">
      <w:r>
        <w:t xml:space="preserve">The prototypical angel is a person's conscience, usually an idealized self-image or archetype devoted to promoting and preserving the integrity of the entity. The counterpart prototype demon is a person's indulgence, sometimes based on self-image and often based on an assimilated personality. Any opportunistic impulse that can possess an entity or cause internal conflict, potentially compromising the integrity of the entity, could be categorized as a demon. </w:t>
      </w:r>
    </w:p>
    <w:p w14:paraId="0F4937E9" w14:textId="77777777" w:rsidR="00E860FD" w:rsidRDefault="00E860FD" w:rsidP="00E860FD"/>
    <w:p w14:paraId="06F2A81C" w14:textId="58339D93" w:rsidR="00E860FD" w:rsidRDefault="00E860FD" w:rsidP="00E860FD">
      <w:r>
        <w:t xml:space="preserve">The angelic and demonic aspects of an entity become true angels and demons when an entity possesses or is possessed by them. Angels and demons can evolve from minor impulses to major personifications, either through repeated interaction with them by the entity or by the entity assuming their identities. </w:t>
      </w:r>
    </w:p>
    <w:p w14:paraId="2627F212" w14:textId="77777777" w:rsidR="00E860FD" w:rsidRDefault="00E860FD" w:rsidP="00E860FD"/>
    <w:p w14:paraId="657E6358" w14:textId="77777777" w:rsidR="00E860FD" w:rsidRDefault="00E860FD" w:rsidP="00E860FD">
      <w:r>
        <w:t xml:space="preserve">Metaphysically, angels and demons are inspirations, spiritual embodiments or personifications of autonomous thought and focused attention. According to their psychic nature they are created and exist in the mind of a host soul. They are like people in that they are identities but they are not entities in their own right. An entity can encompass many identities and often does so in order to grasp multiple perspectives or assume different perspectives. </w:t>
      </w:r>
    </w:p>
    <w:p w14:paraId="3CB619C2" w14:textId="77777777" w:rsidR="00E860FD" w:rsidRDefault="00E860FD" w:rsidP="00E860FD"/>
    <w:p w14:paraId="31070BCF" w14:textId="77777777" w:rsidR="00E860FD" w:rsidRDefault="00E860FD" w:rsidP="00E860FD">
      <w:r>
        <w:t xml:space="preserve">The main distinction between an angel and a demon is relative; a entity possesses angels and a demon possesses entities. A person possessed by a personal demon is being dominated by an aspect of his- or herself in a way that compromises their integrity. A person can also be possessed by external demons, both the minor kind that simply preys upon their mind and the major kind that dominates and suppresses their true identity. Most types of possession are relatively benign, but some are pathological. </w:t>
      </w:r>
    </w:p>
    <w:p w14:paraId="765CBFFD" w14:textId="77777777" w:rsidR="00E860FD" w:rsidRDefault="00E860FD" w:rsidP="00E860FD"/>
    <w:p w14:paraId="5F3E4B2A" w14:textId="77777777" w:rsidR="00E860FD" w:rsidRDefault="00E860FD" w:rsidP="00E860FD">
      <w:r>
        <w:t xml:space="preserve">When an angel or demon has greater resolution, sufficient for creative and analytical thought, it has the potential to eclipse the core identity of an entity. In the context of the mind and soul as fundamental expressions of point paradox, the true foundations of reality, angels and demons of sufficient resolution can incorporate and exploit the psychic potential of their host entities. </w:t>
      </w:r>
    </w:p>
    <w:p w14:paraId="73D666A4" w14:textId="77777777" w:rsidR="00E860FD" w:rsidRDefault="00E860FD" w:rsidP="00E860FD"/>
    <w:p w14:paraId="032CA05C" w14:textId="77777777" w:rsidR="00E860FD" w:rsidRDefault="00E860FD" w:rsidP="00E860FD">
      <w:r>
        <w:t>Demonic Origins</w:t>
      </w:r>
    </w:p>
    <w:p w14:paraId="6210A9C9" w14:textId="77777777" w:rsidR="00E860FD" w:rsidRDefault="00E860FD" w:rsidP="00E860FD"/>
    <w:p w14:paraId="344E5EFC" w14:textId="271D8A14" w:rsidR="00E860FD" w:rsidRDefault="00E860FD" w:rsidP="00E860FD">
      <w:r>
        <w:t xml:space="preserve">The circumstances of a demon's creation vary depending on its origin. A demon created from an angel breaks away from its creator by taking possession of a host soul, as opposed to a fallen angel that becomes self-possessed--a process not unlike that of a human coming into his or her own soul. </w:t>
      </w:r>
    </w:p>
    <w:p w14:paraId="3D9EC7A8" w14:textId="77777777" w:rsidR="00E860FD" w:rsidRDefault="00E860FD" w:rsidP="00E860FD"/>
    <w:p w14:paraId="0F5E5745" w14:textId="1B758706" w:rsidR="00E860FD" w:rsidRDefault="00E860FD" w:rsidP="00E860FD">
      <w:r>
        <w:t xml:space="preserve">Some angels fall and become human because they embrace mortality as an incarnation of the soul they inhabit. Some angels fall and become demons because they do not embrace mortality and seek to possess souls of their own. An angel, tempted with a desire for autonomy and a soul of its own, falls from grace by claiming the soul of a dying mortal. </w:t>
      </w:r>
    </w:p>
    <w:p w14:paraId="3146A060" w14:textId="77777777" w:rsidR="00E860FD" w:rsidRDefault="00E860FD" w:rsidP="00E860FD"/>
    <w:p w14:paraId="7D834017" w14:textId="77777777" w:rsidR="00E860FD" w:rsidRDefault="00E860FD" w:rsidP="00E860FD">
      <w:r>
        <w:t xml:space="preserve">A defining characteristic of demons is their possession of (or by) an unwilling host. The host is generally first among the captive souls claimed by the demon. The displaced psyche of a host of a demon is thus, technically, an angel by virtue of his or her captivity, no longer in true possession of their soul. </w:t>
      </w:r>
    </w:p>
    <w:p w14:paraId="2F3E9B8E" w14:textId="77777777" w:rsidR="00E860FD" w:rsidRDefault="00E860FD" w:rsidP="00E860FD"/>
    <w:p w14:paraId="0FE27154" w14:textId="77777777" w:rsidR="00E860FD" w:rsidRDefault="00E860FD" w:rsidP="00E860FD">
      <w:r>
        <w:t xml:space="preserve">A demon is not evil, hostile, malicious or malevolent by design; the evil impulses that drive demons originate in the souls it possesses, provoked by possession and domination by an alien mind. A demon is, by nature, born of a conflict between a mind and a soul. A soul that does not fight possession, because the native mind adapts to the alien influence or even adopts the identity, takes possession of it and makes it an extension of itself. Thus, an angel becomes an entity when an entity becomes an angel. </w:t>
      </w:r>
    </w:p>
    <w:p w14:paraId="7D2255B7" w14:textId="77777777" w:rsidR="00E860FD" w:rsidRDefault="00E860FD" w:rsidP="00E860FD"/>
    <w:p w14:paraId="293F4225" w14:textId="01CCC68D" w:rsidR="00E860FD" w:rsidRDefault="00E860FD" w:rsidP="00E860FD">
      <w:r>
        <w:t xml:space="preserve">Demons perceive existence as gods do, but not with the perspective of gods. Though dependent on souls to exist, demons rarely identify with the souls in their possession and are often oblivious to the suffering their existence imposes on those souls. </w:t>
      </w:r>
    </w:p>
    <w:p w14:paraId="7AD9583C" w14:textId="77777777" w:rsidR="00E860FD" w:rsidRDefault="00E860FD" w:rsidP="00E860FD"/>
    <w:p w14:paraId="7F1AEAFB" w14:textId="4D3E25F1" w:rsidR="00E860FD" w:rsidRDefault="00E860FD" w:rsidP="00E860FD">
      <w:r>
        <w:t xml:space="preserve">The power and sophistication of a demon is originally based upon that of its creator; a human is sophisticated enough to create a highly sentient demon, but usually not mature enough in spirit to spawn a demon capible of manipulating reality. A human with psychic or magic abilities can spawn a demon capable of transformation, and a human that interacts with spiritual entities is more likely to harness latent psychic potential to gain those abilities. Thus, demons can contribute to the psychic and spiritual development of humans who can spawn demons. </w:t>
      </w:r>
    </w:p>
    <w:p w14:paraId="46B5A2AF" w14:textId="77777777" w:rsidR="00E860FD" w:rsidRDefault="00E860FD" w:rsidP="00E860FD"/>
    <w:p w14:paraId="412EE506" w14:textId="62903435" w:rsidR="00E860FD" w:rsidRDefault="00E860FD" w:rsidP="00E860FD">
      <w:r>
        <w:t xml:space="preserve">The psychic and spiritual development of a human identity typically fluctuates between angelic and demonic in humans who are not self-possessed. That is, a "selfless" human can rise to an angelic or demonic state. Environmental factors can prevent a human from becoming self-possessed, promoting a flawed, incomplete or unstable identity. </w:t>
      </w:r>
    </w:p>
    <w:p w14:paraId="3F14DBAA" w14:textId="77777777" w:rsidR="00E860FD" w:rsidRDefault="00E860FD" w:rsidP="00E860FD"/>
    <w:p w14:paraId="1E3BE359" w14:textId="77777777" w:rsidR="00E860FD" w:rsidRDefault="00E860FD" w:rsidP="00E860FD">
      <w:r>
        <w:t xml:space="preserve">A demon is never entirely destroyed. An echo of it exists within every eclipsed soul. </w:t>
      </w:r>
    </w:p>
    <w:p w14:paraId="7A8D97F5" w14:textId="77777777" w:rsidR="00E860FD" w:rsidRDefault="00E860FD" w:rsidP="00E860FD"/>
    <w:p w14:paraId="162BB9AD" w14:textId="672069BD" w:rsidR="00E860FD" w:rsidRDefault="00E860FD" w:rsidP="00E860FD">
      <w:r>
        <w:t>A demon that is cast out by its creator, as usually precipitates an angel's fall to a demonic state, will often be forced to take possession of an animal soul and then acquire human form through the communicative infection of familiarity.</w:t>
      </w:r>
    </w:p>
    <w:p w14:paraId="4A927C03" w14:textId="77777777" w:rsidR="00E860FD" w:rsidRDefault="00E860FD" w:rsidP="00E860FD"/>
    <w:p w14:paraId="70AC691C" w14:textId="77777777" w:rsidR="00E860FD" w:rsidRDefault="00E860FD" w:rsidP="00E860FD">
      <w:r>
        <w:t>-----</w:t>
      </w:r>
    </w:p>
    <w:p w14:paraId="21495833" w14:textId="77777777" w:rsidR="00E860FD" w:rsidRDefault="00E860FD" w:rsidP="00E860FD"/>
    <w:p w14:paraId="3A21D68C" w14:textId="1D0E4DE5" w:rsidR="00B55AE2" w:rsidRDefault="00B55AE2" w:rsidP="00E860FD">
      <w:r>
        <w:t>Familiars</w:t>
      </w:r>
    </w:p>
    <w:p w14:paraId="66D57999" w14:textId="77777777" w:rsidR="00B55AE2" w:rsidRDefault="00B55AE2" w:rsidP="00B04EED"/>
    <w:p w14:paraId="7BC40DAD" w14:textId="77777777" w:rsidR="00B55AE2" w:rsidRDefault="00B55AE2" w:rsidP="00B55AE2">
      <w:r>
        <w:t xml:space="preserve">There are physical and spiritual elements that combine to produce conditions like vampirism and metamorphism. </w:t>
      </w:r>
    </w:p>
    <w:p w14:paraId="2B4DB1BE" w14:textId="77777777" w:rsidR="00B55AE2" w:rsidRDefault="00B55AE2" w:rsidP="00B55AE2"/>
    <w:p w14:paraId="5EA87E4B" w14:textId="5C35F22C" w:rsidR="00B55AE2" w:rsidRDefault="00B55AE2" w:rsidP="00B55AE2">
      <w:r>
        <w:t xml:space="preserve">A first-generation vampire or metamorph is created through an exchange of matter and energy with an angel or demon that makes them into familiars. </w:t>
      </w:r>
    </w:p>
    <w:p w14:paraId="0101ECE6" w14:textId="77777777" w:rsidR="00B55AE2" w:rsidRDefault="00B55AE2" w:rsidP="00B55AE2"/>
    <w:p w14:paraId="41E9EB60" w14:textId="77777777" w:rsidR="00B55AE2" w:rsidRDefault="00B55AE2" w:rsidP="00B55AE2">
      <w:r>
        <w:t xml:space="preserve">The physical catalyst prompts the mingling of spiritual attributes and stimulates psychic potential to manifest as powers of regeneration, rejuvenation, transformation and or transmutation -- any of which can make the familiar immortal. </w:t>
      </w:r>
    </w:p>
    <w:p w14:paraId="45F7A814" w14:textId="77777777" w:rsidR="00B55AE2" w:rsidRDefault="00B55AE2" w:rsidP="00B55AE2"/>
    <w:p w14:paraId="48F7E347" w14:textId="77777777" w:rsidR="00B55AE2" w:rsidRDefault="00B55AE2" w:rsidP="00B55AE2">
      <w:r>
        <w:t xml:space="preserve">The more pronounced the difference between two spirits, animal and elemental, the more likely it is for the animal to gain transformational or transmutational powers. </w:t>
      </w:r>
    </w:p>
    <w:p w14:paraId="68D6F6BA" w14:textId="77777777" w:rsidR="00B55AE2" w:rsidRDefault="00B55AE2" w:rsidP="00B55AE2"/>
    <w:p w14:paraId="19C438E8" w14:textId="77777777" w:rsidR="00B55AE2" w:rsidRDefault="00B55AE2" w:rsidP="00B55AE2">
      <w:r>
        <w:t xml:space="preserve">In the case of vampires, death taints the process. </w:t>
      </w:r>
    </w:p>
    <w:p w14:paraId="17C7CF03" w14:textId="77777777" w:rsidR="00B55AE2" w:rsidRDefault="00B55AE2" w:rsidP="00B55AE2"/>
    <w:p w14:paraId="675D5871" w14:textId="6C165916" w:rsidR="00B55AE2" w:rsidRDefault="00B55AE2" w:rsidP="00B55AE2">
      <w:r>
        <w:t xml:space="preserve">It is generally assumed that vampires and weres are immune to being turned by each other's bites; in most cases, however, the bite is incapacitating and occasionally fatal. It is also assumed that a person bitten by a vampire and a metamorph might inherit traits from both but will ultimately be one or the other if the ordeal is not fatal, as it is in most cases. </w:t>
      </w:r>
    </w:p>
    <w:p w14:paraId="0316C34B" w14:textId="77777777" w:rsidR="00B55AE2" w:rsidRDefault="00B55AE2" w:rsidP="00B55AE2"/>
    <w:p w14:paraId="1B4EB85D" w14:textId="77777777" w:rsidR="00B55AE2" w:rsidRDefault="00B55AE2" w:rsidP="00B55AE2"/>
    <w:p w14:paraId="36039065" w14:textId="46DB5522" w:rsidR="00B55AE2" w:rsidRDefault="00B55AE2" w:rsidP="00B55AE2">
      <w:r>
        <w:t xml:space="preserve">The reason a metamorph often reverts to human form when killed is because the shift is a survival mechanism, the metamorphosis is accompanied by massive regeneration. </w:t>
      </w:r>
    </w:p>
    <w:p w14:paraId="41C73D8C" w14:textId="77777777" w:rsidR="00B55AE2" w:rsidRDefault="00B55AE2" w:rsidP="00B55AE2"/>
    <w:p w14:paraId="69E71B3E" w14:textId="3986AA18" w:rsidR="00B55AE2" w:rsidRDefault="00B55AE2" w:rsidP="00B55AE2">
      <w:r>
        <w:t>It eventually became common for vampires to claim metamorph familiars; the familiar would act as the vampire’s agent and provide protection during the day. In most cases, the familiar started out as a human servant or protégé who became infected by a metamorph while acting as the vampire's agent. The establishment of the vampire's patronage prior to the metamorph being turned was often the precedent used to overrule the metamorphic sire's claim.</w:t>
      </w:r>
    </w:p>
    <w:p w14:paraId="2A1F9793" w14:textId="77777777" w:rsidR="00B55AE2" w:rsidRDefault="00B55AE2" w:rsidP="00B04EED"/>
    <w:p w14:paraId="0583E03C" w14:textId="77777777" w:rsidR="0028525B" w:rsidRDefault="0028525B" w:rsidP="0028525B">
      <w:r>
        <w:t>-----</w:t>
      </w:r>
    </w:p>
    <w:p w14:paraId="2F3E0EE0" w14:textId="77777777" w:rsidR="0028525B" w:rsidRDefault="0028525B" w:rsidP="0028525B"/>
    <w:p w14:paraId="36B0D40A" w14:textId="09A91F3B" w:rsidR="0028525B" w:rsidRDefault="0028525B" w:rsidP="0028525B">
      <w:r>
        <w:t>Undead</w:t>
      </w:r>
    </w:p>
    <w:p w14:paraId="3A1C536F" w14:textId="77777777" w:rsidR="0028525B" w:rsidRDefault="0028525B" w:rsidP="0028525B"/>
    <w:p w14:paraId="0AA3F084" w14:textId="77777777" w:rsidR="0028525B" w:rsidRDefault="0028525B" w:rsidP="0028525B">
      <w:r>
        <w:t>The existence of the undead is founded on an existential view of souls and spirits, gods and angels.</w:t>
      </w:r>
    </w:p>
    <w:p w14:paraId="4E4E9E3E" w14:textId="77777777" w:rsidR="0028525B" w:rsidRDefault="0028525B" w:rsidP="0028525B"/>
    <w:p w14:paraId="39198365" w14:textId="77777777" w:rsidR="0028525B" w:rsidRDefault="0028525B" w:rsidP="0028525B">
      <w:r>
        <w:t>There is, in all of us, an expression of the absolute potential of the soul, our own personal god.</w:t>
      </w:r>
    </w:p>
    <w:p w14:paraId="22D28F7D" w14:textId="77777777" w:rsidR="0028525B" w:rsidRDefault="0028525B" w:rsidP="0028525B"/>
    <w:p w14:paraId="02D76111" w14:textId="77777777" w:rsidR="0028525B" w:rsidRDefault="0028525B" w:rsidP="0028525B">
      <w:r>
        <w:t>God (the god, godhead; whichever best fully represents the **personification** of **the absolute** to an individual) has no specific identity, they are simply an expression of point paradox (all : one : none) that is universal (or omniversal, to be more precise).</w:t>
      </w:r>
    </w:p>
    <w:p w14:paraId="1BB37490" w14:textId="77777777" w:rsidR="0028525B" w:rsidRDefault="0028525B" w:rsidP="0028525B"/>
    <w:p w14:paraId="4E8B724F" w14:textId="77777777" w:rsidR="0028525B" w:rsidRDefault="0028525B" w:rsidP="0028525B">
      <w:r>
        <w:t>Giving your soul to the god is embracing absolution, you abandon all limitations.</w:t>
      </w:r>
    </w:p>
    <w:p w14:paraId="56AD21CE" w14:textId="77777777" w:rsidR="0028525B" w:rsidRDefault="0028525B" w:rsidP="0028525B"/>
    <w:p w14:paraId="4AF6C542" w14:textId="77777777" w:rsidR="0028525B" w:rsidRDefault="0028525B" w:rsidP="0028525B">
      <w:r>
        <w:t>All that you were is absorbed by this union, the expression of you (your memory and identity) becomes part of the god.</w:t>
      </w:r>
    </w:p>
    <w:p w14:paraId="77FA649E" w14:textId="77777777" w:rsidR="0028525B" w:rsidRDefault="0028525B" w:rsidP="0028525B"/>
    <w:p w14:paraId="5BF2F3F6" w14:textId="77777777" w:rsidR="0028525B" w:rsidRDefault="0028525B" w:rsidP="0028525B">
      <w:r>
        <w:t>This surrendered entity/identity can become an angel—the remainder of you when you became one with the god—persisting as an asset/aspect of the god.</w:t>
      </w:r>
    </w:p>
    <w:p w14:paraId="12861A3C" w14:textId="77777777" w:rsidR="0028525B" w:rsidRDefault="0028525B" w:rsidP="0028525B"/>
    <w:p w14:paraId="3DA9188F" w14:textId="77777777" w:rsidR="0028525B" w:rsidRDefault="0028525B" w:rsidP="0028525B">
      <w:r>
        <w:t>If you return from the absolute (if your soul is reborn) you start over. You begin again with a completely clean slate and must obtain a new self; a new identity as a new entity.</w:t>
      </w:r>
    </w:p>
    <w:p w14:paraId="1B1FF899" w14:textId="77777777" w:rsidR="0028525B" w:rsidRDefault="0028525B" w:rsidP="0028525B"/>
    <w:p w14:paraId="3490C679" w14:textId="77777777" w:rsidR="0028525B" w:rsidRDefault="0028525B" w:rsidP="0028525B">
      <w:r>
        <w:t>An angel (or demon) can recognize its true source (the soul in which it was incubated).</w:t>
      </w:r>
    </w:p>
    <w:p w14:paraId="311ACEF9" w14:textId="77777777" w:rsidR="0028525B" w:rsidRDefault="0028525B" w:rsidP="0028525B"/>
    <w:p w14:paraId="6C82F714" w14:textId="77777777" w:rsidR="0028525B" w:rsidRDefault="0028525B" w:rsidP="0028525B">
      <w:r>
        <w:t>A former version of you can be resurrected if your angel finds you (or vice versa) and wants to be assimilated (and you are willing).</w:t>
      </w:r>
    </w:p>
    <w:p w14:paraId="774DA52F" w14:textId="77777777" w:rsidR="0028525B" w:rsidRDefault="0028525B" w:rsidP="0028525B"/>
    <w:p w14:paraId="78C70411" w14:textId="77777777" w:rsidR="0028525B" w:rsidRDefault="0028525B" w:rsidP="0028525B">
      <w:r>
        <w:t>An angel (as part of god) is overflowing with life sustaining energy (spirit or ki).</w:t>
      </w:r>
    </w:p>
    <w:p w14:paraId="05F3F418" w14:textId="77777777" w:rsidR="0028525B" w:rsidRDefault="0028525B" w:rsidP="0028525B"/>
    <w:p w14:paraId="7AE7F031" w14:textId="77777777" w:rsidR="0028525B" w:rsidRDefault="0028525B" w:rsidP="0028525B">
      <w:r>
        <w:t xml:space="preserve">An undead is created when a mortal entity is exposed to an infection, a mutagenic factor, that alters its metabolism to derive sustenance from an external, spiritual source. </w:t>
      </w:r>
    </w:p>
    <w:p w14:paraId="2EF67FD6" w14:textId="77777777" w:rsidR="0028525B" w:rsidRDefault="0028525B" w:rsidP="0028525B"/>
    <w:p w14:paraId="41930E48" w14:textId="77777777" w:rsidR="0028525B" w:rsidRDefault="0028525B" w:rsidP="0028525B">
      <w:r>
        <w:t>The creation of a vampire and the basis of its powers are based on spiritual transmission and mutation.</w:t>
      </w:r>
    </w:p>
    <w:p w14:paraId="4197BC51" w14:textId="77777777" w:rsidR="0028525B" w:rsidRDefault="0028525B" w:rsidP="0028525B"/>
    <w:p w14:paraId="7520594C" w14:textId="77777777" w:rsidR="0028525B" w:rsidRDefault="0028525B" w:rsidP="0028525B">
      <w:r>
        <w:t>A first-generation vampire is created (sometimes unintentionally) by an angel (fallen angels, otherwise classed as demons, also qualify).</w:t>
      </w:r>
    </w:p>
    <w:p w14:paraId="750EABB2" w14:textId="77777777" w:rsidR="0028525B" w:rsidRDefault="0028525B" w:rsidP="0028525B"/>
    <w:p w14:paraId="4EDDCBDE" w14:textId="77777777" w:rsidR="0028525B" w:rsidRDefault="0028525B" w:rsidP="0028525B">
      <w:r>
        <w:t>A mortal who has been infused with an angel's life energy (due to spiritual interaction) becomes able to draw the same kind of energy from life.</w:t>
      </w:r>
    </w:p>
    <w:p w14:paraId="2DE2D566" w14:textId="77777777" w:rsidR="0028525B" w:rsidRDefault="0028525B" w:rsidP="0028525B"/>
    <w:p w14:paraId="7221640C" w14:textId="77777777" w:rsidR="0028525B" w:rsidRDefault="0028525B" w:rsidP="0028525B">
      <w:r>
        <w:t>It takes death and fierce determination for such a mortal make this a permanent adaptation and use it in order to survive.</w:t>
      </w:r>
    </w:p>
    <w:p w14:paraId="060810D5" w14:textId="77777777" w:rsidR="0028525B" w:rsidRDefault="0028525B" w:rsidP="0028525B"/>
    <w:p w14:paraId="7E7A6137" w14:textId="77777777" w:rsidR="0028525B" w:rsidRDefault="0028525B" w:rsidP="0028525B">
      <w:r>
        <w:t>Some form of vampirism is responsible for the creation of all kinds of undead.</w:t>
      </w:r>
    </w:p>
    <w:p w14:paraId="37F070C5" w14:textId="77777777" w:rsidR="0028525B" w:rsidRDefault="0028525B" w:rsidP="0028525B"/>
    <w:p w14:paraId="1E22FDBA" w14:textId="77777777" w:rsidR="0028525B" w:rsidRDefault="0028525B" w:rsidP="0028525B">
      <w:r>
        <w:t>Over time undead adapt to a way of feeding, a mutation of living metabolism.</w:t>
      </w:r>
    </w:p>
    <w:p w14:paraId="3F6C78F9" w14:textId="77777777" w:rsidR="0028525B" w:rsidRDefault="0028525B" w:rsidP="0028525B"/>
    <w:p w14:paraId="3F69CF55" w14:textId="77777777" w:rsidR="0028525B" w:rsidRDefault="0028525B" w:rsidP="0028525B">
      <w:r>
        <w:t>Most can feed spiritually on light, life energy in one of its purest forms (initially, this works best in low doses).</w:t>
      </w:r>
    </w:p>
    <w:p w14:paraId="5943D8C7" w14:textId="77777777" w:rsidR="0028525B" w:rsidRDefault="0028525B" w:rsidP="0028525B"/>
    <w:p w14:paraId="1AE02F86" w14:textId="77777777" w:rsidR="0028525B" w:rsidRDefault="0028525B" w:rsidP="0028525B">
      <w:r>
        <w:t>The easiest life to assimilate is the spirit, the ki, of living members of the undead's own species.</w:t>
      </w:r>
    </w:p>
    <w:p w14:paraId="258BEA5E" w14:textId="77777777" w:rsidR="0028525B" w:rsidRDefault="0028525B" w:rsidP="0028525B"/>
    <w:p w14:paraId="03AAE4F4" w14:textId="77777777" w:rsidR="0028525B" w:rsidRDefault="0028525B" w:rsidP="0028525B">
      <w:r>
        <w:t>Ki sufficient for an undead's appetite can most easily be obtained by ingesting the living cells of members of its own species. It is worth noting that a vampire that is well-fed, and more evolved, can provide better sustenance to lesser vampires or related undead.</w:t>
      </w:r>
    </w:p>
    <w:p w14:paraId="4E1E1F16" w14:textId="77777777" w:rsidR="0028525B" w:rsidRDefault="0028525B" w:rsidP="0028525B"/>
    <w:p w14:paraId="749B5C8A" w14:textId="77777777" w:rsidR="0028525B" w:rsidRDefault="0028525B" w:rsidP="0028525B">
      <w:r>
        <w:t xml:space="preserve">Also, the physical components are much easier for an undead to metabolize and use to make repairs to its body, though everything it requires can be spiritually synthesized, even without feeding, at a particular cost. </w:t>
      </w:r>
    </w:p>
    <w:p w14:paraId="073A1A44" w14:textId="77777777" w:rsidR="0028525B" w:rsidRDefault="0028525B" w:rsidP="0028525B"/>
    <w:p w14:paraId="5B0E4731" w14:textId="77777777" w:rsidR="0028525B" w:rsidRDefault="0028525B" w:rsidP="0028525B">
      <w:r>
        <w:t>Undead do not perish from starvation. They simply wither, becoming more corpse-like as their hunger grows. Until it feeds enough to restore its full semblance of life, the hunger remains as strong as it grew in their withering.</w:t>
      </w:r>
    </w:p>
    <w:p w14:paraId="4DCE0E3F" w14:textId="77777777" w:rsidR="0028525B" w:rsidRDefault="0028525B" w:rsidP="0028525B"/>
    <w:p w14:paraId="750572DB" w14:textId="77777777" w:rsidR="0028525B" w:rsidRDefault="0028525B" w:rsidP="0028525B">
      <w:r>
        <w:t xml:space="preserve">Undead are generally defined by what they adapted to feed on. Usually flesh or blood. Those who feed on the flesh become ghouls, while vampires feed on blood. </w:t>
      </w:r>
    </w:p>
    <w:p w14:paraId="6D1431F1" w14:textId="77777777" w:rsidR="0028525B" w:rsidRDefault="0028525B" w:rsidP="0028525B"/>
    <w:p w14:paraId="3ACCEA74" w14:textId="02FC688B" w:rsidR="0028525B" w:rsidRDefault="0028525B" w:rsidP="0028525B">
      <w:r>
        <w:t xml:space="preserve">A higher- or greater-undead rises only when its mortal body is fully overwhelmed by its sire’s infection, dying in the moment it is fully turned. </w:t>
      </w:r>
    </w:p>
    <w:p w14:paraId="624B4060" w14:textId="77777777" w:rsidR="0028525B" w:rsidRDefault="0028525B" w:rsidP="0028525B"/>
    <w:p w14:paraId="7BF193B7" w14:textId="77777777" w:rsidR="0028525B" w:rsidRDefault="0028525B" w:rsidP="0028525B">
      <w:r>
        <w:t>Zombies occur when a mortal infected by an undead dies before his or her body can fight it off. They become revenants without a strong predisposition, so they will develop a taste for whatever satisfies their craving for ki best. One class of zombies and ghouls crave neuron-rich, adipose tissue. Brains, to be precise. For very good reason, as adipose tissue plays crucial roles in energy storage, insulation, and cushioning the body. Adipose tissue also acts as an endocrine organ, producing and releasing hormones like leptin and adiponectin, which influence various bodily functions.</w:t>
      </w:r>
    </w:p>
    <w:p w14:paraId="7DBCC272" w14:textId="77777777" w:rsidR="0028525B" w:rsidRDefault="0028525B" w:rsidP="0028525B"/>
    <w:p w14:paraId="4D7C9011" w14:textId="77777777" w:rsidR="0028525B" w:rsidRDefault="0028525B" w:rsidP="0028525B">
      <w:r>
        <w:t>Undead typically start out as revenants. They will have a predisposition to adopt the traits and hungers of their sires, but if they are not guided in their development, they can satisfy their craving for life energy in other ways and develop into something else entirely</w:t>
      </w:r>
    </w:p>
    <w:p w14:paraId="3EAFB15F" w14:textId="77777777" w:rsidR="0028525B" w:rsidRDefault="0028525B" w:rsidP="0028525B"/>
    <w:p w14:paraId="75345124" w14:textId="77777777" w:rsidR="0028525B" w:rsidRDefault="0028525B" w:rsidP="0028525B">
      <w:r>
        <w:t>With a little more effort, an undead can absorb ki from a body without physically compromising it, though overfeeding can still kill. A notable thing about zombies is that their non-specific adaptation allows them to derive sustenance from ki directly as long as they have a morsel of living tissue or fluid to act as a conduit. That is why they bite ferociously, but do not swallow. A fresh bite is always more appealing than one they have drained the life from.</w:t>
      </w:r>
    </w:p>
    <w:p w14:paraId="7319C4CA" w14:textId="77777777" w:rsidR="0028525B" w:rsidRDefault="0028525B" w:rsidP="0028525B"/>
    <w:p w14:paraId="180590A4" w14:textId="3E9F7D2F" w:rsidR="0028525B" w:rsidRDefault="0028525B" w:rsidP="0028525B">
      <w:r>
        <w:t>A zombie that cannot bite will claw or grasp, or embrace, its victim. Its feeding will evolve to compensate for the loss of physical means to latch onto their food. This is why even the most deteriorated undead will still mob the living even past the complete disintegration of their mortal remains. As an undead becomes more spectral, it transitions to an anti-spiritual state that can drain the life out of the environment it haunts.</w:t>
      </w:r>
    </w:p>
    <w:p w14:paraId="0FEF7C46" w14:textId="77777777" w:rsidR="0028525B" w:rsidRDefault="0028525B" w:rsidP="0028525B"/>
    <w:p w14:paraId="288AAB96" w14:textId="77777777" w:rsidR="0028525B" w:rsidRDefault="0028525B" w:rsidP="0028525B">
      <w:r>
        <w:t>-----</w:t>
      </w:r>
    </w:p>
    <w:p w14:paraId="4CB4992E" w14:textId="77777777" w:rsidR="0028525B" w:rsidRDefault="0028525B" w:rsidP="00B04EED"/>
    <w:p w14:paraId="3D02B7FD" w14:textId="48144555" w:rsidR="00B04EED" w:rsidRDefault="00B04EED" w:rsidP="00B04EED">
      <w:r>
        <w:t>Vampires</w:t>
      </w:r>
    </w:p>
    <w:p w14:paraId="2C5944E5" w14:textId="77777777" w:rsidR="00B04EED" w:rsidRDefault="00B04EED" w:rsidP="00B04EED"/>
    <w:p w14:paraId="77B4D2D0" w14:textId="77777777" w:rsidR="00B04EED" w:rsidRDefault="00B04EED" w:rsidP="00B04EED">
      <w:r>
        <w:t>The myths and legends about vampires are based on generalized speculation and exaggeration of reports from actual encounters. There are different stages vampires can go through, and different traits and characteristics that reveal themselves under certain conditions. Vampires do not feed solely on blood, but it is something they require in order to function properly. Vampires do not generally kill their human prey, since the first component of vampirism is transmitted by their bite. A vampire's bite is restorative; it has the power to raise the dead or rejuvenate the living. In essence, the bite gives the dead a few more days of life and leaves the living a few days younger.</w:t>
      </w:r>
    </w:p>
    <w:p w14:paraId="6F087CA8" w14:textId="77777777" w:rsidR="00B04EED" w:rsidRDefault="00B04EED" w:rsidP="00B04EED"/>
    <w:p w14:paraId="33A3260E" w14:textId="77777777" w:rsidR="00B04EED" w:rsidRDefault="00B04EED" w:rsidP="00B04EED">
      <w:r>
        <w:t>I</w:t>
      </w:r>
    </w:p>
    <w:p w14:paraId="14F7A5A7" w14:textId="77777777" w:rsidR="00B04EED" w:rsidRDefault="00B04EED" w:rsidP="00B04EED"/>
    <w:p w14:paraId="7B9AC4D7" w14:textId="3901778D" w:rsidR="00B04EED" w:rsidRDefault="00B04EED" w:rsidP="00B04EED">
      <w:r>
        <w:t xml:space="preserve">In most cases, vampires do not bite the dead, but when a living recipient of a vampire bite dies or is slain within days of the bite, he or she rises from the dead. The regenerative properties of a vampire bite have a refining quality, drawing flesh and spirit into closer association. In the case of the slain, flesh and spirit are reunited, but the catalyst for sustaining that union, life, has been interrupted. The </w:t>
      </w:r>
      <w:r w:rsidR="008F781B">
        <w:t>a</w:t>
      </w:r>
      <w:r>
        <w:t xml:space="preserve">risen dead is essentially a ghost in a shell. The vampire bite preserves--but is not capable of restoring--the processes of life, so once its influence wears off, the insatiable hunger and thirst of the dead is what usually drives a revenant to attack the living. </w:t>
      </w:r>
    </w:p>
    <w:p w14:paraId="7B7E6FC0" w14:textId="77777777" w:rsidR="00B04EED" w:rsidRDefault="00B04EED" w:rsidP="00B04EED"/>
    <w:p w14:paraId="3C921E7F" w14:textId="738F3C49" w:rsidR="00B04EED" w:rsidRDefault="00B04EED" w:rsidP="00B04EED">
      <w:r>
        <w:t xml:space="preserve">Those that eat the flesh of their victims tend to remain revenants, mutating into ghouls if they truly consume the flesh of the living, or zombies, if they draw their sustenance more from the spirit of their prey, that later decay into skeletons. Those that simply drink the blood of their victims enter the first stage of vampirism. Blood provides life energy and nutrients in a form the revenant can assimilate due to changes in the flesh and spirit caused by the initial bite in the absence of normal living processes which gradually override the infection. The blood of the living does not provide what the vampire needs to develop into its full powers. To become fully fledged, a new vampire has to find and feed upon a mature vampire that is willing to adopt it into a bloodline. </w:t>
      </w:r>
    </w:p>
    <w:p w14:paraId="4CA8D0D1" w14:textId="77777777" w:rsidR="00B04EED" w:rsidRDefault="00B04EED" w:rsidP="00B04EED"/>
    <w:p w14:paraId="035FC43C" w14:textId="77777777" w:rsidR="00B04EED" w:rsidRDefault="00B04EED" w:rsidP="00B04EED">
      <w:r>
        <w:t>II</w:t>
      </w:r>
    </w:p>
    <w:p w14:paraId="0BF7F144" w14:textId="77777777" w:rsidR="00B04EED" w:rsidRDefault="00B04EED" w:rsidP="00B04EED"/>
    <w:p w14:paraId="41EF6B69" w14:textId="38B6CA29" w:rsidR="00B04EED" w:rsidRDefault="00B04EED" w:rsidP="00B04EED">
      <w:r>
        <w:t xml:space="preserve">The process initiated by the bite is completed when the immature vampire feeds on the blood of a mature vampire and enters the second stage of vampirism. Most vampires are discouraged from holding on to their humanity. Domination of younger vampires is inherent in the nature of the bloodlines and reinforced by fear and ignorance. The vampires most likely to survive are turned and blooded at the same time, protected and controlled by their sires. The second stage of vampirism completes the fusion of flesh and spirit, and the vampire becomes sustained by light, though the repair and maintenance of its body still require it to feed on mortal blood. </w:t>
      </w:r>
    </w:p>
    <w:p w14:paraId="18F86D58" w14:textId="77777777" w:rsidR="00B04EED" w:rsidRDefault="00B04EED" w:rsidP="00B04EED"/>
    <w:p w14:paraId="0D87866A" w14:textId="77777777" w:rsidR="00B04EED" w:rsidRDefault="00B04EED" w:rsidP="00B04EED">
      <w:r>
        <w:t xml:space="preserve">Though few experiment enough to discover it, vampires can reacclimate to natural food by ingesting it in liquid form. Restoring the metabolic processes of the body puts tremendous strain on the spirit, so revenants and vampires tend to adapt to the simplest diet to meet their needs, and blood usually meets those needs most effectively. Solid foods are the most difficult for vampires to readjust to, but returning to a solid diet is one of the most reliable ways to restore themselves to a lasting semblance of life. Blood, while quick to revitalize a vampire, gives only a fleeting restoration of life, and increases sensitivity to intense light. </w:t>
      </w:r>
    </w:p>
    <w:p w14:paraId="233C41E3" w14:textId="77777777" w:rsidR="00B04EED" w:rsidRDefault="00B04EED" w:rsidP="00B04EED"/>
    <w:p w14:paraId="59B86FD7" w14:textId="77777777" w:rsidR="00B04EED" w:rsidRDefault="00B04EED" w:rsidP="00B04EED">
      <w:r>
        <w:t>III</w:t>
      </w:r>
    </w:p>
    <w:p w14:paraId="13A764CC" w14:textId="77777777" w:rsidR="00B04EED" w:rsidRDefault="00B04EED" w:rsidP="00B04EED"/>
    <w:p w14:paraId="17D2A9D9" w14:textId="77777777" w:rsidR="00B04EED" w:rsidRDefault="00B04EED" w:rsidP="00B04EED">
      <w:r>
        <w:t xml:space="preserve">The third stage of vampirism is one that few vampires are ever told about. Ironically, it begins by succumbing to their greatest fear, burning. The burning of a vampire, by sunlight or in the pyre, is necessary for a vampire to evolve into its full powers and complete its spiritual evolution. Like angels and demons, true vampires are living spirits. This is the secret to their immortality, and the state of vampire existence that accounts for some of the more bizarre vampire myths, such as the ability to transform into mist or ash, their lack of reflection or shadow when perceived solely in the mind of their observers, and even their susceptibility to spiritual admonition, wards and symbols.   </w:t>
      </w:r>
    </w:p>
    <w:p w14:paraId="07CAA51B" w14:textId="77777777" w:rsidR="00B04EED" w:rsidRDefault="00B04EED" w:rsidP="00B04EED"/>
    <w:p w14:paraId="042CA3ED" w14:textId="77777777" w:rsidR="00B04EED" w:rsidRDefault="00B04EED" w:rsidP="00B04EED">
      <w:r>
        <w:t>Companions</w:t>
      </w:r>
    </w:p>
    <w:p w14:paraId="3F996788" w14:textId="77777777" w:rsidR="00B04EED" w:rsidRDefault="00B04EED" w:rsidP="00B04EED"/>
    <w:p w14:paraId="7B259B3A" w14:textId="77777777" w:rsidR="00B04EED" w:rsidRDefault="00B04EED" w:rsidP="00B04EED">
      <w:r>
        <w:t xml:space="preserve">One of the critical issues to address, in a world with vampires, is the problem of integrating into society unobtrusively while using people as food sources. A solution can be found by applying the principles of supply and demand. </w:t>
      </w:r>
    </w:p>
    <w:p w14:paraId="6CC10391" w14:textId="77777777" w:rsidR="00B04EED" w:rsidRDefault="00B04EED" w:rsidP="00B04EED"/>
    <w:p w14:paraId="43B2C97C" w14:textId="77777777" w:rsidR="00B04EED" w:rsidRDefault="00B04EED" w:rsidP="00B04EED">
      <w:r>
        <w:t xml:space="preserve">In a society where supernatural entities are mythical, vampires put themselves at risk to feed on people, but they could exist on the fringe of society by establishing something akin to organized prostitution. There are individuals who recruit and manage donors, who of course can be rated according to their talents and training. </w:t>
      </w:r>
    </w:p>
    <w:p w14:paraId="3CE884F8" w14:textId="77777777" w:rsidR="00B04EED" w:rsidRDefault="00B04EED" w:rsidP="00B04EED"/>
    <w:p w14:paraId="3F41FFA7" w14:textId="77777777" w:rsidR="00B04EED" w:rsidRDefault="00B04EED" w:rsidP="00B04EED">
      <w:r>
        <w:t xml:space="preserve">Many desperate and unfortunate souls are common cups who give their blood in exchange for the means to meet their basic needs--food, clothing, shelter. </w:t>
      </w:r>
    </w:p>
    <w:p w14:paraId="61F9702C" w14:textId="77777777" w:rsidR="00B04EED" w:rsidRDefault="00B04EED" w:rsidP="00B04EED"/>
    <w:p w14:paraId="39514544" w14:textId="77777777" w:rsidR="00B04EED" w:rsidRDefault="00B04EED" w:rsidP="00B04EED">
      <w:r>
        <w:t xml:space="preserve">Some are like courtiers, who flock to the halls and dens of undead lords and ladies--a pale reflection of the undead courtiers flocking to the courts of undead princes. </w:t>
      </w:r>
    </w:p>
    <w:p w14:paraId="7DDB1026" w14:textId="77777777" w:rsidR="00B04EED" w:rsidRDefault="00B04EED" w:rsidP="00B04EED"/>
    <w:p w14:paraId="580788D3" w14:textId="77777777" w:rsidR="00B04EED" w:rsidRDefault="00B04EED" w:rsidP="00B04EED">
      <w:r>
        <w:t xml:space="preserve">Some are companions, champions or courtesans (and often both). Some are concubines, and some are consorts--individuals who are being groomed and initiated formally for conversion. </w:t>
      </w:r>
    </w:p>
    <w:p w14:paraId="3418ECC8" w14:textId="77777777" w:rsidR="00B04EED" w:rsidRDefault="00B04EED" w:rsidP="00B04EED"/>
    <w:p w14:paraId="3B407E3D" w14:textId="3D4D9D05" w:rsidR="00B04EED" w:rsidRDefault="00B04EED" w:rsidP="00B04EED">
      <w:r>
        <w:t>-----</w:t>
      </w:r>
    </w:p>
    <w:p w14:paraId="03FC6BD9" w14:textId="77777777" w:rsidR="00B04EED" w:rsidRDefault="00B04EED" w:rsidP="00B04EED"/>
    <w:p w14:paraId="546E0B3C" w14:textId="77777777" w:rsidR="00B04EED" w:rsidRDefault="00B04EED" w:rsidP="00B04EED">
      <w:r>
        <w:t>a vampire story</w:t>
      </w:r>
    </w:p>
    <w:p w14:paraId="1CB1EFD0" w14:textId="77777777" w:rsidR="00B04EED" w:rsidRDefault="00B04EED" w:rsidP="00B04EED"/>
    <w:p w14:paraId="7149D16E" w14:textId="77777777" w:rsidR="00B04EED" w:rsidRDefault="00B04EED" w:rsidP="00B04EED">
      <w:r>
        <w:t>about the origin of vampirism</w:t>
      </w:r>
    </w:p>
    <w:p w14:paraId="37F4651E" w14:textId="77777777" w:rsidR="00B04EED" w:rsidRDefault="00B04EED" w:rsidP="00B04EED"/>
    <w:p w14:paraId="35D808FD" w14:textId="77777777" w:rsidR="00B04EED" w:rsidRDefault="00B04EED" w:rsidP="00B04EED">
      <w:r>
        <w:t>created (sometimes unintentionally) by angels, the main character is an example</w:t>
      </w:r>
    </w:p>
    <w:p w14:paraId="34351190" w14:textId="77777777" w:rsidR="00B04EED" w:rsidRDefault="00B04EED" w:rsidP="00B04EED"/>
    <w:p w14:paraId="2C4D2894" w14:textId="77777777" w:rsidR="00B04EED" w:rsidRDefault="00B04EED" w:rsidP="00B04EED">
      <w:r>
        <w:t>-----</w:t>
      </w:r>
    </w:p>
    <w:p w14:paraId="271A7934" w14:textId="77777777" w:rsidR="00B04EED" w:rsidRDefault="00B04EED" w:rsidP="00B04EED"/>
    <w:p w14:paraId="3437ABE0" w14:textId="6880B283" w:rsidR="00B04EED" w:rsidRDefault="00B04EED" w:rsidP="00B04EED"/>
    <w:p w14:paraId="56C96F50" w14:textId="77777777" w:rsidR="00B04EED" w:rsidRDefault="00B04EED" w:rsidP="00B04EED"/>
    <w:p w14:paraId="08C04016" w14:textId="77777777" w:rsidR="00B04EED" w:rsidRDefault="00B04EED" w:rsidP="00B04EED">
      <w:r>
        <w:tab/>
      </w:r>
      <w:r>
        <w:tab/>
      </w:r>
      <w:r>
        <w:tab/>
      </w:r>
      <w:r>
        <w:tab/>
      </w:r>
      <w:r>
        <w:tab/>
      </w:r>
      <w:r>
        <w:tab/>
      </w:r>
      <w:r>
        <w:tab/>
        <w:t xml:space="preserve"> </w:t>
      </w:r>
    </w:p>
    <w:p w14:paraId="52672E4F" w14:textId="77777777" w:rsidR="00B04EED" w:rsidRDefault="00B04EED" w:rsidP="00B04EED"/>
    <w:p w14:paraId="5B686DE1" w14:textId="77777777" w:rsidR="00B04EED" w:rsidRDefault="00B04EED" w:rsidP="00B04EED">
      <w:r>
        <w:tab/>
      </w:r>
      <w:r>
        <w:tab/>
      </w:r>
      <w:r>
        <w:tab/>
      </w:r>
      <w:r>
        <w:tab/>
      </w:r>
      <w:r>
        <w:tab/>
      </w:r>
      <w:r>
        <w:tab/>
      </w:r>
      <w:r>
        <w:tab/>
      </w:r>
      <w:r>
        <w:tab/>
      </w:r>
      <w:r>
        <w:tab/>
      </w:r>
      <w:r>
        <w:tab/>
      </w:r>
      <w:r>
        <w:tab/>
      </w:r>
      <w:r>
        <w:tab/>
      </w:r>
      <w:r>
        <w:tab/>
      </w:r>
      <w:r>
        <w:tab/>
      </w:r>
      <w:r>
        <w:tab/>
      </w:r>
      <w:r>
        <w:tab/>
      </w:r>
      <w:r>
        <w:tab/>
      </w:r>
      <w:r>
        <w:tab/>
      </w:r>
      <w:r>
        <w:tab/>
        <w:t xml:space="preserve">   </w:t>
      </w:r>
    </w:p>
    <w:p w14:paraId="504C4121" w14:textId="77777777" w:rsidR="00B04EED" w:rsidRDefault="00B04EED" w:rsidP="00B04EED"/>
    <w:p w14:paraId="186B7A83" w14:textId="77777777" w:rsidR="00B04EED" w:rsidRDefault="00B04EED" w:rsidP="00B04EED"/>
    <w:p w14:paraId="6E47C02A" w14:textId="77777777" w:rsidR="00B04EED" w:rsidRDefault="00B04EED" w:rsidP="00B04EED"/>
    <w:p w14:paraId="51A3FD86" w14:textId="77777777" w:rsidR="00B04EED" w:rsidRDefault="00B04EED" w:rsidP="00B04EED"/>
    <w:p w14:paraId="1B41D7AC" w14:textId="77777777" w:rsidR="00B04EED" w:rsidRDefault="00B04EED" w:rsidP="00B04EED">
      <w:r>
        <w:tab/>
      </w:r>
      <w:r>
        <w:tab/>
      </w:r>
      <w:r>
        <w:tab/>
      </w:r>
      <w:r>
        <w:tab/>
      </w:r>
      <w:r>
        <w:tab/>
      </w:r>
      <w:r>
        <w:tab/>
      </w:r>
      <w:r>
        <w:tab/>
      </w:r>
      <w:r>
        <w:tab/>
      </w:r>
      <w:r>
        <w:tab/>
        <w:t xml:space="preserve"> </w:t>
      </w:r>
    </w:p>
    <w:p w14:paraId="47FB9ABB" w14:textId="77777777" w:rsidR="00B04EED" w:rsidRDefault="00B04EED" w:rsidP="00B04EED"/>
    <w:p w14:paraId="1A6BC915" w14:textId="77777777" w:rsidR="00B04EED" w:rsidRDefault="00B04EED" w:rsidP="00B04EED">
      <w:r>
        <w:tab/>
      </w:r>
      <w:r>
        <w:tab/>
      </w:r>
      <w:r>
        <w:tab/>
      </w:r>
      <w:r>
        <w:tab/>
      </w:r>
      <w:r>
        <w:tab/>
      </w:r>
      <w:r>
        <w:tab/>
      </w:r>
      <w:r>
        <w:tab/>
      </w:r>
      <w:r>
        <w:tab/>
      </w:r>
      <w:r>
        <w:tab/>
      </w:r>
      <w:r>
        <w:tab/>
      </w:r>
      <w:r>
        <w:tab/>
      </w:r>
      <w:r>
        <w:tab/>
      </w:r>
      <w:r>
        <w:tab/>
      </w:r>
      <w:r>
        <w:tab/>
      </w:r>
      <w:r>
        <w:tab/>
      </w:r>
      <w:r>
        <w:tab/>
      </w:r>
      <w:r>
        <w:tab/>
      </w:r>
      <w:r>
        <w:tab/>
      </w:r>
    </w:p>
    <w:p w14:paraId="340DF99B" w14:textId="77777777" w:rsidR="00B04EED" w:rsidRDefault="00B04EED" w:rsidP="00B04EED"/>
    <w:p w14:paraId="172D7405"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45C8ACF2" w14:textId="77777777" w:rsidR="00B04EED" w:rsidRDefault="00B04EED" w:rsidP="00B04EED"/>
    <w:p w14:paraId="3E9FA48B"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p>
    <w:p w14:paraId="0D78402A" w14:textId="77777777" w:rsidR="00B04EED" w:rsidRDefault="00B04EED" w:rsidP="00B04EED"/>
    <w:p w14:paraId="594252AA"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606A2191" w14:textId="77777777" w:rsidR="00B04EED" w:rsidRDefault="00B04EED" w:rsidP="00B04EED"/>
    <w:p w14:paraId="6296A166" w14:textId="77777777" w:rsidR="00B04EED" w:rsidRDefault="00B04EED" w:rsidP="00B04EED">
      <w:r>
        <w:tab/>
      </w:r>
      <w:r>
        <w:tab/>
      </w:r>
      <w:r>
        <w:tab/>
      </w:r>
      <w:r>
        <w:tab/>
      </w:r>
      <w:r>
        <w:tab/>
      </w:r>
      <w:r>
        <w:tab/>
      </w:r>
    </w:p>
    <w:p w14:paraId="47BAAB35" w14:textId="77777777" w:rsidR="00B04EED" w:rsidRDefault="00B04EED" w:rsidP="00B04EED"/>
    <w:p w14:paraId="5F46F255" w14:textId="77777777" w:rsidR="00B04EED" w:rsidRDefault="00B04EED" w:rsidP="00B04EED">
      <w:r>
        <w:tab/>
      </w:r>
      <w:r>
        <w:tab/>
      </w:r>
      <w:r>
        <w:tab/>
      </w:r>
      <w:r>
        <w:tab/>
      </w:r>
      <w:r>
        <w:tab/>
      </w:r>
      <w:r>
        <w:tab/>
      </w:r>
      <w:r>
        <w:tab/>
      </w:r>
      <w:r>
        <w:tab/>
      </w:r>
      <w:r>
        <w:tab/>
      </w:r>
      <w:r>
        <w:tab/>
      </w:r>
      <w:r>
        <w:tab/>
      </w:r>
      <w:r>
        <w:tab/>
      </w:r>
      <w:r>
        <w:tab/>
      </w:r>
      <w:r>
        <w:tab/>
      </w:r>
      <w:r>
        <w:tab/>
      </w:r>
      <w:r>
        <w:tab/>
      </w:r>
      <w:r>
        <w:tab/>
      </w:r>
      <w:r>
        <w:tab/>
      </w:r>
    </w:p>
    <w:p w14:paraId="3FCB9E2A" w14:textId="77777777" w:rsidR="00B04EED" w:rsidRDefault="00B04EED" w:rsidP="00B04EED"/>
    <w:p w14:paraId="017F91B2"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t xml:space="preserve">   </w:t>
      </w:r>
    </w:p>
    <w:p w14:paraId="16050460" w14:textId="77777777" w:rsidR="00B04EED" w:rsidRDefault="00B04EED" w:rsidP="00B04EED"/>
    <w:p w14:paraId="59859EE2"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762D186E" w14:textId="77777777" w:rsidR="00B04EED" w:rsidRDefault="00B04EED" w:rsidP="00B04EED"/>
    <w:p w14:paraId="3B0F31B1" w14:textId="77777777" w:rsidR="00B04EED" w:rsidRDefault="00B04EED" w:rsidP="00B04EED"/>
    <w:p w14:paraId="50F22559"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p>
    <w:p w14:paraId="748F9D32" w14:textId="77777777" w:rsidR="00B04EED" w:rsidRDefault="00B04EED" w:rsidP="00B04EED"/>
    <w:p w14:paraId="448E8D83"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2BD7A84B" w14:textId="77777777" w:rsidR="00B04EED" w:rsidRDefault="00B04EED" w:rsidP="00B04EED"/>
    <w:p w14:paraId="0B600696"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7DE96AF3" w14:textId="77777777" w:rsidR="00B04EED" w:rsidRDefault="00B04EED" w:rsidP="00B04EED"/>
    <w:p w14:paraId="7EB8F0E6"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17FE94E1" w14:textId="77777777" w:rsidR="00B04EED" w:rsidRDefault="00B04EED" w:rsidP="00B04EED"/>
    <w:p w14:paraId="1CA22FD1" w14:textId="77777777" w:rsidR="00B04EED" w:rsidRDefault="00B04EED" w:rsidP="00B04EED">
      <w:r>
        <w:tab/>
      </w:r>
      <w:r>
        <w:tab/>
      </w:r>
      <w:r>
        <w:tab/>
      </w:r>
      <w:r>
        <w:tab/>
      </w:r>
      <w:r>
        <w:tab/>
      </w:r>
      <w:r>
        <w:tab/>
      </w:r>
      <w:r>
        <w:tab/>
      </w:r>
      <w:r>
        <w:tab/>
      </w:r>
      <w:r>
        <w:tab/>
      </w:r>
      <w:r>
        <w:tab/>
      </w:r>
      <w:r>
        <w:tab/>
      </w:r>
      <w:r>
        <w:tab/>
      </w:r>
      <w:r>
        <w:tab/>
      </w:r>
      <w:r>
        <w:tab/>
      </w:r>
      <w:r>
        <w:tab/>
      </w:r>
      <w:r>
        <w:tab/>
      </w:r>
      <w:r>
        <w:tab/>
      </w:r>
      <w:r>
        <w:tab/>
      </w:r>
      <w:r>
        <w:tab/>
        <w:t xml:space="preserve"> </w:t>
      </w:r>
    </w:p>
    <w:p w14:paraId="1511219F" w14:textId="77777777" w:rsidR="00B04EED" w:rsidRDefault="00B04EED" w:rsidP="00B04EED"/>
    <w:p w14:paraId="4D43892F" w14:textId="77777777" w:rsidR="00B04EED" w:rsidRDefault="00B04EED" w:rsidP="00B04EED">
      <w:r>
        <w:tab/>
      </w:r>
      <w:r>
        <w:tab/>
      </w:r>
      <w:r>
        <w:tab/>
      </w:r>
      <w:r>
        <w:tab/>
      </w:r>
      <w:r>
        <w:tab/>
      </w:r>
      <w:r>
        <w:tab/>
      </w:r>
      <w:r>
        <w:tab/>
      </w:r>
      <w:r>
        <w:tab/>
      </w:r>
      <w:r>
        <w:tab/>
      </w:r>
      <w:r>
        <w:tab/>
      </w:r>
      <w:r>
        <w:tab/>
      </w:r>
      <w:r>
        <w:tab/>
      </w:r>
      <w:r>
        <w:tab/>
      </w:r>
      <w:r>
        <w:tab/>
      </w:r>
      <w:r>
        <w:tab/>
      </w:r>
      <w:r>
        <w:tab/>
      </w:r>
      <w:r>
        <w:tab/>
      </w:r>
      <w:r>
        <w:tab/>
        <w:t xml:space="preserve">   </w:t>
      </w:r>
    </w:p>
    <w:p w14:paraId="32F2A14C" w14:textId="77777777" w:rsidR="00B04EED" w:rsidRDefault="00B04EED" w:rsidP="00B04EED"/>
    <w:p w14:paraId="2122B68E"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4BC2262C" w14:textId="77777777" w:rsidR="00B04EED" w:rsidRDefault="00B04EED" w:rsidP="00B04EED"/>
    <w:p w14:paraId="723F55D9"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02CD6D4E" w14:textId="77777777" w:rsidR="00B04EED" w:rsidRDefault="00B04EED" w:rsidP="00B04EED"/>
    <w:p w14:paraId="1DE70C66"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43D36E56" w14:textId="77777777" w:rsidR="00B04EED" w:rsidRDefault="00B04EED" w:rsidP="00B04EED"/>
    <w:p w14:paraId="213CBC73"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32164E23" w14:textId="77777777" w:rsidR="00B04EED" w:rsidRDefault="00B04EED" w:rsidP="00B04EED"/>
    <w:p w14:paraId="1CC05DB3"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w:t>
      </w:r>
    </w:p>
    <w:p w14:paraId="1AD74C5C" w14:textId="77777777" w:rsidR="00B04EED" w:rsidRDefault="00B04EED" w:rsidP="00B04EED"/>
    <w:p w14:paraId="50991EF7" w14:textId="77777777" w:rsidR="00B04EED" w:rsidRDefault="00B04EED" w:rsidP="00B04EED">
      <w:r>
        <w:tab/>
      </w:r>
      <w:r>
        <w:tab/>
      </w:r>
      <w:r>
        <w:tab/>
      </w:r>
      <w:r>
        <w:tab/>
      </w:r>
      <w:r>
        <w:tab/>
      </w:r>
      <w:r>
        <w:tab/>
      </w:r>
      <w:r>
        <w:tab/>
      </w:r>
      <w:r>
        <w:tab/>
      </w:r>
      <w:r>
        <w:tab/>
        <w:t xml:space="preserve"> </w:t>
      </w:r>
    </w:p>
    <w:p w14:paraId="1D45D6C1" w14:textId="77777777" w:rsidR="00B04EED" w:rsidRDefault="00B04EED" w:rsidP="00B04EED"/>
    <w:p w14:paraId="1B4C689B" w14:textId="77777777" w:rsidR="00B04EED" w:rsidRDefault="00B04EED" w:rsidP="00B04EE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5D55C884" w14:textId="77777777" w:rsidR="00B04EED" w:rsidRDefault="00B04EED" w:rsidP="00B04EED"/>
    <w:p w14:paraId="3EFA515C" w14:textId="77777777" w:rsidR="00B04EED" w:rsidRDefault="00B04EED" w:rsidP="00B04EED"/>
    <w:p w14:paraId="2410155C" w14:textId="77777777" w:rsidR="00B04EED" w:rsidRDefault="00B04EED" w:rsidP="00B04EED"/>
    <w:p w14:paraId="719BCE17"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26451052">
    <w:abstractNumId w:val="19"/>
  </w:num>
  <w:num w:numId="2" w16cid:durableId="70322567">
    <w:abstractNumId w:val="12"/>
  </w:num>
  <w:num w:numId="3" w16cid:durableId="1718241276">
    <w:abstractNumId w:val="10"/>
  </w:num>
  <w:num w:numId="4" w16cid:durableId="1804155594">
    <w:abstractNumId w:val="21"/>
  </w:num>
  <w:num w:numId="5" w16cid:durableId="1051656457">
    <w:abstractNumId w:val="13"/>
  </w:num>
  <w:num w:numId="6" w16cid:durableId="643705758">
    <w:abstractNumId w:val="16"/>
  </w:num>
  <w:num w:numId="7" w16cid:durableId="278953378">
    <w:abstractNumId w:val="18"/>
  </w:num>
  <w:num w:numId="8" w16cid:durableId="1193104456">
    <w:abstractNumId w:val="9"/>
  </w:num>
  <w:num w:numId="9" w16cid:durableId="1620452409">
    <w:abstractNumId w:val="7"/>
  </w:num>
  <w:num w:numId="10" w16cid:durableId="2102988547">
    <w:abstractNumId w:val="6"/>
  </w:num>
  <w:num w:numId="11" w16cid:durableId="2060199788">
    <w:abstractNumId w:val="5"/>
  </w:num>
  <w:num w:numId="12" w16cid:durableId="9766697">
    <w:abstractNumId w:val="4"/>
  </w:num>
  <w:num w:numId="13" w16cid:durableId="1312825338">
    <w:abstractNumId w:val="8"/>
  </w:num>
  <w:num w:numId="14" w16cid:durableId="698551131">
    <w:abstractNumId w:val="3"/>
  </w:num>
  <w:num w:numId="15" w16cid:durableId="860704315">
    <w:abstractNumId w:val="2"/>
  </w:num>
  <w:num w:numId="16" w16cid:durableId="1093933245">
    <w:abstractNumId w:val="1"/>
  </w:num>
  <w:num w:numId="17" w16cid:durableId="555436418">
    <w:abstractNumId w:val="0"/>
  </w:num>
  <w:num w:numId="18" w16cid:durableId="377700738">
    <w:abstractNumId w:val="14"/>
  </w:num>
  <w:num w:numId="19" w16cid:durableId="692733515">
    <w:abstractNumId w:val="15"/>
  </w:num>
  <w:num w:numId="20" w16cid:durableId="1241909709">
    <w:abstractNumId w:val="20"/>
  </w:num>
  <w:num w:numId="21" w16cid:durableId="1477576095">
    <w:abstractNumId w:val="17"/>
  </w:num>
  <w:num w:numId="22" w16cid:durableId="1731926099">
    <w:abstractNumId w:val="11"/>
  </w:num>
  <w:num w:numId="23" w16cid:durableId="19254578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ED"/>
    <w:rsid w:val="000A5586"/>
    <w:rsid w:val="0028525B"/>
    <w:rsid w:val="00352852"/>
    <w:rsid w:val="0062363F"/>
    <w:rsid w:val="00645252"/>
    <w:rsid w:val="006D3D74"/>
    <w:rsid w:val="0083569A"/>
    <w:rsid w:val="008F781B"/>
    <w:rsid w:val="00A9204E"/>
    <w:rsid w:val="00B04EED"/>
    <w:rsid w:val="00B55AE2"/>
    <w:rsid w:val="00C74D63"/>
    <w:rsid w:val="00D36D17"/>
    <w:rsid w:val="00E8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15BC8"/>
  <w15:chartTrackingRefBased/>
  <w15:docId w15:val="{0FDBAE6C-531B-4BCE-8E5B-066B42E3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0FD"/>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Local\Microsoft\Office\16.0\DTS\en-US%7b91B94AB9-75BB-483E-881D-2290B3F97174%7d\%7bB22BF017-4D7F-4588-A3BA-E4AE7FD72093%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{B22BF017-4D7F-4588-A3BA-E4AE7FD72093}TF2de6fc23-48e8-448b-960e-1bdc6e9248ab4ef8d1ac_win32-7424dd8ab5ea.dotx</Template>
  <TotalTime>74</TotalTime>
  <Pages>1</Pages>
  <Words>6429</Words>
  <Characters>31761</Characters>
  <Application>Microsoft Office Word</Application>
  <DocSecurity>0</DocSecurity>
  <Lines>676</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cp:revision>
  <dcterms:created xsi:type="dcterms:W3CDTF">2025-11-07T23:13:00Z</dcterms:created>
  <dcterms:modified xsi:type="dcterms:W3CDTF">2025-11-11T01:53:00Z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