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ECC8" w14:textId="5AA4B61F" w:rsidR="00B04EED" w:rsidRPr="00782378" w:rsidRDefault="002016A9" w:rsidP="00782378">
      <w:r w:rsidRPr="00782378">
        <w:fldChar w:fldCharType="begin"/>
      </w:r>
      <w:r w:rsidRPr="00782378">
        <w:instrText xml:space="preserve"> FILENAME   \* MERGEFORMAT </w:instrText>
      </w:r>
      <w:r w:rsidRPr="00782378">
        <w:fldChar w:fldCharType="separate"/>
      </w:r>
      <w:r w:rsidRPr="00782378">
        <w:rPr>
          <w:noProof/>
        </w:rPr>
        <w:t>styles-fonts-alphanumeric-sample.docx</w:t>
      </w:r>
      <w:r w:rsidRPr="00782378">
        <w:fldChar w:fldCharType="end"/>
      </w:r>
    </w:p>
    <w:p w14:paraId="0913DF13" w14:textId="77777777" w:rsidR="00545FDD" w:rsidRDefault="00545FDD" w:rsidP="00782378"/>
    <w:p w14:paraId="6ABAF9EF" w14:textId="5852ADA3" w:rsidR="00545FDD" w:rsidRPr="00782378" w:rsidRDefault="00545FDD" w:rsidP="00782378">
      <w:pPr>
        <w:pStyle w:val="Heading1"/>
      </w:pPr>
      <w:r w:rsidRPr="00782378">
        <w:t>H1</w:t>
      </w:r>
    </w:p>
    <w:p w14:paraId="76C09F81" w14:textId="42A296FE" w:rsidR="00545FDD" w:rsidRPr="00782378" w:rsidRDefault="00545FDD" w:rsidP="00782378">
      <w:pPr>
        <w:pStyle w:val="Subheading1"/>
      </w:pPr>
      <w:r w:rsidRPr="00782378">
        <w:t>SH1</w:t>
      </w:r>
    </w:p>
    <w:p w14:paraId="4E9DFE9F" w14:textId="77777777" w:rsidR="00545FDD" w:rsidRPr="00782378" w:rsidRDefault="00545FDD" w:rsidP="00782378">
      <w:pPr>
        <w:pStyle w:val="NoSpacing"/>
        <w:spacing w:after="0" w:line="240" w:lineRule="auto"/>
      </w:pPr>
    </w:p>
    <w:p w14:paraId="4B779871" w14:textId="269857FB" w:rsidR="00545FDD" w:rsidRPr="00782378" w:rsidRDefault="00545FDD" w:rsidP="00782378">
      <w:pPr>
        <w:pStyle w:val="NoSpacing"/>
        <w:spacing w:after="0" w:line="240" w:lineRule="auto"/>
      </w:pPr>
      <w:r w:rsidRPr="00782378">
        <w:t>Body</w:t>
      </w:r>
    </w:p>
    <w:p w14:paraId="27C4CEC9" w14:textId="77777777" w:rsidR="00545FDD" w:rsidRPr="00782378" w:rsidRDefault="00545FDD" w:rsidP="00782378">
      <w:pPr>
        <w:pStyle w:val="NoSpacing"/>
        <w:spacing w:after="0" w:line="240" w:lineRule="auto"/>
      </w:pPr>
    </w:p>
    <w:p w14:paraId="3B407E3D" w14:textId="3D4D9D05" w:rsidR="00B04EED" w:rsidRPr="00782378" w:rsidRDefault="00B04EED" w:rsidP="00782378">
      <w:pPr>
        <w:pStyle w:val="NoSpacing"/>
        <w:spacing w:after="0" w:line="240" w:lineRule="auto"/>
      </w:pPr>
      <w:r w:rsidRPr="00782378">
        <w:t>-----</w:t>
      </w:r>
    </w:p>
    <w:p w14:paraId="03FC6BD9" w14:textId="77777777" w:rsidR="00B04EED" w:rsidRPr="00782378" w:rsidRDefault="00B04EED" w:rsidP="00782378">
      <w:pPr>
        <w:pStyle w:val="NoSpacing"/>
        <w:spacing w:after="0" w:line="240" w:lineRule="auto"/>
      </w:pPr>
    </w:p>
    <w:p w14:paraId="34351190" w14:textId="0BD09B64" w:rsidR="00B04EED" w:rsidRPr="00782378" w:rsidRDefault="00545FDD" w:rsidP="00782378">
      <w:pPr>
        <w:pStyle w:val="NoSpacing"/>
        <w:spacing w:after="0" w:line="240" w:lineRule="auto"/>
      </w:pPr>
      <w:r w:rsidRPr="00782378">
        <w:t>Part</w:t>
      </w:r>
    </w:p>
    <w:p w14:paraId="6B7BEEB7" w14:textId="77777777" w:rsidR="00055B4B" w:rsidRPr="00782378" w:rsidRDefault="00055B4B" w:rsidP="00782378">
      <w:pPr>
        <w:pStyle w:val="NoSpacing"/>
        <w:spacing w:after="0" w:line="240" w:lineRule="auto"/>
      </w:pPr>
    </w:p>
    <w:p w14:paraId="2C4D2894" w14:textId="77777777" w:rsidR="00B04EED" w:rsidRPr="00782378" w:rsidRDefault="00B04EED" w:rsidP="00782378">
      <w:pPr>
        <w:pStyle w:val="NoSpacing"/>
        <w:spacing w:after="0" w:line="240" w:lineRule="auto"/>
      </w:pPr>
      <w:r w:rsidRPr="00782378">
        <w:t>-----</w:t>
      </w:r>
    </w:p>
    <w:p w14:paraId="271A7934" w14:textId="77777777" w:rsidR="00B04EED" w:rsidRPr="00782378" w:rsidRDefault="00B04EED" w:rsidP="00782378">
      <w:pPr>
        <w:pStyle w:val="NoSpacing"/>
        <w:spacing w:after="0" w:line="240" w:lineRule="auto"/>
      </w:pPr>
    </w:p>
    <w:p w14:paraId="3437ABE0" w14:textId="17FAC057" w:rsidR="00B04EED" w:rsidRPr="00782378" w:rsidRDefault="00AE4D83" w:rsidP="00782378">
      <w:pPr>
        <w:pStyle w:val="NoSpacing"/>
        <w:spacing w:after="0" w:line="240" w:lineRule="auto"/>
      </w:pPr>
      <w:r w:rsidRPr="00782378">
        <w:t xml:space="preserve">ABCDEFGHIJKLMNOPQRSTUVWXYZ </w:t>
      </w:r>
      <w:proofErr w:type="spellStart"/>
      <w:r w:rsidRPr="00782378">
        <w:t>abcdefghijklmnopqrstuvwxyz</w:t>
      </w:r>
      <w:proofErr w:type="spellEnd"/>
      <w:r w:rsidRPr="00782378">
        <w:t xml:space="preserve"> 1234567890 `~!@#$%^&amp;*() ,./;</w:t>
      </w:r>
      <w:r w:rsidRPr="00782378">
        <w:t xml:space="preserve"> </w:t>
      </w:r>
      <w:r w:rsidRPr="00782378">
        <w:t>:'[]-=&lt;&gt;?"{}_+</w:t>
      </w:r>
    </w:p>
    <w:p w14:paraId="56C96F50" w14:textId="77777777" w:rsidR="00B04EED" w:rsidRPr="00782378" w:rsidRDefault="00B04EED" w:rsidP="00782378">
      <w:pPr>
        <w:pStyle w:val="NoSpacing"/>
        <w:spacing w:after="0" w:line="240" w:lineRule="auto"/>
      </w:pPr>
    </w:p>
    <w:p w14:paraId="148372C9" w14:textId="77777777" w:rsidR="00782378" w:rsidRPr="00782378" w:rsidRDefault="00782378" w:rsidP="00782378">
      <w:r w:rsidRPr="00782378">
        <w:t xml:space="preserve">ABCDEFGHIJKLMNOPQRSTUVWXYZ </w:t>
      </w:r>
      <w:proofErr w:type="spellStart"/>
      <w:r w:rsidRPr="00782378">
        <w:t>abcdefghijklmnopqrstuvwxyz</w:t>
      </w:r>
      <w:proofErr w:type="spellEnd"/>
      <w:r w:rsidRPr="00782378">
        <w:t xml:space="preserve"> 1234567890 `~!@#$%^&amp;*() ,./; :'[]-=&lt;&gt;?"{}_+</w:t>
      </w:r>
    </w:p>
    <w:p w14:paraId="719BCE17" w14:textId="77777777" w:rsidR="00A9204E" w:rsidRPr="00545FDD" w:rsidRDefault="00A9204E" w:rsidP="00782378"/>
    <w:sectPr w:rsidR="00A9204E" w:rsidRPr="0054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759072D4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6451052">
    <w:abstractNumId w:val="20"/>
  </w:num>
  <w:num w:numId="2" w16cid:durableId="70322567">
    <w:abstractNumId w:val="13"/>
  </w:num>
  <w:num w:numId="3" w16cid:durableId="1718241276">
    <w:abstractNumId w:val="11"/>
  </w:num>
  <w:num w:numId="4" w16cid:durableId="1804155594">
    <w:abstractNumId w:val="22"/>
  </w:num>
  <w:num w:numId="5" w16cid:durableId="1051656457">
    <w:abstractNumId w:val="14"/>
  </w:num>
  <w:num w:numId="6" w16cid:durableId="643705758">
    <w:abstractNumId w:val="17"/>
  </w:num>
  <w:num w:numId="7" w16cid:durableId="278953378">
    <w:abstractNumId w:val="19"/>
  </w:num>
  <w:num w:numId="8" w16cid:durableId="1193104456">
    <w:abstractNumId w:val="9"/>
  </w:num>
  <w:num w:numId="9" w16cid:durableId="1620452409">
    <w:abstractNumId w:val="7"/>
  </w:num>
  <w:num w:numId="10" w16cid:durableId="2102988547">
    <w:abstractNumId w:val="6"/>
  </w:num>
  <w:num w:numId="11" w16cid:durableId="2060199788">
    <w:abstractNumId w:val="5"/>
  </w:num>
  <w:num w:numId="12" w16cid:durableId="9766697">
    <w:abstractNumId w:val="4"/>
  </w:num>
  <w:num w:numId="13" w16cid:durableId="1312825338">
    <w:abstractNumId w:val="8"/>
  </w:num>
  <w:num w:numId="14" w16cid:durableId="698551131">
    <w:abstractNumId w:val="3"/>
  </w:num>
  <w:num w:numId="15" w16cid:durableId="860704315">
    <w:abstractNumId w:val="2"/>
  </w:num>
  <w:num w:numId="16" w16cid:durableId="1093933245">
    <w:abstractNumId w:val="1"/>
  </w:num>
  <w:num w:numId="17" w16cid:durableId="555436418">
    <w:abstractNumId w:val="0"/>
  </w:num>
  <w:num w:numId="18" w16cid:durableId="377700738">
    <w:abstractNumId w:val="15"/>
  </w:num>
  <w:num w:numId="19" w16cid:durableId="692733515">
    <w:abstractNumId w:val="16"/>
  </w:num>
  <w:num w:numId="20" w16cid:durableId="1241909709">
    <w:abstractNumId w:val="21"/>
  </w:num>
  <w:num w:numId="21" w16cid:durableId="1477576095">
    <w:abstractNumId w:val="18"/>
  </w:num>
  <w:num w:numId="22" w16cid:durableId="1731926099">
    <w:abstractNumId w:val="12"/>
  </w:num>
  <w:num w:numId="23" w16cid:durableId="1925457898">
    <w:abstractNumId w:val="23"/>
  </w:num>
  <w:num w:numId="24" w16cid:durableId="1141339546">
    <w:abstractNumId w:val="10"/>
  </w:num>
  <w:num w:numId="25" w16cid:durableId="1618876036">
    <w:abstractNumId w:val="10"/>
  </w:num>
  <w:num w:numId="26" w16cid:durableId="226695068">
    <w:abstractNumId w:val="10"/>
  </w:num>
  <w:num w:numId="27" w16cid:durableId="1595821087">
    <w:abstractNumId w:val="10"/>
  </w:num>
  <w:num w:numId="28" w16cid:durableId="174537874">
    <w:abstractNumId w:val="10"/>
  </w:num>
  <w:num w:numId="29" w16cid:durableId="1527788685">
    <w:abstractNumId w:val="10"/>
  </w:num>
  <w:num w:numId="30" w16cid:durableId="1299460341">
    <w:abstractNumId w:val="10"/>
  </w:num>
  <w:num w:numId="31" w16cid:durableId="1901020728">
    <w:abstractNumId w:val="10"/>
  </w:num>
  <w:num w:numId="32" w16cid:durableId="1799028885">
    <w:abstractNumId w:val="10"/>
  </w:num>
  <w:num w:numId="33" w16cid:durableId="1934971581">
    <w:abstractNumId w:val="10"/>
  </w:num>
  <w:num w:numId="34" w16cid:durableId="1770538131">
    <w:abstractNumId w:val="10"/>
  </w:num>
  <w:num w:numId="35" w16cid:durableId="2054454291">
    <w:abstractNumId w:val="10"/>
  </w:num>
  <w:num w:numId="36" w16cid:durableId="1170800940">
    <w:abstractNumId w:val="10"/>
  </w:num>
  <w:num w:numId="37" w16cid:durableId="308170069">
    <w:abstractNumId w:val="10"/>
  </w:num>
  <w:num w:numId="38" w16cid:durableId="2003046406">
    <w:abstractNumId w:val="10"/>
  </w:num>
  <w:num w:numId="39" w16cid:durableId="1605305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ED"/>
    <w:rsid w:val="00055B4B"/>
    <w:rsid w:val="000A5586"/>
    <w:rsid w:val="002016A9"/>
    <w:rsid w:val="0028525B"/>
    <w:rsid w:val="00352852"/>
    <w:rsid w:val="00545FDD"/>
    <w:rsid w:val="00645252"/>
    <w:rsid w:val="006D3D74"/>
    <w:rsid w:val="00782378"/>
    <w:rsid w:val="0083569A"/>
    <w:rsid w:val="00A9204E"/>
    <w:rsid w:val="00AE4D83"/>
    <w:rsid w:val="00B04EED"/>
    <w:rsid w:val="00B55AE2"/>
    <w:rsid w:val="00C26E19"/>
    <w:rsid w:val="00C74D63"/>
    <w:rsid w:val="00CB1A5C"/>
    <w:rsid w:val="00D36D17"/>
    <w:rsid w:val="00D6292D"/>
    <w:rsid w:val="00E860FD"/>
    <w:rsid w:val="00E9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5BC8"/>
  <w15:chartTrackingRefBased/>
  <w15:docId w15:val="{C3509645-C700-48A9-B7E5-C6E1F10E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A5C"/>
    <w:pPr>
      <w:spacing w:after="240" w:line="276" w:lineRule="auto"/>
    </w:pPr>
    <w:rPr>
      <w:rFonts w:asciiTheme="minorHAnsi" w:hAnsiTheme="minorHAnsi" w:cstheme="minorHAnsi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CB1A5C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CB1A5C"/>
    <w:pPr>
      <w:numPr>
        <w:ilvl w:val="1"/>
        <w:numId w:val="39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CB1A5C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CB1A5C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CB1A5C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CB1A5C"/>
    <w:pPr>
      <w:numPr>
        <w:ilvl w:val="5"/>
      </w:numPr>
      <w:outlineLvl w:val="5"/>
    </w:pPr>
    <w:rPr>
      <w:b w:val="0"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CB1A5C"/>
    <w:pPr>
      <w:outlineLvl w:val="6"/>
    </w:pPr>
    <w:rPr>
      <w:b/>
      <w:bCs/>
    </w:rPr>
  </w:style>
  <w:style w:type="paragraph" w:styleId="Heading8">
    <w:name w:val="heading 8"/>
    <w:basedOn w:val="Heading7"/>
    <w:next w:val="Normal"/>
    <w:link w:val="Heading8Char"/>
    <w:qFormat/>
    <w:rsid w:val="00CB1A5C"/>
    <w:pPr>
      <w:outlineLvl w:val="7"/>
    </w:pPr>
    <w:rPr>
      <w:b w:val="0"/>
      <w:bCs w:val="0"/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CB1A5C"/>
    <w:p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1A5C"/>
    <w:rPr>
      <w:rFonts w:asciiTheme="minorHAnsi" w:eastAsiaTheme="majorEastAsia" w:hAnsiTheme="minorHAnsi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CB1A5C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CB1A5C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CB1A5C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CB1A5C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CB1A5C"/>
    <w:rPr>
      <w:rFonts w:asciiTheme="majorHAnsi" w:eastAsiaTheme="majorEastAsia" w:hAnsiTheme="majorHAnsi" w:cstheme="minorHAnsi"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CB1A5C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CB1A5C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CB1A5C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B1A5C"/>
    <w:pPr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B1A5C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CB1A5C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CB1A5C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character" w:styleId="SubtleEmphasis">
    <w:name w:val="Subtle Emphasis"/>
    <w:basedOn w:val="Emphasis"/>
    <w:uiPriority w:val="19"/>
    <w:qFormat/>
    <w:rsid w:val="00CB1A5C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Emphasis">
    <w:name w:val="Emphasis"/>
    <w:uiPriority w:val="20"/>
    <w:qFormat/>
    <w:rsid w:val="00CB1A5C"/>
    <w:rPr>
      <w:rFonts w:asciiTheme="minorHAnsi" w:hAnsiTheme="minorHAnsi" w:cstheme="minorHAnsi"/>
      <w:i/>
      <w:iCs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CB1A5C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CB1A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B1A5C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basedOn w:val="DefaultParagraphFont"/>
    <w:link w:val="Quote"/>
    <w:uiPriority w:val="29"/>
    <w:rsid w:val="00CB1A5C"/>
    <w:rPr>
      <w:rFonts w:asciiTheme="minorHAnsi" w:hAnsiTheme="minorHAnsi"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CB1A5C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5C"/>
    <w:rPr>
      <w:rFonts w:asciiTheme="minorHAnsi" w:hAnsiTheme="minorHAnsi" w:cstheme="minorHAnsi"/>
      <w:b/>
      <w:bCs/>
      <w:sz w:val="28"/>
      <w:szCs w:val="28"/>
    </w:rPr>
  </w:style>
  <w:style w:type="character" w:styleId="SubtleReference">
    <w:name w:val="Subtle Reference"/>
    <w:uiPriority w:val="31"/>
    <w:qFormat/>
    <w:rsid w:val="00CB1A5C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CB1A5C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CB1A5C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0A2F41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1A5C"/>
    <w:pPr>
      <w:spacing w:after="200"/>
    </w:pPr>
    <w:rPr>
      <w:i/>
      <w:iCs/>
      <w:color w:val="0E2841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156082" w:themeColor="accent1" w:shadow="1" w:frame="1"/>
        <w:left w:val="single" w:sz="2" w:space="10" w:color="156082" w:themeColor="accent1" w:shadow="1" w:frame="1"/>
        <w:bottom w:val="single" w:sz="2" w:space="10" w:color="156082" w:themeColor="accent1" w:shadow="1" w:frame="1"/>
        <w:right w:val="single" w:sz="2" w:space="10" w:color="156082" w:themeColor="accent1" w:shadow="1" w:frame="1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A3A3A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Subheading1">
    <w:name w:val="Subheading 1"/>
    <w:basedOn w:val="Heading1"/>
    <w:next w:val="Normal"/>
    <w:link w:val="Subheading1Char"/>
    <w:qFormat/>
    <w:rsid w:val="00CB1A5C"/>
    <w:pPr>
      <w:spacing w:before="0" w:after="0"/>
      <w:contextualSpacing/>
    </w:pPr>
    <w:rPr>
      <w:rFonts w:asciiTheme="majorHAnsi" w:eastAsia="Times New Roman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CB1A5C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ptitle">
    <w:name w:val="Suptitle"/>
    <w:basedOn w:val="Subtitle"/>
    <w:link w:val="SuptitleChar"/>
    <w:qFormat/>
    <w:rsid w:val="00CB1A5C"/>
    <w:rPr>
      <w:vertAlign w:val="subscript"/>
    </w:rPr>
  </w:style>
  <w:style w:type="character" w:customStyle="1" w:styleId="SuptitleChar">
    <w:name w:val="Suptitle Char"/>
    <w:basedOn w:val="SubtitleChar"/>
    <w:link w:val="Suptitle"/>
    <w:rsid w:val="00CB1A5C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CB1A5C"/>
  </w:style>
  <w:style w:type="character" w:customStyle="1" w:styleId="Subheading2Char">
    <w:name w:val="Subheading 2 Char"/>
    <w:basedOn w:val="Subheading1Char"/>
    <w:link w:val="Subheading2"/>
    <w:rsid w:val="00CB1A5C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CB1A5C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CB1A5C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styleId="NoSpacing">
    <w:name w:val="No Spacing"/>
    <w:basedOn w:val="Normal"/>
    <w:uiPriority w:val="1"/>
    <w:qFormat/>
    <w:rsid w:val="00CB1A5C"/>
  </w:style>
  <w:style w:type="paragraph" w:styleId="ListParagraph">
    <w:name w:val="List Paragraph"/>
    <w:basedOn w:val="Normal"/>
    <w:uiPriority w:val="34"/>
    <w:qFormat/>
    <w:rsid w:val="00CB1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91B94AB9-75BB-483E-881D-2290B3F97174%7d\%7bB22BF017-4D7F-4588-A3BA-E4AE7FD72093%7dTF2de6fc23-48e8-448b-960e-1bdc6e9248ab4ef8d1ac_win32-7424dd8ab5ea.dotx" TargetMode="External"/></Relationships>
</file>

<file path=word/theme/theme1.xml><?xml version="1.0" encoding="utf-8"?>
<a:theme xmlns:a="http://schemas.openxmlformats.org/drawingml/2006/main" name="Aeirn-Aegis Updat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ptos Mono, Aptos Mono">
      <a:majorFont>
        <a:latin typeface="Aptos Mono"/>
        <a:ea typeface=""/>
        <a:cs typeface=""/>
      </a:majorFont>
      <a:minorFont>
        <a:latin typeface="Aptos Mon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{B22BF017-4D7F-4588-A3BA-E4AE7FD72093}TF2de6fc23-48e8-448b-960e-1bdc6e9248ab4ef8d1ac_win32-7424dd8ab5ea.dotx</Template>
  <TotalTime>1</TotalTime>
  <Pages>1</Pages>
  <Words>52</Words>
  <Characters>249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2</cp:revision>
  <dcterms:created xsi:type="dcterms:W3CDTF">2025-11-10T06:19:00Z</dcterms:created>
  <dcterms:modified xsi:type="dcterms:W3CDTF">2025-11-10T06:19:00Z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