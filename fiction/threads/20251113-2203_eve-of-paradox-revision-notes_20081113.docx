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38B4" w14:textId="02FE2BC7" w:rsidR="00F365A0" w:rsidRPr="002934F5" w:rsidRDefault="00F365A0" w:rsidP="002934F5">
      <w:pPr>
        <w:pStyle w:val="Heading5"/>
        <w:spacing w:before="100" w:after="100"/>
      </w:pPr>
      <w:r w:rsidRPr="002934F5">
        <w:br/>
      </w:r>
      <w:r w:rsidR="002934F5">
        <w:t>::</w:t>
      </w:r>
      <w:r w:rsidRPr="002934F5">
        <w:t xml:space="preserve"> eve of paradox revision notes :: 20081113</w:t>
      </w:r>
    </w:p>
    <w:p w14:paraId="3E1E472E" w14:textId="77777777" w:rsidR="00F365A0" w:rsidRPr="00F365A0" w:rsidRDefault="00F365A0" w:rsidP="002934F5">
      <w:r w:rsidRPr="00F365A0">
        <w:t>Two individuals, born in separate realities, cross the threshold between fact and fiction to confront a threat to both worlds, and glimpse the truth behind existence itself.</w:t>
      </w:r>
    </w:p>
    <w:p w14:paraId="2A9D77DE" w14:textId="77777777" w:rsidR="00F365A0" w:rsidRPr="00F365A0" w:rsidRDefault="00F365A0" w:rsidP="002934F5">
      <w:r w:rsidRPr="00F365A0">
        <w:t>Chapters - A B C 1 2 3 4 5 6 7</w:t>
      </w:r>
    </w:p>
    <w:p w14:paraId="760C566A" w14:textId="0CD214A7" w:rsidR="00F365A0" w:rsidRPr="00F365A0" w:rsidRDefault="00F365A0" w:rsidP="002934F5">
      <w:r w:rsidRPr="00F365A0">
        <w:t>This project combines fantasy and science fiction to explore the nature of its protagonists and that of their native worlds. In worlds where the boundar</w:t>
      </w:r>
      <w:r w:rsidR="006044A1">
        <w:t>y</w:t>
      </w:r>
      <w:r w:rsidRPr="00F365A0">
        <w:t xml:space="preserve"> between magic and technology </w:t>
      </w:r>
      <w:r w:rsidR="006044A1">
        <w:t>blurs</w:t>
      </w:r>
      <w:r w:rsidRPr="00F365A0">
        <w:t xml:space="preserve">, and </w:t>
      </w:r>
      <w:r w:rsidR="006044A1">
        <w:t>people</w:t>
      </w:r>
      <w:r w:rsidRPr="00F365A0">
        <w:t xml:space="preserve"> have </w:t>
      </w:r>
      <w:r w:rsidR="006044A1">
        <w:t xml:space="preserve">learned to </w:t>
      </w:r>
      <w:r w:rsidRPr="00F365A0">
        <w:t xml:space="preserve">harnessed </w:t>
      </w:r>
      <w:r w:rsidR="006044A1">
        <w:t>their</w:t>
      </w:r>
      <w:r w:rsidRPr="00F365A0">
        <w:t xml:space="preserve"> power, it is the human question that comes to the fore, and the human psyche that waits to be explored.</w:t>
      </w:r>
    </w:p>
    <w:p w14:paraId="525C0762" w14:textId="77777777" w:rsidR="00F365A0" w:rsidRPr="00F365A0" w:rsidRDefault="00F365A0" w:rsidP="002934F5">
      <w:r w:rsidRPr="00F365A0">
        <w:t>Over the years, I have tried to develop a pool of ideas into book form. Typically, these manuscripts are pushed aside incomplete as other demands are made on my time and when I am able to return to them I find myself unable to pick up the thread where I left off. I thought it would be interesting to present one of these here as a rough example of my work. There are some mature themes, so take that under advisement. If you are not mature enough to deal with adult content, be mature enough not to read it. Originally published on </w:t>
      </w:r>
      <w:hyperlink r:id="rId8" w:history="1">
        <w:r w:rsidRPr="00F365A0">
          <w:rPr>
            <w:rStyle w:val="Hyperlink"/>
          </w:rPr>
          <w:t>FictionPress.com</w:t>
        </w:r>
      </w:hyperlink>
      <w:r w:rsidRPr="00F365A0">
        <w:t> under the pen name avmorgan.</w:t>
      </w:r>
    </w:p>
    <w:p w14:paraId="0D05A05F" w14:textId="77777777" w:rsidR="002934F5" w:rsidRDefault="00F365A0" w:rsidP="002934F5">
      <w:r w:rsidRPr="00F365A0">
        <w:t>A little interest in posted roughs prompted me to consider resuming work on this story. The exploration of gender issues can remain a part of the plot, though it is one of the elements that needs to be revised to incorporate later developments.</w:t>
      </w:r>
    </w:p>
    <w:p w14:paraId="6125AA99" w14:textId="4F6C04A2" w:rsidR="00F365A0" w:rsidRPr="002934F5" w:rsidRDefault="002934F5" w:rsidP="002934F5">
      <w:pPr>
        <w:pStyle w:val="Heading5"/>
        <w:spacing w:before="100" w:after="100"/>
      </w:pPr>
      <w:r>
        <w:t>::</w:t>
      </w:r>
      <w:r w:rsidR="00F365A0" w:rsidRPr="002934F5">
        <w:t xml:space="preserve"> common origins :: 20070820</w:t>
      </w:r>
    </w:p>
    <w:p w14:paraId="7D0E9482" w14:textId="77777777" w:rsidR="00F365A0" w:rsidRPr="00F365A0" w:rsidRDefault="00F365A0" w:rsidP="002934F5">
      <w:r w:rsidRPr="00F365A0">
        <w:t>On the common origin of the dragon and the phoenix: In order to give both characters a common origin, in the sense of being unextraordinary in their circumstances, they would have to be completely disassociated from the roles of the dragon and the phoenix as they were initially developed.</w:t>
      </w:r>
    </w:p>
    <w:p w14:paraId="04188AA2" w14:textId="77777777" w:rsidR="002934F5" w:rsidRDefault="00F365A0" w:rsidP="002934F5">
      <w:r w:rsidRPr="00F365A0">
        <w:t>Conflicts: If one is just a player and the other just a character, few if any of the existing themes and ideas could be retained and those that could be retained would have to be completely revised.</w:t>
      </w:r>
    </w:p>
    <w:p w14:paraId="25FC66A4" w14:textId="12E787CD" w:rsidR="00F365A0" w:rsidRPr="002934F5" w:rsidRDefault="002934F5" w:rsidP="002934F5">
      <w:pPr>
        <w:pStyle w:val="Heading5"/>
        <w:spacing w:before="100" w:after="100"/>
      </w:pPr>
      <w:r>
        <w:t>::</w:t>
      </w:r>
      <w:r w:rsidR="00F365A0" w:rsidRPr="002934F5">
        <w:t xml:space="preserve"> one from the other :: 20070820</w:t>
      </w:r>
    </w:p>
    <w:p w14:paraId="5EFA6875" w14:textId="00EDFB8D" w:rsidR="00F365A0" w:rsidRPr="002934F5" w:rsidRDefault="00F365A0" w:rsidP="002934F5">
      <w:r w:rsidRPr="002934F5">
        <w:t xml:space="preserve">Options: A </w:t>
      </w:r>
      <w:r w:rsidR="002A734D" w:rsidRPr="002934F5">
        <w:t>possibility</w:t>
      </w:r>
      <w:r w:rsidRPr="002934F5">
        <w:t xml:space="preserve"> exists for having the game, with the intervention of a demon, serve as the means for creating a complimentary incarnation of the protagonist. This is a completely </w:t>
      </w:r>
      <w:r w:rsidR="002A734D" w:rsidRPr="002934F5">
        <w:t>separate</w:t>
      </w:r>
      <w:r w:rsidRPr="002934F5">
        <w:t xml:space="preserve"> and unique premise that could be used to set up the eve of paradox threshold story.</w:t>
      </w:r>
    </w:p>
    <w:p w14:paraId="47864A43" w14:textId="10EAE495" w:rsidR="00F365A0" w:rsidRPr="00F365A0" w:rsidRDefault="00F365A0" w:rsidP="002934F5">
      <w:r w:rsidRPr="00F365A0">
        <w:t xml:space="preserve">In this approach, a player falls victim to demonic possession and ends up reincarnated in the game just before play is suspended allowing the captive minds to be liberated – because the demon is in stasis during their </w:t>
      </w:r>
      <w:r w:rsidR="002A734D" w:rsidRPr="00F365A0">
        <w:t>retrieval</w:t>
      </w:r>
      <w:r w:rsidRPr="00F365A0">
        <w:t>. The new incarnation grows and matures during the interruption, as the game is advanced to introduce a new campaign to deal with the demon problem.</w:t>
      </w:r>
    </w:p>
    <w:p w14:paraId="05DBCC8D" w14:textId="76DCAFAB" w:rsidR="00F365A0" w:rsidRPr="00F365A0" w:rsidRDefault="00F365A0" w:rsidP="002934F5">
      <w:r w:rsidRPr="00F365A0">
        <w:t xml:space="preserve">A player who is male in the aegis but plays a female in </w:t>
      </w:r>
      <w:r w:rsidR="002A734D" w:rsidRPr="00F365A0">
        <w:t>Aeirn</w:t>
      </w:r>
      <w:r w:rsidRPr="00F365A0">
        <w:t xml:space="preserve"> is possessed by a demon who grants his secret wish. “I wish I had been born like this” being the key phrase that the demon used to justify claiming the player’s body in-game. Of course, the player was simply ejected from the game, but not before the demon conceived and reincarnated the player as her daughter.</w:t>
      </w:r>
    </w:p>
    <w:p w14:paraId="5C42F964" w14:textId="71CA5B3A" w:rsidR="00F365A0" w:rsidRPr="00F365A0" w:rsidRDefault="00F365A0" w:rsidP="002934F5">
      <w:r w:rsidRPr="00F365A0">
        <w:t xml:space="preserve">The game is </w:t>
      </w:r>
      <w:r w:rsidR="002A734D" w:rsidRPr="00F365A0">
        <w:t>suspended,</w:t>
      </w:r>
      <w:r w:rsidRPr="00F365A0">
        <w:t xml:space="preserve"> and he is forced to prepare a new character for the new campaign–this time as a male. This change could be at the insistence of his companions, who found him too unnerving in a female role, or because he found the temporary escape made his normal life too painful.</w:t>
      </w:r>
    </w:p>
    <w:p w14:paraId="106645B3" w14:textId="77777777" w:rsidR="00F365A0" w:rsidRPr="00F365A0" w:rsidRDefault="00F365A0" w:rsidP="002934F5">
      <w:r w:rsidRPr="00F365A0">
        <w:t>A story along these lines would deal with the legacy of her conception and the destruction of her mother, the legacy of that traumatic event leading into the introduction and interaction of the two incarnations, culminating in the moment when she assimilates him. That story is also the preface to the eve of paradox.</w:t>
      </w:r>
    </w:p>
    <w:p w14:paraId="3E8CABBC" w14:textId="065C7D43" w:rsidR="00F365A0" w:rsidRPr="00F365A0" w:rsidRDefault="00F365A0" w:rsidP="002934F5">
      <w:r w:rsidRPr="00F365A0">
        <w:t xml:space="preserve">This approach also reverts to the demon as the cause of her psychic trauma and his final displacement into </w:t>
      </w:r>
      <w:r w:rsidR="002A734D" w:rsidRPr="00F365A0">
        <w:t>Aeirn</w:t>
      </w:r>
      <w:r w:rsidRPr="00F365A0">
        <w:t xml:space="preserve"> and his assimilation by her. In the process, she gains access to the threshold interface and his knowledge of the aegis. This simplifies her acquisition of aegis related information, though it undermines her identity and origin as a girl.</w:t>
      </w:r>
    </w:p>
    <w:p w14:paraId="35A51E9E" w14:textId="77777777" w:rsidR="00F365A0" w:rsidRPr="002934F5" w:rsidRDefault="00F365A0" w:rsidP="002934F5">
      <w:r w:rsidRPr="002934F5">
        <w:t>Conflicts: There are a few uncertain threads, and a tendency for him to not bother with the establishment phase, or to subject himself to it at the lowest level to avoid having to experience growing up as a boy all over again. That underscores the need for the game to offer the option of objective and subjective character creation, development and establishment.</w:t>
      </w:r>
    </w:p>
    <w:p w14:paraId="3BE54ECD" w14:textId="77777777" w:rsidR="002934F5" w:rsidRDefault="00F365A0" w:rsidP="002934F5">
      <w:r w:rsidRPr="00F365A0">
        <w:t>Because an outside origin for the girl would undermine the story somewhat, either a two-stage incarnation or a division of a child with ambisexuality – a human familiar – would be better. Since the alternate story now favors that option, a bridge between project approaches exists. The only necessary correction would be a revision of the domain concept to address souls of creation, in plural. The basis for which is already established. Of course, the whole project can be simplified by just dealing with the child of a familiar.</w:t>
      </w:r>
    </w:p>
    <w:p w14:paraId="4B188FDE" w14:textId="6CA60A6D" w:rsidR="00F365A0" w:rsidRPr="002934F5" w:rsidRDefault="002934F5" w:rsidP="002934F5">
      <w:pPr>
        <w:pStyle w:val="Heading5"/>
        <w:spacing w:before="100" w:after="100"/>
      </w:pPr>
      <w:r>
        <w:t>::</w:t>
      </w:r>
      <w:r w:rsidR="00F365A0" w:rsidRPr="002934F5">
        <w:t xml:space="preserve"> overlap, female self-conception :: 20070820</w:t>
      </w:r>
    </w:p>
    <w:p w14:paraId="08540BA6" w14:textId="77777777" w:rsidR="00F365A0" w:rsidRPr="002934F5" w:rsidRDefault="00F365A0" w:rsidP="002934F5">
      <w:r w:rsidRPr="002934F5">
        <w:t>Options: The demon within concept has evolved to encompass a way to divide a character into male and female incarnations. Before applying it, this is a good time to examine an alternative to the concept inspired by the story of the phoenix, a concept that needs to be briefly restated here. The phoenix inspiration features a girl who steps back in time to become her own mother, based on an idea inspired by the stories of Jean Grey and Rachel Summers prior to the revisions made to bring Jean back as a member of X-Factor.</w:t>
      </w:r>
    </w:p>
    <w:p w14:paraId="43FB9E7B" w14:textId="77777777" w:rsidR="002934F5" w:rsidRDefault="00F365A0" w:rsidP="002934F5">
      <w:r w:rsidRPr="00F365A0">
        <w:t>The concept features a girl with psychic abilities that grow by several orders of magnitude over a series of ordeals beginning with telepathically experiencing the death of a childhood friend. Her power was trained and tested through the trials of adventure as a member of an elite combat unit. Her power grew as the result of surviving a fatal ordeal, when she sacrificed herself to save the team. After her resurrection, many viewed her as a goddess and when she fell prey to a demonic influence she tried to destroy herself. Her death shook the entire team. A short while later, a girl claiming to be her daughter from the future was taken into the group and learned of her mother’s death.</w:t>
      </w:r>
    </w:p>
    <w:p w14:paraId="548E4D8C" w14:textId="29C0FEC1" w:rsidR="00F365A0" w:rsidRPr="002934F5" w:rsidRDefault="002934F5" w:rsidP="002934F5">
      <w:pPr>
        <w:pStyle w:val="Heading5"/>
        <w:spacing w:before="100" w:after="100"/>
      </w:pPr>
      <w:r>
        <w:t>::</w:t>
      </w:r>
      <w:r w:rsidR="00F365A0" w:rsidRPr="002934F5">
        <w:t xml:space="preserve"> overlap, male incarnation, female reincarnation :: 20070820</w:t>
      </w:r>
    </w:p>
    <w:p w14:paraId="7241CB39" w14:textId="77777777" w:rsidR="00F365A0" w:rsidRPr="002934F5" w:rsidRDefault="00F365A0" w:rsidP="002934F5">
      <w:r w:rsidRPr="002934F5">
        <w:t>Options: A revision of that inspiration features a boy who is transgendered. He is forced to confront the truth about himself when he encounters the girl of his dreams and realizes that instead of wanting to be with her he truly wants to be her. A demon uses his secret desire to gain power over him, granting his wish to be the girl he always dreamt of being. The girl who forced him to confront his true feelings had somehow stumbled back in time only to discover that her mother did not exist. Instead, and in part due to her own investigation of this mystery, she ends up assuming her mother’s place in history, falling in love and becoming intimate with the boy before he is driven away by his personal demon.</w:t>
      </w:r>
    </w:p>
    <w:p w14:paraId="611E41F7" w14:textId="5142D0A3" w:rsidR="00F365A0" w:rsidRPr="00F365A0" w:rsidRDefault="00F365A0" w:rsidP="002934F5">
      <w:r w:rsidRPr="00F365A0">
        <w:t xml:space="preserve">When the boy returns as her twin, she takes the new girl in hand. Here, there is the option of incorporating the threads of Hunger &amp; Thirst; the neo-girl gets caught up in a wager between a </w:t>
      </w:r>
      <w:r w:rsidR="002A734D">
        <w:t>weretiger</w:t>
      </w:r>
      <w:r w:rsidRPr="00F365A0">
        <w:t xml:space="preserve"> and a vampire, her body the battleground in a war between the power of their infections. At this point, it works to call her Ash and the girl from the future Ember. Ash survives the ordeal, turned into a were-vampire and courted by her sires and overshadowed by the hunger and thirst that now consume her. The demon exploits her taint to eclipse her, eventually forcing Ash to fight for her soul.</w:t>
      </w:r>
    </w:p>
    <w:p w14:paraId="60D58F19" w14:textId="77777777" w:rsidR="00F365A0" w:rsidRPr="00F365A0" w:rsidRDefault="00F365A0" w:rsidP="002934F5">
      <w:r w:rsidRPr="00F365A0">
        <w:t>Afraid that her victory over the demon is only temporary, Ash exposes herself to the sun, unwittingly accelerating the fusion of her infections, burning away all her imperfections and reducing herself to a mote – an ember of rebirth. Ember is drawn to the psychic death cry of her adopted twin, impregnating herself with the ember as she arrives by teleportation. Ember, the reincarnation of Ash, becomes her own mother.</w:t>
      </w:r>
    </w:p>
    <w:p w14:paraId="7BDFA146" w14:textId="359E5C47" w:rsidR="00F365A0" w:rsidRPr="002934F5" w:rsidRDefault="00F365A0" w:rsidP="002934F5">
      <w:r w:rsidRPr="002934F5">
        <w:t xml:space="preserve">Conflicts: The challenge is to incorporate the many threads developed around the singular duality concept. There are also a number of threads developed around different versions of the main character for different stories. The revised phoenix inspiration can combine the demonic ring and demon within threads, in the first case acting as the mechanism for transforming and later possessing Ash, while in the </w:t>
      </w:r>
      <w:r w:rsidR="002A734D" w:rsidRPr="002934F5">
        <w:t>latter</w:t>
      </w:r>
      <w:r w:rsidRPr="002934F5">
        <w:t xml:space="preserve"> case as a recurring adversary for Ember as a consequence of Ash eclipsing the demon of the ring.</w:t>
      </w:r>
    </w:p>
    <w:p w14:paraId="4D3AE98C" w14:textId="03518BB1" w:rsidR="00F365A0" w:rsidRPr="00F365A0" w:rsidRDefault="00F365A0" w:rsidP="002934F5">
      <w:r w:rsidRPr="00F365A0">
        <w:t>One of the questions that needs to be resolved is the time and cause of Ember’s temporal displacement. In most cases, the displacement occurs when Ember is seventeen, but in some cases it occurs when she is seven – usually to obscure the event from Ember, but in some cases to establish her among her peers. In at least one case, her displacement at seven results in her initiation under Ash’s mother and her betrothal to Ash. Initiated by his father, Ash was absent for most of the ten years leading up to the first book, when the</w:t>
      </w:r>
      <w:r w:rsidR="00FA42C6">
        <w:t>y</w:t>
      </w:r>
      <w:r w:rsidRPr="00F365A0">
        <w:t xml:space="preserve"> face their first ordeals at seventeen.</w:t>
      </w:r>
    </w:p>
    <w:p w14:paraId="681E8815" w14:textId="77777777" w:rsidR="00F365A0" w:rsidRPr="00F365A0" w:rsidRDefault="00F365A0" w:rsidP="002934F5">
      <w:r w:rsidRPr="00F365A0">
        <w:t>The path originating with the demon familiar conception comes close to the same situation, establishing the pair without a temporal displacement – but it does not successfully incorporate the threads of the demonic ring, and had to be revised to incorporate the threads of the demon within, the wager and hunger and thirst.</w:t>
      </w:r>
    </w:p>
    <w:p w14:paraId="765780DE" w14:textId="56834C50" w:rsidR="00F365A0" w:rsidRPr="002934F5" w:rsidRDefault="00F365A0" w:rsidP="002934F5">
      <w:r w:rsidRPr="002934F5">
        <w:t xml:space="preserve">Opportunities: One of the benefits of displacing seven-year-old Ember, as a reincarnation of Ash, is the opportunity to integrate threads and inspirations from Unpromised. Ember is adopted by a </w:t>
      </w:r>
      <w:r w:rsidR="002A734D" w:rsidRPr="002934F5">
        <w:t>weretiger</w:t>
      </w:r>
      <w:r w:rsidRPr="002934F5">
        <w:t xml:space="preserve"> clan in the service of the vampire underlord – as an overlord of the underworld is commonly called. Ember’s vampiric traits cause some to speculate that she was the daughter of a </w:t>
      </w:r>
      <w:r w:rsidR="002A734D" w:rsidRPr="002934F5">
        <w:t>weretiger</w:t>
      </w:r>
      <w:r w:rsidRPr="002934F5">
        <w:t xml:space="preserve"> and an “aroused” vampire, who was orphaned when her parents were destroyed for their forbidden union. Her adopted clan’s patron arranged for her apprenticeship to one of his human courtesans, Ash’s mother. In addition to being a courtesan, Ash’s mother was a spy and an expert thief. Ember’s natural fighting talents led many to assume that she was being trained to become an assassin – including her patron’s familiar and chief assassin.</w:t>
      </w:r>
    </w:p>
    <w:p w14:paraId="15F7AC6D" w14:textId="77777777" w:rsidR="00F365A0" w:rsidRPr="00F365A0" w:rsidRDefault="00F365A0" w:rsidP="002934F5">
      <w:r w:rsidRPr="00F365A0">
        <w:t>Her patron’s familiar was the head of Ember’s clan. He took an interest in her dance instruction, gradually introducing her to the naked dance. When events conspired to seemingly confirm his suspicions about her path, he began to mentor her in the art of assassination. This thread ties in with unpromised, avatars and the accidental assassin.</w:t>
      </w:r>
    </w:p>
    <w:p w14:paraId="599E9B1A" w14:textId="77777777" w:rsidR="00F365A0" w:rsidRPr="00F365A0" w:rsidRDefault="00F365A0" w:rsidP="002934F5">
      <w:r w:rsidRPr="00F365A0">
        <w:t>Ash was trained, like his father, to be a paladin. He was on the path that Ember secretly longed to follow but was denied because of her sex and nature. Ash was introduced to the heirs and apprentices of other paladins, initiates like himself – including the dragon. His attraction to Ember was profound enough that his parents arranged for her to be betrothed to him, and there was something about him that Ember could not resist. On becoming intimate, however, Ash began to struggle with the true cause of his attraction to Ember. A demon confronted him with the truth by granting his heart’s secret wish to be a girl. Inexplicably, as a girl, Ash was identical to Ember.</w:t>
      </w:r>
    </w:p>
    <w:p w14:paraId="34B1158E" w14:textId="537B6E5D" w:rsidR="00F365A0" w:rsidRPr="002934F5" w:rsidRDefault="00F365A0" w:rsidP="002934F5">
      <w:r w:rsidRPr="002934F5">
        <w:t xml:space="preserve">Conditions: There is some difficulty in applying the demonic ring into this framework; the best option being that Ash found the ring when he was seven, rousing the demon within and marking the point in time Ember would be drawn back to from the future. As a child, Ash would not have been able to properly wear the </w:t>
      </w:r>
      <w:r w:rsidR="002A734D" w:rsidRPr="002934F5">
        <w:t>ring,</w:t>
      </w:r>
      <w:r w:rsidRPr="002934F5">
        <w:t xml:space="preserve"> but his identity conflict would have been profoundly sharp in his – or in truth, her – mind. The ring, left behind and forgotten for ten years, fit him when he rediscovered it on his return home at the age of seventeen. Once bound to the ring, which harnessed the demon’s powers to its wielder’s will, Ash could explore the life she had been denied – and gave the demon a chance to escape it’s prison and possess her.</w:t>
      </w:r>
    </w:p>
    <w:p w14:paraId="5E8D3303" w14:textId="77777777" w:rsidR="002934F5" w:rsidRDefault="00F365A0" w:rsidP="002934F5">
      <w:r w:rsidRPr="00F365A0">
        <w:t xml:space="preserve">New to being a girl. Ash was easily aroused. Ash ended up being infected as a result of being mistaken for Ember during a contest between her vampire patron and the vampire’s </w:t>
      </w:r>
      <w:r w:rsidR="002A734D">
        <w:t>weretiger</w:t>
      </w:r>
      <w:r w:rsidRPr="00F365A0">
        <w:t xml:space="preserve"> familiar. Each was intent on laying claim to Ember by being the first to seduce her. The tiger was the first to bite Ash, infecting her and causing her to fight and take flight – right into the vampire’s arms. Her bleeding caused him to lose control, taking her as he would a vampire lover, draining her and letting her drink of him. The demon saw her dual infection as the opportunity it had been waiting for and succeeded in escaping the ring. Possessing Ash proved more difficult. As a girl, Ash was extremely self-possessed, so the demon could only emerge under certain conditions.</w:t>
      </w:r>
    </w:p>
    <w:p w14:paraId="4A89C896" w14:textId="71814EA1" w:rsidR="00F365A0" w:rsidRPr="002934F5" w:rsidRDefault="002934F5" w:rsidP="002934F5">
      <w:pPr>
        <w:pStyle w:val="Heading5"/>
        <w:spacing w:before="100" w:after="100"/>
      </w:pPr>
      <w:r>
        <w:t>::</w:t>
      </w:r>
      <w:r w:rsidR="00F365A0" w:rsidRPr="002934F5">
        <w:t xml:space="preserve"> overlap, female incarnation, male reincarnation :: 20070820</w:t>
      </w:r>
    </w:p>
    <w:p w14:paraId="22E0EEB2" w14:textId="77777777" w:rsidR="00F365A0" w:rsidRPr="002934F5" w:rsidRDefault="00F365A0" w:rsidP="002934F5">
      <w:r w:rsidRPr="002934F5">
        <w:t>Options: Her father died within hours of her conception. His soul became trapped in the ring until his daughter found it and put it on. He took possession of her body and used the power of the ring to become male again. Because of the deal he made with the demon, he was taken back in time to rescue the girl’s mother. He reincarnates his daughter by using the ring to reincarnate her as his son.</w:t>
      </w:r>
    </w:p>
    <w:p w14:paraId="72875863" w14:textId="77777777" w:rsidR="002934F5" w:rsidRDefault="00F365A0" w:rsidP="002934F5">
      <w:r w:rsidRPr="002934F5">
        <w:t>Conflicts: While not the best solution, it was one of the ideas explored for dividing an individual into male and female incarnations. The eclipsed girl begins to reassert herself as he approaches the time of her displacement. The girl ends up recovering the ring from those who killed her father and uses it to pose as the boy after he turns into a girl.</w:t>
      </w:r>
    </w:p>
    <w:p w14:paraId="59212483" w14:textId="41D0B26D" w:rsidR="00F365A0" w:rsidRPr="002934F5" w:rsidRDefault="002934F5" w:rsidP="002934F5">
      <w:pPr>
        <w:pStyle w:val="Heading5"/>
        <w:spacing w:before="100" w:after="100"/>
      </w:pPr>
      <w:r>
        <w:t>::</w:t>
      </w:r>
      <w:r w:rsidR="00F365A0" w:rsidRPr="002934F5">
        <w:t xml:space="preserve"> a reincarnation of his father, a son and protege of the exile :: 20070822</w:t>
      </w:r>
    </w:p>
    <w:p w14:paraId="67828C5B" w14:textId="77777777" w:rsidR="00F365A0" w:rsidRPr="002934F5" w:rsidRDefault="00F365A0" w:rsidP="002934F5">
      <w:r w:rsidRPr="002934F5">
        <w:t>Options: A possible variation for 20070821 would be for the exile to have taken possession of the boy’s father, and for the boy to actually be a reincarnation of his father, a protege of the founder in his first life and a protege of the exile in his second life. Thus, the phoenix takes possession of both bodies when the parents are eclipsed.</w:t>
      </w:r>
    </w:p>
    <w:p w14:paraId="164F65F0" w14:textId="77777777" w:rsidR="00F365A0" w:rsidRPr="002934F5" w:rsidRDefault="00F365A0" w:rsidP="002934F5">
      <w:r w:rsidRPr="002934F5">
        <w:t>Conflicts: This is a slightly more difficult approach, and unravels most of the threads as presented, but does not favor either sex and provides the phoenix with a literal self-conception. The initial circumstances would make it appear that they are the people they have displaced, though their apparent loss of memory would raise some concerns.</w:t>
      </w:r>
    </w:p>
    <w:p w14:paraId="7F066AB8" w14:textId="1E1E8B73" w:rsidR="00F365A0" w:rsidRPr="00F365A0" w:rsidRDefault="00F365A0" w:rsidP="002934F5">
      <w:r w:rsidRPr="00F365A0">
        <w:t xml:space="preserve">Ultimately, it might not be worth the trouble to set up such an elaborate “self-conception” when doing so undoes the dramatic elements that led up to the inspiration. The point of all the brainstorming was to establish a sound basis for a split conception, and that was </w:t>
      </w:r>
      <w:r w:rsidR="002A734D" w:rsidRPr="00F365A0">
        <w:t>achieved</w:t>
      </w:r>
      <w:r w:rsidRPr="00F365A0">
        <w:t xml:space="preserve"> through the original idea of the protege being responsible. This most recent consideration simply allows for the process to resurrect the exile at the same time.</w:t>
      </w:r>
    </w:p>
    <w:p w14:paraId="5DFDA071" w14:textId="77777777" w:rsidR="002934F5" w:rsidRDefault="00F365A0" w:rsidP="002934F5">
      <w:r w:rsidRPr="002934F5">
        <w:t xml:space="preserve">Consequences: By having the protege’s attempt to sire an incarnation of the god usurped by the exile’s bid for resurrection, the exile takes possession of the phoenix as the phoenix takes possession of the protege’s body. As the protege is eclipsed, the exile completes the incarnation of the boy and the protege is forced to become female to complete the incarnation of the phoenix as a girl. Thus, the boy has the exile for a </w:t>
      </w:r>
      <w:r w:rsidR="002A734D" w:rsidRPr="002934F5">
        <w:t>father,</w:t>
      </w:r>
      <w:r w:rsidRPr="002934F5">
        <w:t xml:space="preserve"> and the girl has the protege for a mother.</w:t>
      </w:r>
    </w:p>
    <w:p w14:paraId="0E9E2B74" w14:textId="58E604A0" w:rsidR="00F365A0" w:rsidRPr="002934F5" w:rsidRDefault="002934F5" w:rsidP="002934F5">
      <w:pPr>
        <w:pStyle w:val="Heading5"/>
        <w:spacing w:before="100" w:after="100"/>
      </w:pPr>
      <w:r>
        <w:t>::</w:t>
      </w:r>
      <w:r w:rsidR="00F365A0" w:rsidRPr="002934F5">
        <w:t xml:space="preserve"> an incarnation of the phoenix, a daughter and protege of the exile :: 20070822</w:t>
      </w:r>
    </w:p>
    <w:p w14:paraId="64F5AE8C" w14:textId="3A806F52" w:rsidR="00F365A0" w:rsidRPr="002934F5" w:rsidRDefault="00F365A0" w:rsidP="002934F5">
      <w:r w:rsidRPr="002934F5">
        <w:t xml:space="preserve">Options: Upon reflection, it works better and is closer to past inspirations to have the girl have the exile for a mother and the boy to have the protege for a father. In the moment when the protege sires the boy, the phoenix takes possession and the </w:t>
      </w:r>
      <w:r w:rsidR="002A734D" w:rsidRPr="002934F5">
        <w:t>protégé’s</w:t>
      </w:r>
      <w:r w:rsidRPr="002934F5">
        <w:t xml:space="preserve"> body turns female to </w:t>
      </w:r>
      <w:r w:rsidR="002A734D" w:rsidRPr="002934F5">
        <w:t>accommodate</w:t>
      </w:r>
      <w:r w:rsidRPr="002934F5">
        <w:t xml:space="preserve"> her remaining potential, and the spell concludes with the conception of the girl. The exile ends up taking possession at that point, resurrected as the girl’s mother. 20070825</w:t>
      </w:r>
    </w:p>
    <w:p w14:paraId="40360D8C" w14:textId="77777777" w:rsidR="00F365A0" w:rsidRPr="002934F5" w:rsidRDefault="00F365A0" w:rsidP="002934F5">
      <w:r w:rsidRPr="002934F5">
        <w:t>Conflicts: This almost painful bit of psychic juggling obscures the event so that the exile and the protege are not immediately aware of the split conception, but it ensures that both incarnations are identical apart from sex and provides them with parents suited to their development. Logically, however, the founder would likely sense something and confront the exile. The protege would also seek out the founder, her mentor, as soon as possible.</w:t>
      </w:r>
    </w:p>
    <w:p w14:paraId="74B281C8" w14:textId="77777777" w:rsidR="00F365A0" w:rsidRPr="002934F5" w:rsidRDefault="00F365A0" w:rsidP="002934F5">
      <w:r w:rsidRPr="002934F5">
        <w:t>Opportunities: The boy’s mother, as the protege’s accomplice, would be taken into the exile’s confidence quickly. The girl would probably be identified by the founder and her mother as an incarnation of the soul of creation, and the exile would know that the boy was, but a certain animosity between the protege and the exile would prevent them from sharing their knowledge, and likely the girl would be discouraged from associating with the boy if he was identified as the son of the exile.</w:t>
      </w:r>
    </w:p>
    <w:p w14:paraId="7F29D242" w14:textId="77777777" w:rsidR="00F365A0" w:rsidRPr="002934F5" w:rsidRDefault="00F365A0" w:rsidP="002934F5">
      <w:r w:rsidRPr="002934F5">
        <w:t>Consequences: In exchange for losing her identity, the protege becomes a goddess of the realm, and thus is it not unreasonable for her to be taken in hand by a god who also dwells among mortals, raising two daughters. In this respect, the inner gods have elected to welcome and watch over the new goddess and her daughter. In this age, the inner gods have simply accepted the world as their home. They hide in plain sight and work or fight in the shadows.</w:t>
      </w:r>
    </w:p>
    <w:p w14:paraId="342A8F90" w14:textId="77777777" w:rsidR="002934F5" w:rsidRDefault="00F365A0" w:rsidP="002934F5">
      <w:r w:rsidRPr="002934F5">
        <w:t>Conditions: Adopted threads are greatly simplified in this approach, and an alternative to the massacre thread can be considered now that a persistent mother figure is available. It can either be disposed of or altered, perhaps as an event that prevented her from being initiated, or it can be replaced by the ordeal of falling into the ruins. There are several developed approaches that can be employed, including ones that bring her into contact with her other half when she is mistaken for an assassin.</w:t>
      </w:r>
    </w:p>
    <w:p w14:paraId="3E83E7CD" w14:textId="08DEDB7E" w:rsidR="00F365A0" w:rsidRPr="002934F5" w:rsidRDefault="002934F5" w:rsidP="002934F5">
      <w:pPr>
        <w:pStyle w:val="Heading5"/>
        <w:spacing w:before="100" w:after="100"/>
      </w:pPr>
      <w:r>
        <w:t>::</w:t>
      </w:r>
      <w:r w:rsidR="00F365A0" w:rsidRPr="002934F5">
        <w:t xml:space="preserve"> incarnations of the phoenix, a son of the protege and a daughter of the exile :: 20070825</w:t>
      </w:r>
    </w:p>
    <w:p w14:paraId="656088ED" w14:textId="6488CC15" w:rsidR="00F365A0" w:rsidRPr="002934F5" w:rsidRDefault="00F365A0" w:rsidP="002934F5">
      <w:r w:rsidRPr="002934F5">
        <w:t xml:space="preserve">Options: Upon reflection, the previous inspirations lend themselves best to the exile becoming the girl’s mother and the protege being eclipsed and becoming a god. In the moment when the protege sires the boy, the phoenix takes possession and the </w:t>
      </w:r>
      <w:r w:rsidR="002A734D" w:rsidRPr="002934F5">
        <w:t>protégé’s</w:t>
      </w:r>
      <w:r w:rsidRPr="002934F5">
        <w:t xml:space="preserve"> body turns female to </w:t>
      </w:r>
      <w:r w:rsidR="002A734D" w:rsidRPr="002934F5">
        <w:t>accommodate</w:t>
      </w:r>
      <w:r w:rsidRPr="002934F5">
        <w:t xml:space="preserve"> her remaining potential, and the spell concludes with the conception of the girl. The exile ends up taking possession at that point, resurrected as the girl’s mother.</w:t>
      </w:r>
    </w:p>
    <w:p w14:paraId="4371DAB1" w14:textId="77777777" w:rsidR="00F365A0" w:rsidRPr="002934F5" w:rsidRDefault="00F365A0" w:rsidP="002934F5">
      <w:r w:rsidRPr="002934F5">
        <w:t>Opportunities: In the adjusted impulse, before the protege’s attempt to sire an incarnation of the god is usurped by the exile’s bid for resurrection, when the protege completes the incarnation of the boy and the protege is eclipsed, the phoenix claims his body and becomes female to complete the spell with the incarnation of a girl. Then the exile takes possession of the protege’s body from the phoenix and becomes the girl’s mother. Thus, the boy has the protege for a father and the girl has the exile for a mother.</w:t>
      </w:r>
    </w:p>
    <w:p w14:paraId="01DF960A" w14:textId="77777777" w:rsidR="00F365A0" w:rsidRPr="002934F5" w:rsidRDefault="00F365A0" w:rsidP="002934F5">
      <w:r w:rsidRPr="002934F5">
        <w:t>Consequences: In this way, the exile resurfaces as a goddess, prompting the protege’s ascension as a god. Appearing out of nowhere, she is forced to establish herself either through marriage or patronage. The exile acted blindly to seize the opportunity to escape the abyss, and naturally assumes that her daughter is, as intended, a reincarnation of her host. Presumably, the exile’s host was a courtesan since she was mistaken for a courtesan at every turn.</w:t>
      </w:r>
    </w:p>
    <w:p w14:paraId="798BBA06" w14:textId="44528FF8" w:rsidR="00F365A0" w:rsidRPr="00F365A0" w:rsidRDefault="00F365A0" w:rsidP="002934F5">
      <w:r w:rsidRPr="00F365A0">
        <w:t xml:space="preserve">The exile’s background remains the same, born an assassin, touched and by experimenting with the connection eventually ascending to godhood. For the sake of the displaced host, the exile intended to give her daughter the choice to be a courtesan once more, or to become more. The girl’s misadventures give the exile the impression that the girl could be more – a talented assassin, spy or </w:t>
      </w:r>
      <w:r w:rsidR="002A734D" w:rsidRPr="00F365A0">
        <w:t>thief</w:t>
      </w:r>
      <w:r w:rsidRPr="00F365A0">
        <w:t>, and encouraged her in these areas, having established herself as a spy.</w:t>
      </w:r>
    </w:p>
    <w:p w14:paraId="006C6176" w14:textId="2FEE5A9F" w:rsidR="00F365A0" w:rsidRPr="00F365A0" w:rsidRDefault="00F365A0" w:rsidP="002934F5">
      <w:r w:rsidRPr="00F365A0">
        <w:t xml:space="preserve">The protege had two options, having been born with the mark of the touched, in choosing a mother for the boy. Any courtesan would have willingly accepted him as a stud, and the boy would certainly be </w:t>
      </w:r>
      <w:r w:rsidR="002A734D" w:rsidRPr="00F365A0">
        <w:t>yielded</w:t>
      </w:r>
      <w:r w:rsidRPr="00F365A0">
        <w:t xml:space="preserve"> to him for his training and education. Alternatively, he could have married and recognized the boy legitimately as his son. He chose a courtesan, a woman with two daughters it turned out, giving the boy the same sort of life he had known.</w:t>
      </w:r>
    </w:p>
    <w:p w14:paraId="58E397D9" w14:textId="77777777" w:rsidR="00F365A0" w:rsidRPr="00F365A0" w:rsidRDefault="00F365A0" w:rsidP="002934F5">
      <w:r w:rsidRPr="00F365A0">
        <w:t>The boy, even as the illegitimate son of the protege, has all of the opportunity he needs to become the girl’s equal and to become what he needs to be. The protege would naturally follow up and conclude that whatever happened to him, the experiment itself was a success and either the boy was an incarnation of the soul of creation or a reincarnation of himself. As far as he knows, he was simply overwhelmed by the magic and driven temporarily out of his senses.</w:t>
      </w:r>
    </w:p>
    <w:p w14:paraId="2E455193" w14:textId="273E167E" w:rsidR="00F365A0" w:rsidRPr="002934F5" w:rsidRDefault="00F365A0" w:rsidP="002934F5">
      <w:r w:rsidRPr="002934F5">
        <w:t xml:space="preserve">Conflicts: Moreso than in the initial approach, the circumstances tend to obscure any connection between the boy and girl, and the events of the night of eclipse would be structured to help ensure that. The protege is displaced, the exile slips away in the </w:t>
      </w:r>
      <w:r w:rsidR="002A734D" w:rsidRPr="002934F5">
        <w:t>shadows,</w:t>
      </w:r>
      <w:r w:rsidRPr="002934F5">
        <w:t xml:space="preserve"> and the courtesan was not sure of what she witnessed in that brief moment. It would take her years to speak of what she experienced, having doubted herself until confronted by the boy’s transformation.</w:t>
      </w:r>
    </w:p>
    <w:p w14:paraId="26C284BB" w14:textId="77777777" w:rsidR="002934F5" w:rsidRDefault="00F365A0" w:rsidP="002934F5">
      <w:r w:rsidRPr="002934F5">
        <w:t xml:space="preserve">Conditions: The protege, as an initiate, studied transformation and mastered the ability to change sex, among many other things, and thus the phoenix simply called upon and adopted an ability and knowledge he possessed to </w:t>
      </w:r>
      <w:r w:rsidR="002A734D" w:rsidRPr="002934F5">
        <w:t>achieve</w:t>
      </w:r>
      <w:r w:rsidRPr="002934F5">
        <w:t xml:space="preserve"> her transformation. It was an instinctive action prompted by the spell she was snared in and each incarnation inherited it as a natural ability. On discovering the ability, both children found it disturbing and dismissed it.</w:t>
      </w:r>
    </w:p>
    <w:p w14:paraId="148C9042" w14:textId="08CC8322" w:rsidR="00F365A0" w:rsidRPr="002934F5" w:rsidRDefault="002934F5" w:rsidP="002934F5">
      <w:pPr>
        <w:pStyle w:val="Heading5"/>
        <w:spacing w:before="100" w:after="100"/>
      </w:pPr>
      <w:r>
        <w:t>::</w:t>
      </w:r>
      <w:r w:rsidR="00F365A0" w:rsidRPr="002934F5">
        <w:t xml:space="preserve"> a son of the protege and a daughter of the exile, demon-within :: 20080718</w:t>
      </w:r>
    </w:p>
    <w:p w14:paraId="6F86F5E9" w14:textId="77777777" w:rsidR="00F365A0" w:rsidRPr="002934F5" w:rsidRDefault="00F365A0" w:rsidP="002934F5">
      <w:r w:rsidRPr="002934F5">
        <w:t>Options: It is also possible to make some additional adjustments to incorporate some deeper threads from the Demon Within, the Veil and the Abyss: As a child she destroyed a demon that was trying to possess her. In effect, she released the soul of the demon’s host and asserted the dominance of her psyche, isolating the spirit instead of fully assimilating it and thus transforming it into her angel. The angel manifests as her compliment.</w:t>
      </w:r>
    </w:p>
    <w:p w14:paraId="2794E5DB" w14:textId="77777777" w:rsidR="00F365A0" w:rsidRPr="002934F5" w:rsidRDefault="00F365A0" w:rsidP="002934F5">
      <w:r w:rsidRPr="002934F5">
        <w:t>Opportunities: As a child she was possessed by the demon and bit a young man (later to become her mentor) and the infection turned him into her demon’s familiar and caused them both to become ambisexual. In this approach, she would grow up part of the time as a girl and part of the time as a boy – until her two halves are separated.</w:t>
      </w:r>
    </w:p>
    <w:p w14:paraId="1642BFEE" w14:textId="77777777" w:rsidR="00F365A0" w:rsidRPr="002934F5" w:rsidRDefault="00F365A0" w:rsidP="002934F5">
      <w:r w:rsidRPr="002934F5">
        <w:t>Consequences: Her possession occurs at an age when she is innocent to sex, and having been a tomboy, the ability to become male simply allows her to embody a side of herself that she had already embraced androgynously. Initially, her transformations are simply cosmetic, allowing her to grow as a boy and a girl through experience. Only at puberty does her duality begin to confound her.</w:t>
      </w:r>
    </w:p>
    <w:p w14:paraId="19C9B7DF" w14:textId="6C99B662" w:rsidR="00F365A0" w:rsidRPr="002934F5" w:rsidRDefault="00F365A0" w:rsidP="002934F5">
      <w:r w:rsidRPr="002934F5">
        <w:t xml:space="preserve">Conditions: The first ordeal for her to overcome is her possession, which she accomplished with the help of her demon’s familiar. The demon’s weakness was its desire for a soul of its own, an objective that could not be </w:t>
      </w:r>
      <w:r w:rsidR="002A734D" w:rsidRPr="002934F5">
        <w:t>achieved</w:t>
      </w:r>
      <w:r w:rsidRPr="002934F5">
        <w:t xml:space="preserve"> simply by possessing someone. The demon believed that it needed to assimilate its host, when in truth the host had to </w:t>
      </w:r>
      <w:r w:rsidR="002A734D" w:rsidRPr="002934F5">
        <w:t>assimilate</w:t>
      </w:r>
      <w:r w:rsidRPr="002934F5">
        <w:t xml:space="preserve"> the demon into his or her psyche.</w:t>
      </w:r>
    </w:p>
    <w:p w14:paraId="6A9FB881" w14:textId="77777777" w:rsidR="00F365A0" w:rsidRPr="002934F5" w:rsidRDefault="00F365A0" w:rsidP="002934F5">
      <w:r w:rsidRPr="002934F5">
        <w:t>Consequences: The demon’s familiar was an initiate who was commanded to help the demon assimilate its host. The initiate soon discovered that he could use the demon’s ambition to trap it in the girl’s psyche. The initiate warded the girl to allow her psyche to eclipse the demon, and while this bound and imprisoned the demon, it did not prevent the girl from potentially assimilating the demon within her.</w:t>
      </w:r>
    </w:p>
    <w:p w14:paraId="0C762C8B" w14:textId="77777777" w:rsidR="00F365A0" w:rsidRPr="00F365A0" w:rsidRDefault="00F365A0" w:rsidP="002934F5">
      <w:r w:rsidRPr="00F365A0">
        <w:t>As a girl, she was Dawn, and as a boy, he was Dusk. Later, she picks up the alias, Ember, from the assassin, </w:t>
      </w:r>
      <w:r w:rsidRPr="00F365A0">
        <w:rPr>
          <w:i/>
          <w:iCs/>
        </w:rPr>
        <w:t>Unnamed</w:t>
      </w:r>
      <w:r w:rsidRPr="00F365A0">
        <w:t>. The separation of Dusk and Dawn into male and female incarnations lead to intimate exploration they had previously been denied when they were two sides of the same person, who was unwilling to become intimate with any normal boy or girl.</w:t>
      </w:r>
    </w:p>
    <w:p w14:paraId="2C9797C1" w14:textId="77777777" w:rsidR="00F365A0" w:rsidRPr="00F365A0" w:rsidRDefault="00F365A0" w:rsidP="002934F5">
      <w:r w:rsidRPr="00F365A0">
        <w:t>This approach delays the release of the demon’s previous host. The demon could not exist without a host, though it could eclipse many souls at once. After being divided into Dusk and Dawn, it is possible for one of them to surrender his or her body to the demon’s previous host, freeing – in this case, his – soul, but only by assimilating the demon.</w:t>
      </w:r>
    </w:p>
    <w:p w14:paraId="4EA596FC" w14:textId="52959CA0" w:rsidR="00F365A0" w:rsidRPr="00F365A0" w:rsidRDefault="00F365A0" w:rsidP="002934F5">
      <w:r w:rsidRPr="00F365A0">
        <w:t xml:space="preserve">Dusk surrenders his body to the demon’s former host, and through Dusk, Dawn assimilates the demon. From this point on, she is technically a goddess, but it will take many ordeals for her to grasp the powers she inherits from the demon. The ordeal of the wager triggers her discovery of powers a demon could transfer to its </w:t>
      </w:r>
      <w:r w:rsidR="002A734D" w:rsidRPr="00F365A0">
        <w:t>familiars</w:t>
      </w:r>
      <w:r w:rsidRPr="00F365A0">
        <w:t xml:space="preserve"> to create vampires and weres.</w:t>
      </w:r>
    </w:p>
    <w:p w14:paraId="7CC65E74" w14:textId="77777777" w:rsidR="002934F5" w:rsidRDefault="00F365A0" w:rsidP="002934F5">
      <w:r w:rsidRPr="00F365A0">
        <w:t>Dawn also has to come to grips with the darker impulses she inherits from the demon. Thus, she endures the hunger and thirst that is also transferred to a demon’s familiars.</w:t>
      </w:r>
    </w:p>
    <w:p w14:paraId="6D2B0CFE" w14:textId="37E3E71E" w:rsidR="00F365A0" w:rsidRPr="002934F5" w:rsidRDefault="002934F5" w:rsidP="002934F5">
      <w:pPr>
        <w:pStyle w:val="Heading5"/>
        <w:spacing w:before="100" w:after="100"/>
      </w:pPr>
      <w:r>
        <w:t>::</w:t>
      </w:r>
      <w:r w:rsidR="00F365A0" w:rsidRPr="002934F5">
        <w:t xml:space="preserve"> incarnations of the soul of creation - demon-within, eve of paradox, threshold and rift :: 20080922</w:t>
      </w:r>
    </w:p>
    <w:p w14:paraId="279E5566" w14:textId="7A876A10" w:rsidR="00F365A0" w:rsidRPr="002934F5" w:rsidRDefault="00F365A0" w:rsidP="002934F5">
      <w:r w:rsidRPr="002934F5">
        <w:t xml:space="preserve">Options: Because the eve of paradox was set on Aeirn, it is possible to incorporate the following ideas and elements. It’s firmly established that the founder of the third age of magic introduced a new model of existence based on his exploration of knowledge gained as a result of growing up among a </w:t>
      </w:r>
      <w:r w:rsidR="002A734D" w:rsidRPr="002934F5">
        <w:t>community</w:t>
      </w:r>
      <w:r w:rsidRPr="002934F5">
        <w:t xml:space="preserve"> of demigods, children of the gods of the first age of magic. Also, many threads feature a protege of the founder who realized the implications of his mentor’s teaching and attempted to embody the soul of creation.</w:t>
      </w:r>
    </w:p>
    <w:p w14:paraId="003EFDE7" w14:textId="77777777" w:rsidR="00F365A0" w:rsidRPr="00F365A0" w:rsidRDefault="00F365A0" w:rsidP="002934F5">
      <w:r w:rsidRPr="00F365A0">
        <w:t>Rift Option: The attempt to conceive an embodiment of the soul of creation resulted in the conception of a male incarnation of the soul of creation and prompted it to eclipse him and change sex to conceive of a complementary female incarnation. This awakening opened the rift, though most assumed that the rift was a consequence of magical combat in a key battle of the war. Being eclipsed by the soul of creation was the protege’s apotheosis and allowed him to intervene and stabilize the rift.</w:t>
      </w:r>
    </w:p>
    <w:p w14:paraId="0B9F4436" w14:textId="243D57A5" w:rsidR="00F365A0" w:rsidRPr="00F365A0" w:rsidRDefault="00F365A0" w:rsidP="002934F5">
      <w:r w:rsidRPr="00F365A0">
        <w:t>Threshold Option: One approach allowing the protagonist to be the soul of creation by starting out as the host of a demon ties into the Threshold. The demon exploited the technology of the outer realm to tap souls via the Net.</w:t>
      </w:r>
    </w:p>
    <w:p w14:paraId="7808956C" w14:textId="77777777" w:rsidR="00F365A0" w:rsidRPr="00F365A0" w:rsidRDefault="00F365A0" w:rsidP="002934F5">
      <w:r w:rsidRPr="00F365A0">
        <w:t>The body theft of a body: In a singular duality thread, the demon exploits a moment of intimacy to take possession of one incarnation of the protagonist – which it used to seduce a player and escape back across the threshold in a body swap.</w:t>
      </w:r>
    </w:p>
    <w:p w14:paraId="7C59353A" w14:textId="77777777" w:rsidR="00F365A0" w:rsidRPr="00F365A0" w:rsidRDefault="00F365A0" w:rsidP="002934F5">
      <w:r w:rsidRPr="00F365A0">
        <w:t>The demon: Originally an angel of the soul of creation of the first domain, an aspect of the phoenix. It fell as a result of seeking the personification of the soul of creation; it claimed the soul of an individual embraced by the soul of creation as an embodiment of the qualities and characteristics the soul of creation unconsciously identified with. As a result of claiming the person the soul of creation idealized, the angel divorced itself and fell, becoming a demon.</w:t>
      </w:r>
    </w:p>
    <w:p w14:paraId="055BDD72" w14:textId="77777777" w:rsidR="00F365A0" w:rsidRPr="00F365A0" w:rsidRDefault="00F365A0" w:rsidP="002934F5">
      <w:r w:rsidRPr="00F365A0">
        <w:t>The goddess: Ironically, the only accessible place where the soul it sought could manifest in a vulnerable state was within the demon’s own shadow – a realm focused around the soul of its host. The demon’s host, the goddess, watched for the birth of a human incarnation of the soul of creation, waiting to prepare him or her to face the demon within.</w:t>
      </w:r>
    </w:p>
    <w:p w14:paraId="304B1D21" w14:textId="37171194" w:rsidR="00F365A0" w:rsidRPr="002934F5" w:rsidRDefault="00F365A0" w:rsidP="002934F5">
      <w:r w:rsidRPr="002934F5">
        <w:t xml:space="preserve">Conflicts: In previous attempts to establish a character divided into male and female incarnations, the complexity of most approaches made for untenable stories. In the original form, the story featured a version of the soul of </w:t>
      </w:r>
      <w:r w:rsidR="002A734D" w:rsidRPr="002934F5">
        <w:t>creation,</w:t>
      </w:r>
      <w:r w:rsidRPr="002934F5">
        <w:t xml:space="preserve"> but it was incompatible with many essential elements of that theme.</w:t>
      </w:r>
    </w:p>
    <w:p w14:paraId="4CA9561A" w14:textId="6058256A" w:rsidR="00F365A0" w:rsidRPr="00F365A0" w:rsidRDefault="00F365A0" w:rsidP="002934F5">
      <w:r w:rsidRPr="00F365A0">
        <w:t>The original project got hung up on the implications of the protagonist </w:t>
      </w:r>
      <w:r w:rsidRPr="00F365A0">
        <w:rPr>
          <w:i/>
          <w:iCs/>
        </w:rPr>
        <w:t>being</w:t>
      </w:r>
      <w:r w:rsidRPr="00F365A0">
        <w:t> the soul of creation. The “two individuals born in separate realities” theme already makes them extraordinary. In being the soul of creation, the incarnations do not have a humble origins at all.</w:t>
      </w:r>
    </w:p>
    <w:p w14:paraId="1758F87E" w14:textId="77777777" w:rsidR="00F365A0" w:rsidRPr="002934F5" w:rsidRDefault="00F365A0" w:rsidP="002934F5">
      <w:r w:rsidRPr="002934F5">
        <w:t>Conditions: The point of having a male and female incarnation of the protagonist is to present a balanced choice. In spite of the strong impulse to establish the protagonist as boy and girl in the same frame, as a means of realizing the full potential of a human being, the point is to tell a story of self-possession. It needs to be a story about a person who defines herself, and that involves making a choice uninfluenced by predisposition.</w:t>
      </w:r>
    </w:p>
    <w:p w14:paraId="4B41B378" w14:textId="28ECA436" w:rsidR="00F365A0" w:rsidRPr="002934F5" w:rsidRDefault="00F365A0" w:rsidP="002934F5">
      <w:r w:rsidRPr="002934F5">
        <w:t>Opportunities: Other ways have been found to introduce a character divided into male and female incarnations without divulging their relationship to the soul of creation. In the course of development, th</w:t>
      </w:r>
      <w:r w:rsidR="002A734D" w:rsidRPr="002934F5">
        <w:t>is</w:t>
      </w:r>
      <w:r w:rsidRPr="002934F5">
        <w:t xml:space="preserve"> duality</w:t>
      </w:r>
      <w:r w:rsidR="002A734D" w:rsidRPr="002934F5">
        <w:t>-</w:t>
      </w:r>
      <w:r w:rsidRPr="002934F5">
        <w:t>and</w:t>
      </w:r>
      <w:r w:rsidR="002A734D" w:rsidRPr="002934F5">
        <w:t>-</w:t>
      </w:r>
      <w:r w:rsidRPr="002934F5">
        <w:t xml:space="preserve">division has been explored in many ways. To establish the protagonist as a boy and a girl, the protagonist could be conceived and even born as the child of a </w:t>
      </w:r>
      <w:r w:rsidR="002A734D" w:rsidRPr="002934F5">
        <w:t>familiar or</w:t>
      </w:r>
      <w:r w:rsidRPr="002934F5">
        <w:t xml:space="preserve"> gain the ability to change sex as a result of becoming a familiar and somehow becoming divided.</w:t>
      </w:r>
    </w:p>
    <w:p w14:paraId="328ED730" w14:textId="77777777" w:rsidR="00F365A0" w:rsidRPr="00F365A0" w:rsidRDefault="00F365A0" w:rsidP="002934F5">
      <w:r w:rsidRPr="00F365A0">
        <w:t>This can be used to establish the protagonist as boy and girl at the same time, using the demon within as a catalyst. It begins with an attempt to embody the soul of creation. The demon senses the attempt and intervenes, taking possession of the woman through the man making the attempt. The possessed woman bites the man, making him the demon’s familiar with the ability to transform into the woman.</w:t>
      </w:r>
    </w:p>
    <w:p w14:paraId="2CE2290D" w14:textId="77777777" w:rsidR="00F365A0" w:rsidRPr="002934F5" w:rsidRDefault="00F365A0" w:rsidP="002934F5">
      <w:r w:rsidRPr="002934F5">
        <w:t>Consequences: The demon acquires the man’s form and rapes his familiar, and the protagonist is conceived. In a later pursuit of the familiar, the demon discovers the child and probes to see if it can claim the child’s soul as its own. The attempt to possess the child frees the demon’s host, allowing her to help the child escape possession by binding the demon within her.</w:t>
      </w:r>
    </w:p>
    <w:p w14:paraId="7B4D9EAD" w14:textId="0C713B93" w:rsidR="00F365A0" w:rsidRPr="002934F5" w:rsidRDefault="00F365A0" w:rsidP="002934F5">
      <w:r w:rsidRPr="002934F5">
        <w:t xml:space="preserve">Variants: One solution involved a staggered conception of two separate incarnations of the protagonist in the same frame – one male, one female. This way the protagonist is split without depending on the preexisting ability to change sex. While there was always an option where the protege conceives the boy, is eclipsed by the demon–who exploits his magic to become female and </w:t>
      </w:r>
      <w:r w:rsidR="002A734D" w:rsidRPr="002934F5">
        <w:t>conceive</w:t>
      </w:r>
      <w:r w:rsidRPr="002934F5">
        <w:t xml:space="preserve"> the girl.</w:t>
      </w:r>
    </w:p>
    <w:p w14:paraId="6BCD5392" w14:textId="039BCEDC" w:rsidR="00F365A0" w:rsidRPr="002934F5" w:rsidRDefault="00F365A0" w:rsidP="002934F5">
      <w:r w:rsidRPr="002934F5">
        <w:t xml:space="preserve">Opportunities: This works best with the core tenets of the self-conception paradox. The boy’s conception causes the demon (dark phoenix) to possess </w:t>
      </w:r>
      <w:r w:rsidR="002A734D" w:rsidRPr="002934F5">
        <w:t>the</w:t>
      </w:r>
      <w:r w:rsidRPr="002934F5">
        <w:t xml:space="preserve"> protege, creating an opening for the girl (future) to escape from the exile in the abyss (passing through point paradox where a glimpse of her inspired the demon’s fall).</w:t>
      </w:r>
    </w:p>
    <w:p w14:paraId="3F0C0AA4" w14:textId="77777777" w:rsidR="00F365A0" w:rsidRPr="00F365A0" w:rsidRDefault="00F365A0" w:rsidP="002934F5">
      <w:r w:rsidRPr="00F365A0">
        <w:t>In one version, the exile latches onto the girl and eclipses her after her self-conception. Since the exile’s connection had been purely psychic, he had no knowledge of the world beyond the Cataclysm. In possession of a body once more, he has no reason to suspect it was not her true body. He makes the natural assumption that he has eclipsed one of the touched and that he instinctively reincarnated her in exchange for stealing her body.</w:t>
      </w:r>
    </w:p>
    <w:p w14:paraId="4C010022" w14:textId="77777777" w:rsidR="00F365A0" w:rsidRPr="002934F5" w:rsidRDefault="00F365A0" w:rsidP="002934F5">
      <w:r w:rsidRPr="002934F5">
        <w:t>Consequences: This would interfere with the girl becoming her own mother, but a solution presents itself as a result of considering the outcome. The exile, formerly a god, would be resurrected as a woman, while the eclipsed protege resurfaces as a god. Flipping the script, this is simply how the girl returns from the rift at a point in her past. The exile escaped the abyss with her; a ghost in her mind, along with the protege. The psychic bonds formed by the event gave each access to the world through her conscious and unconscious mind.</w:t>
      </w:r>
    </w:p>
    <w:p w14:paraId="5D6EE7ED" w14:textId="77777777" w:rsidR="00F365A0" w:rsidRPr="002934F5" w:rsidRDefault="00F365A0" w:rsidP="002934F5">
      <w:r w:rsidRPr="002934F5">
        <w:t>Implications: The division of the child into male and female incarnations could have been done intentionally; it is a rational thing for a parent to do to protect the child. As a child, the ability was easily concealed by clothing, but at the time of testing that ability would be discovered.</w:t>
      </w:r>
    </w:p>
    <w:p w14:paraId="5D6C0E89" w14:textId="77777777" w:rsidR="002934F5" w:rsidRDefault="00F365A0" w:rsidP="002934F5">
      <w:r w:rsidRPr="00F365A0">
        <w:t>Rather than force the child to choose a sex, division would allow the child to grow up as a boy and a girl. That creates as many complications as it resolves, however.</w:t>
      </w:r>
    </w:p>
    <w:p w14:paraId="3E9F3753" w14:textId="003AF8C0" w:rsidR="00F365A0" w:rsidRPr="002934F5" w:rsidRDefault="002934F5" w:rsidP="002934F5">
      <w:pPr>
        <w:pStyle w:val="Heading5"/>
        <w:spacing w:before="100" w:after="100"/>
      </w:pPr>
      <w:r>
        <w:t>::</w:t>
      </w:r>
      <w:r w:rsidR="00F365A0" w:rsidRPr="002934F5">
        <w:t xml:space="preserve"> incarnations of the soul of creation - demon-within, familiarity, eve of paradox, threshold and rift :: 20081012</w:t>
      </w:r>
    </w:p>
    <w:p w14:paraId="7D1A52C7" w14:textId="51722D36" w:rsidR="00F365A0" w:rsidRPr="002934F5" w:rsidRDefault="00F365A0" w:rsidP="002934F5">
      <w:r w:rsidRPr="002934F5">
        <w:t xml:space="preserve">Conditions: The founder of the third age of magic introduced a new model of existence based on his exploration of knowledge gained as a result of growing up among a </w:t>
      </w:r>
      <w:r w:rsidR="002A734D" w:rsidRPr="002934F5">
        <w:t>community</w:t>
      </w:r>
      <w:r w:rsidRPr="002934F5">
        <w:t xml:space="preserve"> of demigods, children of the gods of the first age of magic – and souls captured by the demon. A group of his students betrayed him, stealing his legacy and nearly assassinating him, unaware that he was virtually immortal.</w:t>
      </w:r>
    </w:p>
    <w:p w14:paraId="75E69526" w14:textId="77777777" w:rsidR="00F365A0" w:rsidRPr="00F365A0" w:rsidRDefault="00F365A0" w:rsidP="002934F5">
      <w:r w:rsidRPr="00F365A0">
        <w:t>The group schismed, establishing a several institutions of magic and a religion in his name, revering him on one hand as a mystic, and on the other as a prophet – but in both cases as a martyr. He obscured his existence for almost a thousand years. Eventually, he was able to establish himself as a master in one of the more benign branches of the Academy and resume teaching carefully handpicked students.</w:t>
      </w:r>
    </w:p>
    <w:p w14:paraId="29F4D28F" w14:textId="77777777" w:rsidR="00F365A0" w:rsidRPr="00F365A0" w:rsidRDefault="00F365A0" w:rsidP="002934F5">
      <w:r w:rsidRPr="00F365A0">
        <w:t>The attempt was made by a gifted initiate and unwitting protege of the founder of the third age of magic. He realized the implications of his mentor’s teaching and, with the help of a female accomplice, another initiate and his peer in the art, attempted to embody the soul of creation, unaware that it was eclipsed.</w:t>
      </w:r>
    </w:p>
    <w:p w14:paraId="303E8640" w14:textId="77777777" w:rsidR="00F365A0" w:rsidRPr="002934F5" w:rsidRDefault="00F365A0" w:rsidP="002934F5">
      <w:r w:rsidRPr="002934F5">
        <w:t>Options: Simply attempting to embody the soul of creation set events in motion; the attempt to conceive an incarnation of the soul of creation threatened to undermine the demon(dark phoenix)'s possession of its host and forced it to intervene. The demon attacked through him and possessed his accomplice. The possessed woman attacked, biting the protege and turning him into the demon’s familiar. Instead of becoming a typical were, the protege transformed into a twin of the possessed woman while she was transformed into his twin.</w:t>
      </w:r>
    </w:p>
    <w:p w14:paraId="69B117F8" w14:textId="77777777" w:rsidR="00F365A0" w:rsidRPr="002934F5" w:rsidRDefault="00F365A0" w:rsidP="002934F5">
      <w:r w:rsidRPr="002934F5">
        <w:t>Consequences: Once eclipsed by the demon, the accomplice found herself in limbo, lost in a nightmare wasteland that was a pale reflection of reality. There, she encountered other lost souls, among them individuals who had turned their back on the lure of becoming gods of the inner realm to search for a way back to the realm of their origin. To them, because of her connection to a body still inhabited by the demon, she offered an avenue of attack they were desperate to exploit, so they blocked her access to the inner realm. Under this type of abuse, her exile was a form of hell. Tormenting her was an indirect way to torment and provoke the demon.</w:t>
      </w:r>
    </w:p>
    <w:p w14:paraId="49F17350" w14:textId="77777777" w:rsidR="00F365A0" w:rsidRPr="002934F5" w:rsidRDefault="00F365A0" w:rsidP="002934F5">
      <w:r w:rsidRPr="002934F5">
        <w:t>Adjustments: In light of other changes to the exile’s thread, it would be plausible for the accomplice to be possessed by exile who had been dominated by his own demon at the end of the age of gods. This would account for that demon’s resurrection and the resumption of its role as the head of the worm. Its tail, present in all present victims of its possession, would fall once more under its command.</w:t>
      </w:r>
    </w:p>
    <w:p w14:paraId="4EE1A552" w14:textId="77777777" w:rsidR="00F365A0" w:rsidRPr="00F365A0" w:rsidRDefault="00F365A0" w:rsidP="002934F5">
      <w:r w:rsidRPr="00F365A0">
        <w:t>As a result of her pregnancy, the accomplice’s turning was delayed until her son’s birth. Thus, the demon exile was unable to assume her male form. The son and daughter inherited the parents’ ability to change sex, but unlike the parents, their male and female forms were identical apart from sex.</w:t>
      </w:r>
    </w:p>
    <w:p w14:paraId="41900BC9" w14:textId="77777777" w:rsidR="00F365A0" w:rsidRPr="002934F5" w:rsidRDefault="00F365A0" w:rsidP="002934F5">
      <w:r w:rsidRPr="002934F5">
        <w:t>Opportunities: The daughter was officially recognized and raised by her “unwed” mother as a girl, but soon after the daughter’s birth the protege discovered he could temporarily reclaim his body and reassert his natural form. This allowed him to claim and raise his son, abandoned by the demon exile, as his legitimate heir.</w:t>
      </w:r>
    </w:p>
    <w:p w14:paraId="4E21056C" w14:textId="77777777" w:rsidR="00F365A0" w:rsidRPr="00F365A0" w:rsidRDefault="00F365A0" w:rsidP="002934F5">
      <w:r w:rsidRPr="00F365A0">
        <w:t>Establishing the child as two legally unrelated people was intended to help disguise the fact that the boy and girl were the same person. To prevent a situation from arising that might cause the child’s secret to be discovered, the boy and girl were officially betrothed to discourage any matchmaking or courtship in the future. There was no intention for them to be married; they simply needed an excuse to avoid other engagements. In a long term, close relationship it would have been impossible to hide their curse from a lover or spouse.</w:t>
      </w:r>
    </w:p>
    <w:p w14:paraId="63D9CD2F" w14:textId="77777777" w:rsidR="00F365A0" w:rsidRPr="002934F5" w:rsidRDefault="00F365A0" w:rsidP="002934F5">
      <w:r w:rsidRPr="002934F5">
        <w:t>Variants: Under her assumed identity, the demon exile occasionally lived with the accomplice’s family, a mother–who took care of the son when the protege could not be present–and two infant sisters. As a result, the son grew up with two aunts only a year and three years older than her. This extended family was kept unaware of the protege’s and the son’s shared curse, and so they saw no reason not to take the engagement plans seriously.</w:t>
      </w:r>
    </w:p>
    <w:p w14:paraId="35A172D2" w14:textId="09BD5BE3" w:rsidR="00F365A0" w:rsidRPr="002934F5" w:rsidRDefault="00F365A0" w:rsidP="002934F5">
      <w:r w:rsidRPr="002934F5">
        <w:t xml:space="preserve">Contrasts: When she was seven, the recognition of the protagonist as the </w:t>
      </w:r>
      <w:r w:rsidR="002A734D" w:rsidRPr="002934F5">
        <w:t>paladin</w:t>
      </w:r>
      <w:r w:rsidRPr="002934F5">
        <w:t xml:space="preserve"> of the goddess would have prompted the demon exile to pursue her, intent on using her to destroy the goddess. The demon exile tracked her down, and in the guise of her mother, tried to dominate her. Alternatively, the demon exile might not have suspected who the mother and daughter truly were; it could simply be hunting down its familiar to end her association with the goddess. Either circumstance could result in the massacre that traumatized the child. Probing the child would provoke the demon within her and trigger their fusion.</w:t>
      </w:r>
    </w:p>
    <w:p w14:paraId="0DBEA79A" w14:textId="2FF885D8" w:rsidR="00F365A0" w:rsidRPr="00F365A0" w:rsidRDefault="00F365A0" w:rsidP="002934F5">
      <w:r w:rsidRPr="00F365A0">
        <w:t xml:space="preserve">The child’s division: Originally, the child’s division into </w:t>
      </w:r>
      <w:r w:rsidR="002A734D" w:rsidRPr="00F365A0">
        <w:t>separate</w:t>
      </w:r>
      <w:r w:rsidRPr="00F365A0">
        <w:t xml:space="preserve"> incarnations while fighting this psychic rape was an instinctive response, causing the demon to become trapped in the depths of the child’s psyche. Because the demon is the mind of creation, the child would be eclipsed by possession and able to manifest in the realm as an inner god while the demon remained in possession of the child’s original body.</w:t>
      </w:r>
    </w:p>
    <w:p w14:paraId="66307318" w14:textId="49CF79E8" w:rsidR="00F365A0" w:rsidRPr="00F365A0" w:rsidRDefault="00F365A0" w:rsidP="002934F5">
      <w:r w:rsidRPr="00F365A0">
        <w:t xml:space="preserve">A psychic division resulted as a product of gender compartmentalization and outside interference with the demon’s assault. The demon is bound within the original </w:t>
      </w:r>
      <w:r w:rsidR="002A734D" w:rsidRPr="00F365A0">
        <w:t>incarnation</w:t>
      </w:r>
      <w:r w:rsidRPr="00F365A0">
        <w:t xml:space="preserve"> of the child by the protege’s accomplice. When the child is assaulted by the demon posing as her mother, her possession allows the woman to reassert herself, recognize what is going on and intervene.</w:t>
      </w:r>
    </w:p>
    <w:p w14:paraId="6BBC49BD" w14:textId="7D953714" w:rsidR="00F365A0" w:rsidRPr="00F365A0" w:rsidRDefault="00F365A0" w:rsidP="002934F5">
      <w:r w:rsidRPr="00F365A0">
        <w:t xml:space="preserve">The woman frees the girl from her possession with the demon’s unwitting help. The demon’s weakness was its desire for a soul of its own, an objective that could not be </w:t>
      </w:r>
      <w:r w:rsidR="002A734D" w:rsidRPr="00F365A0">
        <w:t>achieved</w:t>
      </w:r>
      <w:r w:rsidRPr="00F365A0">
        <w:t xml:space="preserve"> simply by possessing someone. The demon believed that it needed to assimilate its host, when in truth the host had to </w:t>
      </w:r>
      <w:r w:rsidR="002A734D" w:rsidRPr="00F365A0">
        <w:t>assimilate</w:t>
      </w:r>
      <w:r w:rsidRPr="00F365A0">
        <w:t xml:space="preserve"> the demon into his or her psyche.</w:t>
      </w:r>
    </w:p>
    <w:p w14:paraId="3165D8B0" w14:textId="77777777" w:rsidR="00F365A0" w:rsidRPr="00F365A0" w:rsidRDefault="00F365A0" w:rsidP="002934F5">
      <w:r w:rsidRPr="00F365A0">
        <w:t>The woman was an initiate who, as one of its familiars, was commanded to help the demon assimilate its host. The initiate soon discovered that she could use the demon’s ambition to trap it in the girl’s psyche. The initiate warded the girl to allow her psyche to eclipse the demon, and while this bound and imprisoned the demon, it did not prevent the girl from potentially assimilating the demon within her.</w:t>
      </w:r>
    </w:p>
    <w:p w14:paraId="2B36A9B0" w14:textId="77777777" w:rsidR="00F365A0" w:rsidRPr="002934F5" w:rsidRDefault="00F365A0" w:rsidP="002934F5">
      <w:r w:rsidRPr="002934F5">
        <w:t>Consequences: Thus, the child’s biological father is restored to her normal self, binding the demon within the girl who asserts herself following the ordeal. The child’s biological mother allows the woman to reclaim her identity and take over as the girl’s mother.</w:t>
      </w:r>
    </w:p>
    <w:p w14:paraId="6B187EEE" w14:textId="77777777" w:rsidR="00F365A0" w:rsidRPr="00F365A0" w:rsidRDefault="00F365A0" w:rsidP="002934F5">
      <w:r w:rsidRPr="00F365A0">
        <w:t>In his proper identity and form, the protege suspects what has happened to the child’s other half, tracking the boy down and taking on the role of mentor and illegitimate father. In their alternate forms, the child’s parents simply assumed each other’s identity – though they were careful to avoid being in the same form in the same place at the same time.</w:t>
      </w:r>
    </w:p>
    <w:p w14:paraId="25CA60EE" w14:textId="77777777" w:rsidR="00F365A0" w:rsidRPr="00F365A0" w:rsidRDefault="00F365A0" w:rsidP="002934F5">
      <w:r w:rsidRPr="00F365A0">
        <w:t>The boy was taken under his father’s wing and raised apart from the girl, both halves emotionally scarred by the traumatic ordeal. They both suppressed their ability to change sex, to hide what makes them different from other children and in response to bad experiences in their alternate forms.</w:t>
      </w:r>
    </w:p>
    <w:p w14:paraId="5FF556A9" w14:textId="77777777" w:rsidR="00F365A0" w:rsidRPr="002934F5" w:rsidRDefault="00F365A0" w:rsidP="002934F5">
      <w:r w:rsidRPr="002934F5">
        <w:t>Implications: The adoption of these subthreads would create many new conflicts, but their consideration touches on elements worth exploring in whatever final threads emerge.</w:t>
      </w:r>
    </w:p>
    <w:p w14:paraId="620A872E" w14:textId="62929DA2" w:rsidR="00F365A0" w:rsidRPr="00F365A0" w:rsidRDefault="00F365A0" w:rsidP="002934F5">
      <w:r w:rsidRPr="00F365A0">
        <w:t xml:space="preserve">The transformations the child had taken in stride were eventually forgotten, the boy and girl revising their memories of childhood to </w:t>
      </w:r>
      <w:r w:rsidR="002A734D" w:rsidRPr="00F365A0">
        <w:t>accommodate</w:t>
      </w:r>
      <w:r w:rsidRPr="00F365A0">
        <w:t xml:space="preserve"> their genders. Because the ability to change sex was only suppressed, it was only a matter of time before something triggered a transformation again. The boy’s first adolescent transformation into a girl was witnessed by his friends.</w:t>
      </w:r>
    </w:p>
    <w:p w14:paraId="48F0DE3B" w14:textId="77777777" w:rsidR="00F365A0" w:rsidRPr="00F365A0" w:rsidRDefault="00F365A0" w:rsidP="002934F5">
      <w:r w:rsidRPr="00F365A0">
        <w:t>Only when they were reunited, neither suspecting they were the same person originally, did the demon trapped between them find a way to reassert itself.</w:t>
      </w:r>
    </w:p>
    <w:p w14:paraId="5B8A5433" w14:textId="323AE54D" w:rsidR="00F365A0" w:rsidRPr="00F365A0" w:rsidRDefault="00F365A0" w:rsidP="002934F5">
      <w:r w:rsidRPr="00F365A0">
        <w:t xml:space="preserve">His side of struggling with the demon within: He has struggled with the absence of his other half and become conflicted over his attraction to her, tainted as it was by the feeling that she was not so much the girl of this dreams but the girl he dreamed of being. The dreams of his other half were stimulated by his </w:t>
      </w:r>
      <w:r w:rsidR="002A734D" w:rsidRPr="00F365A0">
        <w:t>attraction</w:t>
      </w:r>
      <w:r w:rsidRPr="00F365A0">
        <w:t xml:space="preserve"> to normal girls. His undoing began when the demon exploited his confusion to trigger his ability to become a girl.</w:t>
      </w:r>
    </w:p>
    <w:p w14:paraId="64CD0F67" w14:textId="445093E2" w:rsidR="00F365A0" w:rsidRPr="00F365A0" w:rsidRDefault="00F365A0" w:rsidP="002934F5">
      <w:r w:rsidRPr="00F365A0">
        <w:t>This transformation lead</w:t>
      </w:r>
      <w:r w:rsidR="002A734D">
        <w:t>s</w:t>
      </w:r>
      <w:r w:rsidRPr="00F365A0">
        <w:t xml:space="preserve"> to his introduction to his other half, and the initial hope of a normal role and relationship with her. In a sense, the ordeal the boy was going through was a result of natural healing of the psychic rift between him and his other half. The demon was exploiting it to undermine and unravel her using the void within him. This process opened the cracks the demon needed to attack her from within.</w:t>
      </w:r>
    </w:p>
    <w:p w14:paraId="74A5C481" w14:textId="77777777" w:rsidR="002934F5" w:rsidRDefault="00F365A0" w:rsidP="002934F5">
      <w:r w:rsidRPr="00F365A0">
        <w:t>In a moment of intimacy, the demon took possession of the boy. Rather, when it moved to take possession of the girl, it discovered that it had failed to cripple the wards she had been protected with – but the boy had no such protection. To subdue the boy, the demon threatened to destroy the girl; to save her, the boy embraced the demon, allowing himself to be assimilated by it.</w:t>
      </w:r>
    </w:p>
    <w:p w14:paraId="6388C7A7" w14:textId="5F957A59" w:rsidR="00F365A0" w:rsidRPr="002934F5" w:rsidRDefault="002934F5" w:rsidP="002934F5">
      <w:pPr>
        <w:pStyle w:val="Heading5"/>
        <w:spacing w:before="100" w:after="100"/>
      </w:pPr>
      <w:r>
        <w:t>::</w:t>
      </w:r>
      <w:r w:rsidR="00F365A0" w:rsidRPr="002934F5">
        <w:t xml:space="preserve"> incarnations of the soul of creation - demon-within, familiarity, eve of paradox, threshold and rift :: 20081011</w:t>
      </w:r>
    </w:p>
    <w:p w14:paraId="11603AB8" w14:textId="77777777" w:rsidR="00F365A0" w:rsidRPr="002934F5" w:rsidRDefault="00F365A0" w:rsidP="002934F5">
      <w:r w:rsidRPr="002934F5">
        <w:t>Options: When the protege was possessed by the demon, the attempt to conceive a human incarnation of the soul of creation was merely interrupted. When he turned female and became able to bear a child, it continued. This would be a viable approach to establishing the protagonist as the soul of creation, though some elements would have to be updated.</w:t>
      </w:r>
    </w:p>
    <w:p w14:paraId="33B971A5" w14:textId="39B5D759" w:rsidR="00F365A0" w:rsidRPr="002934F5" w:rsidRDefault="00F365A0" w:rsidP="002934F5">
      <w:r w:rsidRPr="002934F5">
        <w:t xml:space="preserve">Consequences: The demon initially showed little interest in </w:t>
      </w:r>
      <w:r w:rsidR="002A734D" w:rsidRPr="002934F5">
        <w:t>its</w:t>
      </w:r>
      <w:r w:rsidRPr="002934F5">
        <w:t xml:space="preserve"> presumed offspring, but when the child was seven, it decided to make its claim. Still in possession of the protege’s lover, the demon was not yet aware that its hold over the soul of creation was slipping. As the mind of creation, the demon remained in power over the domain; but the source of that power, the focus of the realm, was gaining a mind of its own in the child. When the demon confronted the child, it realized this and attempted to reassert its possession.</w:t>
      </w:r>
    </w:p>
    <w:p w14:paraId="6C49A7BF" w14:textId="50377D25" w:rsidR="00F365A0" w:rsidRPr="00F365A0" w:rsidRDefault="00F365A0" w:rsidP="002934F5">
      <w:r w:rsidRPr="00F365A0">
        <w:t xml:space="preserve">The child managed to eclipse the demon, freeing the possessed lover and the child’s presumed genetic father. The protege’s former lover was stunned to discover the ability she was left with as the other half of the original familiar </w:t>
      </w:r>
      <w:r w:rsidR="002A734D" w:rsidRPr="00F365A0">
        <w:t>bond but</w:t>
      </w:r>
      <w:r w:rsidRPr="00F365A0">
        <w:t xml:space="preserve"> firmly asserts her paternal rights to the child. She established herself as a man by posing as her own husband and presented the child as “their” son.</w:t>
      </w:r>
    </w:p>
    <w:p w14:paraId="60B53E4D" w14:textId="77777777" w:rsidR="00F365A0" w:rsidRPr="00F365A0" w:rsidRDefault="00F365A0" w:rsidP="002934F5">
      <w:r w:rsidRPr="00F365A0">
        <w:t>As a girl, the child remained the daughter of the protege, in the identity she had established for herself separate from her identity as a man. The child’s betrothal to her alter ego was conceived of by her “father” who believed that it was the only way to protect the truth of their duality – and also that a person who was ambisexual was homosexual by default and should thus remain celibate.</w:t>
      </w:r>
    </w:p>
    <w:p w14:paraId="65A89CD4" w14:textId="77777777" w:rsidR="002934F5" w:rsidRDefault="00F365A0" w:rsidP="002934F5">
      <w:r w:rsidRPr="00F365A0">
        <w:t xml:space="preserve">The protege, the child and the protege’s former lover were all able to change sex at will, but as the child’s parents, typically maintained the sex and roles of mother and father respectively, maintaining their original identities separately and appearing in those roles only as strangers to the child. The father, in either sex, treated the girl as his son’s </w:t>
      </w:r>
      <w:r w:rsidR="002A734D" w:rsidRPr="00F365A0">
        <w:t>fiancé</w:t>
      </w:r>
      <w:r w:rsidR="002A734D">
        <w:t>e</w:t>
      </w:r>
      <w:r w:rsidRPr="00F365A0">
        <w:t>.</w:t>
      </w:r>
    </w:p>
    <w:p w14:paraId="10CDA23D" w14:textId="45229847" w:rsidR="00F365A0" w:rsidRPr="002934F5" w:rsidRDefault="002934F5" w:rsidP="002934F5">
      <w:pPr>
        <w:pStyle w:val="Heading5"/>
        <w:spacing w:before="100" w:after="100"/>
      </w:pPr>
      <w:r>
        <w:t>::</w:t>
      </w:r>
      <w:r w:rsidR="00F365A0" w:rsidRPr="002934F5">
        <w:t xml:space="preserve"> incarnations of the soul of creation - demon-within, familiarity :: 20081104</w:t>
      </w:r>
    </w:p>
    <w:p w14:paraId="3BD5B130" w14:textId="12618434" w:rsidR="00F365A0" w:rsidRPr="00F365A0" w:rsidRDefault="00F365A0" w:rsidP="002934F5">
      <w:r w:rsidRPr="00F365A0">
        <w:t xml:space="preserve">Some adjustments to the first revision are needed to help resolve conflicts </w:t>
      </w:r>
      <w:r w:rsidR="002A734D" w:rsidRPr="00F365A0">
        <w:t>stemming</w:t>
      </w:r>
      <w:r w:rsidRPr="00F365A0">
        <w:t xml:space="preserve"> from efforts to simplify the situation. The idea of making the protege and his accomplice the protagonist’s natural parents was explored in the context of the demon being the goddess’s shadow.</w:t>
      </w:r>
    </w:p>
    <w:p w14:paraId="1FB73055" w14:textId="77777777" w:rsidR="002934F5" w:rsidRDefault="00F365A0" w:rsidP="002934F5">
      <w:r w:rsidRPr="00F365A0">
        <w:t>The second question concerns the necessity of incorporating the elements of Hunger and Thirst with the Singular Duality.</w:t>
      </w:r>
    </w:p>
    <w:p w14:paraId="36B8E183" w14:textId="26F0B84E" w:rsidR="00F365A0" w:rsidRPr="002934F5" w:rsidRDefault="002934F5" w:rsidP="002934F5">
      <w:pPr>
        <w:pStyle w:val="Heading5"/>
        <w:spacing w:before="100" w:after="100"/>
      </w:pPr>
      <w:r>
        <w:t>::</w:t>
      </w:r>
      <w:r w:rsidR="00F365A0" w:rsidRPr="002934F5">
        <w:t xml:space="preserve"> incarnations of the soul of creation - demon-within, familiarity - hybrid option:: 20081104</w:t>
      </w:r>
    </w:p>
    <w:p w14:paraId="164EE6C9" w14:textId="77777777" w:rsidR="002934F5" w:rsidRDefault="00F365A0" w:rsidP="002934F5">
      <w:r w:rsidRPr="00F365A0">
        <w:t xml:space="preserve">She was a companion who was mortally wounded after being infected by a </w:t>
      </w:r>
      <w:r w:rsidR="002A734D">
        <w:t>weretiger</w:t>
      </w:r>
      <w:r w:rsidRPr="00F365A0">
        <w:t xml:space="preserve">. Her master attempted to turn her, believing that vampirism would quicken faster than </w:t>
      </w:r>
      <w:r w:rsidR="002A734D">
        <w:t>metamorphism</w:t>
      </w:r>
      <w:r w:rsidRPr="00F365A0">
        <w:t xml:space="preserve"> in a victim so close to death. The idea here is to reclaim and recover the threads of Hunger and Thirst.</w:t>
      </w:r>
    </w:p>
    <w:p w14:paraId="1A5DDD90" w14:textId="27C2C782" w:rsidR="00F365A0" w:rsidRPr="002934F5" w:rsidRDefault="002934F5" w:rsidP="002934F5">
      <w:pPr>
        <w:pStyle w:val="Heading5"/>
        <w:spacing w:before="100" w:after="100"/>
      </w:pPr>
      <w:r>
        <w:t>::</w:t>
      </w:r>
      <w:r w:rsidR="00F365A0" w:rsidRPr="002934F5">
        <w:t xml:space="preserve"> incarnations of the soul of creation - demon-within, familiarity - unexplored options :: 20081104</w:t>
      </w:r>
    </w:p>
    <w:p w14:paraId="1E098B8C" w14:textId="71E32ACE" w:rsidR="00F365A0" w:rsidRPr="00F365A0" w:rsidRDefault="00F365A0" w:rsidP="002934F5">
      <w:r w:rsidRPr="00F365A0">
        <w:t xml:space="preserve">Initially, the protagonist was Avonlea, the daughter of a </w:t>
      </w:r>
      <w:r w:rsidR="002A734D">
        <w:t>weretiger</w:t>
      </w:r>
      <w:r w:rsidRPr="00F365A0">
        <w:t xml:space="preserve">. In the effort to incorporate a male counterpart, it became difficult to retain this original thread. Along the way, other hybrid options were explored, including a were-vampire hybrid in which her father was a vampire. Somehow, even when the idea of a sex-changing variation of the </w:t>
      </w:r>
      <w:r w:rsidR="002A734D">
        <w:t>metamorphism</w:t>
      </w:r>
      <w:r w:rsidRPr="00F365A0">
        <w:t xml:space="preserve"> emerged, the idea of a transsexual </w:t>
      </w:r>
      <w:r w:rsidR="002A734D">
        <w:t>weretiger</w:t>
      </w:r>
      <w:r w:rsidRPr="00F365A0">
        <w:t xml:space="preserve"> hybrid was overlooked. Before the opportunity is passed up, this is an option that should be explored.</w:t>
      </w:r>
    </w:p>
    <w:p w14:paraId="6F3B301B" w14:textId="27FFECBB" w:rsidR="00F365A0" w:rsidRPr="00F365A0" w:rsidRDefault="00F365A0" w:rsidP="002934F5">
      <w:r w:rsidRPr="00F365A0">
        <w:t xml:space="preserve">In the original approach, Avonlea’s mother had run away from home and joined a circus troop. This could be a response to becoming a </w:t>
      </w:r>
      <w:r w:rsidR="002A734D">
        <w:t>weretiger</w:t>
      </w:r>
      <w:r w:rsidR="002A734D" w:rsidRPr="00F365A0">
        <w:t xml:space="preserve"> and</w:t>
      </w:r>
      <w:r w:rsidRPr="00F365A0">
        <w:t xml:space="preserve"> can be expanded to include elements of the character that inspired Avonlea, a mage who could polymorph into a tiger. In that form, she encountered and fought a </w:t>
      </w:r>
      <w:r w:rsidR="002A734D">
        <w:t>weretiger</w:t>
      </w:r>
      <w:r w:rsidRPr="00F365A0">
        <w:t xml:space="preserve">; the resulting </w:t>
      </w:r>
      <w:r w:rsidR="002A734D">
        <w:t>metamorphism</w:t>
      </w:r>
      <w:r w:rsidRPr="00F365A0">
        <w:t xml:space="preserve"> combined with the polymorphic spell to give her a more controllable version of the curse. A circus is also a good place to find an ambisex, a man who turned into a female version of himself because of the bite of a demon-possessed woman.</w:t>
      </w:r>
    </w:p>
    <w:p w14:paraId="4CB16921" w14:textId="77777777" w:rsidR="00F365A0" w:rsidRPr="00F365A0" w:rsidRDefault="00F365A0" w:rsidP="002934F5">
      <w:r w:rsidRPr="00F365A0">
        <w:t>In the hybrid approach, the child’s mother and father met as teenaged girls, shortly after their lives were disrupted by their infections. She had fled being forced into the clan of the tiger that infected her and he had fled from prosecution for murders the demon had committed in his form. Thrown together by fate, they helped each other adapt to their new lives, one teaching the other how to be a girl in exchange for learning how to fence and fight. Their friendship became intimate, and they became part of the troop’s inner circle of professional rogues. It did not occur to them that they might be a fertile couple.</w:t>
      </w:r>
    </w:p>
    <w:p w14:paraId="184A3FCF" w14:textId="77777777" w:rsidR="002934F5" w:rsidRDefault="00F365A0" w:rsidP="002934F5">
      <w:r w:rsidRPr="00F365A0">
        <w:t>The child’s mother could not openly identify the father, though the troop leader knew and the members of the inner circle guessed when the child inherited his abilities and they manifested at birth. Officially a girl, clothing was enough to conceal the androgynous child’s ability to be male or female. Her ability to become a tiger took a little longer to manifest.</w:t>
      </w:r>
    </w:p>
    <w:p w14:paraId="1DACC5A8" w14:textId="3D4E9FFD" w:rsidR="00F365A0" w:rsidRPr="00F365A0" w:rsidRDefault="002934F5" w:rsidP="002934F5">
      <w:pPr>
        <w:pStyle w:val="Heading5"/>
        <w:spacing w:before="100" w:after="100"/>
      </w:pPr>
      <w:r>
        <w:t>::</w:t>
      </w:r>
      <w:r w:rsidR="00F365A0" w:rsidRPr="00F365A0">
        <w:t xml:space="preserve"> #### :: incarnations of the soul of creation - demon-within, familiarity - unexplored options - a tiger-familiar variant :: 20081104</w:t>
      </w:r>
    </w:p>
    <w:p w14:paraId="7DB008D6" w14:textId="77777777" w:rsidR="002934F5" w:rsidRDefault="00F365A0" w:rsidP="002934F5">
      <w:r w:rsidRPr="00F365A0">
        <w:t xml:space="preserve">An option adapted from the proposal of a human mother and a tiger father, originally a witch and her familiar who were both infected by a </w:t>
      </w:r>
      <w:r w:rsidR="002A734D">
        <w:t>weretiger</w:t>
      </w:r>
      <w:r w:rsidRPr="00F365A0">
        <w:t>. If, instead, the tiger is the animal host of the demon, the familiar bond bridges a difference in species and sex. The initial transformation is a change in species and sex for both, though later they can change sex or species independently.</w:t>
      </w:r>
    </w:p>
    <w:p w14:paraId="6CF8115C" w14:textId="56AFAE24" w:rsidR="00F365A0" w:rsidRPr="00F365A0" w:rsidRDefault="002934F5" w:rsidP="002934F5">
      <w:pPr>
        <w:pStyle w:val="Heading5"/>
        <w:spacing w:before="100" w:after="100"/>
      </w:pPr>
      <w:r>
        <w:t>::</w:t>
      </w:r>
      <w:r w:rsidR="00F365A0" w:rsidRPr="00F365A0">
        <w:t xml:space="preserve"> #### :: incarnations of the soul of creation - demon-within, familiarity - unexplored options - hunger and thirst :: 20081104</w:t>
      </w:r>
    </w:p>
    <w:p w14:paraId="03BEF2BB" w14:textId="77777777" w:rsidR="00F365A0" w:rsidRPr="00F365A0" w:rsidRDefault="00F365A0" w:rsidP="002934F5">
      <w:r w:rsidRPr="00F365A0">
        <w:t>In spite of being immune to the individual effects, the boy and girl were essentially human, and vulnerable to the combined effects of vampire and were bites. During the girl’s quest to rescue her lover, she fell prey to a vampire and a ware, infected by both.</w:t>
      </w:r>
    </w:p>
    <w:p w14:paraId="4F72B099" w14:textId="167EE0B4" w:rsidR="00F365A0" w:rsidRPr="00F365A0" w:rsidRDefault="00F365A0" w:rsidP="002934F5">
      <w:r w:rsidRPr="00F365A0">
        <w:t xml:space="preserve">She ended up being infected as a result of a contest between a vampire and a </w:t>
      </w:r>
      <w:r w:rsidR="002A734D">
        <w:t>weretiger</w:t>
      </w:r>
      <w:r w:rsidRPr="00F365A0">
        <w:t>. Each was intent on laying claim to her by being the first to seduce her. The tiger was the first to bite Ash, infecting her and causing her to fight and take flight – right into the vampire’s arms. Her bleeding caused him to lose control, taking her as he would a vampire lover, draining her and letting her drink of him.</w:t>
      </w:r>
    </w:p>
    <w:p w14:paraId="7DEDAE0D" w14:textId="77777777" w:rsidR="00F365A0" w:rsidRPr="00F365A0" w:rsidRDefault="00F365A0" w:rsidP="002934F5">
      <w:r w:rsidRPr="00F365A0">
        <w:t>Her turning was a terrible ordeal that left her a prisoner in her own body until she was exposed to enough light to become a were vampire. She also has to come to grips with the darker impulses she inherited from the demon. Thus, she endures the hunger and thirst that is also transferred to a demon’s familiars. Unfortunately, she could not bear what her new nature demanded of her and attempted to take her own life by facing the dawn.</w:t>
      </w:r>
    </w:p>
    <w:p w14:paraId="223B2C13" w14:textId="576F7D3E" w:rsidR="00F365A0" w:rsidRPr="00F365A0" w:rsidRDefault="00F365A0" w:rsidP="002934F5">
      <w:r w:rsidRPr="00F365A0">
        <w:t xml:space="preserve">Following the destruction of her body, she was drawn into the shadow of the demon where her other half was eclipsed. Working together, or rather as one, they were able to drive the demon out of his body which was still capable of </w:t>
      </w:r>
      <w:r w:rsidR="002A734D" w:rsidRPr="00F365A0">
        <w:t>accommodating</w:t>
      </w:r>
      <w:r w:rsidRPr="00F365A0">
        <w:t xml:space="preserve"> them both. The boy had adapted to being a girl with the help of his other half, but in the process, the division between their psyches began to come undone. Combining against the demon unraveled it further.</w:t>
      </w:r>
    </w:p>
    <w:p w14:paraId="266420E8" w14:textId="77777777" w:rsidR="002934F5" w:rsidRDefault="00F365A0" w:rsidP="002934F5">
      <w:r w:rsidRPr="00F365A0">
        <w:t>By this point, the phoenix had become involved in the prelude to a war. Demons stalked her, agents of the lost souls determined to rouse the demon in a bid to return to the outer realm. To the lost souls, demons of the inner realm were just weapons of their war, and one of the phoenix’s companions sought to remove them from play.</w:t>
      </w:r>
    </w:p>
    <w:p w14:paraId="24E1E73D" w14:textId="3F2A41D9" w:rsidR="00F365A0" w:rsidRPr="002934F5" w:rsidRDefault="002934F5" w:rsidP="002934F5">
      <w:pPr>
        <w:pStyle w:val="Heading5"/>
        <w:spacing w:before="100" w:after="100"/>
      </w:pPr>
      <w:r>
        <w:t>::</w:t>
      </w:r>
      <w:r w:rsidR="00F365A0" w:rsidRPr="002934F5">
        <w:t xml:space="preserve"> the third age :: 20081106</w:t>
      </w:r>
    </w:p>
    <w:p w14:paraId="7729E039" w14:textId="77777777" w:rsidR="002934F5" w:rsidRDefault="00F365A0" w:rsidP="002934F5">
      <w:r w:rsidRPr="00F365A0">
        <w:t xml:space="preserve">The original idea was that the third age of magic was ushered in by an orphan who had been rescued from a shipwreck and raised by survivors of the purge and cataclysm. In hindsight, the most likely way for an individual to stumble into a community of gods would be for that individual to be eclipsed by the demon – a rare event in the aegis – during second age of magic on </w:t>
      </w:r>
      <w:r w:rsidR="002A734D" w:rsidRPr="00F365A0">
        <w:t>Aeirn</w:t>
      </w:r>
      <w:r w:rsidRPr="00F365A0">
        <w:t>. Since this is the fate of the protagonist, originally conceived as the product of a second-age culture, it makes sense for the protagonist to become the herald of the new age.</w:t>
      </w:r>
    </w:p>
    <w:p w14:paraId="45E7B8E3" w14:textId="0060BFEB" w:rsidR="00F365A0" w:rsidRPr="002934F5" w:rsidRDefault="002934F5" w:rsidP="002934F5">
      <w:pPr>
        <w:pStyle w:val="Heading5"/>
        <w:spacing w:before="100" w:after="100"/>
      </w:pPr>
      <w:r>
        <w:t>::</w:t>
      </w:r>
      <w:r w:rsidR="00F365A0" w:rsidRPr="002934F5">
        <w:t xml:space="preserve"> incarnations of the soul of creation - demon-within, familiarity, eve of paradox, threshold and rift :: 20081109</w:t>
      </w:r>
    </w:p>
    <w:p w14:paraId="65ACB5DA" w14:textId="1F119835" w:rsidR="00F365A0" w:rsidRPr="00F365A0" w:rsidRDefault="00F365A0" w:rsidP="002934F5">
      <w:r w:rsidRPr="00F365A0">
        <w:t xml:space="preserve">Some adjustments to the first revision are needed to help resolve conflicts </w:t>
      </w:r>
      <w:r w:rsidR="002A734D" w:rsidRPr="00F365A0">
        <w:t>stemming</w:t>
      </w:r>
      <w:r w:rsidRPr="00F365A0">
        <w:t xml:space="preserve"> from efforts to simplify the situation. The idea of making the protege and his accomplice the protagonist’s natural parents was explored in the context of the demon being the goddess’s shadow.</w:t>
      </w:r>
    </w:p>
    <w:p w14:paraId="2DC960C9" w14:textId="77777777" w:rsidR="00F365A0" w:rsidRPr="00F365A0" w:rsidRDefault="00F365A0" w:rsidP="002934F5">
      <w:r w:rsidRPr="00F365A0">
        <w:t>The first question concerns the renormalization of the protagonist’s parents. There are also a few stray threads concerning the parents’ paths to reintegrate. The initial concern here is to limit the ambisexual metamorphism to the fewest individuals possible.</w:t>
      </w:r>
    </w:p>
    <w:p w14:paraId="2192CAC6" w14:textId="77777777" w:rsidR="00F365A0" w:rsidRPr="00F365A0" w:rsidRDefault="00F365A0" w:rsidP="002934F5">
      <w:r w:rsidRPr="00F365A0">
        <w:t>The attempt to conceive the embodiment of the soul of creation occurred when the protege and his accomplice were seventeen. Both parents were ambisexual from the night they attempted to conceive an embodiment of the soul of creation and roused the demon against them. The demon eclipsed the woman, giving her the option of emerging later as an inner goddess.</w:t>
      </w:r>
    </w:p>
    <w:p w14:paraId="1779D9E9" w14:textId="77777777" w:rsidR="00F365A0" w:rsidRPr="00F365A0" w:rsidRDefault="00F365A0" w:rsidP="002934F5">
      <w:r w:rsidRPr="00F365A0">
        <w:t>For two years, the protege pursued the demon hoping to save his accomplice before the demon retaliated, overpowering and raping the protege once she was helpless.</w:t>
      </w:r>
    </w:p>
    <w:p w14:paraId="38A97A2A" w14:textId="77777777" w:rsidR="00F365A0" w:rsidRPr="00F365A0" w:rsidRDefault="00F365A0" w:rsidP="002934F5">
      <w:r w:rsidRPr="00F365A0">
        <w:t>The catatonic protege was mistaken for the accomplice and taken in by her family, helping her cope with the rape and pregnancy. When the child was born with the ambisexual ability, the protege discovered that it could be controlled sympathetically in response to her own changes.</w:t>
      </w:r>
    </w:p>
    <w:p w14:paraId="58C071C7" w14:textId="7438FB7D" w:rsidR="00F365A0" w:rsidRPr="00F365A0" w:rsidRDefault="00F365A0" w:rsidP="002934F5">
      <w:r w:rsidRPr="00F365A0">
        <w:t xml:space="preserve">Eventually, the demon tracked down the protege again and discovered the child </w:t>
      </w:r>
      <w:r w:rsidR="002A734D" w:rsidRPr="00F365A0">
        <w:t>conceived</w:t>
      </w:r>
      <w:r w:rsidRPr="00F365A0">
        <w:t xml:space="preserve"> during the rape. The protege managed to slay the demon defending her child. Unfortunately, the demon simply possessed the protege, eclipsing her before attempting to assimilate the child’s soul.</w:t>
      </w:r>
    </w:p>
    <w:p w14:paraId="69D9B4EF" w14:textId="77777777" w:rsidR="00F365A0" w:rsidRPr="00F365A0" w:rsidRDefault="00F365A0" w:rsidP="002934F5">
      <w:r w:rsidRPr="00F365A0">
        <w:t>In this instance, the protege is still in limbo when the demon penetrates the child’s psyche. The child’s psychic division is precipitated by her conditioned response to her parent’s sex; the child was confronted in the flesh by the demon in her mother’s form, but in the spirit the child was confronted by his father.</w:t>
      </w:r>
    </w:p>
    <w:p w14:paraId="5FFF2644" w14:textId="419EE49C" w:rsidR="00F365A0" w:rsidRPr="00F365A0" w:rsidRDefault="00F365A0" w:rsidP="002934F5">
      <w:r w:rsidRPr="00F365A0">
        <w:t xml:space="preserve">The protege erects a prison for the demon in the child’s mind that naturally falls into the rift that opens between the two halves of the child’s psyche during the ordeal. The wards </w:t>
      </w:r>
      <w:r w:rsidR="002A734D" w:rsidRPr="00F365A0">
        <w:t>erected</w:t>
      </w:r>
      <w:r w:rsidRPr="00F365A0">
        <w:t xml:space="preserve"> in the boy’s mind left the girl’s mind vulnerable to the demon within.</w:t>
      </w:r>
    </w:p>
    <w:p w14:paraId="5A6BD8B1" w14:textId="17847CDD" w:rsidR="00F365A0" w:rsidRPr="00F365A0" w:rsidRDefault="00F365A0" w:rsidP="002934F5">
      <w:r w:rsidRPr="00F365A0">
        <w:t xml:space="preserve">By eclipsing the protege at this point, the only potential loose thread is tied up by following the original design in which the girl is the sole survivor of a massacre in which she held herself responsible for </w:t>
      </w:r>
      <w:r w:rsidR="002A734D" w:rsidRPr="00F365A0">
        <w:t>the</w:t>
      </w:r>
      <w:r w:rsidRPr="00F365A0">
        <w:t xml:space="preserve"> death of her possessed mother.</w:t>
      </w:r>
    </w:p>
    <w:p w14:paraId="7664DDE8" w14:textId="77777777" w:rsidR="00F365A0" w:rsidRPr="00F365A0" w:rsidRDefault="00F365A0" w:rsidP="002934F5">
      <w:r w:rsidRPr="00F365A0">
        <w:t>When the demon was caught in the trap, the girl lashed out with raw psychic power unlocked by the demon’s probing. The damage was significant, but the stolen body expired because the trap that imprisoned the demon also cut off the protege’s access to it.</w:t>
      </w:r>
    </w:p>
    <w:p w14:paraId="16A204CB" w14:textId="77777777" w:rsidR="00F365A0" w:rsidRPr="00F365A0" w:rsidRDefault="00F365A0" w:rsidP="002934F5">
      <w:r w:rsidRPr="00F365A0">
        <w:t>The death of the accomplice’s body brings her torment by the lost souls to an end. The protege and his son encounter the accomplice in limbo and the three cross over the threshold together. Soon enough, they track down the traumatized girl and make new arrangements for her upbringing. The protege’s accomplice becomes the girl’s mentor, having escaped from limbo but still appearing seventeen years old and officially having died at the age of twenty-seven.</w:t>
      </w:r>
    </w:p>
    <w:p w14:paraId="609EAECB" w14:textId="77777777" w:rsidR="00F365A0" w:rsidRPr="00F365A0" w:rsidRDefault="00F365A0" w:rsidP="002934F5">
      <w:r w:rsidRPr="00F365A0">
        <w:t>The boy and his parents all have to manifest a new form reentering the demon’s domain across the threshold, a reincarnation that purges them of the familiar curse and stripping them of the natural ability to change sex. The girl retains the ability in spite of the fact that her traumatic ordeal stripped her of the memory of it along with her other half. When she rediscovers the ability, it is a mysterious new ability to her she unconsciously understands should be kept secret.</w:t>
      </w:r>
    </w:p>
    <w:p w14:paraId="4B5D69AF" w14:textId="77777777" w:rsidR="002934F5" w:rsidRDefault="00F365A0" w:rsidP="002934F5">
      <w:r w:rsidRPr="00F365A0">
        <w:t>Because she was born with the familiar curse, she is a carrier and is able to reinfect her other half when they encounter each other again. The benefit of following this path is that it allows them to become intimate in a normal fashion, better integrating her side of the demon within thread while laying the groundwork for his half, which recently emerged as a way to incorporate the avatars thread and the lovers’ fusion thread.</w:t>
      </w:r>
    </w:p>
    <w:p w14:paraId="3EC67164" w14:textId="52221151" w:rsidR="00F365A0" w:rsidRPr="002934F5" w:rsidRDefault="002934F5" w:rsidP="002934F5">
      <w:pPr>
        <w:pStyle w:val="Heading5"/>
        <w:spacing w:before="100" w:after="100"/>
      </w:pPr>
      <w:r>
        <w:t>::</w:t>
      </w:r>
      <w:r w:rsidR="00F365A0" w:rsidRPr="002934F5">
        <w:t xml:space="preserve"> revision options :: 20081013</w:t>
      </w:r>
    </w:p>
    <w:p w14:paraId="5DF8EE54" w14:textId="77777777" w:rsidR="00F365A0" w:rsidRPr="00F365A0" w:rsidRDefault="00F365A0" w:rsidP="002934F5">
      <w:r w:rsidRPr="00F365A0">
        <w:t>The attempt to conceive the soul of creation, as presented, is not necessary. All that is required is that the maiden who is possessed by a demon bites a man, initiating their familiar bond.</w:t>
      </w:r>
    </w:p>
    <w:p w14:paraId="31DC0706" w14:textId="77777777" w:rsidR="00F365A0" w:rsidRPr="00F365A0" w:rsidRDefault="00F365A0" w:rsidP="002934F5">
      <w:r w:rsidRPr="00F365A0">
        <w:t>If there was no attempt to conceive the soul of creation, then the woman’s possession would instead be engineered by the inner gods or the lost souls in an attempt to draw the demon down to Aeirn, where it could be confronted.</w:t>
      </w:r>
    </w:p>
    <w:p w14:paraId="61064A58" w14:textId="77777777" w:rsidR="00F365A0" w:rsidRPr="00F365A0" w:rsidRDefault="00F365A0" w:rsidP="002934F5">
      <w:r w:rsidRPr="00F365A0">
        <w:t>The woman and man would thus be pawns in that scheme and the architects of that plan would hunt them down and attempt to rouse the demon to fulfill their plot.</w:t>
      </w:r>
    </w:p>
    <w:p w14:paraId="495EF1A7" w14:textId="77777777" w:rsidR="00F365A0" w:rsidRPr="00F365A0" w:rsidRDefault="00F365A0" w:rsidP="002934F5">
      <w:r w:rsidRPr="00F365A0">
        <w:t>The man, transformed into a woman, is raped and impregnated by the demon. In the struggle, she slays the demon, forcing it to possess her body. The man joins the woman in limbo.</w:t>
      </w:r>
    </w:p>
    <w:p w14:paraId="4BD5A811" w14:textId="77777777" w:rsidR="002934F5" w:rsidRDefault="00F365A0" w:rsidP="002934F5">
      <w:r w:rsidRPr="00F365A0">
        <w:t>At this point, the pair either cross the threshold on a mission to hunt the demon or join forces against the demon to seize joint possession of the man’s ambisexual body.</w:t>
      </w:r>
    </w:p>
    <w:p w14:paraId="1958C8E0" w14:textId="7A411538" w:rsidR="00F365A0" w:rsidRPr="002934F5" w:rsidRDefault="002934F5" w:rsidP="002934F5">
      <w:pPr>
        <w:pStyle w:val="Heading5"/>
        <w:spacing w:before="100" w:after="100"/>
      </w:pPr>
      <w:r>
        <w:t>::</w:t>
      </w:r>
      <w:r w:rsidR="00F365A0" w:rsidRPr="002934F5">
        <w:t xml:space="preserve"> revision options - branch 1 :: 20081013</w:t>
      </w:r>
    </w:p>
    <w:p w14:paraId="061552D3" w14:textId="77777777" w:rsidR="002934F5" w:rsidRDefault="00F365A0" w:rsidP="002934F5">
      <w:r w:rsidRPr="00F365A0">
        <w:t>If the parents join forces against the demon to claim joint possession of the man’s ambisexual body from within, at best, they eclipse the demon for seven years, at which point it slips past their guard and attempts to possess their child. They are eclipsed, and when the child is possessed, their divided state helps precipitate the child’s division.</w:t>
      </w:r>
    </w:p>
    <w:p w14:paraId="0614BA7B" w14:textId="4FB64782" w:rsidR="00F365A0" w:rsidRPr="002934F5" w:rsidRDefault="002934F5" w:rsidP="002934F5">
      <w:pPr>
        <w:pStyle w:val="Heading5"/>
        <w:spacing w:before="100" w:after="100"/>
      </w:pPr>
      <w:r>
        <w:t>::</w:t>
      </w:r>
      <w:r w:rsidR="00F365A0" w:rsidRPr="002934F5">
        <w:t xml:space="preserve"> revision options - branch 2 :: 20081013</w:t>
      </w:r>
    </w:p>
    <w:p w14:paraId="6442AA6B" w14:textId="77777777" w:rsidR="00F365A0" w:rsidRPr="00F365A0" w:rsidRDefault="00F365A0" w:rsidP="002934F5">
      <w:r w:rsidRPr="00F365A0">
        <w:t>If the parents cross the threshold and confront the demon externally in the domain, they would discover the demon was carrying their child – and because the child’s soul had embraced the demon, or at least part of the demon – the goddess Aeai – the child could potentially become the soul of creation.</w:t>
      </w:r>
    </w:p>
    <w:p w14:paraId="6C90AB60" w14:textId="77777777" w:rsidR="00F365A0" w:rsidRPr="00F365A0" w:rsidRDefault="00F365A0" w:rsidP="002934F5">
      <w:r w:rsidRPr="00F365A0">
        <w:t>The demon originated in the domain of Aegis and the souls it captured gave rise to the domain of Aeirn in the demon’s shadow. The demon incorporated part of itself into the system as the goddess Aeai. The purpose of the system the demon set up was to harvest souls of the Aegis. As players, souls of the Aegis unwittingly created new incarnations of themselves into which they are drawn at death.</w:t>
      </w:r>
    </w:p>
    <w:p w14:paraId="050B8048" w14:textId="77777777" w:rsidR="00F365A0" w:rsidRPr="00F365A0" w:rsidRDefault="00F365A0" w:rsidP="002934F5">
      <w:r w:rsidRPr="00F365A0">
        <w:t>The point of collecting souls was to find a soul of its own; unfortunately, the demon was intent on assimilating the soul it sought, instead of allowing itself to be assimilated. The demon assumed that it could not be assimilated by a human mind, in spite of the fact that Aeai was incorporated as the child’s angel when she was assimilated.</w:t>
      </w:r>
    </w:p>
    <w:p w14:paraId="25450E1E" w14:textId="125AD408" w:rsidR="00F365A0" w:rsidRPr="00F365A0" w:rsidRDefault="00F365A0" w:rsidP="002934F5">
      <w:r w:rsidRPr="00F365A0">
        <w:t xml:space="preserve">The opening chapter in the story arc is the story of the assimilation of Aeai. As the part of the demon embraced by the child’s soul, Aeai becomes </w:t>
      </w:r>
      <w:r w:rsidR="002A734D" w:rsidRPr="00F365A0">
        <w:t>self-conscious</w:t>
      </w:r>
      <w:r w:rsidRPr="00F365A0">
        <w:t xml:space="preserve"> as the mother of the first mortal incarnation of that soul, manifesting in the androgynous form abstracted from the two sexes her stolen body can assume – the form of an angel.</w:t>
      </w:r>
    </w:p>
    <w:p w14:paraId="653B6512" w14:textId="77777777" w:rsidR="00F365A0" w:rsidRPr="00F365A0" w:rsidRDefault="00F365A0" w:rsidP="002934F5">
      <w:r w:rsidRPr="00F365A0">
        <w:t>Aeai is assumed to be the demon when she is first confronted by the child’s parents. When they realize that she is an incarnation of the goddess, their discovery is passed on to the lost souls and inner gods that conspired to summon the demon by their agents in the Academy.</w:t>
      </w:r>
    </w:p>
    <w:p w14:paraId="32A14B04" w14:textId="77777777" w:rsidR="00F365A0" w:rsidRPr="00F365A0" w:rsidRDefault="00F365A0" w:rsidP="002934F5">
      <w:r w:rsidRPr="00F365A0">
        <w:t>Aeai is also mistaken for a fallen angel by other fallen angels, fragments of the demon’s psyche that had attached to stolen souls. On one hand, the lost souls and conspiring inner gods continue to pursue Aeai as the means to attack the demon, while on the other hand, Aeai is pursued by the fallen, demons of Aeirn, intent on forcing her into their ranks.</w:t>
      </w:r>
    </w:p>
    <w:p w14:paraId="70C7AC5F" w14:textId="77777777" w:rsidR="00F365A0" w:rsidRPr="00F365A0" w:rsidRDefault="00F365A0" w:rsidP="002934F5">
      <w:r w:rsidRPr="00F365A0">
        <w:t>The child’s parents ally themselves with Aeai, helping to keep her adversaries from discovering her pregnancy or the true nature of her child. One way to discourage the cabal’s interest in Aeai was to convince them that she was indeed a fallen angel. Unfortunately, this only encouraged the fallen to pursue the trio in order to recruit them into their web pacts and conspiracies.</w:t>
      </w:r>
    </w:p>
    <w:p w14:paraId="372CA323" w14:textId="49E61326" w:rsidR="00F365A0" w:rsidRPr="00F365A0" w:rsidRDefault="00F365A0" w:rsidP="002934F5">
      <w:r w:rsidRPr="00F365A0">
        <w:t xml:space="preserve">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w:t>
      </w:r>
      <w:r w:rsidR="002A734D" w:rsidRPr="00F365A0">
        <w:t>cooperate</w:t>
      </w:r>
      <w:r w:rsidRPr="00F365A0">
        <w:t xml:space="preserve"> to create a situation to their advantage and then compete to exploit it.</w:t>
      </w:r>
    </w:p>
    <w:p w14:paraId="467B3B79" w14:textId="3DFF6ED5" w:rsidR="00F365A0" w:rsidRPr="00F365A0" w:rsidRDefault="00F365A0" w:rsidP="002934F5">
      <w:r w:rsidRPr="00F365A0">
        <w:t xml:space="preserve">The cabal eventually decides to test the theory of Aeai’s fall, moving against her to see if she retains a tie to the demon that can be used to provoke it into asserting itself. When this plot succeeds in arousing the demon, it tears into the </w:t>
      </w:r>
      <w:r w:rsidR="002A734D" w:rsidRPr="00F365A0">
        <w:t>conspirators</w:t>
      </w:r>
      <w:r w:rsidRPr="00F365A0">
        <w:t xml:space="preserve"> and eventually confronts the child. Aeai summons the parents to the child’s aid, but their intervention has an unintended consequence.</w:t>
      </w:r>
    </w:p>
    <w:p w14:paraId="00A56EEC" w14:textId="77777777" w:rsidR="00F365A0" w:rsidRPr="00F365A0" w:rsidRDefault="00F365A0" w:rsidP="002934F5">
      <w:r w:rsidRPr="00F365A0">
        <w:t>The demon’s fixation on the child gave the survivors of its rampage a chance to slay it. The slayers saw it as an opportunity to drive the demon into a weaker vessel, unaware that the demon had willingly possessed the child. When they struck, they forced Aeai to dive into the child after the demon. The demon, seeing Aeai as no threat, focused on devouring the child’s psyche.</w:t>
      </w:r>
    </w:p>
    <w:p w14:paraId="659CFEAB" w14:textId="77777777" w:rsidR="00F365A0" w:rsidRPr="00F365A0" w:rsidRDefault="00F365A0" w:rsidP="002934F5">
      <w:r w:rsidRPr="00F365A0">
        <w:t>Aeai drew on the child’s soul to oppose the demon, eclipsing the demon while the demon eclipsed the child. The parents entered limbo to protect the child there. Each parent provided the child a different focus; torn on either side between the parents and cut through the middle by the angel and demon, the child’s psyche split.</w:t>
      </w:r>
    </w:p>
    <w:p w14:paraId="52E2C308" w14:textId="6035726B" w:rsidR="00F365A0" w:rsidRPr="00F365A0" w:rsidRDefault="00F365A0" w:rsidP="002934F5">
      <w:r w:rsidRPr="00F365A0">
        <w:t xml:space="preserve">The child was divided into male and female </w:t>
      </w:r>
      <w:r w:rsidR="002A734D" w:rsidRPr="00F365A0">
        <w:t>aspects,</w:t>
      </w:r>
      <w:r w:rsidRPr="00F365A0">
        <w:t xml:space="preserve"> and this had the unexpected benefit of shattering the demon’s mind. Aeai remained in possession of the child’s body while the boy and girl are led by their parents across the threshold. The traumatic ordeal leaves each child with shattered memories and </w:t>
      </w:r>
      <w:r w:rsidR="002A734D" w:rsidRPr="00F365A0">
        <w:t>pieces</w:t>
      </w:r>
      <w:r w:rsidRPr="00F365A0">
        <w:t xml:space="preserve"> of the shattered demon.</w:t>
      </w:r>
    </w:p>
    <w:p w14:paraId="5F4586E0" w14:textId="77777777" w:rsidR="002934F5" w:rsidRDefault="00F365A0" w:rsidP="002934F5">
      <w:r w:rsidRPr="00F365A0">
        <w:t>Aeai warned the parents that reuniting the two halves of the child would restore the demon, but in their divided state the boy and girl might assimilate the demon instead. They needed time to mature and become self-possessed before they could be reunited. The parents take on the roles of mother and father, taking the girl and boy respectively and going separate ways.</w:t>
      </w:r>
    </w:p>
    <w:p w14:paraId="031EA4C2" w14:textId="63CF9F87" w:rsidR="00F365A0" w:rsidRPr="002934F5" w:rsidRDefault="002934F5" w:rsidP="002934F5">
      <w:pPr>
        <w:pStyle w:val="Heading5"/>
        <w:spacing w:before="100" w:after="100"/>
      </w:pPr>
      <w:r>
        <w:t>::</w:t>
      </w:r>
      <w:r w:rsidR="00F365A0" w:rsidRPr="002934F5">
        <w:t xml:space="preserve"> a girl possessed and eclipsed by a demon :: 20081110</w:t>
      </w:r>
    </w:p>
    <w:p w14:paraId="6EC0A15D" w14:textId="77777777" w:rsidR="002934F5" w:rsidRDefault="00F365A0" w:rsidP="002934F5">
      <w:r w:rsidRPr="00F365A0">
        <w:t>This is the premise of the demon within thread in its mature form, the initial climax in the girl’s story.</w:t>
      </w:r>
    </w:p>
    <w:p w14:paraId="18CD6DB1" w14:textId="28C8114C" w:rsidR="00F365A0" w:rsidRPr="002934F5" w:rsidRDefault="002934F5" w:rsidP="002934F5">
      <w:pPr>
        <w:pStyle w:val="Heading5"/>
        <w:spacing w:before="100" w:after="100"/>
      </w:pPr>
      <w:r>
        <w:t>::</w:t>
      </w:r>
      <w:r w:rsidR="00F365A0" w:rsidRPr="002934F5">
        <w:t xml:space="preserve"> a girl possessed and eclipsed by a demon crosses the threshold :: 20081110</w:t>
      </w:r>
    </w:p>
    <w:p w14:paraId="6C90B5E4" w14:textId="77777777" w:rsidR="002934F5" w:rsidRDefault="00F365A0" w:rsidP="002934F5">
      <w:r w:rsidRPr="00F365A0">
        <w:t>This element is new to the story, but has been developed in several forms, each suitable for the main story line. The ordeal she goes through here is potentially a book in its own right. It can easily be developed as a sequel, however.</w:t>
      </w:r>
    </w:p>
    <w:p w14:paraId="41A0E296" w14:textId="739CBAF5" w:rsidR="00F365A0" w:rsidRPr="002934F5" w:rsidRDefault="002934F5" w:rsidP="002934F5">
      <w:pPr>
        <w:pStyle w:val="Heading5"/>
        <w:spacing w:before="100" w:after="100"/>
      </w:pPr>
      <w:r>
        <w:t>::</w:t>
      </w:r>
      <w:r w:rsidR="00F365A0" w:rsidRPr="002934F5">
        <w:t xml:space="preserve"> a girl possessed and eclipsed…a boy-turned-girl :: 20081110</w:t>
      </w:r>
    </w:p>
    <w:p w14:paraId="2CC754E1" w14:textId="77777777" w:rsidR="002934F5" w:rsidRDefault="00F365A0" w:rsidP="002934F5">
      <w:r w:rsidRPr="00F365A0">
        <w:t>This thread has evolved as the complement of the demon within thread, exploring the boy’s ordeal of gradually assimilating his female counterpart.</w:t>
      </w:r>
    </w:p>
    <w:p w14:paraId="1EE66355" w14:textId="1C1645CD" w:rsidR="00F365A0" w:rsidRPr="002934F5" w:rsidRDefault="002934F5" w:rsidP="002934F5">
      <w:pPr>
        <w:pStyle w:val="Heading5"/>
        <w:spacing w:before="100" w:after="100"/>
      </w:pPr>
      <w:r>
        <w:t>::</w:t>
      </w:r>
      <w:r w:rsidR="00F365A0" w:rsidRPr="002934F5">
        <w:t xml:space="preserve"> a girl possessed and eclipsed…confronts a boy bitten by the demon and turned into her twin :: 20081110</w:t>
      </w:r>
    </w:p>
    <w:p w14:paraId="115AF2FB" w14:textId="77777777" w:rsidR="002934F5" w:rsidRDefault="00F365A0" w:rsidP="002934F5">
      <w:r w:rsidRPr="00F365A0">
        <w:t>The problem here is that this is essentially the establishing event in the origin of a person who is divided into male and female incarnations; in order for this boy to be the girl’s counterpart, something of this nature has to have already occurred.</w:t>
      </w:r>
    </w:p>
    <w:p w14:paraId="74233B00" w14:textId="69E3B2CB" w:rsidR="00F365A0" w:rsidRPr="002934F5" w:rsidRDefault="002934F5" w:rsidP="002934F5">
      <w:pPr>
        <w:pStyle w:val="Heading5"/>
        <w:spacing w:before="100" w:after="100"/>
      </w:pPr>
      <w:r>
        <w:t>::</w:t>
      </w:r>
      <w:r w:rsidR="00F365A0" w:rsidRPr="002934F5">
        <w:t xml:space="preserve"> a girl possessed and eclipsed…helps the boy cope with being a girl :: 20081110</w:t>
      </w:r>
    </w:p>
    <w:p w14:paraId="598DC80F" w14:textId="77777777" w:rsidR="002934F5" w:rsidRDefault="00F365A0" w:rsidP="002934F5">
      <w:r w:rsidRPr="00F365A0">
        <w:t>This was an original main thread – a boy-turned-girl – and can be adapted to resolve a childhood division.</w:t>
      </w:r>
    </w:p>
    <w:p w14:paraId="1109520B" w14:textId="771B47AE" w:rsidR="00F365A0" w:rsidRPr="002934F5" w:rsidRDefault="002934F5" w:rsidP="002934F5">
      <w:pPr>
        <w:pStyle w:val="Heading5"/>
        <w:spacing w:before="100" w:after="100"/>
      </w:pPr>
      <w:r>
        <w:t>::</w:t>
      </w:r>
      <w:r w:rsidR="00F365A0" w:rsidRPr="002934F5">
        <w:t xml:space="preserve"> a girl possessed and eclipsed…a boy-turned-girl…is raped by the demon :: 20081110</w:t>
      </w:r>
    </w:p>
    <w:p w14:paraId="71FF4A5B" w14:textId="77777777" w:rsidR="002934F5" w:rsidRDefault="00F365A0" w:rsidP="002934F5">
      <w:r w:rsidRPr="00F365A0">
        <w:t>This is the crisis point of the conflict and the opening part of the climax of the demon within thread. As a singular duality origin, this rape would result in the conception of the main character. A conception under the present circumstances would be parthenogenic.</w:t>
      </w:r>
    </w:p>
    <w:p w14:paraId="7EEE1B91" w14:textId="656980AA" w:rsidR="00F365A0" w:rsidRPr="002934F5" w:rsidRDefault="002934F5" w:rsidP="002934F5">
      <w:pPr>
        <w:pStyle w:val="Heading5"/>
        <w:spacing w:before="100" w:after="100"/>
      </w:pPr>
      <w:r>
        <w:t>::</w:t>
      </w:r>
      <w:r w:rsidR="00F365A0" w:rsidRPr="002934F5">
        <w:t xml:space="preserve"> a girl possessed and eclipsed…a boy-turned-girl…slays the demon :: 20081110</w:t>
      </w:r>
    </w:p>
    <w:p w14:paraId="6AD5B24D" w14:textId="77777777" w:rsidR="002934F5" w:rsidRDefault="00F365A0" w:rsidP="002934F5">
      <w:r w:rsidRPr="00F365A0">
        <w:t xml:space="preserve">This is the turning point and escalation of the climax employing one of the oldest inspirations, the slain twin. When the boy-turned-girl slew the demon, its body automatically reverted to its original female form in a desperate attempt to repair </w:t>
      </w:r>
      <w:r w:rsidR="002A734D" w:rsidRPr="00F365A0">
        <w:t>itself,</w:t>
      </w:r>
      <w:r w:rsidRPr="00F365A0">
        <w:t xml:space="preserve"> but the demon was still impaled.</w:t>
      </w:r>
    </w:p>
    <w:p w14:paraId="36A36A8D" w14:textId="2F43BD63" w:rsidR="00F365A0" w:rsidRPr="002934F5" w:rsidRDefault="002934F5" w:rsidP="002934F5">
      <w:pPr>
        <w:pStyle w:val="Heading5"/>
        <w:spacing w:before="100" w:after="100"/>
      </w:pPr>
      <w:r>
        <w:t>::</w:t>
      </w:r>
      <w:r w:rsidR="00F365A0" w:rsidRPr="002934F5">
        <w:t xml:space="preserve"> a girl possessed and eclipsed…a boy-turned-girl…is possessed and eclipsed by the demon :: 20081110</w:t>
      </w:r>
    </w:p>
    <w:p w14:paraId="7FF98829" w14:textId="77777777" w:rsidR="002934F5" w:rsidRDefault="00F365A0" w:rsidP="002934F5">
      <w:r w:rsidRPr="00F365A0">
        <w:t>This is the revealed mechanism of the slain twin thread. As its host body died, the demon took possession of the only other body available, leaving the girl’s corpse to be discovered.</w:t>
      </w:r>
    </w:p>
    <w:p w14:paraId="23593F10" w14:textId="322BE5AA" w:rsidR="00F365A0" w:rsidRPr="002934F5" w:rsidRDefault="002934F5" w:rsidP="002934F5">
      <w:pPr>
        <w:pStyle w:val="Heading5"/>
        <w:spacing w:before="100" w:after="100"/>
      </w:pPr>
      <w:r>
        <w:t>::</w:t>
      </w:r>
      <w:r w:rsidR="00F365A0" w:rsidRPr="002934F5">
        <w:t xml:space="preserve"> a girl possessed and eclipsed…a boy-turned-girl…crosses the threshold :: 20081110</w:t>
      </w:r>
    </w:p>
    <w:p w14:paraId="31D51B3C" w14:textId="036B4500" w:rsidR="00F365A0" w:rsidRPr="00F365A0" w:rsidRDefault="00F365A0" w:rsidP="002934F5">
      <w:r w:rsidRPr="00F365A0">
        <w:t xml:space="preserve">This is a potential duplication of a girl possessed and eclipsed by a demon. There is a relatively simple fix that resolves two problems. The original demon within thread involved a struggle for dominance, so the girl’s possession was </w:t>
      </w:r>
      <w:r w:rsidR="002A734D" w:rsidRPr="00F365A0">
        <w:t>intermittent,</w:t>
      </w:r>
      <w:r w:rsidRPr="00F365A0">
        <w:t xml:space="preserve"> and the boy’s transformation gave the demon a way to edge her out and force him to assimilate her.</w:t>
      </w:r>
    </w:p>
    <w:p w14:paraId="5924F4D0" w14:textId="77777777" w:rsidR="002934F5" w:rsidRDefault="00F365A0" w:rsidP="002934F5">
      <w:r w:rsidRPr="00F365A0">
        <w:t xml:space="preserve">Her assimilation leaves the demon in possession of her body, until her body is slain and the demon takes possession of his body. Another benefit is that the demon within and the demon of the realm are separate entities. This demon would have originated in the mind of an eclipsed soul of the aegis and most likely would have fallen during the purge or the age of ruin. The world within this demon is still taking shape, inspired by the dreams and memories of souls native to both </w:t>
      </w:r>
      <w:r w:rsidR="002A734D" w:rsidRPr="00F365A0">
        <w:t>Aeirn</w:t>
      </w:r>
      <w:r w:rsidRPr="00F365A0">
        <w:t xml:space="preserve"> and the aegis.</w:t>
      </w:r>
    </w:p>
    <w:p w14:paraId="67E604D9" w14:textId="4DC1CC15" w:rsidR="002934F5" w:rsidRDefault="002934F5" w:rsidP="002934F5">
      <w:pPr>
        <w:pStyle w:val="Heading5"/>
        <w:spacing w:before="100" w:after="100"/>
      </w:pPr>
      <w:r>
        <w:t>::</w:t>
      </w:r>
      <w:r w:rsidR="00F365A0" w:rsidRPr="002934F5">
        <w:t xml:space="preserve"> a girl possessed and eclipsed by a demon crosses the threshold :: 20081110</w:t>
      </w:r>
    </w:p>
    <w:p w14:paraId="6F8B5CC9" w14:textId="281433A9" w:rsidR="00F365A0" w:rsidRPr="00F365A0" w:rsidRDefault="002934F5" w:rsidP="002934F5">
      <w:pPr>
        <w:pStyle w:val="Heading5"/>
        <w:spacing w:before="100" w:after="100"/>
      </w:pPr>
      <w:r>
        <w:t>::</w:t>
      </w:r>
      <w:r w:rsidR="00F365A0" w:rsidRPr="00F365A0">
        <w:t xml:space="preserve"> follow up ::</w:t>
      </w:r>
    </w:p>
    <w:p w14:paraId="361EBB4C" w14:textId="77777777" w:rsidR="002934F5" w:rsidRDefault="00F365A0" w:rsidP="002934F5">
      <w:r w:rsidRPr="00F365A0">
        <w:t>An alternate origin and division of the male and female incarnations of the main character is required. Their conception and division could be a result of the fusion and division of their parents – a magical experiment gone awry. Another method – revising the childhood trauma – for establishing the demon within thread is also required. A solution to both problems may already be among the options previously explored.</w:t>
      </w:r>
    </w:p>
    <w:p w14:paraId="7A15CDDF" w14:textId="0CE0E49E" w:rsidR="00F365A0" w:rsidRPr="002934F5" w:rsidRDefault="002934F5" w:rsidP="002934F5">
      <w:pPr>
        <w:pStyle w:val="Heading5"/>
        <w:spacing w:before="100" w:after="100"/>
      </w:pPr>
      <w:r>
        <w:t>::</w:t>
      </w:r>
      <w:r w:rsidR="00F365A0" w:rsidRPr="002934F5">
        <w:t xml:space="preserve"> a girl possessed and eclipsed…a demon impregnated - stray threads :: 20081110</w:t>
      </w:r>
    </w:p>
    <w:p w14:paraId="25FADB6C" w14:textId="77777777" w:rsidR="002934F5" w:rsidRDefault="00F365A0" w:rsidP="002934F5">
      <w:r w:rsidRPr="00F365A0">
        <w:t>This thread could work as a catalyst for the transformation or assimilation of the demon, which was unaware that the body it claimed had been impregnated in the initial rape. On attempting to shift that body into its male form, the embryo was absorbed. Instead of assuming the boy’s form, or reverting to the girl’s form, the body took on a fusion of their forms, a sexless and androgynous expression of their potential.</w:t>
      </w:r>
    </w:p>
    <w:p w14:paraId="179FBC0F" w14:textId="1D7293B9" w:rsidR="002934F5" w:rsidRDefault="002934F5" w:rsidP="002934F5">
      <w:pPr>
        <w:pStyle w:val="Heading5"/>
        <w:spacing w:before="100" w:after="100"/>
      </w:pPr>
      <w:r>
        <w:t>::</w:t>
      </w:r>
      <w:r w:rsidR="00F365A0" w:rsidRPr="002934F5">
        <w:t xml:space="preserve"> a girl possessed and eclipsed…transforms and is embraced by the soul of its child - stray threads :: 20081110</w:t>
      </w:r>
    </w:p>
    <w:p w14:paraId="00E07F55" w14:textId="5E51901A" w:rsidR="002934F5" w:rsidRDefault="002934F5" w:rsidP="002934F5">
      <w:pPr>
        <w:pStyle w:val="Heading5"/>
        <w:spacing w:before="100" w:after="100"/>
      </w:pPr>
      <w:r>
        <w:t>::</w:t>
      </w:r>
      <w:r w:rsidR="00F365A0" w:rsidRPr="002934F5">
        <w:t xml:space="preserve"> a girl possessed and eclipsed…is transformed into a god - stray threads :: 20081110</w:t>
      </w:r>
    </w:p>
    <w:p w14:paraId="37BD28EF" w14:textId="257ECB8D" w:rsidR="00F365A0" w:rsidRPr="002934F5" w:rsidRDefault="002934F5" w:rsidP="002934F5">
      <w:pPr>
        <w:pStyle w:val="Heading5"/>
        <w:spacing w:before="100" w:after="100"/>
      </w:pPr>
      <w:r>
        <w:t>::</w:t>
      </w:r>
      <w:r w:rsidR="00F365A0" w:rsidRPr="002934F5">
        <w:t xml:space="preserve"> useful elements - child of division :: 20081111</w:t>
      </w:r>
    </w:p>
    <w:p w14:paraId="2FD9DB8A" w14:textId="77777777" w:rsidR="002934F5" w:rsidRDefault="00F365A0" w:rsidP="002934F5">
      <w:r w:rsidRPr="00F365A0">
        <w:t>The original attempt to draft this story produced a number of useful elements, but revising this story arc presents a number of challenges. One involves the need to preserve some elements reserved for the child of division. Another involves using the demon of the realm, if the parents are to play a part in the story. To avoid redundancy, situationally similar events need to be diverted to use alternatives discarded from the child of division arc.</w:t>
      </w:r>
    </w:p>
    <w:p w14:paraId="786426AF" w14:textId="7FA07150" w:rsidR="00F365A0" w:rsidRPr="002934F5" w:rsidRDefault="002934F5" w:rsidP="002934F5">
      <w:pPr>
        <w:pStyle w:val="Heading5"/>
        <w:spacing w:before="100" w:after="100"/>
      </w:pPr>
      <w:r>
        <w:t>::</w:t>
      </w:r>
      <w:r w:rsidR="00F365A0" w:rsidRPr="002934F5">
        <w:t xml:space="preserve"> useful elements - child of division, the marriage pact :: 20081111</w:t>
      </w:r>
    </w:p>
    <w:p w14:paraId="352CFDE3" w14:textId="77777777" w:rsidR="00F365A0" w:rsidRPr="00F365A0" w:rsidRDefault="00F365A0" w:rsidP="002934F5">
      <w:r w:rsidRPr="00F365A0">
        <w:t>This thread has developed elements from multiple approaches that will need to be sorted. The point, however, is that the engagement is imposed from above the parents heads.</w:t>
      </w:r>
    </w:p>
    <w:p w14:paraId="1A14C01D" w14:textId="77777777" w:rsidR="00F365A0" w:rsidRPr="00F365A0" w:rsidRDefault="00F365A0" w:rsidP="002934F5">
      <w:r w:rsidRPr="00F365A0">
        <w:t>The truth is that the boy is a male version of her conceived by accident when their parents were magically merged to combine their abilities in order to fight a demon.</w:t>
      </w:r>
    </w:p>
    <w:p w14:paraId="291AD96D" w14:textId="77777777" w:rsidR="00F365A0" w:rsidRPr="00F365A0" w:rsidRDefault="00F365A0" w:rsidP="002934F5">
      <w:r w:rsidRPr="00F365A0">
        <w:t>They had grown up in rival houses and become friends at the academy; as their friendship grew into something more, they initially welcomed the prospect of their union and the opportunity to unite their houses.</w:t>
      </w:r>
    </w:p>
    <w:p w14:paraId="0599F4C6" w14:textId="77777777" w:rsidR="002934F5" w:rsidRDefault="00F365A0" w:rsidP="002934F5">
      <w:r w:rsidRPr="00F365A0">
        <w:t>The events surrounding their fusion, along with the conception and birth of their child, changed everything.</w:t>
      </w:r>
    </w:p>
    <w:p w14:paraId="44F5FCA8" w14:textId="208BDF8A" w:rsidR="00F365A0" w:rsidRPr="002934F5" w:rsidRDefault="002934F5" w:rsidP="002934F5">
      <w:pPr>
        <w:pStyle w:val="Heading5"/>
        <w:spacing w:before="100" w:after="100"/>
      </w:pPr>
      <w:r>
        <w:t>::</w:t>
      </w:r>
      <w:r w:rsidR="00F365A0" w:rsidRPr="002934F5">
        <w:t xml:space="preserve"> useful elements - child of fusion :: 20081111</w:t>
      </w:r>
    </w:p>
    <w:p w14:paraId="7C18B398" w14:textId="77777777" w:rsidR="002934F5" w:rsidRDefault="00F365A0" w:rsidP="002934F5">
      <w:r w:rsidRPr="00F365A0">
        <w:t>This is an alternative to the child of fusion “prequel” and the contradictions and conflicts of interest inherent in that thread. The child is conceived when the parents are merged. If they are divided apart before the child is born, this is what divides the child into male and female incarnations. If the parents are divided after the child is born, another cause for the child’s division is required, most probably a permutation of the childhood trauma.</w:t>
      </w:r>
    </w:p>
    <w:p w14:paraId="63A0A932" w14:textId="1DA0E087" w:rsidR="00F365A0" w:rsidRPr="002934F5" w:rsidRDefault="002934F5" w:rsidP="002934F5">
      <w:pPr>
        <w:pStyle w:val="Heading5"/>
        <w:spacing w:before="100" w:after="100"/>
      </w:pPr>
      <w:r>
        <w:t>::</w:t>
      </w:r>
      <w:r w:rsidR="00F365A0" w:rsidRPr="002934F5">
        <w:t xml:space="preserve"> useful elements - child of fusion explored :: 20081111</w:t>
      </w:r>
    </w:p>
    <w:p w14:paraId="2587D009" w14:textId="77777777" w:rsidR="00F365A0" w:rsidRPr="00F365A0" w:rsidRDefault="00F365A0" w:rsidP="002934F5">
      <w:r w:rsidRPr="00F365A0">
        <w:t>As explored, this thread invokes a ten year “prequel” story arc. The fusion event becomes a bit more complicated, however.</w:t>
      </w:r>
    </w:p>
    <w:p w14:paraId="6644C02F" w14:textId="7ADA080D" w:rsidR="00F365A0" w:rsidRPr="00F365A0" w:rsidRDefault="00F365A0" w:rsidP="002934F5">
      <w:r w:rsidRPr="00F365A0">
        <w:t xml:space="preserve">the union of their parents …a new consciousness was born in the fusion …and confronted by a demon …and then pursued by the demon …who taunted her with the fate of her parents …the </w:t>
      </w:r>
      <w:r w:rsidR="002A734D">
        <w:t>child</w:t>
      </w:r>
      <w:r w:rsidRPr="00F365A0">
        <w:t xml:space="preserve"> discovered the truth of her creation …and sought a way to free her parents …and conceived a new incarnation of herself</w:t>
      </w:r>
    </w:p>
    <w:p w14:paraId="768DBFE2" w14:textId="6B54785A" w:rsidR="00F365A0" w:rsidRPr="00F365A0" w:rsidRDefault="00F365A0" w:rsidP="002934F5">
      <w:r w:rsidRPr="00F365A0">
        <w:t xml:space="preserve">the mother’s sacrifice …seven years after the child was born, the demon confronted the </w:t>
      </w:r>
      <w:r w:rsidR="002A734D">
        <w:t>child</w:t>
      </w:r>
      <w:r w:rsidRPr="00F365A0">
        <w:t xml:space="preserve"> …the demon offered to divide the </w:t>
      </w:r>
      <w:r w:rsidR="002A734D">
        <w:t>child</w:t>
      </w:r>
      <w:r w:rsidRPr="00F365A0">
        <w:t xml:space="preserve"> and free her parents …too late realized that the demon intended to claim her through her child …the </w:t>
      </w:r>
      <w:r w:rsidR="002A734D">
        <w:t>child</w:t>
      </w:r>
      <w:r w:rsidRPr="00F365A0">
        <w:t xml:space="preserve"> gained </w:t>
      </w:r>
      <w:r w:rsidR="002A734D" w:rsidRPr="00F365A0">
        <w:t>control</w:t>
      </w:r>
      <w:r w:rsidRPr="00F365A0">
        <w:t xml:space="preserve"> of the demon long enough to sabotage the demon’s plan …the </w:t>
      </w:r>
      <w:r w:rsidR="002A734D">
        <w:t>child</w:t>
      </w:r>
      <w:r w:rsidRPr="00F365A0">
        <w:t xml:space="preserve"> was able to extend her division to her child …and sacrificed herself …in order to hide them from the demon, the boy and girl were separated …the woman assumed a new identity and raised the girl …the man assumed a new identity and raised the boy</w:t>
      </w:r>
    </w:p>
    <w:p w14:paraId="04D91D95" w14:textId="77777777" w:rsidR="00A9204E" w:rsidRDefault="00A9204E" w:rsidP="002934F5"/>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D10568B"/>
    <w:multiLevelType w:val="hybridMultilevel"/>
    <w:tmpl w:val="CD1E9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422341286">
    <w:abstractNumId w:val="21"/>
  </w:num>
  <w:num w:numId="2" w16cid:durableId="352071100">
    <w:abstractNumId w:val="13"/>
  </w:num>
  <w:num w:numId="3" w16cid:durableId="182982107">
    <w:abstractNumId w:val="11"/>
  </w:num>
  <w:num w:numId="4" w16cid:durableId="1775468361">
    <w:abstractNumId w:val="23"/>
  </w:num>
  <w:num w:numId="5" w16cid:durableId="1117797268">
    <w:abstractNumId w:val="14"/>
  </w:num>
  <w:num w:numId="6" w16cid:durableId="602958143">
    <w:abstractNumId w:val="17"/>
  </w:num>
  <w:num w:numId="7" w16cid:durableId="2099524306">
    <w:abstractNumId w:val="20"/>
  </w:num>
  <w:num w:numId="8" w16cid:durableId="1508717460">
    <w:abstractNumId w:val="9"/>
  </w:num>
  <w:num w:numId="9" w16cid:durableId="1506090913">
    <w:abstractNumId w:val="7"/>
  </w:num>
  <w:num w:numId="10" w16cid:durableId="96221969">
    <w:abstractNumId w:val="6"/>
  </w:num>
  <w:num w:numId="11" w16cid:durableId="1901794088">
    <w:abstractNumId w:val="5"/>
  </w:num>
  <w:num w:numId="12" w16cid:durableId="607011852">
    <w:abstractNumId w:val="4"/>
  </w:num>
  <w:num w:numId="13" w16cid:durableId="1948536726">
    <w:abstractNumId w:val="8"/>
  </w:num>
  <w:num w:numId="14" w16cid:durableId="1473712690">
    <w:abstractNumId w:val="3"/>
  </w:num>
  <w:num w:numId="15" w16cid:durableId="1966422514">
    <w:abstractNumId w:val="2"/>
  </w:num>
  <w:num w:numId="16" w16cid:durableId="1658219652">
    <w:abstractNumId w:val="1"/>
  </w:num>
  <w:num w:numId="17" w16cid:durableId="971903861">
    <w:abstractNumId w:val="0"/>
  </w:num>
  <w:num w:numId="18" w16cid:durableId="1967807150">
    <w:abstractNumId w:val="15"/>
  </w:num>
  <w:num w:numId="19" w16cid:durableId="1279682511">
    <w:abstractNumId w:val="16"/>
  </w:num>
  <w:num w:numId="20" w16cid:durableId="1390378269">
    <w:abstractNumId w:val="22"/>
  </w:num>
  <w:num w:numId="21" w16cid:durableId="1360201172">
    <w:abstractNumId w:val="19"/>
  </w:num>
  <w:num w:numId="22" w16cid:durableId="2004315024">
    <w:abstractNumId w:val="12"/>
  </w:num>
  <w:num w:numId="23" w16cid:durableId="2016960203">
    <w:abstractNumId w:val="24"/>
  </w:num>
  <w:num w:numId="24" w16cid:durableId="1667588465">
    <w:abstractNumId w:val="10"/>
  </w:num>
  <w:num w:numId="25" w16cid:durableId="2010256101">
    <w:abstractNumId w:val="10"/>
  </w:num>
  <w:num w:numId="26" w16cid:durableId="564730259">
    <w:abstractNumId w:val="10"/>
  </w:num>
  <w:num w:numId="27" w16cid:durableId="927008618">
    <w:abstractNumId w:val="10"/>
  </w:num>
  <w:num w:numId="28" w16cid:durableId="837618956">
    <w:abstractNumId w:val="10"/>
  </w:num>
  <w:num w:numId="29" w16cid:durableId="2053921723">
    <w:abstractNumId w:val="10"/>
  </w:num>
  <w:num w:numId="30" w16cid:durableId="694580157">
    <w:abstractNumId w:val="10"/>
  </w:num>
  <w:num w:numId="31" w16cid:durableId="734939890">
    <w:abstractNumId w:val="10"/>
  </w:num>
  <w:num w:numId="32" w16cid:durableId="1313219445">
    <w:abstractNumId w:val="10"/>
  </w:num>
  <w:num w:numId="33" w16cid:durableId="2031028655">
    <w:abstractNumId w:val="10"/>
  </w:num>
  <w:num w:numId="34" w16cid:durableId="1278636537">
    <w:abstractNumId w:val="10"/>
  </w:num>
  <w:num w:numId="35" w16cid:durableId="476652265">
    <w:abstractNumId w:val="10"/>
  </w:num>
  <w:num w:numId="36" w16cid:durableId="142279147">
    <w:abstractNumId w:val="10"/>
  </w:num>
  <w:num w:numId="37" w16cid:durableId="1048261055">
    <w:abstractNumId w:val="10"/>
  </w:num>
  <w:num w:numId="38" w16cid:durableId="604653711">
    <w:abstractNumId w:val="10"/>
  </w:num>
  <w:num w:numId="39" w16cid:durableId="1762218457">
    <w:abstractNumId w:val="10"/>
  </w:num>
  <w:num w:numId="40" w16cid:durableId="1481145551">
    <w:abstractNumId w:val="10"/>
  </w:num>
  <w:num w:numId="41" w16cid:durableId="597950561">
    <w:abstractNumId w:val="10"/>
  </w:num>
  <w:num w:numId="42" w16cid:durableId="683286835">
    <w:abstractNumId w:val="10"/>
  </w:num>
  <w:num w:numId="43" w16cid:durableId="1744374595">
    <w:abstractNumId w:val="10"/>
  </w:num>
  <w:num w:numId="44" w16cid:durableId="953169580">
    <w:abstractNumId w:val="10"/>
  </w:num>
  <w:num w:numId="45" w16cid:durableId="733503210">
    <w:abstractNumId w:val="10"/>
  </w:num>
  <w:num w:numId="46" w16cid:durableId="1984263479">
    <w:abstractNumId w:val="10"/>
  </w:num>
  <w:num w:numId="47" w16cid:durableId="5379365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A0"/>
    <w:rsid w:val="000622CC"/>
    <w:rsid w:val="002934F5"/>
    <w:rsid w:val="002A734D"/>
    <w:rsid w:val="00330574"/>
    <w:rsid w:val="0057235B"/>
    <w:rsid w:val="006044A1"/>
    <w:rsid w:val="00645252"/>
    <w:rsid w:val="006D3D74"/>
    <w:rsid w:val="007A4B6D"/>
    <w:rsid w:val="0083569A"/>
    <w:rsid w:val="009B5AE5"/>
    <w:rsid w:val="00A9204E"/>
    <w:rsid w:val="00C26E19"/>
    <w:rsid w:val="00D125F2"/>
    <w:rsid w:val="00F017F3"/>
    <w:rsid w:val="00F365A0"/>
    <w:rsid w:val="00FA4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88A3"/>
  <w15:chartTrackingRefBased/>
  <w15:docId w15:val="{32EED8C2-3631-4F38-BFB7-DF969076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6D"/>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7A4B6D"/>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7A4B6D"/>
    <w:pPr>
      <w:numPr>
        <w:ilvl w:val="1"/>
        <w:numId w:val="46"/>
      </w:numPr>
      <w:outlineLvl w:val="1"/>
    </w:pPr>
    <w:rPr>
      <w:rFonts w:asciiTheme="majorHAnsi" w:hAnsiTheme="majorHAnsi"/>
      <w:sz w:val="48"/>
      <w:szCs w:val="48"/>
    </w:rPr>
  </w:style>
  <w:style w:type="paragraph" w:styleId="Heading3">
    <w:name w:val="heading 3"/>
    <w:basedOn w:val="Heading2"/>
    <w:next w:val="Normal"/>
    <w:link w:val="Heading3Char"/>
    <w:qFormat/>
    <w:rsid w:val="007A4B6D"/>
    <w:pPr>
      <w:outlineLvl w:val="2"/>
    </w:pPr>
    <w:rPr>
      <w:sz w:val="40"/>
    </w:rPr>
  </w:style>
  <w:style w:type="paragraph" w:styleId="Heading4">
    <w:name w:val="heading 4"/>
    <w:basedOn w:val="Heading3"/>
    <w:next w:val="Normal"/>
    <w:link w:val="Heading4Char"/>
    <w:qFormat/>
    <w:rsid w:val="007A4B6D"/>
    <w:pPr>
      <w:numPr>
        <w:ilvl w:val="3"/>
      </w:numPr>
      <w:outlineLvl w:val="3"/>
    </w:pPr>
    <w:rPr>
      <w:sz w:val="32"/>
    </w:rPr>
  </w:style>
  <w:style w:type="paragraph" w:styleId="Heading5">
    <w:name w:val="heading 5"/>
    <w:basedOn w:val="Heading4"/>
    <w:next w:val="Normal"/>
    <w:link w:val="Heading5Char"/>
    <w:qFormat/>
    <w:rsid w:val="007A4B6D"/>
    <w:pPr>
      <w:numPr>
        <w:ilvl w:val="4"/>
      </w:numPr>
      <w:outlineLvl w:val="4"/>
    </w:pPr>
    <w:rPr>
      <w:sz w:val="28"/>
    </w:rPr>
  </w:style>
  <w:style w:type="paragraph" w:styleId="Heading6">
    <w:name w:val="heading 6"/>
    <w:basedOn w:val="Heading5"/>
    <w:next w:val="Normal"/>
    <w:link w:val="Heading6Char"/>
    <w:qFormat/>
    <w:rsid w:val="007A4B6D"/>
    <w:pPr>
      <w:numPr>
        <w:ilvl w:val="5"/>
      </w:numPr>
      <w:outlineLvl w:val="5"/>
    </w:pPr>
    <w:rPr>
      <w:bCs/>
      <w:sz w:val="24"/>
      <w:szCs w:val="24"/>
      <w:u w:val="single"/>
    </w:rPr>
  </w:style>
  <w:style w:type="paragraph" w:styleId="Heading7">
    <w:name w:val="heading 7"/>
    <w:basedOn w:val="Heading6"/>
    <w:next w:val="Normal"/>
    <w:link w:val="Heading7Char"/>
    <w:qFormat/>
    <w:rsid w:val="007A4B6D"/>
    <w:pPr>
      <w:keepNext w:val="0"/>
      <w:numPr>
        <w:ilvl w:val="0"/>
        <w:numId w:val="0"/>
      </w:numPr>
      <w:outlineLvl w:val="6"/>
    </w:pPr>
    <w:rPr>
      <w:b w:val="0"/>
      <w:kern w:val="0"/>
    </w:rPr>
  </w:style>
  <w:style w:type="paragraph" w:styleId="Heading8">
    <w:name w:val="heading 8"/>
    <w:basedOn w:val="Heading6"/>
    <w:next w:val="Normal"/>
    <w:link w:val="Heading8Char"/>
    <w:qFormat/>
    <w:rsid w:val="007A4B6D"/>
    <w:pPr>
      <w:outlineLvl w:val="7"/>
    </w:pPr>
    <w:rPr>
      <w:i/>
      <w:iCs/>
      <w:u w:val="none"/>
    </w:rPr>
  </w:style>
  <w:style w:type="paragraph" w:styleId="Heading9">
    <w:name w:val="heading 9"/>
    <w:basedOn w:val="Heading8"/>
    <w:next w:val="Normal"/>
    <w:link w:val="Heading9Char"/>
    <w:qFormat/>
    <w:rsid w:val="007A4B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4B6D"/>
    <w:rPr>
      <w:rFonts w:eastAsiaTheme="majorEastAsia" w:cstheme="minorHAnsi"/>
      <w:b/>
      <w:kern w:val="28"/>
      <w:sz w:val="56"/>
      <w:szCs w:val="28"/>
    </w:rPr>
  </w:style>
  <w:style w:type="character" w:customStyle="1" w:styleId="Heading2Char">
    <w:name w:val="Heading 2 Char"/>
    <w:basedOn w:val="DefaultParagraphFont"/>
    <w:link w:val="Heading2"/>
    <w:rsid w:val="007A4B6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A4B6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A4B6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A4B6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A4B6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A4B6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A4B6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A4B6D"/>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7A4B6D"/>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A4B6D"/>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7A4B6D"/>
    <w:rPr>
      <w:b w:val="0"/>
      <w:bCs w:val="0"/>
      <w:color w:val="7F7F7F" w:themeColor="text1" w:themeTint="80"/>
      <w:vertAlign w:val="superscript"/>
    </w:rPr>
  </w:style>
  <w:style w:type="character" w:customStyle="1" w:styleId="SubtitleChar">
    <w:name w:val="Subtitle Char"/>
    <w:basedOn w:val="DefaultParagraphFont"/>
    <w:link w:val="Subtitle"/>
    <w:uiPriority w:val="11"/>
    <w:rsid w:val="007A4B6D"/>
    <w:rPr>
      <w:rFonts w:asciiTheme="majorHAnsi" w:eastAsiaTheme="majorEastAsia" w:hAnsiTheme="majorHAnsi" w:cstheme="majorBidi"/>
      <w:color w:val="7F7F7F" w:themeColor="text1" w:themeTint="80"/>
      <w:spacing w:val="-10"/>
      <w:kern w:val="28"/>
      <w:sz w:val="72"/>
      <w:szCs w:val="72"/>
      <w:vertAlign w:val="superscript"/>
    </w:rPr>
  </w:style>
  <w:style w:type="character" w:styleId="SubtleEmphasis">
    <w:name w:val="Subtle Emphasis"/>
    <w:basedOn w:val="Emphasis"/>
    <w:uiPriority w:val="19"/>
    <w:qFormat/>
    <w:rsid w:val="007A4B6D"/>
    <w:rPr>
      <w:rFonts w:asciiTheme="minorHAnsi" w:hAnsiTheme="minorHAnsi" w:cs="Calibri Light"/>
      <w:i/>
      <w:iCs/>
      <w:color w:val="7F7F7F" w:themeColor="text1" w:themeTint="80"/>
      <w:sz w:val="28"/>
      <w:szCs w:val="28"/>
    </w:rPr>
  </w:style>
  <w:style w:type="character" w:styleId="Emphasis">
    <w:name w:val="Emphasis"/>
    <w:uiPriority w:val="20"/>
    <w:qFormat/>
    <w:rsid w:val="007A4B6D"/>
    <w:rPr>
      <w:rFonts w:asciiTheme="minorHAnsi" w:hAnsiTheme="minorHAnsi" w:cstheme="minorHAnsi"/>
      <w:i/>
      <w:iCs/>
      <w:sz w:val="28"/>
      <w:szCs w:val="28"/>
    </w:rPr>
  </w:style>
  <w:style w:type="character" w:styleId="IntenseEmphasis">
    <w:name w:val="Intense Emphasis"/>
    <w:basedOn w:val="Emphasis"/>
    <w:uiPriority w:val="21"/>
    <w:qFormat/>
    <w:rsid w:val="007A4B6D"/>
    <w:rPr>
      <w:rFonts w:asciiTheme="minorHAnsi" w:hAnsiTheme="minorHAnsi" w:cstheme="minorHAnsi"/>
      <w:b/>
      <w:bCs/>
      <w:i/>
      <w:iCs/>
      <w:sz w:val="28"/>
      <w:szCs w:val="28"/>
    </w:rPr>
  </w:style>
  <w:style w:type="character" w:styleId="Strong">
    <w:name w:val="Strong"/>
    <w:uiPriority w:val="22"/>
    <w:qFormat/>
    <w:rsid w:val="007A4B6D"/>
    <w:rPr>
      <w:b/>
      <w:bCs/>
    </w:rPr>
  </w:style>
  <w:style w:type="paragraph" w:styleId="Quote">
    <w:name w:val="Quote"/>
    <w:basedOn w:val="Normal"/>
    <w:next w:val="Normal"/>
    <w:link w:val="QuoteChar"/>
    <w:uiPriority w:val="29"/>
    <w:qFormat/>
    <w:rsid w:val="007A4B6D"/>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7A4B6D"/>
    <w:rPr>
      <w:rFonts w:cstheme="minorHAnsi"/>
      <w:sz w:val="28"/>
      <w:szCs w:val="28"/>
    </w:rPr>
  </w:style>
  <w:style w:type="paragraph" w:styleId="IntenseQuote">
    <w:name w:val="Intense Quote"/>
    <w:basedOn w:val="Quote"/>
    <w:next w:val="Normal"/>
    <w:link w:val="IntenseQuoteChar"/>
    <w:uiPriority w:val="30"/>
    <w:qFormat/>
    <w:rsid w:val="007A4B6D"/>
    <w:pPr>
      <w:pBdr>
        <w:left w:val="single" w:sz="18" w:space="7" w:color="auto"/>
      </w:pBdr>
    </w:pPr>
    <w:rPr>
      <w:b/>
      <w:bCs/>
    </w:rPr>
  </w:style>
  <w:style w:type="character" w:customStyle="1" w:styleId="IntenseQuoteChar">
    <w:name w:val="Intense Quote Char"/>
    <w:basedOn w:val="DefaultParagraphFont"/>
    <w:link w:val="IntenseQuote"/>
    <w:uiPriority w:val="30"/>
    <w:rsid w:val="007A4B6D"/>
    <w:rPr>
      <w:rFonts w:cstheme="minorHAnsi"/>
      <w:b/>
      <w:bCs/>
      <w:sz w:val="28"/>
      <w:szCs w:val="28"/>
    </w:rPr>
  </w:style>
  <w:style w:type="character" w:styleId="SubtleReference">
    <w:name w:val="Subtle Reference"/>
    <w:uiPriority w:val="31"/>
    <w:qFormat/>
    <w:rsid w:val="007A4B6D"/>
    <w:rPr>
      <w:caps/>
      <w:color w:val="7F7F7F" w:themeColor="text1" w:themeTint="80"/>
      <w:sz w:val="22"/>
      <w:szCs w:val="22"/>
    </w:rPr>
  </w:style>
  <w:style w:type="character" w:styleId="IntenseReference">
    <w:name w:val="Intense Reference"/>
    <w:basedOn w:val="SubtleReference"/>
    <w:uiPriority w:val="32"/>
    <w:qFormat/>
    <w:rsid w:val="007A4B6D"/>
    <w:rPr>
      <w:b/>
      <w:bCs/>
      <w:caps/>
      <w:color w:val="7F7F7F" w:themeColor="text1" w:themeTint="80"/>
      <w:sz w:val="22"/>
      <w:szCs w:val="22"/>
    </w:rPr>
  </w:style>
  <w:style w:type="character" w:styleId="BookTitle">
    <w:name w:val="Book Title"/>
    <w:basedOn w:val="DefaultParagraphFont"/>
    <w:uiPriority w:val="33"/>
    <w:qFormat/>
    <w:rsid w:val="007A4B6D"/>
    <w:rPr>
      <w:b/>
      <w:bCs/>
      <w:i/>
      <w:iCs/>
      <w:spacing w:val="5"/>
    </w:rPr>
  </w:style>
  <w:style w:type="character" w:styleId="Hyperlink">
    <w:name w:val="Hyperlink"/>
    <w:basedOn w:val="DefaultParagraphFont"/>
    <w:uiPriority w:val="99"/>
    <w:unhideWhenUsed/>
    <w:rsid w:val="00645252"/>
    <w:rPr>
      <w:color w:val="6E6E6E" w:themeColor="accent1" w:themeShade="80"/>
      <w:u w:val="single"/>
    </w:rPr>
  </w:style>
  <w:style w:type="character" w:styleId="FollowedHyperlink">
    <w:name w:val="FollowedHyperlink"/>
    <w:basedOn w:val="DefaultParagraphFont"/>
    <w:uiPriority w:val="99"/>
    <w:unhideWhenUsed/>
    <w:rPr>
      <w:color w:val="919191" w:themeColor="followedHyperlink"/>
      <w:u w:val="single"/>
    </w:rPr>
  </w:style>
  <w:style w:type="paragraph" w:styleId="Caption">
    <w:name w:val="caption"/>
    <w:basedOn w:val="Normal"/>
    <w:next w:val="Normal"/>
    <w:uiPriority w:val="35"/>
    <w:unhideWhenUsed/>
    <w:qFormat/>
    <w:rsid w:val="007A4B6D"/>
    <w:pPr>
      <w:spacing w:after="200"/>
    </w:pPr>
    <w:rPr>
      <w:i/>
      <w:iCs/>
      <w:color w:val="000000"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DDDDDD" w:themeColor="accent1" w:shadow="1" w:frame="1"/>
        <w:left w:val="single" w:sz="2" w:space="10" w:color="DDDDDD" w:themeColor="accent1" w:shadow="1" w:frame="1"/>
        <w:bottom w:val="single" w:sz="2" w:space="10" w:color="DDDDDD" w:themeColor="accent1" w:shadow="1" w:frame="1"/>
        <w:right w:val="single" w:sz="2" w:space="10" w:color="DDDDDD" w:themeColor="accent1" w:shadow="1" w:frame="1"/>
      </w:pBdr>
      <w:ind w:left="1152" w:right="1152"/>
    </w:pPr>
    <w:rPr>
      <w:rFonts w:eastAsiaTheme="minorEastAsia"/>
      <w:i/>
      <w:iCs/>
      <w:color w:val="6E6E6E"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E3E3E"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basedOn w:val="Normal"/>
    <w:uiPriority w:val="1"/>
    <w:qFormat/>
    <w:rsid w:val="007A4B6D"/>
    <w:pPr>
      <w:spacing w:after="0"/>
    </w:pPr>
  </w:style>
  <w:style w:type="paragraph" w:customStyle="1" w:styleId="Subheading1">
    <w:name w:val="Subheading 1"/>
    <w:basedOn w:val="Heading1"/>
    <w:next w:val="Normal"/>
    <w:link w:val="Subheading1Char"/>
    <w:qFormat/>
    <w:rsid w:val="007A4B6D"/>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A4B6D"/>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7A4B6D"/>
  </w:style>
  <w:style w:type="character" w:customStyle="1" w:styleId="Subheading2Char">
    <w:name w:val="Subheading 2 Char"/>
    <w:basedOn w:val="Subheading1Char"/>
    <w:link w:val="Subheading2"/>
    <w:rsid w:val="007A4B6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A4B6D"/>
    <w:rPr>
      <w:sz w:val="40"/>
      <w:szCs w:val="40"/>
    </w:rPr>
  </w:style>
  <w:style w:type="character" w:customStyle="1" w:styleId="Subheading3Char">
    <w:name w:val="Subheading 3 Char"/>
    <w:basedOn w:val="Subheading2Char"/>
    <w:link w:val="Subheading3"/>
    <w:rsid w:val="007A4B6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A4B6D"/>
    <w:pPr>
      <w:spacing w:before="240"/>
    </w:pPr>
    <w:rPr>
      <w:vertAlign w:val="subscript"/>
    </w:rPr>
  </w:style>
  <w:style w:type="character" w:customStyle="1" w:styleId="SuptitleChar">
    <w:name w:val="Suptitle Char"/>
    <w:basedOn w:val="SubtitleChar"/>
    <w:link w:val="Suptitle"/>
    <w:rsid w:val="007A4B6D"/>
    <w:rPr>
      <w:rFonts w:asciiTheme="majorHAnsi" w:eastAsiaTheme="majorEastAsia" w:hAnsiTheme="majorHAnsi" w:cstheme="majorBidi"/>
      <w:color w:val="7F7F7F" w:themeColor="text1" w:themeTint="80"/>
      <w:spacing w:val="-10"/>
      <w:kern w:val="28"/>
      <w:sz w:val="72"/>
      <w:szCs w:val="72"/>
      <w:vertAlign w:val="subscript"/>
    </w:rPr>
  </w:style>
  <w:style w:type="paragraph" w:styleId="ListParagraph">
    <w:name w:val="List Paragraph"/>
    <w:basedOn w:val="Normal"/>
    <w:uiPriority w:val="34"/>
    <w:qFormat/>
    <w:rsid w:val="007A4B6D"/>
    <w:pPr>
      <w:ind w:left="720"/>
      <w:contextualSpacing/>
    </w:pPr>
  </w:style>
  <w:style w:type="character" w:styleId="UnresolvedMention">
    <w:name w:val="Unresolved Mention"/>
    <w:basedOn w:val="DefaultParagraphFont"/>
    <w:uiPriority w:val="99"/>
    <w:semiHidden/>
    <w:unhideWhenUsed/>
    <w:rsid w:val="00F36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ctionPress.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Local\Microsoft\Office\16.0\DTS\en-US%7b91B94AB9-75BB-483E-881D-2290B3F97174%7d\%7bB22BF017-4D7F-4588-A3BA-E4AE7FD72093%7dTF2de6fc23-48e8-448b-960e-1bdc6e9248ab4ef8d1ac_win32-7424dd8ab5ea.dotx" TargetMode="External"/></Relationships>
</file>

<file path=word/theme/theme1.xml><?xml version="1.0" encoding="utf-8"?>
<a:theme xmlns:a="http://schemas.openxmlformats.org/drawingml/2006/main" name="Aeirn-Aegis Montserrat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{B22BF017-4D7F-4588-A3BA-E4AE7FD72093}TF2de6fc23-48e8-448b-960e-1bdc6e9248ab4ef8d1ac_win32-7424dd8ab5ea.dotx</Template>
  <TotalTime>376</TotalTime>
  <Pages>1</Pages>
  <Words>11575</Words>
  <Characters>55218</Characters>
  <Application>Microsoft Office Word</Application>
  <DocSecurity>0</DocSecurity>
  <Lines>1200</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5</cp:revision>
  <dcterms:created xsi:type="dcterms:W3CDTF">2025-11-12T16:30:00Z</dcterms:created>
  <dcterms:modified xsi:type="dcterms:W3CDTF">2025-11-16T00:29:00Z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