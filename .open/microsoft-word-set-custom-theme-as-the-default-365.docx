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57F9E" w14:textId="77777777" w:rsidR="00C61D2B" w:rsidRPr="00C61D2B" w:rsidRDefault="00C61D2B" w:rsidP="00C61D2B">
      <w:pPr>
        <w:pStyle w:val="Heading1"/>
      </w:pPr>
      <w:r w:rsidRPr="00C61D2B">
        <w:t>Can a custom theme be set as the default?</w:t>
      </w:r>
    </w:p>
    <w:p w14:paraId="52EDA405" w14:textId="77777777" w:rsidR="00C61D2B" w:rsidRPr="00C61D2B" w:rsidRDefault="00C61D2B" w:rsidP="00C61D2B">
      <w:r w:rsidRPr="00C61D2B">
        <w:t xml:space="preserve">Yes — you </w:t>
      </w:r>
      <w:r w:rsidRPr="00C61D2B">
        <w:rPr>
          <w:i/>
          <w:iCs/>
        </w:rPr>
        <w:t>can</w:t>
      </w:r>
      <w:r w:rsidRPr="00C61D2B">
        <w:t xml:space="preserve"> set a custom theme as the default in Word, but it requires a few manual steps. Once done, every new document will inherit your theme’s fonts, colors, and effects </w:t>
      </w:r>
      <w:proofErr w:type="gramStart"/>
      <w:r w:rsidRPr="00C61D2B">
        <w:t>unless</w:t>
      </w:r>
      <w:proofErr w:type="gramEnd"/>
      <w:r w:rsidRPr="00C61D2B">
        <w:t xml:space="preserve"> overridden.</w:t>
      </w:r>
    </w:p>
    <w:p w14:paraId="45FCAB5D" w14:textId="77777777" w:rsidR="00C61D2B" w:rsidRDefault="00C61D2B" w:rsidP="00C61D2B">
      <w:pPr>
        <w:rPr>
          <w:rFonts w:ascii="Segoe UI Emoji" w:hAnsi="Segoe UI Emoji" w:cs="Segoe UI Emoji"/>
          <w:b/>
          <w:bCs/>
        </w:rPr>
      </w:pPr>
    </w:p>
    <w:p w14:paraId="01BA2292" w14:textId="0F4E32B9" w:rsidR="00C61D2B" w:rsidRPr="00C61D2B" w:rsidRDefault="00C61D2B" w:rsidP="00C61D2B">
      <w:pPr>
        <w:pStyle w:val="Heading3"/>
        <w:spacing w:line="276" w:lineRule="auto"/>
      </w:pPr>
      <w:r w:rsidRPr="00C61D2B">
        <w:t>How to Set a Custom Theme as Default in Word</w:t>
      </w:r>
    </w:p>
    <w:p w14:paraId="5CCCEAD8" w14:textId="77777777" w:rsidR="00C61D2B" w:rsidRPr="00C61D2B" w:rsidRDefault="00C61D2B" w:rsidP="00C61D2B">
      <w:pPr>
        <w:rPr>
          <w:b/>
          <w:bCs/>
        </w:rPr>
      </w:pPr>
      <w:r w:rsidRPr="00C61D2B">
        <w:rPr>
          <w:b/>
          <w:bCs/>
        </w:rPr>
        <w:t>1. Create or Customize Your Theme</w:t>
      </w:r>
    </w:p>
    <w:p w14:paraId="3C5A35F7" w14:textId="77777777" w:rsidR="00C61D2B" w:rsidRPr="00C61D2B" w:rsidRDefault="00C61D2B" w:rsidP="00C61D2B">
      <w:pPr>
        <w:numPr>
          <w:ilvl w:val="0"/>
          <w:numId w:val="40"/>
        </w:numPr>
      </w:pPr>
      <w:r w:rsidRPr="00C61D2B">
        <w:t xml:space="preserve">Go to the </w:t>
      </w:r>
      <w:r w:rsidRPr="00C61D2B">
        <w:rPr>
          <w:b/>
          <w:bCs/>
        </w:rPr>
        <w:t>Design</w:t>
      </w:r>
      <w:r w:rsidRPr="00C61D2B">
        <w:t xml:space="preserve"> tab.</w:t>
      </w:r>
    </w:p>
    <w:p w14:paraId="6BD518DF" w14:textId="77777777" w:rsidR="00C61D2B" w:rsidRPr="00C61D2B" w:rsidRDefault="00C61D2B" w:rsidP="00C61D2B">
      <w:pPr>
        <w:numPr>
          <w:ilvl w:val="0"/>
          <w:numId w:val="40"/>
        </w:numPr>
      </w:pPr>
      <w:r w:rsidRPr="00C61D2B">
        <w:t xml:space="preserve">Choose </w:t>
      </w:r>
      <w:r w:rsidRPr="00C61D2B">
        <w:rPr>
          <w:b/>
          <w:bCs/>
        </w:rPr>
        <w:t>Fonts</w:t>
      </w:r>
      <w:r w:rsidRPr="00C61D2B">
        <w:t xml:space="preserve">, </w:t>
      </w:r>
      <w:r w:rsidRPr="00C61D2B">
        <w:rPr>
          <w:b/>
          <w:bCs/>
        </w:rPr>
        <w:t>Colors</w:t>
      </w:r>
      <w:r w:rsidRPr="00C61D2B">
        <w:t xml:space="preserve">, and </w:t>
      </w:r>
      <w:r w:rsidRPr="00C61D2B">
        <w:rPr>
          <w:b/>
          <w:bCs/>
        </w:rPr>
        <w:t>Effects</w:t>
      </w:r>
      <w:r w:rsidRPr="00C61D2B">
        <w:t xml:space="preserve"> to define your theme.</w:t>
      </w:r>
    </w:p>
    <w:p w14:paraId="6928228A" w14:textId="77777777" w:rsidR="00C61D2B" w:rsidRPr="00C61D2B" w:rsidRDefault="00C61D2B" w:rsidP="00C61D2B">
      <w:pPr>
        <w:numPr>
          <w:ilvl w:val="0"/>
          <w:numId w:val="40"/>
        </w:numPr>
      </w:pPr>
      <w:r w:rsidRPr="00C61D2B">
        <w:t xml:space="preserve">Click </w:t>
      </w:r>
      <w:r w:rsidRPr="00C61D2B">
        <w:rPr>
          <w:b/>
          <w:bCs/>
        </w:rPr>
        <w:t xml:space="preserve">Design </w:t>
      </w:r>
      <w:r w:rsidRPr="00C61D2B">
        <w:rPr>
          <w:rFonts w:ascii="Times New Roman" w:hAnsi="Times New Roman" w:cs="Times New Roman"/>
          <w:b/>
          <w:bCs/>
        </w:rPr>
        <w:t>→</w:t>
      </w:r>
      <w:r w:rsidRPr="00C61D2B">
        <w:rPr>
          <w:b/>
          <w:bCs/>
        </w:rPr>
        <w:t xml:space="preserve"> Themes </w:t>
      </w:r>
      <w:r w:rsidRPr="00C61D2B">
        <w:rPr>
          <w:rFonts w:ascii="Times New Roman" w:hAnsi="Times New Roman" w:cs="Times New Roman"/>
          <w:b/>
          <w:bCs/>
        </w:rPr>
        <w:t>→</w:t>
      </w:r>
      <w:r w:rsidRPr="00C61D2B">
        <w:rPr>
          <w:b/>
          <w:bCs/>
        </w:rPr>
        <w:t xml:space="preserve"> Save Current Theme</w:t>
      </w:r>
      <w:r w:rsidRPr="00C61D2B">
        <w:t>.</w:t>
      </w:r>
    </w:p>
    <w:p w14:paraId="43C1E7F7" w14:textId="77777777" w:rsidR="00C61D2B" w:rsidRPr="00C61D2B" w:rsidRDefault="00C61D2B" w:rsidP="00C61D2B">
      <w:pPr>
        <w:numPr>
          <w:ilvl w:val="1"/>
          <w:numId w:val="40"/>
        </w:numPr>
      </w:pPr>
      <w:r w:rsidRPr="00C61D2B">
        <w:t>Save it as .</w:t>
      </w:r>
      <w:proofErr w:type="spellStart"/>
      <w:r w:rsidRPr="00C61D2B">
        <w:t>thmx</w:t>
      </w:r>
      <w:proofErr w:type="spellEnd"/>
      <w:r w:rsidRPr="00C61D2B">
        <w:t xml:space="preserve"> (e.g., </w:t>
      </w:r>
      <w:proofErr w:type="spellStart"/>
      <w:r w:rsidRPr="00C61D2B">
        <w:t>AeirnAegis_Montserrat.thmx</w:t>
      </w:r>
      <w:proofErr w:type="spellEnd"/>
      <w:r w:rsidRPr="00C61D2B">
        <w:t>).</w:t>
      </w:r>
    </w:p>
    <w:p w14:paraId="00ECD4C9" w14:textId="77777777" w:rsidR="00C61D2B" w:rsidRPr="00C61D2B" w:rsidRDefault="00C61D2B" w:rsidP="00C61D2B">
      <w:pPr>
        <w:rPr>
          <w:b/>
          <w:bCs/>
        </w:rPr>
      </w:pPr>
      <w:r w:rsidRPr="00C61D2B">
        <w:rPr>
          <w:b/>
          <w:bCs/>
        </w:rPr>
        <w:t>2. Set It as the Default Theme</w:t>
      </w:r>
    </w:p>
    <w:p w14:paraId="18ABE5A2" w14:textId="77777777" w:rsidR="00C61D2B" w:rsidRPr="00C61D2B" w:rsidRDefault="00C61D2B" w:rsidP="00C61D2B">
      <w:pPr>
        <w:numPr>
          <w:ilvl w:val="0"/>
          <w:numId w:val="41"/>
        </w:numPr>
      </w:pPr>
      <w:r w:rsidRPr="00C61D2B">
        <w:t>Open a blank document.</w:t>
      </w:r>
    </w:p>
    <w:p w14:paraId="15953DB0" w14:textId="77777777" w:rsidR="00C61D2B" w:rsidRPr="00C61D2B" w:rsidRDefault="00C61D2B" w:rsidP="00C61D2B">
      <w:pPr>
        <w:numPr>
          <w:ilvl w:val="0"/>
          <w:numId w:val="41"/>
        </w:numPr>
      </w:pPr>
      <w:r w:rsidRPr="00C61D2B">
        <w:t xml:space="preserve">Apply your saved theme via </w:t>
      </w:r>
      <w:r w:rsidRPr="00C61D2B">
        <w:rPr>
          <w:b/>
          <w:bCs/>
        </w:rPr>
        <w:t xml:space="preserve">Design </w:t>
      </w:r>
      <w:r w:rsidRPr="00C61D2B">
        <w:rPr>
          <w:rFonts w:ascii="Times New Roman" w:hAnsi="Times New Roman" w:cs="Times New Roman"/>
          <w:b/>
          <w:bCs/>
        </w:rPr>
        <w:t>→</w:t>
      </w:r>
      <w:r w:rsidRPr="00C61D2B">
        <w:rPr>
          <w:b/>
          <w:bCs/>
        </w:rPr>
        <w:t xml:space="preserve"> Themes </w:t>
      </w:r>
      <w:r w:rsidRPr="00C61D2B">
        <w:rPr>
          <w:rFonts w:ascii="Times New Roman" w:hAnsi="Times New Roman" w:cs="Times New Roman"/>
          <w:b/>
          <w:bCs/>
        </w:rPr>
        <w:t>→</w:t>
      </w:r>
      <w:r w:rsidRPr="00C61D2B">
        <w:rPr>
          <w:b/>
          <w:bCs/>
        </w:rPr>
        <w:t xml:space="preserve"> Browse for Themes</w:t>
      </w:r>
      <w:r w:rsidRPr="00C61D2B">
        <w:t>.</w:t>
      </w:r>
    </w:p>
    <w:p w14:paraId="196C5302" w14:textId="77777777" w:rsidR="00C61D2B" w:rsidRPr="00C61D2B" w:rsidRDefault="00C61D2B" w:rsidP="00C61D2B">
      <w:pPr>
        <w:numPr>
          <w:ilvl w:val="0"/>
          <w:numId w:val="41"/>
        </w:numPr>
      </w:pPr>
      <w:r w:rsidRPr="00C61D2B">
        <w:t>Customize styles if needed (Normal, Heading 1, etc.).</w:t>
      </w:r>
    </w:p>
    <w:p w14:paraId="6BB92930" w14:textId="77777777" w:rsidR="00C61D2B" w:rsidRPr="00C61D2B" w:rsidRDefault="00C61D2B" w:rsidP="00C61D2B">
      <w:pPr>
        <w:numPr>
          <w:ilvl w:val="0"/>
          <w:numId w:val="41"/>
        </w:numPr>
      </w:pPr>
      <w:r w:rsidRPr="00C61D2B">
        <w:t xml:space="preserve">Save the document as a </w:t>
      </w:r>
      <w:r w:rsidRPr="00C61D2B">
        <w:rPr>
          <w:b/>
          <w:bCs/>
        </w:rPr>
        <w:t>template</w:t>
      </w:r>
      <w:r w:rsidRPr="00C61D2B">
        <w:t>:</w:t>
      </w:r>
    </w:p>
    <w:p w14:paraId="396DF423" w14:textId="77777777" w:rsidR="00C61D2B" w:rsidRPr="00C61D2B" w:rsidRDefault="00C61D2B" w:rsidP="00C61D2B">
      <w:pPr>
        <w:numPr>
          <w:ilvl w:val="1"/>
          <w:numId w:val="41"/>
        </w:numPr>
      </w:pPr>
      <w:r w:rsidRPr="00C61D2B">
        <w:t xml:space="preserve">File </w:t>
      </w:r>
      <w:r w:rsidRPr="00C61D2B">
        <w:rPr>
          <w:rFonts w:ascii="Times New Roman" w:hAnsi="Times New Roman" w:cs="Times New Roman"/>
        </w:rPr>
        <w:t>→</w:t>
      </w:r>
      <w:r w:rsidRPr="00C61D2B">
        <w:t xml:space="preserve"> Save As </w:t>
      </w:r>
      <w:r w:rsidRPr="00C61D2B">
        <w:rPr>
          <w:rFonts w:ascii="Times New Roman" w:hAnsi="Times New Roman" w:cs="Times New Roman"/>
        </w:rPr>
        <w:t>→</w:t>
      </w:r>
      <w:r w:rsidRPr="00C61D2B">
        <w:t xml:space="preserve"> Word Template (*.</w:t>
      </w:r>
      <w:proofErr w:type="spellStart"/>
      <w:r w:rsidRPr="00C61D2B">
        <w:t>dotx</w:t>
      </w:r>
      <w:proofErr w:type="spellEnd"/>
      <w:r w:rsidRPr="00C61D2B">
        <w:t>)</w:t>
      </w:r>
    </w:p>
    <w:p w14:paraId="4A3BAEEB" w14:textId="77777777" w:rsidR="00C61D2B" w:rsidRPr="00C61D2B" w:rsidRDefault="00C61D2B" w:rsidP="00C61D2B">
      <w:pPr>
        <w:numPr>
          <w:ilvl w:val="1"/>
          <w:numId w:val="41"/>
        </w:numPr>
      </w:pPr>
      <w:r w:rsidRPr="00C61D2B">
        <w:t>Save to %APPDATA%\Microsoft\Templates as Normal.dotm (or set it as your default manually).</w:t>
      </w:r>
    </w:p>
    <w:p w14:paraId="6EB23CCB" w14:textId="77777777" w:rsidR="00C61D2B" w:rsidRPr="00C61D2B" w:rsidRDefault="00C61D2B" w:rsidP="00C61D2B">
      <w:pPr>
        <w:rPr>
          <w:b/>
          <w:bCs/>
        </w:rPr>
      </w:pPr>
      <w:r w:rsidRPr="00C61D2B">
        <w:rPr>
          <w:b/>
          <w:bCs/>
        </w:rPr>
        <w:t>3. Use It for All New Documents</w:t>
      </w:r>
    </w:p>
    <w:p w14:paraId="46D32644" w14:textId="77777777" w:rsidR="00C61D2B" w:rsidRPr="00C61D2B" w:rsidRDefault="00C61D2B" w:rsidP="00C61D2B">
      <w:pPr>
        <w:numPr>
          <w:ilvl w:val="0"/>
          <w:numId w:val="42"/>
        </w:numPr>
      </w:pPr>
      <w:r w:rsidRPr="00C61D2B">
        <w:t>Set Word to use your template:</w:t>
      </w:r>
    </w:p>
    <w:p w14:paraId="2D6FD58C" w14:textId="77777777" w:rsidR="00C61D2B" w:rsidRPr="00C61D2B" w:rsidRDefault="00C61D2B" w:rsidP="00C61D2B">
      <w:pPr>
        <w:numPr>
          <w:ilvl w:val="1"/>
          <w:numId w:val="42"/>
        </w:numPr>
      </w:pPr>
      <w:r w:rsidRPr="00C61D2B">
        <w:t xml:space="preserve">Open Word </w:t>
      </w:r>
      <w:r w:rsidRPr="00C61D2B">
        <w:rPr>
          <w:rFonts w:ascii="Times New Roman" w:hAnsi="Times New Roman" w:cs="Times New Roman"/>
        </w:rPr>
        <w:t>→</w:t>
      </w:r>
      <w:r w:rsidRPr="00C61D2B">
        <w:t xml:space="preserve"> </w:t>
      </w:r>
      <w:r w:rsidRPr="00C61D2B">
        <w:rPr>
          <w:b/>
          <w:bCs/>
        </w:rPr>
        <w:t xml:space="preserve">Options </w:t>
      </w:r>
      <w:r w:rsidRPr="00C61D2B">
        <w:rPr>
          <w:rFonts w:ascii="Times New Roman" w:hAnsi="Times New Roman" w:cs="Times New Roman"/>
          <w:b/>
          <w:bCs/>
        </w:rPr>
        <w:t>→</w:t>
      </w:r>
      <w:r w:rsidRPr="00C61D2B">
        <w:rPr>
          <w:b/>
          <w:bCs/>
        </w:rPr>
        <w:t xml:space="preserve"> Advanced </w:t>
      </w:r>
      <w:r w:rsidRPr="00C61D2B">
        <w:rPr>
          <w:rFonts w:ascii="Times New Roman" w:hAnsi="Times New Roman" w:cs="Times New Roman"/>
          <w:b/>
          <w:bCs/>
        </w:rPr>
        <w:t>→</w:t>
      </w:r>
      <w:r w:rsidRPr="00C61D2B">
        <w:rPr>
          <w:b/>
          <w:bCs/>
        </w:rPr>
        <w:t xml:space="preserve"> General </w:t>
      </w:r>
      <w:r w:rsidRPr="00C61D2B">
        <w:rPr>
          <w:rFonts w:ascii="Times New Roman" w:hAnsi="Times New Roman" w:cs="Times New Roman"/>
          <w:b/>
          <w:bCs/>
        </w:rPr>
        <w:t>→</w:t>
      </w:r>
      <w:r w:rsidRPr="00C61D2B">
        <w:rPr>
          <w:b/>
          <w:bCs/>
        </w:rPr>
        <w:t xml:space="preserve"> File Locations</w:t>
      </w:r>
    </w:p>
    <w:p w14:paraId="36602358" w14:textId="77777777" w:rsidR="00C61D2B" w:rsidRPr="00C61D2B" w:rsidRDefault="00C61D2B" w:rsidP="00C61D2B">
      <w:pPr>
        <w:numPr>
          <w:ilvl w:val="1"/>
          <w:numId w:val="42"/>
        </w:numPr>
      </w:pPr>
      <w:r w:rsidRPr="00C61D2B">
        <w:t>Point “User Templates” to your .</w:t>
      </w:r>
      <w:proofErr w:type="spellStart"/>
      <w:r w:rsidRPr="00C61D2B">
        <w:t>dotx</w:t>
      </w:r>
      <w:proofErr w:type="spellEnd"/>
      <w:r w:rsidRPr="00C61D2B">
        <w:t xml:space="preserve"> with the theme applied.</w:t>
      </w:r>
    </w:p>
    <w:p w14:paraId="5414F37A" w14:textId="77777777" w:rsidR="00C61D2B" w:rsidRPr="00C61D2B" w:rsidRDefault="00C61D2B" w:rsidP="00C61D2B">
      <w:r w:rsidRPr="00C61D2B">
        <w:t>Can a custom theme be set as the default?</w:t>
      </w:r>
    </w:p>
    <w:p w14:paraId="501E760C" w14:textId="2E451DC1" w:rsidR="00C61D2B" w:rsidRDefault="00C61D2B" w:rsidP="00C61D2B"/>
    <w:p w14:paraId="29D90B68" w14:textId="77777777" w:rsidR="00C61D2B" w:rsidRDefault="00C61D2B" w:rsidP="00C61D2B"/>
    <w:sectPr w:rsidR="00C61D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C436D364"/>
    <w:lvl w:ilvl="0">
      <w:start w:val="1"/>
      <w:numFmt w:val="cardinalText"/>
      <w:suff w:val="space"/>
      <w:lvlText w:val="Chapter %1 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9BE01A8"/>
    <w:multiLevelType w:val="multilevel"/>
    <w:tmpl w:val="7A58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1C7B5A1E"/>
    <w:multiLevelType w:val="multilevel"/>
    <w:tmpl w:val="1026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D060503"/>
    <w:multiLevelType w:val="multilevel"/>
    <w:tmpl w:val="C7CA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37811C42"/>
    <w:multiLevelType w:val="multilevel"/>
    <w:tmpl w:val="83D6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41A51266"/>
    <w:multiLevelType w:val="multilevel"/>
    <w:tmpl w:val="1F1C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F20A06"/>
    <w:multiLevelType w:val="multilevel"/>
    <w:tmpl w:val="6A62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4DE4D85"/>
    <w:multiLevelType w:val="hybridMultilevel"/>
    <w:tmpl w:val="1BC0D776"/>
    <w:lvl w:ilvl="0" w:tplc="7ECA8164">
      <w:start w:val="1"/>
      <w:numFmt w:val="cardinalText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7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8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9" w15:restartNumberingAfterBreak="0">
    <w:nsid w:val="64D04DF1"/>
    <w:multiLevelType w:val="hybridMultilevel"/>
    <w:tmpl w:val="A35690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422341286">
    <w:abstractNumId w:val="27"/>
  </w:num>
  <w:num w:numId="2" w16cid:durableId="352071100">
    <w:abstractNumId w:val="14"/>
  </w:num>
  <w:num w:numId="3" w16cid:durableId="182982107">
    <w:abstractNumId w:val="11"/>
  </w:num>
  <w:num w:numId="4" w16cid:durableId="1775468361">
    <w:abstractNumId w:val="30"/>
  </w:num>
  <w:num w:numId="5" w16cid:durableId="1117797268">
    <w:abstractNumId w:val="15"/>
  </w:num>
  <w:num w:numId="6" w16cid:durableId="602958143">
    <w:abstractNumId w:val="21"/>
  </w:num>
  <w:num w:numId="7" w16cid:durableId="2099524306">
    <w:abstractNumId w:val="26"/>
  </w:num>
  <w:num w:numId="8" w16cid:durableId="1508717460">
    <w:abstractNumId w:val="9"/>
  </w:num>
  <w:num w:numId="9" w16cid:durableId="1506090913">
    <w:abstractNumId w:val="7"/>
  </w:num>
  <w:num w:numId="10" w16cid:durableId="96221969">
    <w:abstractNumId w:val="6"/>
  </w:num>
  <w:num w:numId="11" w16cid:durableId="1901794088">
    <w:abstractNumId w:val="5"/>
  </w:num>
  <w:num w:numId="12" w16cid:durableId="607011852">
    <w:abstractNumId w:val="4"/>
  </w:num>
  <w:num w:numId="13" w16cid:durableId="1948536726">
    <w:abstractNumId w:val="8"/>
  </w:num>
  <w:num w:numId="14" w16cid:durableId="1473712690">
    <w:abstractNumId w:val="3"/>
  </w:num>
  <w:num w:numId="15" w16cid:durableId="1966422514">
    <w:abstractNumId w:val="2"/>
  </w:num>
  <w:num w:numId="16" w16cid:durableId="1658219652">
    <w:abstractNumId w:val="1"/>
  </w:num>
  <w:num w:numId="17" w16cid:durableId="971903861">
    <w:abstractNumId w:val="0"/>
  </w:num>
  <w:num w:numId="18" w16cid:durableId="1967807150">
    <w:abstractNumId w:val="17"/>
  </w:num>
  <w:num w:numId="19" w16cid:durableId="1279682511">
    <w:abstractNumId w:val="19"/>
  </w:num>
  <w:num w:numId="20" w16cid:durableId="1390378269">
    <w:abstractNumId w:val="28"/>
  </w:num>
  <w:num w:numId="21" w16cid:durableId="1360201172">
    <w:abstractNumId w:val="24"/>
  </w:num>
  <w:num w:numId="22" w16cid:durableId="2004315024">
    <w:abstractNumId w:val="12"/>
  </w:num>
  <w:num w:numId="23" w16cid:durableId="2016960203">
    <w:abstractNumId w:val="31"/>
  </w:num>
  <w:num w:numId="24" w16cid:durableId="1667588465">
    <w:abstractNumId w:val="10"/>
  </w:num>
  <w:num w:numId="25" w16cid:durableId="2010256101">
    <w:abstractNumId w:val="10"/>
  </w:num>
  <w:num w:numId="26" w16cid:durableId="564730259">
    <w:abstractNumId w:val="10"/>
  </w:num>
  <w:num w:numId="27" w16cid:durableId="927008618">
    <w:abstractNumId w:val="10"/>
  </w:num>
  <w:num w:numId="28" w16cid:durableId="837618956">
    <w:abstractNumId w:val="10"/>
  </w:num>
  <w:num w:numId="29" w16cid:durableId="2053921723">
    <w:abstractNumId w:val="10"/>
  </w:num>
  <w:num w:numId="30" w16cid:durableId="694580157">
    <w:abstractNumId w:val="10"/>
  </w:num>
  <w:num w:numId="31" w16cid:durableId="734939890">
    <w:abstractNumId w:val="10"/>
  </w:num>
  <w:num w:numId="32" w16cid:durableId="1313219445">
    <w:abstractNumId w:val="10"/>
  </w:num>
  <w:num w:numId="33" w16cid:durableId="2031028655">
    <w:abstractNumId w:val="10"/>
  </w:num>
  <w:num w:numId="34" w16cid:durableId="1278636537">
    <w:abstractNumId w:val="10"/>
  </w:num>
  <w:num w:numId="35" w16cid:durableId="476652265">
    <w:abstractNumId w:val="10"/>
  </w:num>
  <w:num w:numId="36" w16cid:durableId="142279147">
    <w:abstractNumId w:val="10"/>
  </w:num>
  <w:num w:numId="37" w16cid:durableId="1048261055">
    <w:abstractNumId w:val="10"/>
  </w:num>
  <w:num w:numId="38" w16cid:durableId="604653711">
    <w:abstractNumId w:val="10"/>
  </w:num>
  <w:num w:numId="39" w16cid:durableId="1762218457">
    <w:abstractNumId w:val="10"/>
  </w:num>
  <w:num w:numId="40" w16cid:durableId="175077788">
    <w:abstractNumId w:val="20"/>
  </w:num>
  <w:num w:numId="41" w16cid:durableId="261383579">
    <w:abstractNumId w:val="18"/>
  </w:num>
  <w:num w:numId="42" w16cid:durableId="2003269957">
    <w:abstractNumId w:val="23"/>
  </w:num>
  <w:num w:numId="43" w16cid:durableId="1747335407">
    <w:abstractNumId w:val="29"/>
  </w:num>
  <w:num w:numId="44" w16cid:durableId="646250750">
    <w:abstractNumId w:val="25"/>
  </w:num>
  <w:num w:numId="45" w16cid:durableId="1033460576">
    <w:abstractNumId w:val="16"/>
  </w:num>
  <w:num w:numId="46" w16cid:durableId="1417284251">
    <w:abstractNumId w:val="22"/>
  </w:num>
  <w:num w:numId="47" w16cid:durableId="2076503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D2B"/>
    <w:rsid w:val="00330574"/>
    <w:rsid w:val="0057235B"/>
    <w:rsid w:val="00645252"/>
    <w:rsid w:val="006D3D74"/>
    <w:rsid w:val="0083569A"/>
    <w:rsid w:val="00A9204E"/>
    <w:rsid w:val="00C26E19"/>
    <w:rsid w:val="00C61D2B"/>
    <w:rsid w:val="00D125F2"/>
    <w:rsid w:val="00F01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07B3C"/>
  <w15:chartTrackingRefBased/>
  <w15:docId w15:val="{3DB8B08D-C739-4368-8F5C-B281EEAA4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7F3"/>
    <w:pPr>
      <w:spacing w:after="240" w:line="276" w:lineRule="auto"/>
    </w:pPr>
    <w:rPr>
      <w:rFonts w:eastAsia="Times New Roman"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F017F3"/>
    <w:pPr>
      <w:keepNext/>
      <w:spacing w:before="240" w:after="60" w:line="240" w:lineRule="auto"/>
      <w:outlineLvl w:val="0"/>
    </w:pPr>
    <w:rPr>
      <w:rFonts w:eastAsiaTheme="majorEastAsia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F017F3"/>
    <w:pPr>
      <w:numPr>
        <w:ilvl w:val="1"/>
        <w:numId w:val="39"/>
      </w:numPr>
      <w:outlineLvl w:val="1"/>
    </w:pPr>
    <w:rPr>
      <w:rFonts w:asciiTheme="majorHAnsi" w:hAnsiTheme="majorHAnsi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F017F3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F017F3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F017F3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F017F3"/>
    <w:pPr>
      <w:numPr>
        <w:ilvl w:val="5"/>
      </w:numPr>
      <w:outlineLvl w:val="5"/>
    </w:pPr>
    <w:rPr>
      <w:bCs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F017F3"/>
    <w:pPr>
      <w:keepNext w:val="0"/>
      <w:numPr>
        <w:ilvl w:val="0"/>
        <w:numId w:val="0"/>
      </w:numPr>
      <w:outlineLvl w:val="6"/>
    </w:pPr>
    <w:rPr>
      <w:b w:val="0"/>
      <w:kern w:val="0"/>
    </w:rPr>
  </w:style>
  <w:style w:type="paragraph" w:styleId="Heading8">
    <w:name w:val="heading 8"/>
    <w:basedOn w:val="Heading6"/>
    <w:next w:val="Normal"/>
    <w:link w:val="Heading8Char"/>
    <w:qFormat/>
    <w:rsid w:val="00F017F3"/>
    <w:pPr>
      <w:outlineLvl w:val="7"/>
    </w:pPr>
    <w:rPr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F017F3"/>
    <w:pPr>
      <w:outlineLvl w:val="8"/>
    </w:pPr>
    <w:rPr>
      <w:b w:val="0"/>
      <w:bCs w:val="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017F3"/>
    <w:rPr>
      <w:rFonts w:eastAsiaTheme="majorEastAsia" w:cstheme="minorHAnsi"/>
      <w:b/>
      <w:kern w:val="28"/>
      <w:sz w:val="56"/>
      <w:szCs w:val="28"/>
    </w:rPr>
  </w:style>
  <w:style w:type="character" w:customStyle="1" w:styleId="Heading2Char">
    <w:name w:val="Heading 2 Char"/>
    <w:basedOn w:val="DefaultParagraphFont"/>
    <w:link w:val="Heading2"/>
    <w:rsid w:val="00F017F3"/>
    <w:rPr>
      <w:rFonts w:asciiTheme="majorHAnsi" w:eastAsiaTheme="majorEastAsia" w:hAnsiTheme="majorHAnsi" w:cstheme="minorHAnsi"/>
      <w:b/>
      <w:kern w:val="28"/>
      <w:sz w:val="48"/>
      <w:szCs w:val="48"/>
    </w:rPr>
  </w:style>
  <w:style w:type="character" w:customStyle="1" w:styleId="Heading3Char">
    <w:name w:val="Heading 3 Char"/>
    <w:basedOn w:val="DefaultParagraphFont"/>
    <w:link w:val="Heading3"/>
    <w:rsid w:val="00F017F3"/>
    <w:rPr>
      <w:rFonts w:asciiTheme="majorHAnsi" w:eastAsiaTheme="majorEastAsia" w:hAnsiTheme="majorHAnsi" w:cstheme="minorHAnsi"/>
      <w:b/>
      <w:kern w:val="28"/>
      <w:sz w:val="40"/>
      <w:szCs w:val="48"/>
    </w:rPr>
  </w:style>
  <w:style w:type="character" w:customStyle="1" w:styleId="Heading4Char">
    <w:name w:val="Heading 4 Char"/>
    <w:basedOn w:val="DefaultParagraphFont"/>
    <w:link w:val="Heading4"/>
    <w:rsid w:val="00F017F3"/>
    <w:rPr>
      <w:rFonts w:asciiTheme="majorHAnsi" w:eastAsiaTheme="majorEastAsia" w:hAnsiTheme="majorHAnsi" w:cstheme="minorHAnsi"/>
      <w:b/>
      <w:kern w:val="28"/>
      <w:sz w:val="32"/>
      <w:szCs w:val="48"/>
    </w:rPr>
  </w:style>
  <w:style w:type="character" w:customStyle="1" w:styleId="Heading5Char">
    <w:name w:val="Heading 5 Char"/>
    <w:basedOn w:val="DefaultParagraphFont"/>
    <w:link w:val="Heading5"/>
    <w:rsid w:val="00F017F3"/>
    <w:rPr>
      <w:rFonts w:asciiTheme="majorHAnsi" w:eastAsiaTheme="majorEastAsia" w:hAnsiTheme="majorHAnsi" w:cstheme="minorHAnsi"/>
      <w:b/>
      <w:kern w:val="28"/>
      <w:sz w:val="28"/>
      <w:szCs w:val="48"/>
    </w:rPr>
  </w:style>
  <w:style w:type="character" w:customStyle="1" w:styleId="Heading6Char">
    <w:name w:val="Heading 6 Char"/>
    <w:basedOn w:val="DefaultParagraphFont"/>
    <w:link w:val="Heading6"/>
    <w:rsid w:val="00F017F3"/>
    <w:rPr>
      <w:rFonts w:asciiTheme="majorHAnsi" w:eastAsiaTheme="majorEastAsia" w:hAnsiTheme="majorHAnsi" w:cstheme="minorHAnsi"/>
      <w:b/>
      <w:bCs/>
      <w:kern w:val="28"/>
      <w:sz w:val="24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rsid w:val="00F017F3"/>
    <w:rPr>
      <w:rFonts w:asciiTheme="majorHAnsi" w:eastAsiaTheme="majorEastAsia" w:hAnsiTheme="majorHAnsi" w:cstheme="minorHAnsi"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F017F3"/>
    <w:rPr>
      <w:rFonts w:asciiTheme="majorHAnsi" w:eastAsiaTheme="majorEastAsia" w:hAnsiTheme="majorHAnsi" w:cstheme="minorHAnsi"/>
      <w:b/>
      <w:bCs/>
      <w:i/>
      <w:iCs/>
      <w:kern w:val="28"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F017F3"/>
    <w:rPr>
      <w:rFonts w:asciiTheme="majorHAnsi" w:eastAsiaTheme="majorEastAsia" w:hAnsiTheme="majorHAnsi" w:cstheme="minorHAnsi"/>
      <w:i/>
      <w:iCs/>
      <w:kern w:val="28"/>
      <w:sz w:val="24"/>
      <w:szCs w:val="24"/>
    </w:rPr>
  </w:style>
  <w:style w:type="paragraph" w:styleId="Title">
    <w:name w:val="Title"/>
    <w:basedOn w:val="NoSpacing"/>
    <w:next w:val="Normal"/>
    <w:link w:val="TitleChar"/>
    <w:uiPriority w:val="10"/>
    <w:qFormat/>
    <w:rsid w:val="00F017F3"/>
    <w:pPr>
      <w:spacing w:line="240" w:lineRule="auto"/>
    </w:pPr>
    <w:rPr>
      <w:rFonts w:asciiTheme="majorHAnsi" w:eastAsiaTheme="majorEastAsia" w:hAnsiTheme="majorHAnsi" w:cstheme="majorBidi"/>
      <w:b/>
      <w:bCs/>
      <w:spacing w:val="-10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017F3"/>
    <w:rPr>
      <w:rFonts w:asciiTheme="majorHAnsi" w:eastAsiaTheme="majorEastAsia" w:hAnsiTheme="majorHAnsi" w:cstheme="majorBidi"/>
      <w:b/>
      <w:bCs/>
      <w:spacing w:val="-10"/>
      <w:kern w:val="28"/>
      <w:sz w:val="72"/>
      <w:szCs w:val="72"/>
    </w:rPr>
  </w:style>
  <w:style w:type="paragraph" w:styleId="Subtitle">
    <w:name w:val="Subtitle"/>
    <w:basedOn w:val="Title"/>
    <w:next w:val="Normal"/>
    <w:link w:val="SubtitleChar"/>
    <w:uiPriority w:val="11"/>
    <w:qFormat/>
    <w:rsid w:val="00F017F3"/>
    <w:rPr>
      <w:b w:val="0"/>
      <w:bCs w:val="0"/>
      <w:color w:val="7F7F7F" w:themeColor="text1" w:themeTint="80"/>
      <w:vertAlign w:val="superscript"/>
    </w:rPr>
  </w:style>
  <w:style w:type="character" w:customStyle="1" w:styleId="SubtitleChar">
    <w:name w:val="Subtitle Char"/>
    <w:basedOn w:val="DefaultParagraphFont"/>
    <w:link w:val="Subtitle"/>
    <w:uiPriority w:val="11"/>
    <w:rsid w:val="00F017F3"/>
    <w:rPr>
      <w:rFonts w:asciiTheme="majorHAnsi" w:eastAsiaTheme="majorEastAsia" w:hAnsiTheme="majorHAnsi" w:cstheme="majorBidi"/>
      <w:color w:val="7F7F7F" w:themeColor="text1" w:themeTint="80"/>
      <w:spacing w:val="-10"/>
      <w:kern w:val="28"/>
      <w:sz w:val="72"/>
      <w:szCs w:val="72"/>
      <w:vertAlign w:val="superscript"/>
    </w:rPr>
  </w:style>
  <w:style w:type="character" w:styleId="SubtleEmphasis">
    <w:name w:val="Subtle Emphasis"/>
    <w:basedOn w:val="Emphasis"/>
    <w:uiPriority w:val="19"/>
    <w:qFormat/>
    <w:rsid w:val="00F017F3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styleId="Emphasis">
    <w:name w:val="Emphasis"/>
    <w:uiPriority w:val="20"/>
    <w:qFormat/>
    <w:rsid w:val="00F017F3"/>
    <w:rPr>
      <w:rFonts w:asciiTheme="minorHAnsi" w:hAnsiTheme="minorHAnsi" w:cstheme="minorHAnsi"/>
      <w:i/>
      <w:iCs/>
      <w:sz w:val="28"/>
      <w:szCs w:val="28"/>
    </w:rPr>
  </w:style>
  <w:style w:type="character" w:styleId="IntenseEmphasis">
    <w:name w:val="Intense Emphasis"/>
    <w:basedOn w:val="Emphasis"/>
    <w:uiPriority w:val="21"/>
    <w:qFormat/>
    <w:rsid w:val="00F017F3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trong">
    <w:name w:val="Strong"/>
    <w:uiPriority w:val="22"/>
    <w:qFormat/>
    <w:rsid w:val="00F017F3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017F3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  <w:rPr>
      <w:rFonts w:eastAsiaTheme="minorHAnsi"/>
    </w:rPr>
  </w:style>
  <w:style w:type="character" w:customStyle="1" w:styleId="QuoteChar">
    <w:name w:val="Quote Char"/>
    <w:basedOn w:val="DefaultParagraphFont"/>
    <w:link w:val="Quote"/>
    <w:uiPriority w:val="29"/>
    <w:rsid w:val="00F017F3"/>
    <w:rPr>
      <w:rFonts w:cstheme="minorHAnsi"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F017F3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7F3"/>
    <w:rPr>
      <w:rFonts w:cstheme="minorHAnsi"/>
      <w:b/>
      <w:bCs/>
      <w:sz w:val="28"/>
      <w:szCs w:val="28"/>
    </w:rPr>
  </w:style>
  <w:style w:type="character" w:styleId="SubtleReference">
    <w:name w:val="Subtle Reference"/>
    <w:uiPriority w:val="31"/>
    <w:qFormat/>
    <w:rsid w:val="00F017F3"/>
    <w:rPr>
      <w:caps/>
      <w:color w:val="7F7F7F" w:themeColor="text1" w:themeTint="80"/>
      <w:sz w:val="22"/>
      <w:szCs w:val="22"/>
    </w:rPr>
  </w:style>
  <w:style w:type="character" w:styleId="IntenseReference">
    <w:name w:val="Intense Reference"/>
    <w:basedOn w:val="SubtleReference"/>
    <w:uiPriority w:val="32"/>
    <w:qFormat/>
    <w:rsid w:val="00F017F3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basedOn w:val="DefaultParagraphFont"/>
    <w:uiPriority w:val="33"/>
    <w:qFormat/>
    <w:rsid w:val="00F017F3"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F017F3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NoSpacing">
    <w:name w:val="No Spacing"/>
    <w:basedOn w:val="Normal"/>
    <w:uiPriority w:val="1"/>
    <w:qFormat/>
    <w:rsid w:val="00F017F3"/>
    <w:pPr>
      <w:spacing w:after="0"/>
    </w:pPr>
  </w:style>
  <w:style w:type="paragraph" w:customStyle="1" w:styleId="Subheading1">
    <w:name w:val="Subheading 1"/>
    <w:basedOn w:val="Heading1"/>
    <w:next w:val="Normal"/>
    <w:link w:val="Subheading1Char"/>
    <w:qFormat/>
    <w:rsid w:val="00F017F3"/>
    <w:pPr>
      <w:spacing w:before="0" w:after="0"/>
      <w:contextualSpacing/>
    </w:pPr>
    <w:rPr>
      <w:rFonts w:asciiTheme="majorHAnsi" w:eastAsiaTheme="minorHAnsi" w:hAnsiTheme="majorHAnsi"/>
      <w:sz w:val="48"/>
      <w:szCs w:val="48"/>
      <w:vertAlign w:val="superscript"/>
    </w:rPr>
  </w:style>
  <w:style w:type="character" w:customStyle="1" w:styleId="Subheading1Char">
    <w:name w:val="Subheading 1 Char"/>
    <w:basedOn w:val="DefaultParagraphFont"/>
    <w:link w:val="Subheading1"/>
    <w:rsid w:val="00F017F3"/>
    <w:rPr>
      <w:rFonts w:asciiTheme="majorHAnsi" w:hAnsiTheme="majorHAnsi" w:cstheme="minorHAnsi"/>
      <w:b/>
      <w:kern w:val="28"/>
      <w:sz w:val="48"/>
      <w:szCs w:val="48"/>
      <w:vertAlign w:val="superscript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F017F3"/>
  </w:style>
  <w:style w:type="character" w:customStyle="1" w:styleId="Subheading2Char">
    <w:name w:val="Subheading 2 Char"/>
    <w:basedOn w:val="Subheading1Char"/>
    <w:link w:val="Subheading2"/>
    <w:rsid w:val="00F017F3"/>
    <w:rPr>
      <w:rFonts w:asciiTheme="majorHAnsi" w:hAnsiTheme="majorHAnsi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F017F3"/>
    <w:rPr>
      <w:sz w:val="40"/>
      <w:szCs w:val="40"/>
    </w:rPr>
  </w:style>
  <w:style w:type="character" w:customStyle="1" w:styleId="Subheading3Char">
    <w:name w:val="Subheading 3 Char"/>
    <w:basedOn w:val="Subheading2Char"/>
    <w:link w:val="Subheading3"/>
    <w:rsid w:val="00F017F3"/>
    <w:rPr>
      <w:rFonts w:asciiTheme="majorHAnsi" w:hAnsiTheme="majorHAnsi" w:cstheme="minorHAnsi"/>
      <w:b/>
      <w:kern w:val="28"/>
      <w:sz w:val="40"/>
      <w:szCs w:val="40"/>
      <w:vertAlign w:val="superscript"/>
    </w:rPr>
  </w:style>
  <w:style w:type="paragraph" w:customStyle="1" w:styleId="Suptitle">
    <w:name w:val="Suptitle"/>
    <w:basedOn w:val="Subtitle"/>
    <w:link w:val="SuptitleChar"/>
    <w:qFormat/>
    <w:rsid w:val="00F017F3"/>
    <w:pPr>
      <w:spacing w:before="240"/>
    </w:pPr>
    <w:rPr>
      <w:vertAlign w:val="subscript"/>
    </w:rPr>
  </w:style>
  <w:style w:type="character" w:customStyle="1" w:styleId="SuptitleChar">
    <w:name w:val="Suptitle Char"/>
    <w:basedOn w:val="SubtitleChar"/>
    <w:link w:val="Suptitle"/>
    <w:rsid w:val="00F017F3"/>
    <w:rPr>
      <w:rFonts w:asciiTheme="majorHAnsi" w:eastAsiaTheme="majorEastAsia" w:hAnsiTheme="majorHAnsi" w:cstheme="majorBidi"/>
      <w:color w:val="7F7F7F" w:themeColor="text1" w:themeTint="80"/>
      <w:spacing w:val="-10"/>
      <w:kern w:val="28"/>
      <w:sz w:val="72"/>
      <w:szCs w:val="72"/>
      <w:vertAlign w:val="subscript"/>
    </w:rPr>
  </w:style>
  <w:style w:type="paragraph" w:styleId="ListParagraph">
    <w:name w:val="List Paragraph"/>
    <w:basedOn w:val="Normal"/>
    <w:uiPriority w:val="34"/>
    <w:qFormat/>
    <w:rsid w:val="00F017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id\AppData\Local\Microsoft\Office\16.0\DTS\en-US%7b91B94AB9-75BB-483E-881D-2290B3F97174%7d\%7bB22BF017-4D7F-4588-A3BA-E4AE7FD72093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Montserrat">
      <a:majorFont>
        <a:latin typeface="Montserrat"/>
        <a:ea typeface=""/>
        <a:cs typeface=""/>
      </a:majorFont>
      <a:minorFont>
        <a:latin typeface="Montserra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{B22BF017-4D7F-4588-A3BA-E4AE7FD72093}TF2de6fc23-48e8-448b-960e-1bdc6e9248ab4ef8d1ac_win32-7424dd8ab5ea.dotx</Template>
  <TotalTime>17</TotalTime>
  <Pages>1</Pages>
  <Words>185</Words>
  <Characters>869</Characters>
  <Application>Microsoft Office Word</Application>
  <DocSecurity>0</DocSecurity>
  <Lines>19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Roberson</dc:creator>
  <cp:keywords/>
  <dc:description/>
  <cp:lastModifiedBy>David Roberson</cp:lastModifiedBy>
  <cp:revision>1</cp:revision>
  <dcterms:created xsi:type="dcterms:W3CDTF">2025-11-12T07:33:00Z</dcterms:created>
  <dcterms:modified xsi:type="dcterms:W3CDTF">2025-11-12T07:50:00Z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