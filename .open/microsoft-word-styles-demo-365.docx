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68FDF" w14:textId="7B1F7554" w:rsidR="00EE2920" w:rsidRPr="003F3A82" w:rsidRDefault="00EE2920" w:rsidP="00EE2920">
      <w:pPr>
        <w:pStyle w:val="Suptitle"/>
        <w:rPr>
          <w:rFonts w:ascii="Montserrat" w:hAnsi="Montserrat"/>
          <w:sz w:val="24"/>
        </w:rPr>
      </w:pPr>
      <w:r w:rsidRPr="003F3A82">
        <w:rPr>
          <w:rFonts w:ascii="Montserrat" w:hAnsi="Montserrat"/>
          <w:sz w:val="24"/>
        </w:rPr>
        <w:t>Supertitle</w:t>
      </w:r>
    </w:p>
    <w:p w14:paraId="3115DC31" w14:textId="7DF04BFB" w:rsidR="00B57BE7" w:rsidRPr="003F3A82" w:rsidRDefault="00EE2920" w:rsidP="00EE2920">
      <w:pPr>
        <w:pStyle w:val="Title"/>
        <w:rPr>
          <w:rFonts w:ascii="Montserrat" w:hAnsi="Montserrat"/>
          <w:sz w:val="24"/>
        </w:rPr>
      </w:pPr>
      <w:r w:rsidRPr="003F3A82">
        <w:rPr>
          <w:rFonts w:ascii="Montserrat" w:hAnsi="Montserrat"/>
          <w:sz w:val="24"/>
        </w:rPr>
        <w:t>Title</w:t>
      </w:r>
    </w:p>
    <w:p w14:paraId="3FD5862D" w14:textId="6A7F1DF1" w:rsidR="00EE2920" w:rsidRPr="003F3A82" w:rsidRDefault="00EE2920" w:rsidP="00EE2920">
      <w:pPr>
        <w:pStyle w:val="Subtitle"/>
        <w:rPr>
          <w:rFonts w:ascii="Montserrat" w:hAnsi="Montserrat"/>
          <w:sz w:val="24"/>
        </w:rPr>
      </w:pPr>
      <w:r w:rsidRPr="003F3A82">
        <w:rPr>
          <w:rFonts w:ascii="Montserrat" w:hAnsi="Montserrat"/>
          <w:sz w:val="24"/>
        </w:rPr>
        <w:t>Subtitle</w:t>
      </w:r>
    </w:p>
    <w:p w14:paraId="5F88EBA7" w14:textId="77777777" w:rsidR="00EE2920" w:rsidRPr="003F3A82" w:rsidRDefault="00EE2920" w:rsidP="00EE2920">
      <w:pPr>
        <w:rPr>
          <w:rFonts w:ascii="Montserrat" w:hAnsi="Montserrat"/>
          <w:sz w:val="24"/>
        </w:rPr>
      </w:pPr>
    </w:p>
    <w:p w14:paraId="04E5CABB" w14:textId="77777777" w:rsidR="00EE2920" w:rsidRPr="003F3A82" w:rsidRDefault="00EE2920" w:rsidP="00EE2920">
      <w:pPr>
        <w:pStyle w:val="Heading1"/>
        <w:rPr>
          <w:rFonts w:ascii="Montserrat" w:hAnsi="Montserrat"/>
          <w:sz w:val="24"/>
        </w:rPr>
      </w:pPr>
      <w:r w:rsidRPr="003F3A82">
        <w:rPr>
          <w:rFonts w:ascii="Montserrat" w:hAnsi="Montserrat"/>
          <w:sz w:val="24"/>
        </w:rPr>
        <w:t>This is heading 1</w:t>
      </w:r>
    </w:p>
    <w:p w14:paraId="7E9F144A" w14:textId="66EEE942" w:rsidR="00EE2920" w:rsidRPr="003F3A82" w:rsidRDefault="00EE2920" w:rsidP="00EE2920">
      <w:pPr>
        <w:pStyle w:val="Subheading1"/>
        <w:rPr>
          <w:rFonts w:ascii="Montserrat" w:hAnsi="Montserrat"/>
          <w:sz w:val="24"/>
        </w:rPr>
      </w:pPr>
      <w:r w:rsidRPr="003F3A82">
        <w:rPr>
          <w:rFonts w:ascii="Montserrat" w:hAnsi="Montserrat"/>
          <w:sz w:val="24"/>
        </w:rPr>
        <w:t>This is subheading 1</w:t>
      </w:r>
    </w:p>
    <w:p w14:paraId="6E4D6A61" w14:textId="77777777" w:rsidR="00EE2920" w:rsidRPr="003F3A82" w:rsidRDefault="00EE2920" w:rsidP="00EE2920">
      <w:pPr>
        <w:pStyle w:val="Heading2"/>
        <w:rPr>
          <w:rFonts w:ascii="Montserrat" w:hAnsi="Montserrat"/>
          <w:sz w:val="24"/>
        </w:rPr>
      </w:pPr>
      <w:r w:rsidRPr="003F3A82">
        <w:rPr>
          <w:rFonts w:ascii="Montserrat" w:hAnsi="Montserrat"/>
          <w:sz w:val="24"/>
        </w:rPr>
        <w:t>This is heading 2</w:t>
      </w:r>
    </w:p>
    <w:p w14:paraId="2AF70BBE" w14:textId="638B6782" w:rsidR="00EE2920" w:rsidRPr="003F3A82" w:rsidRDefault="00EE2920" w:rsidP="00EE2920">
      <w:pPr>
        <w:pStyle w:val="Subheading2"/>
        <w:rPr>
          <w:rFonts w:ascii="Montserrat" w:hAnsi="Montserrat"/>
          <w:sz w:val="24"/>
        </w:rPr>
      </w:pPr>
      <w:r w:rsidRPr="003F3A82">
        <w:rPr>
          <w:rFonts w:ascii="Montserrat" w:hAnsi="Montserrat"/>
          <w:sz w:val="24"/>
        </w:rPr>
        <w:t>This is subheading 2</w:t>
      </w:r>
    </w:p>
    <w:p w14:paraId="449C3107" w14:textId="77777777" w:rsidR="00EE2920" w:rsidRPr="003F3A82" w:rsidRDefault="00EE2920" w:rsidP="00EE2920">
      <w:pPr>
        <w:pStyle w:val="Heading2"/>
        <w:rPr>
          <w:rFonts w:ascii="Montserrat" w:hAnsi="Montserrat"/>
          <w:sz w:val="24"/>
        </w:rPr>
      </w:pPr>
      <w:r w:rsidRPr="003F3A82">
        <w:rPr>
          <w:rFonts w:ascii="Montserrat" w:hAnsi="Montserrat"/>
          <w:sz w:val="24"/>
        </w:rPr>
        <w:t>This is heading 3</w:t>
      </w:r>
    </w:p>
    <w:p w14:paraId="3711B6AE" w14:textId="408E1570" w:rsidR="00EE2920" w:rsidRPr="003F3A82" w:rsidRDefault="00EE2920" w:rsidP="00EE2920">
      <w:pPr>
        <w:pStyle w:val="Subheading3"/>
        <w:rPr>
          <w:rFonts w:ascii="Montserrat" w:hAnsi="Montserrat"/>
          <w:sz w:val="24"/>
        </w:rPr>
      </w:pPr>
      <w:r w:rsidRPr="003F3A82">
        <w:rPr>
          <w:rFonts w:ascii="Montserrat" w:hAnsi="Montserrat"/>
          <w:sz w:val="24"/>
        </w:rPr>
        <w:t>This is subheading 3</w:t>
      </w:r>
    </w:p>
    <w:p w14:paraId="45ABEDDB" w14:textId="77777777" w:rsidR="00EE2920" w:rsidRPr="003F3A82" w:rsidRDefault="00EE2920" w:rsidP="00EE2920">
      <w:pPr>
        <w:pStyle w:val="Heading4"/>
        <w:rPr>
          <w:rFonts w:ascii="Montserrat" w:hAnsi="Montserrat"/>
          <w:sz w:val="24"/>
        </w:rPr>
      </w:pPr>
      <w:r w:rsidRPr="003F3A82">
        <w:rPr>
          <w:rFonts w:ascii="Montserrat" w:hAnsi="Montserrat"/>
          <w:sz w:val="24"/>
        </w:rPr>
        <w:t>This is heading 4</w:t>
      </w:r>
    </w:p>
    <w:p w14:paraId="6FD0CF69" w14:textId="77777777" w:rsidR="00EE2920" w:rsidRPr="003F3A82" w:rsidRDefault="00EE2920" w:rsidP="00EE2920">
      <w:pPr>
        <w:pStyle w:val="Heading5"/>
        <w:rPr>
          <w:rFonts w:ascii="Montserrat" w:hAnsi="Montserrat"/>
          <w:sz w:val="24"/>
        </w:rPr>
      </w:pPr>
      <w:r w:rsidRPr="003F3A82">
        <w:rPr>
          <w:rFonts w:ascii="Montserrat" w:hAnsi="Montserrat"/>
          <w:sz w:val="24"/>
        </w:rPr>
        <w:t>This is heading 5</w:t>
      </w:r>
    </w:p>
    <w:p w14:paraId="4FD9E967" w14:textId="77777777" w:rsidR="00EE2920" w:rsidRPr="003F3A82" w:rsidRDefault="00EE2920" w:rsidP="00EE2920">
      <w:pPr>
        <w:pStyle w:val="Heading6"/>
        <w:rPr>
          <w:rFonts w:ascii="Montserrat" w:hAnsi="Montserrat"/>
        </w:rPr>
      </w:pPr>
      <w:r w:rsidRPr="003F3A82">
        <w:rPr>
          <w:rFonts w:ascii="Montserrat" w:hAnsi="Montserrat"/>
        </w:rPr>
        <w:t>This is heading 6</w:t>
      </w:r>
    </w:p>
    <w:p w14:paraId="75DBE7E3" w14:textId="29DD481C" w:rsidR="00EE2920" w:rsidRPr="003F3A82" w:rsidRDefault="00EE2920" w:rsidP="00EE2920">
      <w:pPr>
        <w:pStyle w:val="Heading7"/>
        <w:rPr>
          <w:rFonts w:ascii="Montserrat" w:hAnsi="Montserrat"/>
        </w:rPr>
      </w:pPr>
      <w:r w:rsidRPr="003F3A82">
        <w:rPr>
          <w:rFonts w:ascii="Montserrat" w:hAnsi="Montserrat"/>
        </w:rPr>
        <w:t>This is heading 7</w:t>
      </w:r>
    </w:p>
    <w:p w14:paraId="105BD6A5" w14:textId="68E9F6EE" w:rsidR="00EE2920" w:rsidRPr="003F3A82" w:rsidRDefault="00EE2920" w:rsidP="00EE2920">
      <w:pPr>
        <w:pStyle w:val="Heading6"/>
        <w:rPr>
          <w:rFonts w:ascii="Montserrat" w:hAnsi="Montserrat"/>
        </w:rPr>
      </w:pPr>
      <w:r w:rsidRPr="003F3A82">
        <w:rPr>
          <w:rFonts w:ascii="Montserrat" w:hAnsi="Montserrat"/>
        </w:rPr>
        <w:t>This is heading 8</w:t>
      </w:r>
    </w:p>
    <w:p w14:paraId="2E463010" w14:textId="5591BF45" w:rsidR="00EE2920" w:rsidRPr="003F3A82" w:rsidRDefault="00EE2920" w:rsidP="00EE2920">
      <w:pPr>
        <w:pStyle w:val="Heading6"/>
        <w:rPr>
          <w:rFonts w:ascii="Montserrat" w:hAnsi="Montserrat"/>
        </w:rPr>
      </w:pPr>
      <w:r w:rsidRPr="003F3A82">
        <w:rPr>
          <w:rFonts w:ascii="Montserrat" w:hAnsi="Montserrat"/>
        </w:rPr>
        <w:t>This is heading 9</w:t>
      </w:r>
    </w:p>
    <w:p w14:paraId="09329593" w14:textId="77777777" w:rsidR="00EE2920" w:rsidRPr="003F3A82" w:rsidRDefault="00EE2920" w:rsidP="00EE2920">
      <w:pPr>
        <w:rPr>
          <w:rFonts w:ascii="Montserrat" w:hAnsi="Montserrat"/>
          <w:sz w:val="24"/>
        </w:rPr>
      </w:pPr>
    </w:p>
    <w:p w14:paraId="443E32E5" w14:textId="26E39E80" w:rsidR="00EE2920" w:rsidRPr="003F3A82" w:rsidRDefault="00EE2920" w:rsidP="00EE2920">
      <w:pPr>
        <w:rPr>
          <w:rFonts w:ascii="Montserrat" w:hAnsi="Montserrat"/>
          <w:sz w:val="24"/>
        </w:rPr>
      </w:pPr>
      <w:r w:rsidRPr="003F3A82">
        <w:rPr>
          <w:rFonts w:ascii="Montserrat" w:hAnsi="Montserrat"/>
          <w:sz w:val="24"/>
        </w:rPr>
        <w:t>Normal</w:t>
      </w:r>
    </w:p>
    <w:p w14:paraId="618E2395" w14:textId="257F3B98" w:rsidR="00EE2920" w:rsidRPr="003F3A82" w:rsidRDefault="00EE2920" w:rsidP="00EE2920">
      <w:pPr>
        <w:rPr>
          <w:rFonts w:ascii="Montserrat" w:hAnsi="Montserrat"/>
          <w:sz w:val="24"/>
        </w:rPr>
      </w:pPr>
      <w:r w:rsidRPr="003F3A82">
        <w:rPr>
          <w:rFonts w:ascii="Montserrat" w:hAnsi="Montserrat"/>
          <w:sz w:val="24"/>
        </w:rPr>
        <w:t xml:space="preserve">Lorem ipsum dolor sit amet consectetur adipiscing elit cubilia hendrerit gravida, class suspendisse augue bibendum massa sapien volutpat turpis curae tempor cras, sociis vel parturient felis hac nostra pellentesque est nec. </w:t>
      </w:r>
      <w:r w:rsidRPr="003F3A82">
        <w:rPr>
          <w:rStyle w:val="Emphasis"/>
          <w:rFonts w:ascii="Montserrat" w:hAnsi="Montserrat"/>
          <w:sz w:val="24"/>
        </w:rPr>
        <w:t>Emphasis</w:t>
      </w:r>
      <w:r w:rsidRPr="003F3A82">
        <w:rPr>
          <w:rFonts w:ascii="Montserrat" w:hAnsi="Montserrat"/>
          <w:sz w:val="24"/>
        </w:rPr>
        <w:t xml:space="preserve">: Dis senectus erat nostra dictumst aliquet blandit penatibus scelerisque placerat, dui et lacinia id curae primis non suscipit, maecenas tristique neque cum suspendisse felis duis odio. </w:t>
      </w:r>
      <w:r w:rsidRPr="003F3A82">
        <w:rPr>
          <w:rStyle w:val="IntenseEmphasis"/>
          <w:rFonts w:ascii="Montserrat" w:hAnsi="Montserrat"/>
          <w:sz w:val="24"/>
        </w:rPr>
        <w:t>Intense Emphasis</w:t>
      </w:r>
      <w:r w:rsidRPr="003F3A82">
        <w:rPr>
          <w:rFonts w:ascii="Montserrat" w:hAnsi="Montserrat"/>
          <w:sz w:val="24"/>
        </w:rPr>
        <w:t>: Sem habitant primis hac egestas morbi proin, blandit ornare pretium gravida rhoncus, tempus at curae maecenas iaculis. Suscipit gravida faucibus fringilla taciti eleifend himenaeos, commodo nunc duis facilisi nulla, fames turpis nam ut sodales.</w:t>
      </w:r>
    </w:p>
    <w:p w14:paraId="01DCA360" w14:textId="24824D38" w:rsidR="00EE2920" w:rsidRPr="003F3A82" w:rsidRDefault="00EE2920" w:rsidP="00EE2920">
      <w:pPr>
        <w:rPr>
          <w:rFonts w:ascii="Montserrat" w:hAnsi="Montserrat"/>
          <w:sz w:val="24"/>
        </w:rPr>
      </w:pPr>
      <w:r w:rsidRPr="003F3A82">
        <w:rPr>
          <w:rFonts w:ascii="Montserrat" w:hAnsi="Montserrat"/>
          <w:sz w:val="24"/>
        </w:rPr>
        <w:tab/>
        <w:t>Velit porta massa nam accumsan gravida curae ad facilisis, aptent lectus taciti rhoncus convallis ligula sodales porttitor rutrum, natoque malesuada lobortis eu tincidunt nostra nascetur. Arcu fusce pellentesque tellus praesent id neque lacus a, morbi auctor metus mollis ante duis donec, quisque feugiat rhoncus nisl sociis consequat justo. Varius ante natoque eu est netus iaculis neque eget sapien, cum semper ac purus vulputate ad lacus tincidunt dis, consequat porttitor vestibulum lectus viverra habitasse placerat venenatis. Inceptos dictum ad etiam fermentum iaculis volutpat blandit in fames sapien, gravida maecenas convallis hendrerit tortor dui semper mi praesent, viverra sociosqu habitasse facilisis nullam integer porta venenatis est. Rutrum mattis sociosqu nullam dignissim etiam platea sagittis, mollis elementum lacus tellus nam ullamcorper tristique, vitae massa proin cum nibh purus.</w:t>
      </w:r>
    </w:p>
    <w:p w14:paraId="2CD6D674" w14:textId="25B0EA24" w:rsidR="00EE2920" w:rsidRPr="003F3A82" w:rsidRDefault="00EE2920" w:rsidP="00EE2920">
      <w:pPr>
        <w:pStyle w:val="NoSpacing"/>
        <w:rPr>
          <w:rFonts w:ascii="Montserrat" w:hAnsi="Montserrat"/>
          <w:sz w:val="24"/>
        </w:rPr>
      </w:pPr>
      <w:r w:rsidRPr="003F3A82">
        <w:rPr>
          <w:rFonts w:ascii="Montserrat" w:hAnsi="Montserrat"/>
          <w:sz w:val="24"/>
        </w:rPr>
        <w:t>No Space</w:t>
      </w:r>
    </w:p>
    <w:p w14:paraId="5566D5EE" w14:textId="6EA0347B" w:rsidR="00EE2920" w:rsidRPr="003F3A82" w:rsidRDefault="00EE2920" w:rsidP="00EE2920">
      <w:pPr>
        <w:pStyle w:val="NoSpacing"/>
        <w:rPr>
          <w:rFonts w:ascii="Montserrat" w:hAnsi="Montserrat"/>
          <w:sz w:val="24"/>
        </w:rPr>
      </w:pPr>
      <w:r w:rsidRPr="003F3A82">
        <w:rPr>
          <w:rFonts w:ascii="Montserrat" w:hAnsi="Montserrat"/>
          <w:sz w:val="24"/>
        </w:rPr>
        <w:t xml:space="preserve">Lorem ipsum dolor sit amet consectetur adipiscing elit cubilia hendrerit gravida, class suspendisse augue bibendum massa sapien volutpat turpis curae tempor cras, sociis vel parturient felis hac nostra pellentesque est nec. </w:t>
      </w:r>
      <w:r w:rsidRPr="003F3A82">
        <w:rPr>
          <w:rStyle w:val="SubtleEmphasis"/>
          <w:rFonts w:ascii="Montserrat" w:hAnsi="Montserrat"/>
          <w:sz w:val="24"/>
        </w:rPr>
        <w:t>Subtle emphasis</w:t>
      </w:r>
      <w:r w:rsidRPr="003F3A82">
        <w:rPr>
          <w:rFonts w:ascii="Montserrat" w:hAnsi="Montserrat"/>
          <w:sz w:val="24"/>
        </w:rPr>
        <w:t xml:space="preserve">: Dis senectus erat nostra dictumst aliquet blandit penatibus scelerisque placerat, dui et lacinia id curae primis non suscipit, maecenas tristique neque cum suspendisse felis duis odio. </w:t>
      </w:r>
      <w:r w:rsidRPr="003F3A82">
        <w:rPr>
          <w:rStyle w:val="Strong"/>
          <w:rFonts w:ascii="Montserrat" w:hAnsi="Montserrat"/>
          <w:sz w:val="24"/>
        </w:rPr>
        <w:t>Strong</w:t>
      </w:r>
      <w:r w:rsidRPr="003F3A82">
        <w:rPr>
          <w:rFonts w:ascii="Montserrat" w:hAnsi="Montserrat"/>
          <w:sz w:val="24"/>
        </w:rPr>
        <w:t>. Sem habitant primis hac egestas morbi proin, blandit ornare pretium gravida rhoncus, tempus at curae maecenas iaculis. Suscipit gravida faucibus fringilla taciti eleifend himenaeos, commodo nunc duis facilisi nulla, fames turpis nam ut sodales.</w:t>
      </w:r>
    </w:p>
    <w:p w14:paraId="2447C5BE" w14:textId="3E374C00" w:rsidR="00EE2920" w:rsidRPr="003F3A82" w:rsidRDefault="00EE2920" w:rsidP="00EE2920">
      <w:pPr>
        <w:pStyle w:val="NoSpacing"/>
        <w:rPr>
          <w:rFonts w:ascii="Montserrat" w:hAnsi="Montserrat"/>
          <w:sz w:val="24"/>
        </w:rPr>
      </w:pPr>
      <w:r w:rsidRPr="003F3A82">
        <w:rPr>
          <w:rFonts w:ascii="Montserrat" w:hAnsi="Montserrat"/>
          <w:sz w:val="24"/>
        </w:rPr>
        <w:tab/>
        <w:t>Velit porta massa nam accumsan gravida curae ad facilisis, aptent lectus taciti rhoncus convallis ligula sodales porttitor rutrum, natoque malesuada lobortis eu tincidunt nostra nascetur. Arcu fusce pellentesque tellus praesent id neque lacus a, morbi auctor metus mollis ante duis donec, quisque feugiat rhoncus nisl sociis consequat justo. Varius ante natoque eu est netus iaculis neque eget sapien, cum semper ac purus vulputate ad lacus tincidunt dis, consequat porttitor vestibulum lectus viverra habitasse placerat venenatis. Inceptos dictum ad etiam fermentum iaculis volutpat blandit in fames sapien, gravida maecenas convallis hendrerit tortor dui semper mi praesent, viverra sociosqu habitasse facilisis nullam integer porta venenatis est. Rutrum mattis sociosqu nullam dignissim etiam platea sagittis, mollis elementum lacus tellus nam ullamcorper tristique, vitae massa proin cum nibh purus.</w:t>
      </w:r>
    </w:p>
    <w:p w14:paraId="6F89163B" w14:textId="77777777" w:rsidR="00EE2920" w:rsidRPr="003F3A82" w:rsidRDefault="00EE2920" w:rsidP="00EE2920">
      <w:pPr>
        <w:rPr>
          <w:rFonts w:ascii="Montserrat" w:hAnsi="Montserrat"/>
          <w:sz w:val="24"/>
        </w:rPr>
      </w:pPr>
    </w:p>
    <w:p w14:paraId="359D8169" w14:textId="77777777" w:rsidR="00EE2920" w:rsidRPr="003F3A82" w:rsidRDefault="00EE2920" w:rsidP="00EE2920">
      <w:pPr>
        <w:rPr>
          <w:rFonts w:ascii="Montserrat" w:hAnsi="Montserrat"/>
          <w:sz w:val="24"/>
        </w:rPr>
      </w:pPr>
    </w:p>
    <w:sectPr w:rsidR="00EE2920" w:rsidRPr="003F3A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1"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422341286">
    <w:abstractNumId w:val="20"/>
  </w:num>
  <w:num w:numId="2" w16cid:durableId="352071100">
    <w:abstractNumId w:val="13"/>
  </w:num>
  <w:num w:numId="3" w16cid:durableId="182982107">
    <w:abstractNumId w:val="11"/>
  </w:num>
  <w:num w:numId="4" w16cid:durableId="1775468361">
    <w:abstractNumId w:val="22"/>
  </w:num>
  <w:num w:numId="5" w16cid:durableId="1117797268">
    <w:abstractNumId w:val="14"/>
  </w:num>
  <w:num w:numId="6" w16cid:durableId="602958143">
    <w:abstractNumId w:val="17"/>
  </w:num>
  <w:num w:numId="7" w16cid:durableId="2099524306">
    <w:abstractNumId w:val="19"/>
  </w:num>
  <w:num w:numId="8" w16cid:durableId="1508717460">
    <w:abstractNumId w:val="9"/>
  </w:num>
  <w:num w:numId="9" w16cid:durableId="1506090913">
    <w:abstractNumId w:val="7"/>
  </w:num>
  <w:num w:numId="10" w16cid:durableId="96221969">
    <w:abstractNumId w:val="6"/>
  </w:num>
  <w:num w:numId="11" w16cid:durableId="1901794088">
    <w:abstractNumId w:val="5"/>
  </w:num>
  <w:num w:numId="12" w16cid:durableId="607011852">
    <w:abstractNumId w:val="4"/>
  </w:num>
  <w:num w:numId="13" w16cid:durableId="1948536726">
    <w:abstractNumId w:val="8"/>
  </w:num>
  <w:num w:numId="14" w16cid:durableId="1473712690">
    <w:abstractNumId w:val="3"/>
  </w:num>
  <w:num w:numId="15" w16cid:durableId="1966422514">
    <w:abstractNumId w:val="2"/>
  </w:num>
  <w:num w:numId="16" w16cid:durableId="1658219652">
    <w:abstractNumId w:val="1"/>
  </w:num>
  <w:num w:numId="17" w16cid:durableId="971903861">
    <w:abstractNumId w:val="0"/>
  </w:num>
  <w:num w:numId="18" w16cid:durableId="1967807150">
    <w:abstractNumId w:val="15"/>
  </w:num>
  <w:num w:numId="19" w16cid:durableId="1279682511">
    <w:abstractNumId w:val="16"/>
  </w:num>
  <w:num w:numId="20" w16cid:durableId="1390378269">
    <w:abstractNumId w:val="21"/>
  </w:num>
  <w:num w:numId="21" w16cid:durableId="1360201172">
    <w:abstractNumId w:val="18"/>
  </w:num>
  <w:num w:numId="22" w16cid:durableId="2004315024">
    <w:abstractNumId w:val="12"/>
  </w:num>
  <w:num w:numId="23" w16cid:durableId="2016960203">
    <w:abstractNumId w:val="23"/>
  </w:num>
  <w:num w:numId="24" w16cid:durableId="1667588465">
    <w:abstractNumId w:val="10"/>
  </w:num>
  <w:num w:numId="25" w16cid:durableId="2010256101">
    <w:abstractNumId w:val="10"/>
  </w:num>
  <w:num w:numId="26" w16cid:durableId="564730259">
    <w:abstractNumId w:val="10"/>
  </w:num>
  <w:num w:numId="27" w16cid:durableId="927008618">
    <w:abstractNumId w:val="10"/>
  </w:num>
  <w:num w:numId="28" w16cid:durableId="837618956">
    <w:abstractNumId w:val="10"/>
  </w:num>
  <w:num w:numId="29" w16cid:durableId="2053921723">
    <w:abstractNumId w:val="10"/>
  </w:num>
  <w:num w:numId="30" w16cid:durableId="694580157">
    <w:abstractNumId w:val="10"/>
  </w:num>
  <w:num w:numId="31" w16cid:durableId="734939890">
    <w:abstractNumId w:val="10"/>
  </w:num>
  <w:num w:numId="32" w16cid:durableId="1313219445">
    <w:abstractNumId w:val="10"/>
  </w:num>
  <w:num w:numId="33" w16cid:durableId="442923838">
    <w:abstractNumId w:val="10"/>
  </w:num>
  <w:num w:numId="34" w16cid:durableId="1564751980">
    <w:abstractNumId w:val="10"/>
  </w:num>
  <w:num w:numId="35" w16cid:durableId="1033111486">
    <w:abstractNumId w:val="10"/>
  </w:num>
  <w:num w:numId="36" w16cid:durableId="1146895334">
    <w:abstractNumId w:val="10"/>
  </w:num>
  <w:num w:numId="37" w16cid:durableId="682511228">
    <w:abstractNumId w:val="10"/>
  </w:num>
  <w:num w:numId="38" w16cid:durableId="296834800">
    <w:abstractNumId w:val="10"/>
  </w:num>
  <w:num w:numId="39" w16cid:durableId="19491203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BE7"/>
    <w:rsid w:val="00164382"/>
    <w:rsid w:val="00330574"/>
    <w:rsid w:val="00366D42"/>
    <w:rsid w:val="003F3A82"/>
    <w:rsid w:val="0057235B"/>
    <w:rsid w:val="00645252"/>
    <w:rsid w:val="006D3D74"/>
    <w:rsid w:val="0083569A"/>
    <w:rsid w:val="0096643E"/>
    <w:rsid w:val="00A9204E"/>
    <w:rsid w:val="00B57BE7"/>
    <w:rsid w:val="00C26E19"/>
    <w:rsid w:val="00EE29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AA417"/>
  <w15:chartTrackingRefBased/>
  <w15:docId w15:val="{14C85241-CC23-42B8-8E90-BF431C9E7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A82"/>
    <w:pPr>
      <w:spacing w:after="240" w:line="276" w:lineRule="auto"/>
    </w:pPr>
    <w:rPr>
      <w:rFonts w:eastAsia="Times New Roman" w:cstheme="minorHAnsi"/>
      <w:sz w:val="28"/>
      <w:szCs w:val="28"/>
    </w:rPr>
  </w:style>
  <w:style w:type="paragraph" w:styleId="Heading1">
    <w:name w:val="heading 1"/>
    <w:basedOn w:val="NoSpacing"/>
    <w:next w:val="Normal"/>
    <w:link w:val="Heading1Char"/>
    <w:qFormat/>
    <w:rsid w:val="003F3A82"/>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3F3A82"/>
    <w:pPr>
      <w:numPr>
        <w:ilvl w:val="1"/>
        <w:numId w:val="39"/>
      </w:numPr>
      <w:outlineLvl w:val="1"/>
    </w:pPr>
    <w:rPr>
      <w:rFonts w:asciiTheme="majorHAnsi" w:hAnsiTheme="majorHAnsi"/>
      <w:sz w:val="48"/>
      <w:szCs w:val="48"/>
    </w:rPr>
  </w:style>
  <w:style w:type="paragraph" w:styleId="Heading3">
    <w:name w:val="heading 3"/>
    <w:basedOn w:val="Heading2"/>
    <w:next w:val="Normal"/>
    <w:link w:val="Heading3Char"/>
    <w:qFormat/>
    <w:rsid w:val="003F3A82"/>
    <w:pPr>
      <w:outlineLvl w:val="2"/>
    </w:pPr>
    <w:rPr>
      <w:sz w:val="40"/>
    </w:rPr>
  </w:style>
  <w:style w:type="paragraph" w:styleId="Heading4">
    <w:name w:val="heading 4"/>
    <w:basedOn w:val="Heading3"/>
    <w:next w:val="Normal"/>
    <w:link w:val="Heading4Char"/>
    <w:qFormat/>
    <w:rsid w:val="003F3A82"/>
    <w:pPr>
      <w:numPr>
        <w:ilvl w:val="3"/>
      </w:numPr>
      <w:outlineLvl w:val="3"/>
    </w:pPr>
    <w:rPr>
      <w:sz w:val="32"/>
    </w:rPr>
  </w:style>
  <w:style w:type="paragraph" w:styleId="Heading5">
    <w:name w:val="heading 5"/>
    <w:basedOn w:val="Heading4"/>
    <w:next w:val="Normal"/>
    <w:link w:val="Heading5Char"/>
    <w:qFormat/>
    <w:rsid w:val="003F3A82"/>
    <w:pPr>
      <w:numPr>
        <w:ilvl w:val="4"/>
      </w:numPr>
      <w:outlineLvl w:val="4"/>
    </w:pPr>
    <w:rPr>
      <w:sz w:val="28"/>
    </w:rPr>
  </w:style>
  <w:style w:type="paragraph" w:styleId="Heading6">
    <w:name w:val="heading 6"/>
    <w:basedOn w:val="Heading5"/>
    <w:next w:val="Normal"/>
    <w:link w:val="Heading6Char"/>
    <w:qFormat/>
    <w:rsid w:val="003F3A82"/>
    <w:pPr>
      <w:numPr>
        <w:ilvl w:val="5"/>
      </w:numPr>
      <w:outlineLvl w:val="5"/>
    </w:pPr>
    <w:rPr>
      <w:bCs/>
      <w:sz w:val="24"/>
      <w:szCs w:val="24"/>
      <w:u w:val="single"/>
    </w:rPr>
  </w:style>
  <w:style w:type="paragraph" w:styleId="Heading7">
    <w:name w:val="heading 7"/>
    <w:basedOn w:val="Heading6"/>
    <w:next w:val="Normal"/>
    <w:link w:val="Heading7Char"/>
    <w:qFormat/>
    <w:rsid w:val="003F3A82"/>
    <w:pPr>
      <w:keepNext w:val="0"/>
      <w:numPr>
        <w:ilvl w:val="0"/>
        <w:numId w:val="0"/>
      </w:numPr>
      <w:outlineLvl w:val="6"/>
    </w:pPr>
    <w:rPr>
      <w:b w:val="0"/>
      <w:kern w:val="0"/>
    </w:rPr>
  </w:style>
  <w:style w:type="paragraph" w:styleId="Heading8">
    <w:name w:val="heading 8"/>
    <w:basedOn w:val="Heading6"/>
    <w:next w:val="Normal"/>
    <w:link w:val="Heading8Char"/>
    <w:qFormat/>
    <w:rsid w:val="003F3A82"/>
    <w:pPr>
      <w:outlineLvl w:val="7"/>
    </w:pPr>
    <w:rPr>
      <w:i/>
      <w:iCs/>
      <w:u w:val="none"/>
    </w:rPr>
  </w:style>
  <w:style w:type="paragraph" w:styleId="Heading9">
    <w:name w:val="heading 9"/>
    <w:basedOn w:val="Heading8"/>
    <w:next w:val="Normal"/>
    <w:link w:val="Heading9Char"/>
    <w:qFormat/>
    <w:rsid w:val="003F3A82"/>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F3A82"/>
    <w:rPr>
      <w:rFonts w:eastAsiaTheme="majorEastAsia" w:cstheme="minorHAnsi"/>
      <w:b/>
      <w:kern w:val="28"/>
      <w:sz w:val="56"/>
      <w:szCs w:val="28"/>
    </w:rPr>
  </w:style>
  <w:style w:type="character" w:customStyle="1" w:styleId="Heading2Char">
    <w:name w:val="Heading 2 Char"/>
    <w:basedOn w:val="DefaultParagraphFont"/>
    <w:link w:val="Heading2"/>
    <w:rsid w:val="003F3A82"/>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3F3A82"/>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3F3A82"/>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3F3A82"/>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3F3A82"/>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3F3A82"/>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3F3A82"/>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3F3A82"/>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3F3A82"/>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3F3A82"/>
    <w:rPr>
      <w:rFonts w:asciiTheme="majorHAnsi" w:eastAsiaTheme="majorEastAsia" w:hAnsiTheme="majorHAnsi" w:cstheme="majorBidi"/>
      <w:b/>
      <w:bCs/>
      <w:spacing w:val="-10"/>
      <w:kern w:val="28"/>
      <w:sz w:val="72"/>
      <w:szCs w:val="72"/>
    </w:rPr>
  </w:style>
  <w:style w:type="paragraph" w:styleId="Subtitle">
    <w:name w:val="Subtitle"/>
    <w:basedOn w:val="Title"/>
    <w:next w:val="Normal"/>
    <w:link w:val="SubtitleChar"/>
    <w:uiPriority w:val="11"/>
    <w:qFormat/>
    <w:rsid w:val="003F3A82"/>
    <w:rPr>
      <w:b w:val="0"/>
      <w:bCs w:val="0"/>
      <w:color w:val="7F7F7F" w:themeColor="text1" w:themeTint="80"/>
      <w:vertAlign w:val="superscript"/>
    </w:rPr>
  </w:style>
  <w:style w:type="character" w:customStyle="1" w:styleId="SubtitleChar">
    <w:name w:val="Subtitle Char"/>
    <w:basedOn w:val="DefaultParagraphFont"/>
    <w:link w:val="Subtitle"/>
    <w:uiPriority w:val="11"/>
    <w:rsid w:val="003F3A82"/>
    <w:rPr>
      <w:rFonts w:asciiTheme="majorHAnsi" w:eastAsiaTheme="majorEastAsia" w:hAnsiTheme="majorHAnsi" w:cstheme="majorBidi"/>
      <w:color w:val="7F7F7F" w:themeColor="text1" w:themeTint="80"/>
      <w:spacing w:val="-10"/>
      <w:kern w:val="28"/>
      <w:sz w:val="72"/>
      <w:szCs w:val="72"/>
      <w:vertAlign w:val="superscript"/>
    </w:rPr>
  </w:style>
  <w:style w:type="character" w:styleId="SubtleEmphasis">
    <w:name w:val="Subtle Emphasis"/>
    <w:basedOn w:val="Emphasis"/>
    <w:uiPriority w:val="19"/>
    <w:qFormat/>
    <w:rsid w:val="003F3A82"/>
    <w:rPr>
      <w:rFonts w:asciiTheme="minorHAnsi" w:hAnsiTheme="minorHAnsi" w:cs="Calibri Light"/>
      <w:i/>
      <w:iCs/>
      <w:color w:val="7F7F7F" w:themeColor="text1" w:themeTint="80"/>
      <w:sz w:val="28"/>
      <w:szCs w:val="28"/>
    </w:rPr>
  </w:style>
  <w:style w:type="character" w:styleId="Emphasis">
    <w:name w:val="Emphasis"/>
    <w:uiPriority w:val="20"/>
    <w:qFormat/>
    <w:rsid w:val="003F3A82"/>
    <w:rPr>
      <w:rFonts w:asciiTheme="minorHAnsi" w:hAnsiTheme="minorHAnsi" w:cstheme="minorHAnsi"/>
      <w:i/>
      <w:iCs/>
      <w:sz w:val="28"/>
      <w:szCs w:val="28"/>
    </w:rPr>
  </w:style>
  <w:style w:type="character" w:styleId="IntenseEmphasis">
    <w:name w:val="Intense Emphasis"/>
    <w:basedOn w:val="Emphasis"/>
    <w:uiPriority w:val="21"/>
    <w:qFormat/>
    <w:rsid w:val="003F3A82"/>
    <w:rPr>
      <w:rFonts w:asciiTheme="minorHAnsi" w:hAnsiTheme="minorHAnsi" w:cstheme="minorHAnsi"/>
      <w:b/>
      <w:bCs/>
      <w:i/>
      <w:iCs/>
      <w:sz w:val="28"/>
      <w:szCs w:val="28"/>
    </w:rPr>
  </w:style>
  <w:style w:type="character" w:styleId="Strong">
    <w:name w:val="Strong"/>
    <w:uiPriority w:val="22"/>
    <w:qFormat/>
    <w:rsid w:val="003F3A82"/>
    <w:rPr>
      <w:b/>
      <w:bCs/>
    </w:rPr>
  </w:style>
  <w:style w:type="paragraph" w:styleId="Quote">
    <w:name w:val="Quote"/>
    <w:basedOn w:val="Normal"/>
    <w:next w:val="Normal"/>
    <w:link w:val="QuoteChar"/>
    <w:uiPriority w:val="29"/>
    <w:qFormat/>
    <w:rsid w:val="003F3A82"/>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3F3A82"/>
    <w:rPr>
      <w:rFonts w:cstheme="minorHAnsi"/>
      <w:sz w:val="28"/>
      <w:szCs w:val="28"/>
    </w:rPr>
  </w:style>
  <w:style w:type="paragraph" w:styleId="IntenseQuote">
    <w:name w:val="Intense Quote"/>
    <w:basedOn w:val="Quote"/>
    <w:next w:val="Normal"/>
    <w:link w:val="IntenseQuoteChar"/>
    <w:uiPriority w:val="30"/>
    <w:qFormat/>
    <w:rsid w:val="003F3A82"/>
    <w:pPr>
      <w:pBdr>
        <w:left w:val="single" w:sz="18" w:space="7" w:color="auto"/>
      </w:pBdr>
    </w:pPr>
    <w:rPr>
      <w:b/>
      <w:bCs/>
    </w:rPr>
  </w:style>
  <w:style w:type="character" w:customStyle="1" w:styleId="IntenseQuoteChar">
    <w:name w:val="Intense Quote Char"/>
    <w:basedOn w:val="DefaultParagraphFont"/>
    <w:link w:val="IntenseQuote"/>
    <w:uiPriority w:val="30"/>
    <w:rsid w:val="003F3A82"/>
    <w:rPr>
      <w:rFonts w:cstheme="minorHAnsi"/>
      <w:b/>
      <w:bCs/>
      <w:sz w:val="28"/>
      <w:szCs w:val="28"/>
    </w:rPr>
  </w:style>
  <w:style w:type="character" w:styleId="SubtleReference">
    <w:name w:val="Subtle Reference"/>
    <w:uiPriority w:val="31"/>
    <w:qFormat/>
    <w:rsid w:val="003F3A82"/>
    <w:rPr>
      <w:caps/>
      <w:color w:val="7F7F7F" w:themeColor="text1" w:themeTint="80"/>
      <w:sz w:val="22"/>
      <w:szCs w:val="22"/>
    </w:rPr>
  </w:style>
  <w:style w:type="character" w:styleId="IntenseReference">
    <w:name w:val="Intense Reference"/>
    <w:basedOn w:val="SubtleReference"/>
    <w:uiPriority w:val="32"/>
    <w:qFormat/>
    <w:rsid w:val="003F3A82"/>
    <w:rPr>
      <w:b/>
      <w:bCs/>
      <w:caps/>
      <w:color w:val="7F7F7F" w:themeColor="text1" w:themeTint="80"/>
      <w:sz w:val="22"/>
      <w:szCs w:val="22"/>
    </w:rPr>
  </w:style>
  <w:style w:type="character" w:styleId="BookTitle">
    <w:name w:val="Book Title"/>
    <w:basedOn w:val="DefaultParagraphFont"/>
    <w:uiPriority w:val="33"/>
    <w:qFormat/>
    <w:rsid w:val="003F3A82"/>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3F3A8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paragraph" w:styleId="NoSpacing">
    <w:name w:val="No Spacing"/>
    <w:basedOn w:val="Normal"/>
    <w:uiPriority w:val="1"/>
    <w:qFormat/>
    <w:rsid w:val="003F3A82"/>
    <w:pPr>
      <w:spacing w:after="0"/>
    </w:pPr>
  </w:style>
  <w:style w:type="paragraph" w:customStyle="1" w:styleId="Subheading1">
    <w:name w:val="Subheading 1"/>
    <w:basedOn w:val="Heading1"/>
    <w:next w:val="Normal"/>
    <w:link w:val="Subheading1Char"/>
    <w:qFormat/>
    <w:rsid w:val="003F3A82"/>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3F3A82"/>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3F3A82"/>
  </w:style>
  <w:style w:type="character" w:customStyle="1" w:styleId="Subheading2Char">
    <w:name w:val="Subheading 2 Char"/>
    <w:basedOn w:val="Subheading1Char"/>
    <w:link w:val="Subheading2"/>
    <w:rsid w:val="003F3A82"/>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3F3A82"/>
    <w:rPr>
      <w:sz w:val="40"/>
      <w:szCs w:val="40"/>
    </w:rPr>
  </w:style>
  <w:style w:type="character" w:customStyle="1" w:styleId="Subheading3Char">
    <w:name w:val="Subheading 3 Char"/>
    <w:basedOn w:val="Subheading2Char"/>
    <w:link w:val="Subheading3"/>
    <w:rsid w:val="003F3A82"/>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3F3A82"/>
    <w:pPr>
      <w:spacing w:before="240"/>
    </w:pPr>
    <w:rPr>
      <w:vertAlign w:val="subscript"/>
    </w:rPr>
  </w:style>
  <w:style w:type="character" w:customStyle="1" w:styleId="SuptitleChar">
    <w:name w:val="Suptitle Char"/>
    <w:basedOn w:val="SubtitleChar"/>
    <w:link w:val="Suptitle"/>
    <w:rsid w:val="003F3A82"/>
    <w:rPr>
      <w:rFonts w:asciiTheme="majorHAnsi" w:eastAsiaTheme="majorEastAsia" w:hAnsiTheme="majorHAnsi" w:cstheme="majorBidi"/>
      <w:color w:val="7F7F7F" w:themeColor="text1" w:themeTint="80"/>
      <w:spacing w:val="-10"/>
      <w:kern w:val="28"/>
      <w:sz w:val="72"/>
      <w:szCs w:val="72"/>
      <w:vertAlign w:val="subscript"/>
    </w:rPr>
  </w:style>
  <w:style w:type="paragraph" w:styleId="ListParagraph">
    <w:name w:val="List Paragraph"/>
    <w:basedOn w:val="Normal"/>
    <w:uiPriority w:val="34"/>
    <w:qFormat/>
    <w:rsid w:val="003F3A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Local\Microsoft\Office\16.0\DTS\en-US%7b91B94AB9-75BB-483E-881D-2290B3F97174%7d\%7bB22BF017-4D7F-4588-A3BA-E4AE7FD72093%7dTF2de6fc23-48e8-448b-960e-1bdc6e9248ab4ef8d1ac_win32-7424dd8ab5e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Montserrat">
      <a:majorFont>
        <a:latin typeface="Montserrat"/>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{B22BF017-4D7F-4588-A3BA-E4AE7FD72093}TF2de6fc23-48e8-448b-960e-1bdc6e9248ab4ef8d1ac_win32-7424dd8ab5ea.dotx</Template>
  <TotalTime>18</TotalTime>
  <Pages>1</Pages>
  <Words>607</Words>
  <Characters>2835</Characters>
  <Application>Microsoft Office Word</Application>
  <DocSecurity>0</DocSecurity>
  <Lines>64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3</cp:revision>
  <dcterms:created xsi:type="dcterms:W3CDTF">2025-11-12T06:08:00Z</dcterms:created>
  <dcterms:modified xsi:type="dcterms:W3CDTF">2025-11-12T07:09:00Z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